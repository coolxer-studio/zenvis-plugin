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ADA694">
      <w:pPr>
        <w:pStyle w:val="48"/>
        <w:widowControl/>
        <w:wordWrap/>
        <w:adjustRightInd/>
        <w:snapToGrid w:val="0"/>
        <w:spacing w:beforeLines="50" w:afterLines="50" w:line="240" w:lineRule="auto"/>
        <w:ind w:right="-4933" w:rightChars="-2349"/>
        <w:textAlignment w:val="auto"/>
        <w:outlineLvl w:val="9"/>
        <w:rPr>
          <w:rFonts w:hint="default" w:ascii="微软雅黑" w:hAnsi="微软雅黑" w:eastAsia="微软雅黑" w:cs="Arial"/>
          <w:color w:val="0092D2"/>
          <w:sz w:val="56"/>
          <w:szCs w:val="72"/>
          <w:lang w:val="en-US" w:eastAsia="zh-CN"/>
        </w:rPr>
      </w:pPr>
      <w:r>
        <w:rPr>
          <w:rFonts w:hint="eastAsia" w:ascii="微软雅黑" w:hAnsi="微软雅黑" w:eastAsia="微软雅黑" w:cs="Arial"/>
          <w:color w:val="0092D2"/>
          <w:sz w:val="56"/>
          <w:szCs w:val="72"/>
          <w:lang w:val="en-US" w:eastAsia="zh-CN"/>
        </w:rPr>
        <w:t>卡</w:t>
      </w:r>
    </w:p>
    <w:p w14:paraId="56FE205C">
      <w:pPr>
        <w:pStyle w:val="48"/>
        <w:widowControl/>
        <w:wordWrap/>
        <w:adjustRightInd/>
        <w:snapToGrid w:val="0"/>
        <w:spacing w:beforeLines="50" w:afterLines="50" w:line="240" w:lineRule="auto"/>
        <w:textAlignment w:val="auto"/>
        <w:outlineLvl w:val="9"/>
        <w:rPr>
          <w:rFonts w:hint="eastAsia" w:ascii="微软雅黑" w:hAnsi="微软雅黑" w:eastAsia="微软雅黑" w:cs="Arial"/>
          <w:color w:val="4F80BD"/>
          <w:sz w:val="72"/>
          <w:szCs w:val="72"/>
          <w:lang w:eastAsia="zh-CN"/>
        </w:rPr>
      </w:pPr>
      <w:r>
        <w:rPr>
          <w:rFonts w:hint="eastAsia" w:ascii="微软雅黑" w:hAnsi="微软雅黑" w:eastAsia="微软雅黑" w:cs="Arial"/>
          <w:color w:val="4F80BD"/>
          <w:sz w:val="72"/>
          <w:szCs w:val="72"/>
          <w:lang w:eastAsia="zh-CN"/>
        </w:rPr>
        <w:t>深信服科技</w:t>
      </w:r>
    </w:p>
    <w:p w14:paraId="418049ED">
      <w:pPr>
        <w:pStyle w:val="48"/>
        <w:widowControl/>
        <w:wordWrap/>
        <w:adjustRightInd/>
        <w:snapToGrid w:val="0"/>
        <w:spacing w:beforeLines="50" w:afterLines="50" w:line="240" w:lineRule="auto"/>
        <w:textAlignment w:val="auto"/>
        <w:outlineLvl w:val="9"/>
        <w:rPr>
          <w:rFonts w:hint="eastAsia" w:ascii="宋体" w:hAnsi="宋体" w:eastAsia="宋体" w:cs="宋体"/>
          <w:color w:val="4F80BD"/>
          <w:highlight w:val="none"/>
          <w:lang w:eastAsia="zh-CN"/>
        </w:rPr>
      </w:pPr>
      <w:r>
        <w:rPr>
          <w:rFonts w:hint="eastAsia" w:ascii="微软雅黑" w:hAnsi="微软雅黑" w:eastAsia="微软雅黑" w:cs="Arial"/>
          <w:color w:val="4F80BD"/>
          <w:sz w:val="56"/>
          <w:szCs w:val="72"/>
          <w:lang w:eastAsia="zh-CN"/>
        </w:rPr>
        <w:t>潜伏</w:t>
      </w:r>
      <w:r>
        <w:rPr>
          <w:rFonts w:hint="eastAsia" w:ascii="微软雅黑" w:hAnsi="微软雅黑" w:eastAsia="微软雅黑" w:cs="Arial"/>
          <w:color w:val="4F80BD"/>
          <w:sz w:val="56"/>
          <w:szCs w:val="72"/>
        </w:rPr>
        <w:t>探针数据</w:t>
      </w:r>
      <w:r>
        <w:rPr>
          <w:rFonts w:hint="eastAsia" w:ascii="微软雅黑" w:hAnsi="微软雅黑" w:eastAsia="微软雅黑" w:cs="Arial"/>
          <w:color w:val="4F80BD"/>
          <w:sz w:val="56"/>
          <w:szCs w:val="72"/>
          <w:lang w:eastAsia="zh-CN"/>
        </w:rPr>
        <w:t>接口</w:t>
      </w:r>
      <w:r>
        <w:rPr>
          <w:rFonts w:hint="eastAsia" w:ascii="微软雅黑" w:hAnsi="微软雅黑" w:eastAsia="微软雅黑" w:cs="Arial"/>
          <w:color w:val="4F80BD"/>
          <w:sz w:val="56"/>
          <w:szCs w:val="72"/>
        </w:rPr>
        <w:t>说明</w:t>
      </w:r>
    </w:p>
    <w:p w14:paraId="4D01EC8E">
      <w:pPr>
        <w:rPr>
          <w:rFonts w:hint="eastAsia" w:ascii="宋体" w:hAnsi="宋体" w:cs="宋体"/>
          <w:highlight w:val="none"/>
        </w:rPr>
      </w:pPr>
    </w:p>
    <w:p w14:paraId="100F1F31">
      <w:pPr>
        <w:rPr>
          <w:rFonts w:hint="eastAsia" w:ascii="宋体" w:hAnsi="宋体" w:cs="宋体"/>
          <w:highlight w:val="none"/>
        </w:rPr>
      </w:pPr>
    </w:p>
    <w:p w14:paraId="3002D7DD">
      <w:pPr>
        <w:rPr>
          <w:rFonts w:hint="eastAsia" w:ascii="宋体" w:hAnsi="宋体" w:cs="宋体"/>
          <w:highlight w:val="none"/>
        </w:rPr>
      </w:pPr>
    </w:p>
    <w:p w14:paraId="1C932750">
      <w:pPr>
        <w:rPr>
          <w:rFonts w:hint="eastAsia" w:ascii="宋体" w:hAnsi="宋体" w:cs="宋体"/>
          <w:highlight w:val="none"/>
        </w:rPr>
      </w:pPr>
    </w:p>
    <w:p w14:paraId="6EF047FD">
      <w:pPr>
        <w:rPr>
          <w:rFonts w:hint="eastAsia" w:ascii="宋体" w:hAnsi="宋体" w:cs="宋体"/>
          <w:highlight w:val="none"/>
        </w:rPr>
      </w:pPr>
    </w:p>
    <w:p w14:paraId="30EA310F">
      <w:pPr>
        <w:rPr>
          <w:rFonts w:hint="eastAsia" w:ascii="宋体" w:hAnsi="宋体" w:cs="宋体"/>
          <w:highlight w:val="none"/>
        </w:rPr>
      </w:pPr>
    </w:p>
    <w:p w14:paraId="36DCAB70">
      <w:pPr>
        <w:rPr>
          <w:rFonts w:hint="eastAsia" w:ascii="宋体" w:hAnsi="宋体" w:cs="宋体"/>
          <w:highlight w:val="none"/>
        </w:rPr>
      </w:pPr>
    </w:p>
    <w:p w14:paraId="28C836FA">
      <w:pPr>
        <w:rPr>
          <w:rFonts w:hint="eastAsia" w:ascii="宋体" w:hAnsi="宋体" w:cs="宋体"/>
          <w:highlight w:val="none"/>
        </w:rPr>
      </w:pPr>
    </w:p>
    <w:p w14:paraId="6ECF7E67">
      <w:pPr>
        <w:rPr>
          <w:rFonts w:hint="eastAsia" w:ascii="宋体" w:hAnsi="宋体" w:cs="宋体"/>
          <w:highlight w:val="none"/>
        </w:rPr>
      </w:pPr>
    </w:p>
    <w:p w14:paraId="63C01A88">
      <w:pPr>
        <w:rPr>
          <w:rFonts w:hint="eastAsia" w:ascii="宋体" w:hAnsi="宋体" w:cs="宋体"/>
          <w:highlight w:val="none"/>
        </w:rPr>
      </w:pPr>
    </w:p>
    <w:p w14:paraId="7DC851BB">
      <w:pPr>
        <w:rPr>
          <w:rFonts w:hint="eastAsia" w:ascii="宋体" w:hAnsi="宋体" w:cs="宋体"/>
          <w:highlight w:val="none"/>
        </w:rPr>
      </w:pPr>
    </w:p>
    <w:p w14:paraId="4943B76C">
      <w:pPr>
        <w:rPr>
          <w:rFonts w:hint="eastAsia" w:ascii="宋体" w:hAnsi="宋体" w:cs="宋体"/>
          <w:highlight w:val="none"/>
        </w:rPr>
      </w:pPr>
    </w:p>
    <w:p w14:paraId="4C921D2C">
      <w:pPr>
        <w:rPr>
          <w:rFonts w:hint="eastAsia" w:ascii="宋体" w:hAnsi="宋体" w:cs="宋体"/>
          <w:highlight w:val="none"/>
        </w:rPr>
      </w:pPr>
    </w:p>
    <w:p w14:paraId="0146D95D">
      <w:pPr>
        <w:rPr>
          <w:rFonts w:hint="eastAsia" w:ascii="宋体" w:hAnsi="宋体" w:cs="宋体"/>
          <w:highlight w:val="none"/>
        </w:rPr>
      </w:pPr>
    </w:p>
    <w:p w14:paraId="5797D4B2">
      <w:pPr>
        <w:rPr>
          <w:rFonts w:hint="eastAsia" w:ascii="宋体" w:hAnsi="宋体" w:cs="宋体"/>
          <w:highlight w:val="none"/>
        </w:rPr>
      </w:pPr>
    </w:p>
    <w:p w14:paraId="2C0BF57A">
      <w:pPr>
        <w:pStyle w:val="207"/>
        <w:spacing w:line="360" w:lineRule="auto"/>
        <w:rPr>
          <w:rFonts w:hint="eastAsia" w:ascii="宋体" w:hAnsi="宋体" w:eastAsia="宋体" w:cs="宋体"/>
          <w:sz w:val="44"/>
          <w:highlight w:val="none"/>
        </w:rPr>
      </w:pPr>
      <w:r>
        <w:rPr>
          <w:rFonts w:hint="eastAsia" w:ascii="宋体" w:hAnsi="宋体" w:eastAsia="宋体" w:cs="宋体"/>
          <w:sz w:val="44"/>
          <w:highlight w:val="none"/>
        </w:rPr>
        <w:t>深信服科技</w:t>
      </w:r>
      <w:r>
        <w:rPr>
          <w:rFonts w:hint="eastAsia" w:ascii="宋体" w:hAnsi="宋体" w:eastAsia="宋体" w:cs="宋体"/>
          <w:sz w:val="44"/>
          <w:highlight w:val="none"/>
          <w:lang w:eastAsia="zh-CN"/>
        </w:rPr>
        <w:t>股份</w:t>
      </w:r>
      <w:r>
        <w:rPr>
          <w:rFonts w:hint="eastAsia" w:ascii="宋体" w:hAnsi="宋体" w:eastAsia="宋体" w:cs="宋体"/>
          <w:sz w:val="44"/>
          <w:highlight w:val="none"/>
        </w:rPr>
        <w:t>有限公司</w:t>
      </w:r>
    </w:p>
    <w:p w14:paraId="43ACA488">
      <w:pPr>
        <w:pStyle w:val="207"/>
        <w:spacing w:line="360" w:lineRule="auto"/>
        <w:rPr>
          <w:rFonts w:hint="eastAsia" w:ascii="宋体" w:hAnsi="宋体" w:eastAsia="宋体" w:cs="宋体"/>
          <w:sz w:val="44"/>
          <w:highlight w:val="none"/>
        </w:rPr>
      </w:pPr>
      <w:r>
        <w:rPr>
          <w:rFonts w:hint="eastAsia" w:ascii="宋体" w:hAnsi="宋体" w:eastAsia="宋体" w:cs="宋体"/>
          <w:sz w:val="44"/>
          <w:highlight w:val="none"/>
          <w:lang w:val="en-US" w:eastAsia="zh-CN"/>
        </w:rPr>
        <w:t>2025</w:t>
      </w:r>
      <w:r>
        <w:rPr>
          <w:rFonts w:hint="eastAsia" w:ascii="宋体" w:hAnsi="宋体" w:eastAsia="宋体" w:cs="宋体"/>
          <w:sz w:val="44"/>
          <w:highlight w:val="none"/>
        </w:rPr>
        <w:t>年</w:t>
      </w:r>
      <w:r>
        <w:rPr>
          <w:rFonts w:hint="eastAsia" w:ascii="宋体" w:hAnsi="宋体" w:eastAsia="宋体" w:cs="宋体"/>
          <w:sz w:val="44"/>
          <w:highlight w:val="none"/>
          <w:lang w:val="en-US" w:eastAsia="zh-CN"/>
        </w:rPr>
        <w:t>5</w:t>
      </w:r>
      <w:r>
        <w:rPr>
          <w:rFonts w:hint="eastAsia" w:ascii="宋体" w:hAnsi="宋体" w:eastAsia="宋体" w:cs="宋体"/>
          <w:sz w:val="44"/>
          <w:highlight w:val="none"/>
        </w:rPr>
        <w:t>月</w:t>
      </w:r>
    </w:p>
    <w:p w14:paraId="42077E34">
      <w:pPr>
        <w:sectPr>
          <w:headerReference r:id="rId5" w:type="first"/>
          <w:footerReference r:id="rId6" w:type="default"/>
          <w:pgSz w:w="11906" w:h="16838"/>
          <w:pgMar w:top="1440" w:right="1800" w:bottom="1440" w:left="1800" w:header="851" w:footer="964" w:gutter="0"/>
          <w:pgBorders>
            <w:top w:val="none" w:sz="0" w:space="0"/>
            <w:left w:val="none" w:sz="0" w:space="0"/>
            <w:bottom w:val="none" w:sz="0" w:space="0"/>
            <w:right w:val="none" w:sz="0" w:space="0"/>
          </w:pgBorders>
          <w:pgNumType w:fmt="decimal"/>
          <w:cols w:space="720" w:num="1"/>
          <w:docGrid w:type="lines" w:linePitch="312" w:charSpace="0"/>
        </w:sectPr>
      </w:pPr>
    </w:p>
    <w:p w14:paraId="7589D0DD">
      <w:pPr>
        <w:rPr>
          <w:rFonts w:hint="eastAsia"/>
          <w:b/>
          <w:bCs/>
        </w:rPr>
      </w:pPr>
      <w:bookmarkStart w:id="0" w:name="_Toc21833"/>
      <w:bookmarkStart w:id="1" w:name="_Toc10412"/>
      <w:bookmarkStart w:id="2" w:name="_Toc202"/>
      <w:bookmarkStart w:id="3" w:name="_Toc9105"/>
      <w:bookmarkStart w:id="4" w:name="_Toc1216"/>
      <w:bookmarkStart w:id="5" w:name="_Toc1721"/>
      <w:bookmarkStart w:id="6" w:name="_Toc18078"/>
      <w:bookmarkStart w:id="7" w:name="_Toc4999"/>
      <w:bookmarkStart w:id="8" w:name="_Toc4655"/>
      <w:r>
        <w:rPr>
          <w:rFonts w:hint="eastAsia"/>
          <w:b/>
          <w:bCs/>
        </w:rPr>
        <w:t>版权声明</w:t>
      </w:r>
      <w:bookmarkEnd w:id="0"/>
      <w:bookmarkEnd w:id="1"/>
      <w:bookmarkEnd w:id="2"/>
      <w:bookmarkEnd w:id="3"/>
      <w:bookmarkEnd w:id="4"/>
      <w:bookmarkEnd w:id="5"/>
      <w:bookmarkEnd w:id="6"/>
      <w:bookmarkEnd w:id="7"/>
      <w:bookmarkEnd w:id="8"/>
    </w:p>
    <w:p w14:paraId="61975771">
      <w:pPr>
        <w:widowControl w:val="0"/>
        <w:wordWrap/>
        <w:adjustRightInd/>
        <w:snapToGrid w:val="0"/>
        <w:ind w:firstLine="420" w:firstLineChars="200"/>
        <w:textAlignment w:val="auto"/>
        <w:outlineLvl w:val="9"/>
        <w:rPr>
          <w:rFonts w:hint="eastAsia"/>
        </w:rPr>
      </w:pPr>
      <w:r>
        <w:rPr>
          <w:rFonts w:hint="eastAsia"/>
        </w:rPr>
        <w:t>本书版权归深信服科技股份有限公司所有，并保留对本文档及本声明的最终解释权和修改权。</w:t>
      </w:r>
    </w:p>
    <w:p w14:paraId="4F535A7A">
      <w:pPr>
        <w:widowControl w:val="0"/>
        <w:wordWrap/>
        <w:adjustRightInd/>
        <w:snapToGrid w:val="0"/>
        <w:ind w:firstLine="420" w:firstLineChars="200"/>
        <w:textAlignment w:val="auto"/>
        <w:outlineLvl w:val="9"/>
        <w:rPr>
          <w:rFonts w:hint="eastAsia"/>
        </w:rPr>
      </w:pPr>
      <w:r>
        <w:rPr>
          <w:rFonts w:hint="eastAsia"/>
        </w:rPr>
        <w:t>本文档中出现的任何文字叙述、文档格式、插图、照片、方法、过程等内容，除另有特别注明外，其著作权或其它相关权利均属于深信服科技股份有限公司。未经深信服科技股份有限公司书面同意，任何人不得以任何方式或形式对本文档内的任何部分进行复制、摘录、备份、修改、传播、翻译成其他语言、将其全部或部分用于商业用途。</w:t>
      </w:r>
    </w:p>
    <w:p w14:paraId="1E84B33D">
      <w:pPr>
        <w:rPr>
          <w:rFonts w:hint="eastAsia"/>
        </w:rPr>
      </w:pPr>
    </w:p>
    <w:p w14:paraId="4EC5347C">
      <w:pPr>
        <w:rPr>
          <w:rFonts w:hint="eastAsia"/>
          <w:b/>
          <w:bCs/>
        </w:rPr>
      </w:pPr>
      <w:bookmarkStart w:id="9" w:name="_Toc2928"/>
      <w:bookmarkStart w:id="10" w:name="_Toc30433"/>
      <w:bookmarkStart w:id="11" w:name="_Toc12152"/>
      <w:bookmarkStart w:id="12" w:name="_Toc19950"/>
      <w:bookmarkStart w:id="13" w:name="_Toc166"/>
      <w:bookmarkStart w:id="14" w:name="_Toc21466"/>
      <w:bookmarkStart w:id="15" w:name="_Toc18306"/>
      <w:bookmarkStart w:id="16" w:name="_Toc9124"/>
      <w:bookmarkStart w:id="17" w:name="_Toc19030"/>
      <w:r>
        <w:rPr>
          <w:rFonts w:hint="eastAsia"/>
          <w:b/>
          <w:bCs/>
        </w:rPr>
        <w:t>免责条款</w:t>
      </w:r>
      <w:bookmarkEnd w:id="9"/>
      <w:bookmarkEnd w:id="10"/>
      <w:bookmarkEnd w:id="11"/>
      <w:bookmarkEnd w:id="12"/>
      <w:bookmarkEnd w:id="13"/>
      <w:bookmarkEnd w:id="14"/>
      <w:bookmarkEnd w:id="15"/>
      <w:bookmarkEnd w:id="16"/>
      <w:bookmarkEnd w:id="17"/>
    </w:p>
    <w:p w14:paraId="0BD099C4">
      <w:pPr>
        <w:widowControl w:val="0"/>
        <w:wordWrap/>
        <w:adjustRightInd/>
        <w:snapToGrid w:val="0"/>
        <w:ind w:firstLine="420" w:firstLineChars="200"/>
        <w:textAlignment w:val="auto"/>
        <w:outlineLvl w:val="9"/>
        <w:rPr>
          <w:rFonts w:hint="eastAsia"/>
        </w:rPr>
      </w:pPr>
      <w:r>
        <w:rPr>
          <w:rFonts w:hint="eastAsia"/>
        </w:rPr>
        <w:t>本文档仅用于为最终用户提供信息，其内容如有更改或撤回，恕不另行通知。</w:t>
      </w:r>
    </w:p>
    <w:p w14:paraId="522B3868">
      <w:pPr>
        <w:widowControl w:val="0"/>
        <w:wordWrap/>
        <w:adjustRightInd/>
        <w:snapToGrid w:val="0"/>
        <w:ind w:firstLine="420" w:firstLineChars="200"/>
        <w:textAlignment w:val="auto"/>
        <w:outlineLvl w:val="9"/>
        <w:rPr>
          <w:rFonts w:hint="eastAsia"/>
        </w:rPr>
      </w:pPr>
      <w:r>
        <w:rPr>
          <w:rFonts w:hint="eastAsia"/>
        </w:rPr>
        <w:t>深信服科技股份有限公司已尽最大努力确保本文档内容准确可靠，但不提供任何形式的担保，任何情况下，深信服科技股份有限公司均不对（包括但不限于）最终用户或任何第三方因使用本文档而造成的直接或间接的损失或损害负责。</w:t>
      </w:r>
    </w:p>
    <w:p w14:paraId="54196555">
      <w:pPr>
        <w:rPr>
          <w:rFonts w:hint="eastAsia"/>
        </w:rPr>
      </w:pPr>
    </w:p>
    <w:p w14:paraId="0293F95B">
      <w:pPr>
        <w:rPr>
          <w:rFonts w:hint="eastAsia"/>
          <w:b/>
          <w:bCs/>
        </w:rPr>
      </w:pPr>
      <w:bookmarkStart w:id="18" w:name="_Toc10287"/>
      <w:bookmarkStart w:id="19" w:name="_Toc14776"/>
      <w:bookmarkStart w:id="20" w:name="_Toc21710"/>
      <w:bookmarkStart w:id="21" w:name="_Toc29347"/>
      <w:bookmarkStart w:id="22" w:name="_Toc26508"/>
      <w:bookmarkStart w:id="23" w:name="_Toc5039"/>
      <w:bookmarkStart w:id="24" w:name="_Toc22014"/>
      <w:bookmarkStart w:id="25" w:name="_Toc7324"/>
      <w:bookmarkStart w:id="26" w:name="_Toc14525"/>
      <w:r>
        <w:rPr>
          <w:rFonts w:hint="eastAsia"/>
          <w:b/>
          <w:bCs/>
        </w:rPr>
        <w:t>信息反馈</w:t>
      </w:r>
      <w:bookmarkEnd w:id="18"/>
      <w:bookmarkEnd w:id="19"/>
      <w:bookmarkEnd w:id="20"/>
      <w:bookmarkEnd w:id="21"/>
      <w:bookmarkEnd w:id="22"/>
      <w:bookmarkEnd w:id="23"/>
      <w:bookmarkEnd w:id="24"/>
      <w:bookmarkEnd w:id="25"/>
      <w:bookmarkEnd w:id="26"/>
    </w:p>
    <w:p w14:paraId="59F2E32B">
      <w:pPr>
        <w:widowControl w:val="0"/>
        <w:wordWrap/>
        <w:adjustRightInd/>
        <w:snapToGrid w:val="0"/>
        <w:ind w:firstLine="420" w:firstLineChars="200"/>
        <w:textAlignment w:val="auto"/>
        <w:outlineLvl w:val="9"/>
        <w:rPr>
          <w:rFonts w:hint="eastAsia"/>
        </w:rPr>
      </w:pPr>
      <w:r>
        <w:rPr>
          <w:rFonts w:hint="eastAsia"/>
        </w:rPr>
        <w:t>如果您有任何宝贵意见，请反馈：</w:t>
      </w:r>
    </w:p>
    <w:p w14:paraId="5F09CF37">
      <w:pPr>
        <w:widowControl w:val="0"/>
        <w:wordWrap/>
        <w:adjustRightInd/>
        <w:snapToGrid w:val="0"/>
        <w:ind w:firstLine="420" w:firstLineChars="200"/>
        <w:textAlignment w:val="auto"/>
        <w:outlineLvl w:val="9"/>
        <w:rPr>
          <w:rFonts w:hint="eastAsia"/>
        </w:rPr>
      </w:pPr>
      <w:r>
        <w:rPr>
          <w:rFonts w:hint="eastAsia"/>
        </w:rPr>
        <w:t>地址：深圳市南山区学苑大道1001号南山智园A1栋  邮编518055</w:t>
      </w:r>
    </w:p>
    <w:p w14:paraId="4515AF7C">
      <w:pPr>
        <w:widowControl w:val="0"/>
        <w:wordWrap/>
        <w:adjustRightInd/>
        <w:snapToGrid w:val="0"/>
        <w:ind w:firstLine="420" w:firstLineChars="200"/>
        <w:textAlignment w:val="auto"/>
        <w:outlineLvl w:val="9"/>
        <w:rPr>
          <w:rFonts w:hint="eastAsia"/>
        </w:rPr>
      </w:pPr>
      <w:r>
        <w:rPr>
          <w:rFonts w:hint="eastAsia"/>
        </w:rPr>
        <w:t>电话：0755-86627888</w:t>
      </w:r>
    </w:p>
    <w:p w14:paraId="3F56A36B">
      <w:pPr>
        <w:widowControl w:val="0"/>
        <w:wordWrap/>
        <w:adjustRightInd/>
        <w:snapToGrid w:val="0"/>
        <w:ind w:firstLine="420" w:firstLineChars="200"/>
        <w:textAlignment w:val="auto"/>
        <w:outlineLvl w:val="9"/>
        <w:rPr>
          <w:rFonts w:hint="eastAsia"/>
        </w:rPr>
      </w:pPr>
      <w:r>
        <w:rPr>
          <w:rFonts w:hint="eastAsia"/>
        </w:rPr>
        <w:t>传真：0755-86627999</w:t>
      </w:r>
    </w:p>
    <w:p w14:paraId="18EDFF53">
      <w:pPr>
        <w:widowControl w:val="0"/>
        <w:wordWrap/>
        <w:adjustRightInd/>
        <w:snapToGrid w:val="0"/>
        <w:ind w:firstLine="420" w:firstLineChars="200"/>
        <w:textAlignment w:val="auto"/>
        <w:outlineLvl w:val="9"/>
        <w:sectPr>
          <w:footerReference r:id="rId7"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720" w:num="1"/>
          <w:docGrid w:type="lines" w:linePitch="312" w:charSpace="0"/>
        </w:sectPr>
      </w:pPr>
      <w:r>
        <w:rPr>
          <w:rFonts w:hint="eastAsia"/>
        </w:rPr>
        <w:t>您也可以访问深信服科技网站</w:t>
      </w:r>
      <w:r>
        <w:rPr>
          <w:rFonts w:hint="eastAsia"/>
        </w:rPr>
        <w:fldChar w:fldCharType="begin"/>
      </w:r>
      <w:r>
        <w:rPr>
          <w:rFonts w:hint="eastAsia"/>
        </w:rPr>
        <w:instrText xml:space="preserve"> HYPERLINK "http://www.sangfor.com.cn)" </w:instrText>
      </w:r>
      <w:r>
        <w:rPr>
          <w:rFonts w:hint="eastAsia"/>
        </w:rPr>
        <w:fldChar w:fldCharType="separate"/>
      </w:r>
      <w:r>
        <w:rPr>
          <w:rFonts w:hint="eastAsia"/>
        </w:rPr>
        <w:t>www.sangfor.com.cn</w:t>
      </w:r>
      <w:r>
        <w:rPr>
          <w:rFonts w:hint="eastAsia"/>
        </w:rPr>
        <w:fldChar w:fldCharType="end"/>
      </w:r>
      <w:r>
        <w:rPr>
          <w:rFonts w:hint="eastAsia"/>
        </w:rPr>
        <w:t>获得最新技术和产品信息</w:t>
      </w:r>
    </w:p>
    <w:p w14:paraId="65BB6A28">
      <w:pPr>
        <w:widowControl w:val="0"/>
        <w:wordWrap/>
        <w:adjustRightInd/>
        <w:snapToGrid/>
        <w:spacing w:beforeLines="50" w:afterLines="50" w:line="400" w:lineRule="exact"/>
        <w:ind w:left="0" w:leftChars="0" w:right="0" w:firstLine="0" w:firstLineChars="0"/>
        <w:jc w:val="center"/>
        <w:textAlignment w:val="auto"/>
        <w:outlineLvl w:val="9"/>
        <w:rPr>
          <w:rFonts w:hint="eastAsia"/>
          <w:b/>
          <w:bCs/>
          <w:sz w:val="44"/>
          <w:szCs w:val="44"/>
          <w:lang w:eastAsia="zh-CN"/>
        </w:rPr>
      </w:pPr>
      <w:r>
        <w:rPr>
          <w:rFonts w:hint="eastAsia"/>
          <w:b/>
          <w:bCs/>
          <w:sz w:val="44"/>
          <w:szCs w:val="44"/>
          <w:lang w:eastAsia="zh-CN"/>
        </w:rPr>
        <w:t>目录</w:t>
      </w:r>
    </w:p>
    <w:p w14:paraId="1B57FBB8">
      <w:pPr>
        <w:pStyle w:val="23"/>
        <w:tabs>
          <w:tab w:val="right" w:leader="dot" w:pos="8306"/>
        </w:tabs>
      </w:pPr>
      <w:r>
        <w:rPr>
          <w:rFonts w:hint="eastAsia" w:ascii="宋体" w:hAnsi="宋体" w:eastAsia="宋体" w:cs="宋体"/>
          <w:sz w:val="24"/>
          <w:szCs w:val="24"/>
          <w:highlight w:val="none"/>
        </w:rPr>
        <w:fldChar w:fldCharType="begin"/>
      </w:r>
      <w:r>
        <w:rPr>
          <w:rFonts w:hint="eastAsia" w:ascii="宋体" w:hAnsi="宋体" w:eastAsia="宋体" w:cs="宋体"/>
          <w:sz w:val="24"/>
          <w:szCs w:val="24"/>
          <w:highlight w:val="none"/>
        </w:rPr>
        <w:instrText xml:space="preserve">TOC \o "1-3" \h  \u </w:instrText>
      </w:r>
      <w:r>
        <w:rPr>
          <w:rFonts w:hint="eastAsia" w:ascii="宋体" w:hAnsi="宋体" w:eastAsia="宋体" w:cs="宋体"/>
          <w:sz w:val="24"/>
          <w:szCs w:val="24"/>
          <w:highlight w:val="none"/>
        </w:rPr>
        <w:fldChar w:fldCharType="separate"/>
      </w:r>
      <w:r>
        <w:rPr>
          <w:rFonts w:hint="eastAsia" w:ascii="宋体" w:hAnsi="宋体" w:eastAsia="宋体" w:cs="宋体"/>
          <w:szCs w:val="24"/>
          <w:highlight w:val="none"/>
        </w:rPr>
        <w:fldChar w:fldCharType="begin"/>
      </w:r>
      <w:r>
        <w:rPr>
          <w:rFonts w:hint="eastAsia" w:ascii="宋体" w:hAnsi="宋体" w:eastAsia="宋体" w:cs="宋体"/>
          <w:szCs w:val="24"/>
          <w:highlight w:val="none"/>
        </w:rPr>
        <w:instrText xml:space="preserve"> HYPERLINK \l _Toc29687 </w:instrText>
      </w:r>
      <w:r>
        <w:rPr>
          <w:rFonts w:hint="eastAsia" w:ascii="宋体" w:hAnsi="宋体" w:eastAsia="宋体" w:cs="宋体"/>
          <w:szCs w:val="24"/>
          <w:highlight w:val="none"/>
        </w:rPr>
        <w:fldChar w:fldCharType="separate"/>
      </w:r>
      <w:r>
        <w:rPr>
          <w:rFonts w:hint="eastAsia"/>
          <w:lang w:val="en-US" w:eastAsia="zh-CN"/>
        </w:rPr>
        <w:t>1. 更新记录</w:t>
      </w:r>
      <w:r>
        <w:tab/>
      </w:r>
      <w:r>
        <w:fldChar w:fldCharType="begin"/>
      </w:r>
      <w:r>
        <w:instrText xml:space="preserve"> PAGEREF _Toc29687 \h </w:instrText>
      </w:r>
      <w:r>
        <w:fldChar w:fldCharType="separate"/>
      </w:r>
      <w:r>
        <w:t>1</w:t>
      </w:r>
      <w:r>
        <w:fldChar w:fldCharType="end"/>
      </w:r>
      <w:r>
        <w:rPr>
          <w:rFonts w:hint="eastAsia" w:ascii="宋体" w:hAnsi="宋体" w:eastAsia="宋体" w:cs="宋体"/>
          <w:szCs w:val="24"/>
          <w:highlight w:val="none"/>
        </w:rPr>
        <w:fldChar w:fldCharType="end"/>
      </w:r>
    </w:p>
    <w:p w14:paraId="2BD7EBBF">
      <w:pPr>
        <w:pStyle w:val="23"/>
        <w:tabs>
          <w:tab w:val="right" w:leader="dot" w:pos="8306"/>
        </w:tabs>
      </w:pPr>
      <w:r>
        <w:rPr>
          <w:rFonts w:hint="eastAsia" w:ascii="宋体" w:hAnsi="宋体" w:eastAsia="宋体" w:cs="宋体"/>
          <w:kern w:val="2"/>
          <w:szCs w:val="24"/>
          <w:highlight w:val="none"/>
          <w:lang w:val="en-US" w:eastAsia="zh-CN" w:bidi="ar-SA"/>
        </w:rPr>
        <w:fldChar w:fldCharType="begin"/>
      </w:r>
      <w:r>
        <w:rPr>
          <w:rFonts w:hint="eastAsia" w:ascii="宋体" w:hAnsi="宋体" w:eastAsia="宋体" w:cs="宋体"/>
          <w:kern w:val="2"/>
          <w:szCs w:val="24"/>
          <w:highlight w:val="none"/>
          <w:lang w:val="en-US" w:eastAsia="zh-CN" w:bidi="ar-SA"/>
        </w:rPr>
        <w:instrText xml:space="preserve"> HYPERLINK \l _Toc21301 </w:instrText>
      </w:r>
      <w:r>
        <w:rPr>
          <w:rFonts w:hint="eastAsia" w:ascii="宋体" w:hAnsi="宋体" w:eastAsia="宋体" w:cs="宋体"/>
          <w:kern w:val="2"/>
          <w:szCs w:val="24"/>
          <w:highlight w:val="none"/>
          <w:lang w:val="en-US" w:eastAsia="zh-CN" w:bidi="ar-SA"/>
        </w:rPr>
        <w:fldChar w:fldCharType="separate"/>
      </w:r>
      <w:r>
        <w:rPr>
          <w:rFonts w:hint="eastAsia"/>
          <w:lang w:val="en-US" w:eastAsia="zh-CN"/>
        </w:rPr>
        <w:t>2. Kafka接口说明</w:t>
      </w:r>
      <w:r>
        <w:tab/>
      </w:r>
      <w:r>
        <w:fldChar w:fldCharType="begin"/>
      </w:r>
      <w:r>
        <w:instrText xml:space="preserve"> PAGEREF _Toc21301 \h </w:instrText>
      </w:r>
      <w:r>
        <w:fldChar w:fldCharType="separate"/>
      </w:r>
      <w:r>
        <w:t>1</w:t>
      </w:r>
      <w:r>
        <w:fldChar w:fldCharType="end"/>
      </w:r>
      <w:r>
        <w:rPr>
          <w:rFonts w:hint="eastAsia" w:ascii="宋体" w:hAnsi="宋体" w:eastAsia="宋体" w:cs="宋体"/>
          <w:kern w:val="2"/>
          <w:szCs w:val="24"/>
          <w:highlight w:val="none"/>
          <w:lang w:val="en-US" w:eastAsia="zh-CN" w:bidi="ar-SA"/>
        </w:rPr>
        <w:fldChar w:fldCharType="end"/>
      </w:r>
    </w:p>
    <w:p w14:paraId="2E146D60">
      <w:pPr>
        <w:pStyle w:val="23"/>
        <w:tabs>
          <w:tab w:val="right" w:leader="dot" w:pos="8306"/>
        </w:tabs>
      </w:pPr>
      <w:r>
        <w:rPr>
          <w:rFonts w:hint="eastAsia" w:ascii="宋体" w:hAnsi="宋体" w:eastAsia="宋体" w:cs="宋体"/>
          <w:kern w:val="2"/>
          <w:szCs w:val="24"/>
          <w:highlight w:val="none"/>
          <w:lang w:val="en-US" w:eastAsia="zh-CN" w:bidi="ar-SA"/>
        </w:rPr>
        <w:fldChar w:fldCharType="begin"/>
      </w:r>
      <w:r>
        <w:rPr>
          <w:rFonts w:hint="eastAsia" w:ascii="宋体" w:hAnsi="宋体" w:eastAsia="宋体" w:cs="宋体"/>
          <w:kern w:val="2"/>
          <w:szCs w:val="24"/>
          <w:highlight w:val="none"/>
          <w:lang w:val="en-US" w:eastAsia="zh-CN" w:bidi="ar-SA"/>
        </w:rPr>
        <w:instrText xml:space="preserve"> HYPERLINK \l _Toc32725 </w:instrText>
      </w:r>
      <w:r>
        <w:rPr>
          <w:rFonts w:hint="eastAsia" w:ascii="宋体" w:hAnsi="宋体" w:eastAsia="宋体" w:cs="宋体"/>
          <w:kern w:val="2"/>
          <w:szCs w:val="24"/>
          <w:highlight w:val="none"/>
          <w:lang w:val="en-US" w:eastAsia="zh-CN" w:bidi="ar-SA"/>
        </w:rPr>
        <w:fldChar w:fldCharType="separate"/>
      </w:r>
      <w:r>
        <w:rPr>
          <w:rFonts w:hint="eastAsia"/>
          <w:lang w:eastAsia="zh-CN"/>
        </w:rPr>
        <w:t>3. 访问日志说明</w:t>
      </w:r>
      <w:r>
        <w:tab/>
      </w:r>
      <w:r>
        <w:fldChar w:fldCharType="begin"/>
      </w:r>
      <w:r>
        <w:instrText xml:space="preserve"> PAGEREF _Toc32725 \h </w:instrText>
      </w:r>
      <w:r>
        <w:fldChar w:fldCharType="separate"/>
      </w:r>
      <w:r>
        <w:t>3</w:t>
      </w:r>
      <w:r>
        <w:fldChar w:fldCharType="end"/>
      </w:r>
      <w:r>
        <w:rPr>
          <w:rFonts w:hint="eastAsia" w:ascii="宋体" w:hAnsi="宋体" w:eastAsia="宋体" w:cs="宋体"/>
          <w:kern w:val="2"/>
          <w:szCs w:val="24"/>
          <w:highlight w:val="none"/>
          <w:lang w:val="en-US" w:eastAsia="zh-CN" w:bidi="ar-SA"/>
        </w:rPr>
        <w:fldChar w:fldCharType="end"/>
      </w:r>
    </w:p>
    <w:p w14:paraId="598A4A3D">
      <w:pPr>
        <w:pStyle w:val="27"/>
        <w:tabs>
          <w:tab w:val="right" w:leader="dot" w:pos="8306"/>
          <w:tab w:val="clear" w:pos="851"/>
          <w:tab w:val="clear" w:pos="9060"/>
        </w:tabs>
      </w:pPr>
      <w:r>
        <w:rPr>
          <w:rFonts w:hint="eastAsia" w:ascii="宋体" w:hAnsi="宋体" w:eastAsia="宋体" w:cs="宋体"/>
          <w:kern w:val="2"/>
          <w:szCs w:val="24"/>
          <w:highlight w:val="none"/>
          <w:lang w:val="en-US" w:eastAsia="zh-CN" w:bidi="ar-SA"/>
        </w:rPr>
        <w:fldChar w:fldCharType="begin"/>
      </w:r>
      <w:r>
        <w:rPr>
          <w:rFonts w:hint="eastAsia" w:ascii="宋体" w:hAnsi="宋体" w:eastAsia="宋体" w:cs="宋体"/>
          <w:kern w:val="2"/>
          <w:szCs w:val="24"/>
          <w:highlight w:val="none"/>
          <w:lang w:val="en-US" w:eastAsia="zh-CN" w:bidi="ar-SA"/>
        </w:rPr>
        <w:instrText xml:space="preserve"> HYPERLINK \l _Toc26139 </w:instrText>
      </w:r>
      <w:r>
        <w:rPr>
          <w:rFonts w:hint="eastAsia" w:ascii="宋体" w:hAnsi="宋体" w:eastAsia="宋体" w:cs="宋体"/>
          <w:kern w:val="2"/>
          <w:szCs w:val="24"/>
          <w:highlight w:val="none"/>
          <w:lang w:val="en-US" w:eastAsia="zh-CN" w:bidi="ar-SA"/>
        </w:rPr>
        <w:fldChar w:fldCharType="separate"/>
      </w:r>
      <w:r>
        <w:rPr>
          <w:rFonts w:hint="eastAsia"/>
          <w:lang w:val="en-US" w:eastAsia="zh-CN"/>
        </w:rPr>
        <w:t>3.1 网络流量日志</w:t>
      </w:r>
      <w:r>
        <w:tab/>
      </w:r>
      <w:r>
        <w:fldChar w:fldCharType="begin"/>
      </w:r>
      <w:r>
        <w:instrText xml:space="preserve"> PAGEREF _Toc26139 \h </w:instrText>
      </w:r>
      <w:r>
        <w:fldChar w:fldCharType="separate"/>
      </w:r>
      <w:r>
        <w:t>3</w:t>
      </w:r>
      <w:r>
        <w:fldChar w:fldCharType="end"/>
      </w:r>
      <w:r>
        <w:rPr>
          <w:rFonts w:hint="eastAsia" w:ascii="宋体" w:hAnsi="宋体" w:eastAsia="宋体" w:cs="宋体"/>
          <w:kern w:val="2"/>
          <w:szCs w:val="24"/>
          <w:highlight w:val="none"/>
          <w:lang w:val="en-US" w:eastAsia="zh-CN" w:bidi="ar-SA"/>
        </w:rPr>
        <w:fldChar w:fldCharType="end"/>
      </w:r>
    </w:p>
    <w:p w14:paraId="53A36282">
      <w:pPr>
        <w:pStyle w:val="27"/>
        <w:tabs>
          <w:tab w:val="right" w:leader="dot" w:pos="8306"/>
          <w:tab w:val="clear" w:pos="851"/>
          <w:tab w:val="clear" w:pos="9060"/>
        </w:tabs>
      </w:pPr>
      <w:r>
        <w:rPr>
          <w:rFonts w:hint="eastAsia" w:ascii="宋体" w:hAnsi="宋体" w:eastAsia="宋体" w:cs="宋体"/>
          <w:kern w:val="2"/>
          <w:szCs w:val="24"/>
          <w:highlight w:val="none"/>
          <w:lang w:val="en-US" w:eastAsia="zh-CN" w:bidi="ar-SA"/>
        </w:rPr>
        <w:fldChar w:fldCharType="begin"/>
      </w:r>
      <w:r>
        <w:rPr>
          <w:rFonts w:hint="eastAsia" w:ascii="宋体" w:hAnsi="宋体" w:eastAsia="宋体" w:cs="宋体"/>
          <w:kern w:val="2"/>
          <w:szCs w:val="24"/>
          <w:highlight w:val="none"/>
          <w:lang w:val="en-US" w:eastAsia="zh-CN" w:bidi="ar-SA"/>
        </w:rPr>
        <w:instrText xml:space="preserve"> HYPERLINK \l _Toc19787 </w:instrText>
      </w:r>
      <w:r>
        <w:rPr>
          <w:rFonts w:hint="eastAsia" w:ascii="宋体" w:hAnsi="宋体" w:eastAsia="宋体" w:cs="宋体"/>
          <w:kern w:val="2"/>
          <w:szCs w:val="24"/>
          <w:highlight w:val="none"/>
          <w:lang w:val="en-US" w:eastAsia="zh-CN" w:bidi="ar-SA"/>
        </w:rPr>
        <w:fldChar w:fldCharType="separate"/>
      </w:r>
      <w:r>
        <w:rPr>
          <w:rFonts w:hint="eastAsia"/>
          <w:lang w:val="en-US" w:eastAsia="zh-CN"/>
        </w:rPr>
        <w:t>3.2 IP日志</w:t>
      </w:r>
      <w:r>
        <w:tab/>
      </w:r>
      <w:r>
        <w:fldChar w:fldCharType="begin"/>
      </w:r>
      <w:r>
        <w:instrText xml:space="preserve"> PAGEREF _Toc19787 \h </w:instrText>
      </w:r>
      <w:r>
        <w:fldChar w:fldCharType="separate"/>
      </w:r>
      <w:r>
        <w:t>5</w:t>
      </w:r>
      <w:r>
        <w:fldChar w:fldCharType="end"/>
      </w:r>
      <w:r>
        <w:rPr>
          <w:rFonts w:hint="eastAsia" w:ascii="宋体" w:hAnsi="宋体" w:eastAsia="宋体" w:cs="宋体"/>
          <w:kern w:val="2"/>
          <w:szCs w:val="24"/>
          <w:highlight w:val="none"/>
          <w:lang w:val="en-US" w:eastAsia="zh-CN" w:bidi="ar-SA"/>
        </w:rPr>
        <w:fldChar w:fldCharType="end"/>
      </w:r>
    </w:p>
    <w:p w14:paraId="0C88AB42">
      <w:pPr>
        <w:pStyle w:val="27"/>
        <w:tabs>
          <w:tab w:val="right" w:leader="dot" w:pos="8306"/>
          <w:tab w:val="clear" w:pos="851"/>
          <w:tab w:val="clear" w:pos="9060"/>
        </w:tabs>
      </w:pPr>
      <w:r>
        <w:rPr>
          <w:rFonts w:hint="eastAsia" w:ascii="宋体" w:hAnsi="宋体" w:eastAsia="宋体" w:cs="宋体"/>
          <w:kern w:val="2"/>
          <w:szCs w:val="24"/>
          <w:highlight w:val="none"/>
          <w:lang w:val="en-US" w:eastAsia="zh-CN" w:bidi="ar-SA"/>
        </w:rPr>
        <w:fldChar w:fldCharType="begin"/>
      </w:r>
      <w:r>
        <w:rPr>
          <w:rFonts w:hint="eastAsia" w:ascii="宋体" w:hAnsi="宋体" w:eastAsia="宋体" w:cs="宋体"/>
          <w:kern w:val="2"/>
          <w:szCs w:val="24"/>
          <w:highlight w:val="none"/>
          <w:lang w:val="en-US" w:eastAsia="zh-CN" w:bidi="ar-SA"/>
        </w:rPr>
        <w:instrText xml:space="preserve"> HYPERLINK \l _Toc28263 </w:instrText>
      </w:r>
      <w:r>
        <w:rPr>
          <w:rFonts w:hint="eastAsia" w:ascii="宋体" w:hAnsi="宋体" w:eastAsia="宋体" w:cs="宋体"/>
          <w:kern w:val="2"/>
          <w:szCs w:val="24"/>
          <w:highlight w:val="none"/>
          <w:lang w:val="en-US" w:eastAsia="zh-CN" w:bidi="ar-SA"/>
        </w:rPr>
        <w:fldChar w:fldCharType="separate"/>
      </w:r>
      <w:r>
        <w:rPr>
          <w:rFonts w:hint="eastAsia"/>
          <w:lang w:val="en-US" w:eastAsia="zh-CN"/>
        </w:rPr>
        <w:t>3.3 TCP日志</w:t>
      </w:r>
      <w:r>
        <w:tab/>
      </w:r>
      <w:r>
        <w:fldChar w:fldCharType="begin"/>
      </w:r>
      <w:r>
        <w:instrText xml:space="preserve"> PAGEREF _Toc28263 \h </w:instrText>
      </w:r>
      <w:r>
        <w:fldChar w:fldCharType="separate"/>
      </w:r>
      <w:r>
        <w:t>7</w:t>
      </w:r>
      <w:r>
        <w:fldChar w:fldCharType="end"/>
      </w:r>
      <w:r>
        <w:rPr>
          <w:rFonts w:hint="eastAsia" w:ascii="宋体" w:hAnsi="宋体" w:eastAsia="宋体" w:cs="宋体"/>
          <w:kern w:val="2"/>
          <w:szCs w:val="24"/>
          <w:highlight w:val="none"/>
          <w:lang w:val="en-US" w:eastAsia="zh-CN" w:bidi="ar-SA"/>
        </w:rPr>
        <w:fldChar w:fldCharType="end"/>
      </w:r>
    </w:p>
    <w:p w14:paraId="745863E7">
      <w:pPr>
        <w:pStyle w:val="27"/>
        <w:tabs>
          <w:tab w:val="right" w:leader="dot" w:pos="8306"/>
          <w:tab w:val="clear" w:pos="851"/>
          <w:tab w:val="clear" w:pos="9060"/>
        </w:tabs>
      </w:pPr>
      <w:r>
        <w:rPr>
          <w:rFonts w:hint="eastAsia" w:ascii="宋体" w:hAnsi="宋体" w:eastAsia="宋体" w:cs="宋体"/>
          <w:kern w:val="2"/>
          <w:szCs w:val="24"/>
          <w:highlight w:val="none"/>
          <w:lang w:val="en-US" w:eastAsia="zh-CN" w:bidi="ar-SA"/>
        </w:rPr>
        <w:fldChar w:fldCharType="begin"/>
      </w:r>
      <w:r>
        <w:rPr>
          <w:rFonts w:hint="eastAsia" w:ascii="宋体" w:hAnsi="宋体" w:eastAsia="宋体" w:cs="宋体"/>
          <w:kern w:val="2"/>
          <w:szCs w:val="24"/>
          <w:highlight w:val="none"/>
          <w:lang w:val="en-US" w:eastAsia="zh-CN" w:bidi="ar-SA"/>
        </w:rPr>
        <w:instrText xml:space="preserve"> HYPERLINK \l _Toc22783 </w:instrText>
      </w:r>
      <w:r>
        <w:rPr>
          <w:rFonts w:hint="eastAsia" w:ascii="宋体" w:hAnsi="宋体" w:eastAsia="宋体" w:cs="宋体"/>
          <w:kern w:val="2"/>
          <w:szCs w:val="24"/>
          <w:highlight w:val="none"/>
          <w:lang w:val="en-US" w:eastAsia="zh-CN" w:bidi="ar-SA"/>
        </w:rPr>
        <w:fldChar w:fldCharType="separate"/>
      </w:r>
      <w:r>
        <w:rPr>
          <w:rFonts w:hint="eastAsia"/>
          <w:lang w:val="en-US" w:eastAsia="zh-CN"/>
        </w:rPr>
        <w:t>3.4 UDP日志</w:t>
      </w:r>
      <w:r>
        <w:tab/>
      </w:r>
      <w:r>
        <w:fldChar w:fldCharType="begin"/>
      </w:r>
      <w:r>
        <w:instrText xml:space="preserve"> PAGEREF _Toc22783 \h </w:instrText>
      </w:r>
      <w:r>
        <w:fldChar w:fldCharType="separate"/>
      </w:r>
      <w:r>
        <w:t>9</w:t>
      </w:r>
      <w:r>
        <w:fldChar w:fldCharType="end"/>
      </w:r>
      <w:r>
        <w:rPr>
          <w:rFonts w:hint="eastAsia" w:ascii="宋体" w:hAnsi="宋体" w:eastAsia="宋体" w:cs="宋体"/>
          <w:kern w:val="2"/>
          <w:szCs w:val="24"/>
          <w:highlight w:val="none"/>
          <w:lang w:val="en-US" w:eastAsia="zh-CN" w:bidi="ar-SA"/>
        </w:rPr>
        <w:fldChar w:fldCharType="end"/>
      </w:r>
    </w:p>
    <w:p w14:paraId="567486F1">
      <w:pPr>
        <w:pStyle w:val="23"/>
        <w:tabs>
          <w:tab w:val="right" w:leader="dot" w:pos="8306"/>
        </w:tabs>
      </w:pPr>
      <w:r>
        <w:rPr>
          <w:rFonts w:hint="eastAsia" w:ascii="宋体" w:hAnsi="宋体" w:eastAsia="宋体" w:cs="宋体"/>
          <w:kern w:val="2"/>
          <w:szCs w:val="24"/>
          <w:highlight w:val="none"/>
          <w:lang w:val="en-US" w:eastAsia="zh-CN" w:bidi="ar-SA"/>
        </w:rPr>
        <w:fldChar w:fldCharType="begin"/>
      </w:r>
      <w:r>
        <w:rPr>
          <w:rFonts w:hint="eastAsia" w:ascii="宋体" w:hAnsi="宋体" w:eastAsia="宋体" w:cs="宋体"/>
          <w:kern w:val="2"/>
          <w:szCs w:val="24"/>
          <w:highlight w:val="none"/>
          <w:lang w:val="en-US" w:eastAsia="zh-CN" w:bidi="ar-SA"/>
        </w:rPr>
        <w:instrText xml:space="preserve"> HYPERLINK \l _Toc31135 </w:instrText>
      </w:r>
      <w:r>
        <w:rPr>
          <w:rFonts w:hint="eastAsia" w:ascii="宋体" w:hAnsi="宋体" w:eastAsia="宋体" w:cs="宋体"/>
          <w:kern w:val="2"/>
          <w:szCs w:val="24"/>
          <w:highlight w:val="none"/>
          <w:lang w:val="en-US" w:eastAsia="zh-CN" w:bidi="ar-SA"/>
        </w:rPr>
        <w:fldChar w:fldCharType="separate"/>
      </w:r>
      <w:r>
        <w:rPr>
          <w:rFonts w:hint="eastAsia"/>
          <w:lang w:val="en-US" w:eastAsia="zh-CN"/>
        </w:rPr>
        <w:t>4. 协议审计日志说明</w:t>
      </w:r>
      <w:r>
        <w:tab/>
      </w:r>
      <w:r>
        <w:fldChar w:fldCharType="begin"/>
      </w:r>
      <w:r>
        <w:instrText xml:space="preserve"> PAGEREF _Toc31135 \h </w:instrText>
      </w:r>
      <w:r>
        <w:fldChar w:fldCharType="separate"/>
      </w:r>
      <w:r>
        <w:t>11</w:t>
      </w:r>
      <w:r>
        <w:fldChar w:fldCharType="end"/>
      </w:r>
      <w:r>
        <w:rPr>
          <w:rFonts w:hint="eastAsia" w:ascii="宋体" w:hAnsi="宋体" w:eastAsia="宋体" w:cs="宋体"/>
          <w:kern w:val="2"/>
          <w:szCs w:val="24"/>
          <w:highlight w:val="none"/>
          <w:lang w:val="en-US" w:eastAsia="zh-CN" w:bidi="ar-SA"/>
        </w:rPr>
        <w:fldChar w:fldCharType="end"/>
      </w:r>
    </w:p>
    <w:p w14:paraId="1A1DF931">
      <w:pPr>
        <w:pStyle w:val="27"/>
        <w:tabs>
          <w:tab w:val="right" w:leader="dot" w:pos="8306"/>
          <w:tab w:val="clear" w:pos="851"/>
          <w:tab w:val="clear" w:pos="9060"/>
        </w:tabs>
      </w:pPr>
      <w:r>
        <w:rPr>
          <w:rFonts w:hint="eastAsia" w:ascii="宋体" w:hAnsi="宋体" w:eastAsia="宋体" w:cs="宋体"/>
          <w:kern w:val="2"/>
          <w:szCs w:val="24"/>
          <w:highlight w:val="none"/>
          <w:lang w:val="en-US" w:eastAsia="zh-CN" w:bidi="ar-SA"/>
        </w:rPr>
        <w:fldChar w:fldCharType="begin"/>
      </w:r>
      <w:r>
        <w:rPr>
          <w:rFonts w:hint="eastAsia" w:ascii="宋体" w:hAnsi="宋体" w:eastAsia="宋体" w:cs="宋体"/>
          <w:kern w:val="2"/>
          <w:szCs w:val="24"/>
          <w:highlight w:val="none"/>
          <w:lang w:val="en-US" w:eastAsia="zh-CN" w:bidi="ar-SA"/>
        </w:rPr>
        <w:instrText xml:space="preserve"> HYPERLINK \l _Toc22514 </w:instrText>
      </w:r>
      <w:r>
        <w:rPr>
          <w:rFonts w:hint="eastAsia" w:ascii="宋体" w:hAnsi="宋体" w:eastAsia="宋体" w:cs="宋体"/>
          <w:kern w:val="2"/>
          <w:szCs w:val="24"/>
          <w:highlight w:val="none"/>
          <w:lang w:val="en-US" w:eastAsia="zh-CN" w:bidi="ar-SA"/>
        </w:rPr>
        <w:fldChar w:fldCharType="separate"/>
      </w:r>
      <w:r>
        <w:rPr>
          <w:rFonts w:hint="eastAsia"/>
          <w:lang w:val="en-US" w:eastAsia="zh-CN"/>
        </w:rPr>
        <w:t>4.1 ARP协议审计</w:t>
      </w:r>
      <w:r>
        <w:tab/>
      </w:r>
      <w:r>
        <w:fldChar w:fldCharType="begin"/>
      </w:r>
      <w:r>
        <w:instrText xml:space="preserve"> PAGEREF _Toc22514 \h </w:instrText>
      </w:r>
      <w:r>
        <w:fldChar w:fldCharType="separate"/>
      </w:r>
      <w:r>
        <w:t>11</w:t>
      </w:r>
      <w:r>
        <w:fldChar w:fldCharType="end"/>
      </w:r>
      <w:r>
        <w:rPr>
          <w:rFonts w:hint="eastAsia" w:ascii="宋体" w:hAnsi="宋体" w:eastAsia="宋体" w:cs="宋体"/>
          <w:kern w:val="2"/>
          <w:szCs w:val="24"/>
          <w:highlight w:val="none"/>
          <w:lang w:val="en-US" w:eastAsia="zh-CN" w:bidi="ar-SA"/>
        </w:rPr>
        <w:fldChar w:fldCharType="end"/>
      </w:r>
    </w:p>
    <w:p w14:paraId="1CBDD2B2">
      <w:pPr>
        <w:pStyle w:val="27"/>
        <w:tabs>
          <w:tab w:val="right" w:leader="dot" w:pos="8306"/>
          <w:tab w:val="clear" w:pos="851"/>
          <w:tab w:val="clear" w:pos="9060"/>
        </w:tabs>
      </w:pPr>
      <w:r>
        <w:rPr>
          <w:rFonts w:hint="eastAsia" w:ascii="宋体" w:hAnsi="宋体" w:eastAsia="宋体" w:cs="宋体"/>
          <w:kern w:val="2"/>
          <w:szCs w:val="24"/>
          <w:highlight w:val="none"/>
          <w:lang w:val="en-US" w:eastAsia="zh-CN" w:bidi="ar-SA"/>
        </w:rPr>
        <w:fldChar w:fldCharType="begin"/>
      </w:r>
      <w:r>
        <w:rPr>
          <w:rFonts w:hint="eastAsia" w:ascii="宋体" w:hAnsi="宋体" w:eastAsia="宋体" w:cs="宋体"/>
          <w:kern w:val="2"/>
          <w:szCs w:val="24"/>
          <w:highlight w:val="none"/>
          <w:lang w:val="en-US" w:eastAsia="zh-CN" w:bidi="ar-SA"/>
        </w:rPr>
        <w:instrText xml:space="preserve"> HYPERLINK \l _Toc6161 </w:instrText>
      </w:r>
      <w:r>
        <w:rPr>
          <w:rFonts w:hint="eastAsia" w:ascii="宋体" w:hAnsi="宋体" w:eastAsia="宋体" w:cs="宋体"/>
          <w:kern w:val="2"/>
          <w:szCs w:val="24"/>
          <w:highlight w:val="none"/>
          <w:lang w:val="en-US" w:eastAsia="zh-CN" w:bidi="ar-SA"/>
        </w:rPr>
        <w:fldChar w:fldCharType="separate"/>
      </w:r>
      <w:r>
        <w:rPr>
          <w:rFonts w:hint="eastAsia"/>
          <w:lang w:val="en-US" w:eastAsia="zh-CN"/>
        </w:rPr>
        <w:t>4.2 DB2登陆审计</w:t>
      </w:r>
      <w:r>
        <w:tab/>
      </w:r>
      <w:r>
        <w:fldChar w:fldCharType="begin"/>
      </w:r>
      <w:r>
        <w:instrText xml:space="preserve"> PAGEREF _Toc6161 \h </w:instrText>
      </w:r>
      <w:r>
        <w:fldChar w:fldCharType="separate"/>
      </w:r>
      <w:r>
        <w:t>12</w:t>
      </w:r>
      <w:r>
        <w:fldChar w:fldCharType="end"/>
      </w:r>
      <w:r>
        <w:rPr>
          <w:rFonts w:hint="eastAsia" w:ascii="宋体" w:hAnsi="宋体" w:eastAsia="宋体" w:cs="宋体"/>
          <w:kern w:val="2"/>
          <w:szCs w:val="24"/>
          <w:highlight w:val="none"/>
          <w:lang w:val="en-US" w:eastAsia="zh-CN" w:bidi="ar-SA"/>
        </w:rPr>
        <w:fldChar w:fldCharType="end"/>
      </w:r>
    </w:p>
    <w:p w14:paraId="0DDBD58B">
      <w:pPr>
        <w:pStyle w:val="27"/>
        <w:tabs>
          <w:tab w:val="right" w:leader="dot" w:pos="8306"/>
          <w:tab w:val="clear" w:pos="851"/>
          <w:tab w:val="clear" w:pos="9060"/>
        </w:tabs>
      </w:pPr>
      <w:r>
        <w:rPr>
          <w:rFonts w:hint="eastAsia" w:ascii="宋体" w:hAnsi="宋体" w:eastAsia="宋体" w:cs="宋体"/>
          <w:kern w:val="2"/>
          <w:szCs w:val="24"/>
          <w:highlight w:val="none"/>
          <w:lang w:val="en-US" w:eastAsia="zh-CN" w:bidi="ar-SA"/>
        </w:rPr>
        <w:fldChar w:fldCharType="begin"/>
      </w:r>
      <w:r>
        <w:rPr>
          <w:rFonts w:hint="eastAsia" w:ascii="宋体" w:hAnsi="宋体" w:eastAsia="宋体" w:cs="宋体"/>
          <w:kern w:val="2"/>
          <w:szCs w:val="24"/>
          <w:highlight w:val="none"/>
          <w:lang w:val="en-US" w:eastAsia="zh-CN" w:bidi="ar-SA"/>
        </w:rPr>
        <w:instrText xml:space="preserve"> HYPERLINK \l _Toc13152 </w:instrText>
      </w:r>
      <w:r>
        <w:rPr>
          <w:rFonts w:hint="eastAsia" w:ascii="宋体" w:hAnsi="宋体" w:eastAsia="宋体" w:cs="宋体"/>
          <w:kern w:val="2"/>
          <w:szCs w:val="24"/>
          <w:highlight w:val="none"/>
          <w:lang w:val="en-US" w:eastAsia="zh-CN" w:bidi="ar-SA"/>
        </w:rPr>
        <w:fldChar w:fldCharType="separate"/>
      </w:r>
      <w:r>
        <w:rPr>
          <w:rFonts w:hint="eastAsia"/>
          <w:lang w:val="en-US" w:eastAsia="zh-CN"/>
        </w:rPr>
        <w:t>4.3 DCE_RPC协议审计</w:t>
      </w:r>
      <w:r>
        <w:tab/>
      </w:r>
      <w:r>
        <w:fldChar w:fldCharType="begin"/>
      </w:r>
      <w:r>
        <w:instrText xml:space="preserve"> PAGEREF _Toc13152 \h </w:instrText>
      </w:r>
      <w:r>
        <w:fldChar w:fldCharType="separate"/>
      </w:r>
      <w:r>
        <w:t>14</w:t>
      </w:r>
      <w:r>
        <w:fldChar w:fldCharType="end"/>
      </w:r>
      <w:r>
        <w:rPr>
          <w:rFonts w:hint="eastAsia" w:ascii="宋体" w:hAnsi="宋体" w:eastAsia="宋体" w:cs="宋体"/>
          <w:kern w:val="2"/>
          <w:szCs w:val="24"/>
          <w:highlight w:val="none"/>
          <w:lang w:val="en-US" w:eastAsia="zh-CN" w:bidi="ar-SA"/>
        </w:rPr>
        <w:fldChar w:fldCharType="end"/>
      </w:r>
    </w:p>
    <w:p w14:paraId="5C87998F">
      <w:pPr>
        <w:pStyle w:val="27"/>
        <w:tabs>
          <w:tab w:val="right" w:leader="dot" w:pos="8306"/>
          <w:tab w:val="clear" w:pos="851"/>
          <w:tab w:val="clear" w:pos="9060"/>
        </w:tabs>
      </w:pPr>
      <w:r>
        <w:rPr>
          <w:rFonts w:hint="eastAsia" w:ascii="宋体" w:hAnsi="宋体" w:eastAsia="宋体" w:cs="宋体"/>
          <w:kern w:val="2"/>
          <w:szCs w:val="24"/>
          <w:highlight w:val="none"/>
          <w:lang w:val="en-US" w:eastAsia="zh-CN" w:bidi="ar-SA"/>
        </w:rPr>
        <w:fldChar w:fldCharType="begin"/>
      </w:r>
      <w:r>
        <w:rPr>
          <w:rFonts w:hint="eastAsia" w:ascii="宋体" w:hAnsi="宋体" w:eastAsia="宋体" w:cs="宋体"/>
          <w:kern w:val="2"/>
          <w:szCs w:val="24"/>
          <w:highlight w:val="none"/>
          <w:lang w:val="en-US" w:eastAsia="zh-CN" w:bidi="ar-SA"/>
        </w:rPr>
        <w:instrText xml:space="preserve"> HYPERLINK \l _Toc18332 </w:instrText>
      </w:r>
      <w:r>
        <w:rPr>
          <w:rFonts w:hint="eastAsia" w:ascii="宋体" w:hAnsi="宋体" w:eastAsia="宋体" w:cs="宋体"/>
          <w:kern w:val="2"/>
          <w:szCs w:val="24"/>
          <w:highlight w:val="none"/>
          <w:lang w:val="en-US" w:eastAsia="zh-CN" w:bidi="ar-SA"/>
        </w:rPr>
        <w:fldChar w:fldCharType="separate"/>
      </w:r>
      <w:r>
        <w:rPr>
          <w:rFonts w:hint="eastAsia"/>
          <w:lang w:val="en-US" w:eastAsia="zh-CN"/>
        </w:rPr>
        <w:t>4.4 DHCP协议审计</w:t>
      </w:r>
      <w:r>
        <w:tab/>
      </w:r>
      <w:r>
        <w:fldChar w:fldCharType="begin"/>
      </w:r>
      <w:r>
        <w:instrText xml:space="preserve"> PAGEREF _Toc18332 \h </w:instrText>
      </w:r>
      <w:r>
        <w:fldChar w:fldCharType="separate"/>
      </w:r>
      <w:r>
        <w:t>15</w:t>
      </w:r>
      <w:r>
        <w:fldChar w:fldCharType="end"/>
      </w:r>
      <w:r>
        <w:rPr>
          <w:rFonts w:hint="eastAsia" w:ascii="宋体" w:hAnsi="宋体" w:eastAsia="宋体" w:cs="宋体"/>
          <w:kern w:val="2"/>
          <w:szCs w:val="24"/>
          <w:highlight w:val="none"/>
          <w:lang w:val="en-US" w:eastAsia="zh-CN" w:bidi="ar-SA"/>
        </w:rPr>
        <w:fldChar w:fldCharType="end"/>
      </w:r>
    </w:p>
    <w:p w14:paraId="0D197778">
      <w:pPr>
        <w:pStyle w:val="27"/>
        <w:tabs>
          <w:tab w:val="right" w:leader="dot" w:pos="8306"/>
          <w:tab w:val="clear" w:pos="851"/>
          <w:tab w:val="clear" w:pos="9060"/>
        </w:tabs>
      </w:pPr>
      <w:r>
        <w:rPr>
          <w:rFonts w:hint="eastAsia" w:ascii="宋体" w:hAnsi="宋体" w:eastAsia="宋体" w:cs="宋体"/>
          <w:kern w:val="2"/>
          <w:szCs w:val="24"/>
          <w:highlight w:val="none"/>
          <w:lang w:val="en-US" w:eastAsia="zh-CN" w:bidi="ar-SA"/>
        </w:rPr>
        <w:fldChar w:fldCharType="begin"/>
      </w:r>
      <w:r>
        <w:rPr>
          <w:rFonts w:hint="eastAsia" w:ascii="宋体" w:hAnsi="宋体" w:eastAsia="宋体" w:cs="宋体"/>
          <w:kern w:val="2"/>
          <w:szCs w:val="24"/>
          <w:highlight w:val="none"/>
          <w:lang w:val="en-US" w:eastAsia="zh-CN" w:bidi="ar-SA"/>
        </w:rPr>
        <w:instrText xml:space="preserve"> HYPERLINK \l _Toc11481 </w:instrText>
      </w:r>
      <w:r>
        <w:rPr>
          <w:rFonts w:hint="eastAsia" w:ascii="宋体" w:hAnsi="宋体" w:eastAsia="宋体" w:cs="宋体"/>
          <w:kern w:val="2"/>
          <w:szCs w:val="24"/>
          <w:highlight w:val="none"/>
          <w:lang w:val="en-US" w:eastAsia="zh-CN" w:bidi="ar-SA"/>
        </w:rPr>
        <w:fldChar w:fldCharType="separate"/>
      </w:r>
      <w:r>
        <w:rPr>
          <w:rFonts w:hint="eastAsia"/>
          <w:lang w:val="en-US" w:eastAsia="zh-CN"/>
        </w:rPr>
        <w:t>4.5 DNS请求协议审计</w:t>
      </w:r>
      <w:r>
        <w:tab/>
      </w:r>
      <w:r>
        <w:fldChar w:fldCharType="begin"/>
      </w:r>
      <w:r>
        <w:instrText xml:space="preserve"> PAGEREF _Toc11481 \h </w:instrText>
      </w:r>
      <w:r>
        <w:fldChar w:fldCharType="separate"/>
      </w:r>
      <w:r>
        <w:t>18</w:t>
      </w:r>
      <w:r>
        <w:fldChar w:fldCharType="end"/>
      </w:r>
      <w:r>
        <w:rPr>
          <w:rFonts w:hint="eastAsia" w:ascii="宋体" w:hAnsi="宋体" w:eastAsia="宋体" w:cs="宋体"/>
          <w:kern w:val="2"/>
          <w:szCs w:val="24"/>
          <w:highlight w:val="none"/>
          <w:lang w:val="en-US" w:eastAsia="zh-CN" w:bidi="ar-SA"/>
        </w:rPr>
        <w:fldChar w:fldCharType="end"/>
      </w:r>
    </w:p>
    <w:p w14:paraId="4606D07E">
      <w:pPr>
        <w:pStyle w:val="27"/>
        <w:tabs>
          <w:tab w:val="right" w:leader="dot" w:pos="8306"/>
          <w:tab w:val="clear" w:pos="851"/>
          <w:tab w:val="clear" w:pos="9060"/>
        </w:tabs>
      </w:pPr>
      <w:r>
        <w:rPr>
          <w:rFonts w:hint="eastAsia" w:ascii="宋体" w:hAnsi="宋体" w:eastAsia="宋体" w:cs="宋体"/>
          <w:kern w:val="2"/>
          <w:szCs w:val="24"/>
          <w:highlight w:val="none"/>
          <w:lang w:val="en-US" w:eastAsia="zh-CN" w:bidi="ar-SA"/>
        </w:rPr>
        <w:fldChar w:fldCharType="begin"/>
      </w:r>
      <w:r>
        <w:rPr>
          <w:rFonts w:hint="eastAsia" w:ascii="宋体" w:hAnsi="宋体" w:eastAsia="宋体" w:cs="宋体"/>
          <w:kern w:val="2"/>
          <w:szCs w:val="24"/>
          <w:highlight w:val="none"/>
          <w:lang w:val="en-US" w:eastAsia="zh-CN" w:bidi="ar-SA"/>
        </w:rPr>
        <w:instrText xml:space="preserve"> HYPERLINK \l _Toc23040 </w:instrText>
      </w:r>
      <w:r>
        <w:rPr>
          <w:rFonts w:hint="eastAsia" w:ascii="宋体" w:hAnsi="宋体" w:eastAsia="宋体" w:cs="宋体"/>
          <w:kern w:val="2"/>
          <w:szCs w:val="24"/>
          <w:highlight w:val="none"/>
          <w:lang w:val="en-US" w:eastAsia="zh-CN" w:bidi="ar-SA"/>
        </w:rPr>
        <w:fldChar w:fldCharType="separate"/>
      </w:r>
      <w:r>
        <w:rPr>
          <w:rFonts w:hint="eastAsia"/>
          <w:lang w:val="en-US" w:eastAsia="zh-CN"/>
        </w:rPr>
        <w:t>4.6 DNS响应协议审计</w:t>
      </w:r>
      <w:r>
        <w:tab/>
      </w:r>
      <w:r>
        <w:fldChar w:fldCharType="begin"/>
      </w:r>
      <w:r>
        <w:instrText xml:space="preserve"> PAGEREF _Toc23040 \h </w:instrText>
      </w:r>
      <w:r>
        <w:fldChar w:fldCharType="separate"/>
      </w:r>
      <w:r>
        <w:t>20</w:t>
      </w:r>
      <w:r>
        <w:fldChar w:fldCharType="end"/>
      </w:r>
      <w:r>
        <w:rPr>
          <w:rFonts w:hint="eastAsia" w:ascii="宋体" w:hAnsi="宋体" w:eastAsia="宋体" w:cs="宋体"/>
          <w:kern w:val="2"/>
          <w:szCs w:val="24"/>
          <w:highlight w:val="none"/>
          <w:lang w:val="en-US" w:eastAsia="zh-CN" w:bidi="ar-SA"/>
        </w:rPr>
        <w:fldChar w:fldCharType="end"/>
      </w:r>
    </w:p>
    <w:p w14:paraId="01EC660F">
      <w:pPr>
        <w:pStyle w:val="27"/>
        <w:tabs>
          <w:tab w:val="right" w:leader="dot" w:pos="8306"/>
          <w:tab w:val="clear" w:pos="851"/>
          <w:tab w:val="clear" w:pos="9060"/>
        </w:tabs>
      </w:pPr>
      <w:r>
        <w:rPr>
          <w:rFonts w:hint="eastAsia" w:ascii="宋体" w:hAnsi="宋体" w:eastAsia="宋体" w:cs="宋体"/>
          <w:kern w:val="2"/>
          <w:szCs w:val="24"/>
          <w:highlight w:val="none"/>
          <w:lang w:val="en-US" w:eastAsia="zh-CN" w:bidi="ar-SA"/>
        </w:rPr>
        <w:fldChar w:fldCharType="begin"/>
      </w:r>
      <w:r>
        <w:rPr>
          <w:rFonts w:hint="eastAsia" w:ascii="宋体" w:hAnsi="宋体" w:eastAsia="宋体" w:cs="宋体"/>
          <w:kern w:val="2"/>
          <w:szCs w:val="24"/>
          <w:highlight w:val="none"/>
          <w:lang w:val="en-US" w:eastAsia="zh-CN" w:bidi="ar-SA"/>
        </w:rPr>
        <w:instrText xml:space="preserve"> HYPERLINK \l _Toc13283 </w:instrText>
      </w:r>
      <w:r>
        <w:rPr>
          <w:rFonts w:hint="eastAsia" w:ascii="宋体" w:hAnsi="宋体" w:eastAsia="宋体" w:cs="宋体"/>
          <w:kern w:val="2"/>
          <w:szCs w:val="24"/>
          <w:highlight w:val="none"/>
          <w:lang w:val="en-US" w:eastAsia="zh-CN" w:bidi="ar-SA"/>
        </w:rPr>
        <w:fldChar w:fldCharType="separate"/>
      </w:r>
      <w:r>
        <w:rPr>
          <w:rFonts w:hint="eastAsia"/>
          <w:lang w:val="en-US" w:eastAsia="zh-CN"/>
        </w:rPr>
        <w:t>4.7 FTP协议审计</w:t>
      </w:r>
      <w:r>
        <w:tab/>
      </w:r>
      <w:r>
        <w:fldChar w:fldCharType="begin"/>
      </w:r>
      <w:r>
        <w:instrText xml:space="preserve"> PAGEREF _Toc13283 \h </w:instrText>
      </w:r>
      <w:r>
        <w:fldChar w:fldCharType="separate"/>
      </w:r>
      <w:r>
        <w:t>24</w:t>
      </w:r>
      <w:r>
        <w:fldChar w:fldCharType="end"/>
      </w:r>
      <w:r>
        <w:rPr>
          <w:rFonts w:hint="eastAsia" w:ascii="宋体" w:hAnsi="宋体" w:eastAsia="宋体" w:cs="宋体"/>
          <w:kern w:val="2"/>
          <w:szCs w:val="24"/>
          <w:highlight w:val="none"/>
          <w:lang w:val="en-US" w:eastAsia="zh-CN" w:bidi="ar-SA"/>
        </w:rPr>
        <w:fldChar w:fldCharType="end"/>
      </w:r>
    </w:p>
    <w:p w14:paraId="2DE6B90C">
      <w:pPr>
        <w:pStyle w:val="27"/>
        <w:tabs>
          <w:tab w:val="right" w:leader="dot" w:pos="8306"/>
          <w:tab w:val="clear" w:pos="851"/>
          <w:tab w:val="clear" w:pos="9060"/>
        </w:tabs>
      </w:pPr>
      <w:r>
        <w:rPr>
          <w:rFonts w:hint="eastAsia" w:ascii="宋体" w:hAnsi="宋体" w:eastAsia="宋体" w:cs="宋体"/>
          <w:kern w:val="2"/>
          <w:szCs w:val="24"/>
          <w:highlight w:val="none"/>
          <w:lang w:val="en-US" w:eastAsia="zh-CN" w:bidi="ar-SA"/>
        </w:rPr>
        <w:fldChar w:fldCharType="begin"/>
      </w:r>
      <w:r>
        <w:rPr>
          <w:rFonts w:hint="eastAsia" w:ascii="宋体" w:hAnsi="宋体" w:eastAsia="宋体" w:cs="宋体"/>
          <w:kern w:val="2"/>
          <w:szCs w:val="24"/>
          <w:highlight w:val="none"/>
          <w:lang w:val="en-US" w:eastAsia="zh-CN" w:bidi="ar-SA"/>
        </w:rPr>
        <w:instrText xml:space="preserve"> HYPERLINK \l _Toc23137 </w:instrText>
      </w:r>
      <w:r>
        <w:rPr>
          <w:rFonts w:hint="eastAsia" w:ascii="宋体" w:hAnsi="宋体" w:eastAsia="宋体" w:cs="宋体"/>
          <w:kern w:val="2"/>
          <w:szCs w:val="24"/>
          <w:highlight w:val="none"/>
          <w:lang w:val="en-US" w:eastAsia="zh-CN" w:bidi="ar-SA"/>
        </w:rPr>
        <w:fldChar w:fldCharType="separate"/>
      </w:r>
      <w:r>
        <w:rPr>
          <w:rFonts w:hint="eastAsia"/>
          <w:lang w:val="en-US" w:eastAsia="zh-CN"/>
        </w:rPr>
        <w:t>4.8 FTP文件审计</w:t>
      </w:r>
      <w:r>
        <w:tab/>
      </w:r>
      <w:r>
        <w:fldChar w:fldCharType="begin"/>
      </w:r>
      <w:r>
        <w:instrText xml:space="preserve"> PAGEREF _Toc23137 \h </w:instrText>
      </w:r>
      <w:r>
        <w:fldChar w:fldCharType="separate"/>
      </w:r>
      <w:r>
        <w:t>25</w:t>
      </w:r>
      <w:r>
        <w:fldChar w:fldCharType="end"/>
      </w:r>
      <w:r>
        <w:rPr>
          <w:rFonts w:hint="eastAsia" w:ascii="宋体" w:hAnsi="宋体" w:eastAsia="宋体" w:cs="宋体"/>
          <w:kern w:val="2"/>
          <w:szCs w:val="24"/>
          <w:highlight w:val="none"/>
          <w:lang w:val="en-US" w:eastAsia="zh-CN" w:bidi="ar-SA"/>
        </w:rPr>
        <w:fldChar w:fldCharType="end"/>
      </w:r>
    </w:p>
    <w:p w14:paraId="3C2F4A0E">
      <w:pPr>
        <w:pStyle w:val="27"/>
        <w:tabs>
          <w:tab w:val="right" w:leader="dot" w:pos="8306"/>
          <w:tab w:val="clear" w:pos="851"/>
          <w:tab w:val="clear" w:pos="9060"/>
        </w:tabs>
      </w:pPr>
      <w:r>
        <w:rPr>
          <w:rFonts w:hint="eastAsia" w:ascii="宋体" w:hAnsi="宋体" w:eastAsia="宋体" w:cs="宋体"/>
          <w:kern w:val="2"/>
          <w:szCs w:val="24"/>
          <w:highlight w:val="none"/>
          <w:lang w:val="en-US" w:eastAsia="zh-CN" w:bidi="ar-SA"/>
        </w:rPr>
        <w:fldChar w:fldCharType="begin"/>
      </w:r>
      <w:r>
        <w:rPr>
          <w:rFonts w:hint="eastAsia" w:ascii="宋体" w:hAnsi="宋体" w:eastAsia="宋体" w:cs="宋体"/>
          <w:kern w:val="2"/>
          <w:szCs w:val="24"/>
          <w:highlight w:val="none"/>
          <w:lang w:val="en-US" w:eastAsia="zh-CN" w:bidi="ar-SA"/>
        </w:rPr>
        <w:instrText xml:space="preserve"> HYPERLINK \l _Toc484 </w:instrText>
      </w:r>
      <w:r>
        <w:rPr>
          <w:rFonts w:hint="eastAsia" w:ascii="宋体" w:hAnsi="宋体" w:eastAsia="宋体" w:cs="宋体"/>
          <w:kern w:val="2"/>
          <w:szCs w:val="24"/>
          <w:highlight w:val="none"/>
          <w:lang w:val="en-US" w:eastAsia="zh-CN" w:bidi="ar-SA"/>
        </w:rPr>
        <w:fldChar w:fldCharType="separate"/>
      </w:r>
      <w:r>
        <w:rPr>
          <w:rFonts w:hint="eastAsia"/>
          <w:lang w:val="en-US" w:eastAsia="zh-CN"/>
        </w:rPr>
        <w:t>4.9 FTP登陆审计</w:t>
      </w:r>
      <w:r>
        <w:tab/>
      </w:r>
      <w:r>
        <w:fldChar w:fldCharType="begin"/>
      </w:r>
      <w:r>
        <w:instrText xml:space="preserve"> PAGEREF _Toc484 \h </w:instrText>
      </w:r>
      <w:r>
        <w:fldChar w:fldCharType="separate"/>
      </w:r>
      <w:r>
        <w:t>28</w:t>
      </w:r>
      <w:r>
        <w:fldChar w:fldCharType="end"/>
      </w:r>
      <w:r>
        <w:rPr>
          <w:rFonts w:hint="eastAsia" w:ascii="宋体" w:hAnsi="宋体" w:eastAsia="宋体" w:cs="宋体"/>
          <w:kern w:val="2"/>
          <w:szCs w:val="24"/>
          <w:highlight w:val="none"/>
          <w:lang w:val="en-US" w:eastAsia="zh-CN" w:bidi="ar-SA"/>
        </w:rPr>
        <w:fldChar w:fldCharType="end"/>
      </w:r>
    </w:p>
    <w:p w14:paraId="75BC0939">
      <w:pPr>
        <w:pStyle w:val="27"/>
        <w:tabs>
          <w:tab w:val="right" w:leader="dot" w:pos="8306"/>
          <w:tab w:val="clear" w:pos="851"/>
          <w:tab w:val="clear" w:pos="9060"/>
        </w:tabs>
      </w:pPr>
      <w:r>
        <w:rPr>
          <w:rFonts w:hint="eastAsia" w:ascii="宋体" w:hAnsi="宋体" w:eastAsia="宋体" w:cs="宋体"/>
          <w:kern w:val="2"/>
          <w:szCs w:val="24"/>
          <w:highlight w:val="none"/>
          <w:lang w:val="en-US" w:eastAsia="zh-CN" w:bidi="ar-SA"/>
        </w:rPr>
        <w:fldChar w:fldCharType="begin"/>
      </w:r>
      <w:r>
        <w:rPr>
          <w:rFonts w:hint="eastAsia" w:ascii="宋体" w:hAnsi="宋体" w:eastAsia="宋体" w:cs="宋体"/>
          <w:kern w:val="2"/>
          <w:szCs w:val="24"/>
          <w:highlight w:val="none"/>
          <w:lang w:val="en-US" w:eastAsia="zh-CN" w:bidi="ar-SA"/>
        </w:rPr>
        <w:instrText xml:space="preserve"> HYPERLINK \l _Toc21531 </w:instrText>
      </w:r>
      <w:r>
        <w:rPr>
          <w:rFonts w:hint="eastAsia" w:ascii="宋体" w:hAnsi="宋体" w:eastAsia="宋体" w:cs="宋体"/>
          <w:kern w:val="2"/>
          <w:szCs w:val="24"/>
          <w:highlight w:val="none"/>
          <w:lang w:val="en-US" w:eastAsia="zh-CN" w:bidi="ar-SA"/>
        </w:rPr>
        <w:fldChar w:fldCharType="separate"/>
      </w:r>
      <w:r>
        <w:rPr>
          <w:rFonts w:hint="eastAsia"/>
          <w:lang w:val="en-US" w:eastAsia="zh-CN"/>
        </w:rPr>
        <w:t>4.10 HTTP文件审计</w:t>
      </w:r>
      <w:r>
        <w:tab/>
      </w:r>
      <w:r>
        <w:fldChar w:fldCharType="begin"/>
      </w:r>
      <w:r>
        <w:instrText xml:space="preserve"> PAGEREF _Toc21531 \h </w:instrText>
      </w:r>
      <w:r>
        <w:fldChar w:fldCharType="separate"/>
      </w:r>
      <w:r>
        <w:t>29</w:t>
      </w:r>
      <w:r>
        <w:fldChar w:fldCharType="end"/>
      </w:r>
      <w:r>
        <w:rPr>
          <w:rFonts w:hint="eastAsia" w:ascii="宋体" w:hAnsi="宋体" w:eastAsia="宋体" w:cs="宋体"/>
          <w:kern w:val="2"/>
          <w:szCs w:val="24"/>
          <w:highlight w:val="none"/>
          <w:lang w:val="en-US" w:eastAsia="zh-CN" w:bidi="ar-SA"/>
        </w:rPr>
        <w:fldChar w:fldCharType="end"/>
      </w:r>
    </w:p>
    <w:p w14:paraId="6F23E10E">
      <w:pPr>
        <w:pStyle w:val="27"/>
        <w:tabs>
          <w:tab w:val="right" w:leader="dot" w:pos="8306"/>
          <w:tab w:val="clear" w:pos="851"/>
          <w:tab w:val="clear" w:pos="9060"/>
        </w:tabs>
      </w:pPr>
      <w:r>
        <w:rPr>
          <w:rFonts w:hint="eastAsia" w:ascii="宋体" w:hAnsi="宋体" w:eastAsia="宋体" w:cs="宋体"/>
          <w:kern w:val="2"/>
          <w:szCs w:val="24"/>
          <w:highlight w:val="none"/>
          <w:lang w:val="en-US" w:eastAsia="zh-CN" w:bidi="ar-SA"/>
        </w:rPr>
        <w:fldChar w:fldCharType="begin"/>
      </w:r>
      <w:r>
        <w:rPr>
          <w:rFonts w:hint="eastAsia" w:ascii="宋体" w:hAnsi="宋体" w:eastAsia="宋体" w:cs="宋体"/>
          <w:kern w:val="2"/>
          <w:szCs w:val="24"/>
          <w:highlight w:val="none"/>
          <w:lang w:val="en-US" w:eastAsia="zh-CN" w:bidi="ar-SA"/>
        </w:rPr>
        <w:instrText xml:space="preserve"> HYPERLINK \l _Toc30245 </w:instrText>
      </w:r>
      <w:r>
        <w:rPr>
          <w:rFonts w:hint="eastAsia" w:ascii="宋体" w:hAnsi="宋体" w:eastAsia="宋体" w:cs="宋体"/>
          <w:kern w:val="2"/>
          <w:szCs w:val="24"/>
          <w:highlight w:val="none"/>
          <w:lang w:val="en-US" w:eastAsia="zh-CN" w:bidi="ar-SA"/>
        </w:rPr>
        <w:fldChar w:fldCharType="separate"/>
      </w:r>
      <w:r>
        <w:rPr>
          <w:rFonts w:hint="eastAsia"/>
          <w:lang w:val="en-US" w:eastAsia="zh-CN"/>
        </w:rPr>
        <w:t>4.11 HTTP登陆审计</w:t>
      </w:r>
      <w:r>
        <w:tab/>
      </w:r>
      <w:r>
        <w:fldChar w:fldCharType="begin"/>
      </w:r>
      <w:r>
        <w:instrText xml:space="preserve"> PAGEREF _Toc30245 \h </w:instrText>
      </w:r>
      <w:r>
        <w:fldChar w:fldCharType="separate"/>
      </w:r>
      <w:r>
        <w:t>31</w:t>
      </w:r>
      <w:r>
        <w:fldChar w:fldCharType="end"/>
      </w:r>
      <w:r>
        <w:rPr>
          <w:rFonts w:hint="eastAsia" w:ascii="宋体" w:hAnsi="宋体" w:eastAsia="宋体" w:cs="宋体"/>
          <w:kern w:val="2"/>
          <w:szCs w:val="24"/>
          <w:highlight w:val="none"/>
          <w:lang w:val="en-US" w:eastAsia="zh-CN" w:bidi="ar-SA"/>
        </w:rPr>
        <w:fldChar w:fldCharType="end"/>
      </w:r>
    </w:p>
    <w:p w14:paraId="42A441C7">
      <w:pPr>
        <w:pStyle w:val="27"/>
        <w:tabs>
          <w:tab w:val="right" w:leader="dot" w:pos="8306"/>
          <w:tab w:val="clear" w:pos="851"/>
          <w:tab w:val="clear" w:pos="9060"/>
        </w:tabs>
      </w:pPr>
      <w:r>
        <w:rPr>
          <w:rFonts w:hint="eastAsia" w:ascii="宋体" w:hAnsi="宋体" w:eastAsia="宋体" w:cs="宋体"/>
          <w:kern w:val="2"/>
          <w:szCs w:val="24"/>
          <w:highlight w:val="none"/>
          <w:lang w:val="en-US" w:eastAsia="zh-CN" w:bidi="ar-SA"/>
        </w:rPr>
        <w:fldChar w:fldCharType="begin"/>
      </w:r>
      <w:r>
        <w:rPr>
          <w:rFonts w:hint="eastAsia" w:ascii="宋体" w:hAnsi="宋体" w:eastAsia="宋体" w:cs="宋体"/>
          <w:kern w:val="2"/>
          <w:szCs w:val="24"/>
          <w:highlight w:val="none"/>
          <w:lang w:val="en-US" w:eastAsia="zh-CN" w:bidi="ar-SA"/>
        </w:rPr>
        <w:instrText xml:space="preserve"> HYPERLINK \l _Toc11560 </w:instrText>
      </w:r>
      <w:r>
        <w:rPr>
          <w:rFonts w:hint="eastAsia" w:ascii="宋体" w:hAnsi="宋体" w:eastAsia="宋体" w:cs="宋体"/>
          <w:kern w:val="2"/>
          <w:szCs w:val="24"/>
          <w:highlight w:val="none"/>
          <w:lang w:val="en-US" w:eastAsia="zh-CN" w:bidi="ar-SA"/>
        </w:rPr>
        <w:fldChar w:fldCharType="separate"/>
      </w:r>
      <w:r>
        <w:rPr>
          <w:rFonts w:hint="eastAsia"/>
          <w:lang w:val="en-US" w:eastAsia="zh-CN"/>
        </w:rPr>
        <w:t>4.12 HTTP协议审计</w:t>
      </w:r>
      <w:r>
        <w:tab/>
      </w:r>
      <w:r>
        <w:fldChar w:fldCharType="begin"/>
      </w:r>
      <w:r>
        <w:instrText xml:space="preserve"> PAGEREF _Toc11560 \h </w:instrText>
      </w:r>
      <w:r>
        <w:fldChar w:fldCharType="separate"/>
      </w:r>
      <w:r>
        <w:t>34</w:t>
      </w:r>
      <w:r>
        <w:fldChar w:fldCharType="end"/>
      </w:r>
      <w:r>
        <w:rPr>
          <w:rFonts w:hint="eastAsia" w:ascii="宋体" w:hAnsi="宋体" w:eastAsia="宋体" w:cs="宋体"/>
          <w:kern w:val="2"/>
          <w:szCs w:val="24"/>
          <w:highlight w:val="none"/>
          <w:lang w:val="en-US" w:eastAsia="zh-CN" w:bidi="ar-SA"/>
        </w:rPr>
        <w:fldChar w:fldCharType="end"/>
      </w:r>
    </w:p>
    <w:p w14:paraId="6A1EB901">
      <w:pPr>
        <w:pStyle w:val="27"/>
        <w:tabs>
          <w:tab w:val="right" w:leader="dot" w:pos="8306"/>
          <w:tab w:val="clear" w:pos="851"/>
          <w:tab w:val="clear" w:pos="9060"/>
        </w:tabs>
      </w:pPr>
      <w:r>
        <w:rPr>
          <w:rFonts w:hint="eastAsia" w:ascii="宋体" w:hAnsi="宋体" w:eastAsia="宋体" w:cs="宋体"/>
          <w:kern w:val="2"/>
          <w:szCs w:val="24"/>
          <w:highlight w:val="none"/>
          <w:lang w:val="en-US" w:eastAsia="zh-CN" w:bidi="ar-SA"/>
        </w:rPr>
        <w:fldChar w:fldCharType="begin"/>
      </w:r>
      <w:r>
        <w:rPr>
          <w:rFonts w:hint="eastAsia" w:ascii="宋体" w:hAnsi="宋体" w:eastAsia="宋体" w:cs="宋体"/>
          <w:kern w:val="2"/>
          <w:szCs w:val="24"/>
          <w:highlight w:val="none"/>
          <w:lang w:val="en-US" w:eastAsia="zh-CN" w:bidi="ar-SA"/>
        </w:rPr>
        <w:instrText xml:space="preserve"> HYPERLINK \l _Toc15152 </w:instrText>
      </w:r>
      <w:r>
        <w:rPr>
          <w:rFonts w:hint="eastAsia" w:ascii="宋体" w:hAnsi="宋体" w:eastAsia="宋体" w:cs="宋体"/>
          <w:kern w:val="2"/>
          <w:szCs w:val="24"/>
          <w:highlight w:val="none"/>
          <w:lang w:val="en-US" w:eastAsia="zh-CN" w:bidi="ar-SA"/>
        </w:rPr>
        <w:fldChar w:fldCharType="separate"/>
      </w:r>
      <w:r>
        <w:rPr>
          <w:rFonts w:hint="eastAsia"/>
          <w:lang w:val="en-US" w:eastAsia="zh-CN"/>
        </w:rPr>
        <w:t>4.13 ICMP协议审计</w:t>
      </w:r>
      <w:r>
        <w:tab/>
      </w:r>
      <w:r>
        <w:fldChar w:fldCharType="begin"/>
      </w:r>
      <w:r>
        <w:instrText xml:space="preserve"> PAGEREF _Toc15152 \h </w:instrText>
      </w:r>
      <w:r>
        <w:fldChar w:fldCharType="separate"/>
      </w:r>
      <w:r>
        <w:t>38</w:t>
      </w:r>
      <w:r>
        <w:fldChar w:fldCharType="end"/>
      </w:r>
      <w:r>
        <w:rPr>
          <w:rFonts w:hint="eastAsia" w:ascii="宋体" w:hAnsi="宋体" w:eastAsia="宋体" w:cs="宋体"/>
          <w:kern w:val="2"/>
          <w:szCs w:val="24"/>
          <w:highlight w:val="none"/>
          <w:lang w:val="en-US" w:eastAsia="zh-CN" w:bidi="ar-SA"/>
        </w:rPr>
        <w:fldChar w:fldCharType="end"/>
      </w:r>
    </w:p>
    <w:p w14:paraId="00758B81">
      <w:pPr>
        <w:pStyle w:val="27"/>
        <w:tabs>
          <w:tab w:val="right" w:leader="dot" w:pos="8306"/>
          <w:tab w:val="clear" w:pos="851"/>
          <w:tab w:val="clear" w:pos="9060"/>
        </w:tabs>
      </w:pPr>
      <w:r>
        <w:rPr>
          <w:rFonts w:hint="eastAsia" w:ascii="宋体" w:hAnsi="宋体" w:eastAsia="宋体" w:cs="宋体"/>
          <w:kern w:val="2"/>
          <w:szCs w:val="24"/>
          <w:highlight w:val="none"/>
          <w:lang w:val="en-US" w:eastAsia="zh-CN" w:bidi="ar-SA"/>
        </w:rPr>
        <w:fldChar w:fldCharType="begin"/>
      </w:r>
      <w:r>
        <w:rPr>
          <w:rFonts w:hint="eastAsia" w:ascii="宋体" w:hAnsi="宋体" w:eastAsia="宋体" w:cs="宋体"/>
          <w:kern w:val="2"/>
          <w:szCs w:val="24"/>
          <w:highlight w:val="none"/>
          <w:lang w:val="en-US" w:eastAsia="zh-CN" w:bidi="ar-SA"/>
        </w:rPr>
        <w:instrText xml:space="preserve"> HYPERLINK \l _Toc6294 </w:instrText>
      </w:r>
      <w:r>
        <w:rPr>
          <w:rFonts w:hint="eastAsia" w:ascii="宋体" w:hAnsi="宋体" w:eastAsia="宋体" w:cs="宋体"/>
          <w:kern w:val="2"/>
          <w:szCs w:val="24"/>
          <w:highlight w:val="none"/>
          <w:lang w:val="en-US" w:eastAsia="zh-CN" w:bidi="ar-SA"/>
        </w:rPr>
        <w:fldChar w:fldCharType="separate"/>
      </w:r>
      <w:r>
        <w:rPr>
          <w:rFonts w:hint="eastAsia"/>
          <w:lang w:val="en-US" w:eastAsia="zh-CN"/>
        </w:rPr>
        <w:t>4.14 IMAP协议审计</w:t>
      </w:r>
      <w:r>
        <w:tab/>
      </w:r>
      <w:r>
        <w:fldChar w:fldCharType="begin"/>
      </w:r>
      <w:r>
        <w:instrText xml:space="preserve"> PAGEREF _Toc6294 \h </w:instrText>
      </w:r>
      <w:r>
        <w:fldChar w:fldCharType="separate"/>
      </w:r>
      <w:r>
        <w:t>40</w:t>
      </w:r>
      <w:r>
        <w:fldChar w:fldCharType="end"/>
      </w:r>
      <w:r>
        <w:rPr>
          <w:rFonts w:hint="eastAsia" w:ascii="宋体" w:hAnsi="宋体" w:eastAsia="宋体" w:cs="宋体"/>
          <w:kern w:val="2"/>
          <w:szCs w:val="24"/>
          <w:highlight w:val="none"/>
          <w:lang w:val="en-US" w:eastAsia="zh-CN" w:bidi="ar-SA"/>
        </w:rPr>
        <w:fldChar w:fldCharType="end"/>
      </w:r>
    </w:p>
    <w:p w14:paraId="0137A5C1">
      <w:pPr>
        <w:pStyle w:val="27"/>
        <w:tabs>
          <w:tab w:val="right" w:leader="dot" w:pos="8306"/>
          <w:tab w:val="clear" w:pos="851"/>
          <w:tab w:val="clear" w:pos="9060"/>
        </w:tabs>
      </w:pPr>
      <w:r>
        <w:rPr>
          <w:rFonts w:hint="eastAsia" w:ascii="宋体" w:hAnsi="宋体" w:eastAsia="宋体" w:cs="宋体"/>
          <w:kern w:val="2"/>
          <w:szCs w:val="24"/>
          <w:highlight w:val="none"/>
          <w:lang w:val="en-US" w:eastAsia="zh-CN" w:bidi="ar-SA"/>
        </w:rPr>
        <w:fldChar w:fldCharType="begin"/>
      </w:r>
      <w:r>
        <w:rPr>
          <w:rFonts w:hint="eastAsia" w:ascii="宋体" w:hAnsi="宋体" w:eastAsia="宋体" w:cs="宋体"/>
          <w:kern w:val="2"/>
          <w:szCs w:val="24"/>
          <w:highlight w:val="none"/>
          <w:lang w:val="en-US" w:eastAsia="zh-CN" w:bidi="ar-SA"/>
        </w:rPr>
        <w:instrText xml:space="preserve"> HYPERLINK \l _Toc18390 </w:instrText>
      </w:r>
      <w:r>
        <w:rPr>
          <w:rFonts w:hint="eastAsia" w:ascii="宋体" w:hAnsi="宋体" w:eastAsia="宋体" w:cs="宋体"/>
          <w:kern w:val="2"/>
          <w:szCs w:val="24"/>
          <w:highlight w:val="none"/>
          <w:lang w:val="en-US" w:eastAsia="zh-CN" w:bidi="ar-SA"/>
        </w:rPr>
        <w:fldChar w:fldCharType="separate"/>
      </w:r>
      <w:r>
        <w:rPr>
          <w:rFonts w:hint="eastAsia"/>
          <w:lang w:val="en-US" w:eastAsia="zh-CN"/>
        </w:rPr>
        <w:t>4.15 IMAP文件审计</w:t>
      </w:r>
      <w:r>
        <w:tab/>
      </w:r>
      <w:r>
        <w:fldChar w:fldCharType="begin"/>
      </w:r>
      <w:r>
        <w:instrText xml:space="preserve"> PAGEREF _Toc18390 \h </w:instrText>
      </w:r>
      <w:r>
        <w:fldChar w:fldCharType="separate"/>
      </w:r>
      <w:r>
        <w:t>43</w:t>
      </w:r>
      <w:r>
        <w:fldChar w:fldCharType="end"/>
      </w:r>
      <w:r>
        <w:rPr>
          <w:rFonts w:hint="eastAsia" w:ascii="宋体" w:hAnsi="宋体" w:eastAsia="宋体" w:cs="宋体"/>
          <w:kern w:val="2"/>
          <w:szCs w:val="24"/>
          <w:highlight w:val="none"/>
          <w:lang w:val="en-US" w:eastAsia="zh-CN" w:bidi="ar-SA"/>
        </w:rPr>
        <w:fldChar w:fldCharType="end"/>
      </w:r>
    </w:p>
    <w:p w14:paraId="57BE1ABD">
      <w:pPr>
        <w:pStyle w:val="27"/>
        <w:tabs>
          <w:tab w:val="right" w:leader="dot" w:pos="8306"/>
          <w:tab w:val="clear" w:pos="851"/>
          <w:tab w:val="clear" w:pos="9060"/>
        </w:tabs>
      </w:pPr>
      <w:r>
        <w:rPr>
          <w:rFonts w:hint="eastAsia" w:ascii="宋体" w:hAnsi="宋体" w:eastAsia="宋体" w:cs="宋体"/>
          <w:kern w:val="2"/>
          <w:szCs w:val="24"/>
          <w:highlight w:val="none"/>
          <w:lang w:val="en-US" w:eastAsia="zh-CN" w:bidi="ar-SA"/>
        </w:rPr>
        <w:fldChar w:fldCharType="begin"/>
      </w:r>
      <w:r>
        <w:rPr>
          <w:rFonts w:hint="eastAsia" w:ascii="宋体" w:hAnsi="宋体" w:eastAsia="宋体" w:cs="宋体"/>
          <w:kern w:val="2"/>
          <w:szCs w:val="24"/>
          <w:highlight w:val="none"/>
          <w:lang w:val="en-US" w:eastAsia="zh-CN" w:bidi="ar-SA"/>
        </w:rPr>
        <w:instrText xml:space="preserve"> HYPERLINK \l _Toc2540 </w:instrText>
      </w:r>
      <w:r>
        <w:rPr>
          <w:rFonts w:hint="eastAsia" w:ascii="宋体" w:hAnsi="宋体" w:eastAsia="宋体" w:cs="宋体"/>
          <w:kern w:val="2"/>
          <w:szCs w:val="24"/>
          <w:highlight w:val="none"/>
          <w:lang w:val="en-US" w:eastAsia="zh-CN" w:bidi="ar-SA"/>
        </w:rPr>
        <w:fldChar w:fldCharType="separate"/>
      </w:r>
      <w:r>
        <w:rPr>
          <w:rFonts w:hint="eastAsia"/>
          <w:lang w:val="en-US" w:eastAsia="zh-CN"/>
        </w:rPr>
        <w:t>4.16 IMAP登陆审计</w:t>
      </w:r>
      <w:r>
        <w:tab/>
      </w:r>
      <w:r>
        <w:fldChar w:fldCharType="begin"/>
      </w:r>
      <w:r>
        <w:instrText xml:space="preserve"> PAGEREF _Toc2540 \h </w:instrText>
      </w:r>
      <w:r>
        <w:fldChar w:fldCharType="separate"/>
      </w:r>
      <w:r>
        <w:t>45</w:t>
      </w:r>
      <w:r>
        <w:fldChar w:fldCharType="end"/>
      </w:r>
      <w:r>
        <w:rPr>
          <w:rFonts w:hint="eastAsia" w:ascii="宋体" w:hAnsi="宋体" w:eastAsia="宋体" w:cs="宋体"/>
          <w:kern w:val="2"/>
          <w:szCs w:val="24"/>
          <w:highlight w:val="none"/>
          <w:lang w:val="en-US" w:eastAsia="zh-CN" w:bidi="ar-SA"/>
        </w:rPr>
        <w:fldChar w:fldCharType="end"/>
      </w:r>
    </w:p>
    <w:p w14:paraId="2F54482B">
      <w:pPr>
        <w:pStyle w:val="27"/>
        <w:tabs>
          <w:tab w:val="right" w:leader="dot" w:pos="8306"/>
          <w:tab w:val="clear" w:pos="851"/>
          <w:tab w:val="clear" w:pos="9060"/>
        </w:tabs>
      </w:pPr>
      <w:r>
        <w:rPr>
          <w:rFonts w:hint="eastAsia" w:ascii="宋体" w:hAnsi="宋体" w:eastAsia="宋体" w:cs="宋体"/>
          <w:kern w:val="2"/>
          <w:szCs w:val="24"/>
          <w:highlight w:val="none"/>
          <w:lang w:val="en-US" w:eastAsia="zh-CN" w:bidi="ar-SA"/>
        </w:rPr>
        <w:fldChar w:fldCharType="begin"/>
      </w:r>
      <w:r>
        <w:rPr>
          <w:rFonts w:hint="eastAsia" w:ascii="宋体" w:hAnsi="宋体" w:eastAsia="宋体" w:cs="宋体"/>
          <w:kern w:val="2"/>
          <w:szCs w:val="24"/>
          <w:highlight w:val="none"/>
          <w:lang w:val="en-US" w:eastAsia="zh-CN" w:bidi="ar-SA"/>
        </w:rPr>
        <w:instrText xml:space="preserve"> HYPERLINK \l _Toc8603 </w:instrText>
      </w:r>
      <w:r>
        <w:rPr>
          <w:rFonts w:hint="eastAsia" w:ascii="宋体" w:hAnsi="宋体" w:eastAsia="宋体" w:cs="宋体"/>
          <w:kern w:val="2"/>
          <w:szCs w:val="24"/>
          <w:highlight w:val="none"/>
          <w:lang w:val="en-US" w:eastAsia="zh-CN" w:bidi="ar-SA"/>
        </w:rPr>
        <w:fldChar w:fldCharType="separate"/>
      </w:r>
      <w:r>
        <w:rPr>
          <w:rFonts w:hint="eastAsia"/>
          <w:lang w:val="en-US" w:eastAsia="zh-CN"/>
        </w:rPr>
        <w:t>4.17 KRB协议审计</w:t>
      </w:r>
      <w:r>
        <w:tab/>
      </w:r>
      <w:r>
        <w:fldChar w:fldCharType="begin"/>
      </w:r>
      <w:r>
        <w:instrText xml:space="preserve"> PAGEREF _Toc8603 \h </w:instrText>
      </w:r>
      <w:r>
        <w:fldChar w:fldCharType="separate"/>
      </w:r>
      <w:r>
        <w:t>46</w:t>
      </w:r>
      <w:r>
        <w:fldChar w:fldCharType="end"/>
      </w:r>
      <w:r>
        <w:rPr>
          <w:rFonts w:hint="eastAsia" w:ascii="宋体" w:hAnsi="宋体" w:eastAsia="宋体" w:cs="宋体"/>
          <w:kern w:val="2"/>
          <w:szCs w:val="24"/>
          <w:highlight w:val="none"/>
          <w:lang w:val="en-US" w:eastAsia="zh-CN" w:bidi="ar-SA"/>
        </w:rPr>
        <w:fldChar w:fldCharType="end"/>
      </w:r>
    </w:p>
    <w:p w14:paraId="5C8FDB7A">
      <w:pPr>
        <w:pStyle w:val="27"/>
        <w:tabs>
          <w:tab w:val="right" w:leader="dot" w:pos="8306"/>
          <w:tab w:val="clear" w:pos="851"/>
          <w:tab w:val="clear" w:pos="9060"/>
        </w:tabs>
      </w:pPr>
      <w:r>
        <w:rPr>
          <w:rFonts w:hint="eastAsia" w:ascii="宋体" w:hAnsi="宋体" w:eastAsia="宋体" w:cs="宋体"/>
          <w:kern w:val="2"/>
          <w:szCs w:val="24"/>
          <w:highlight w:val="none"/>
          <w:lang w:val="en-US" w:eastAsia="zh-CN" w:bidi="ar-SA"/>
        </w:rPr>
        <w:fldChar w:fldCharType="begin"/>
      </w:r>
      <w:r>
        <w:rPr>
          <w:rFonts w:hint="eastAsia" w:ascii="宋体" w:hAnsi="宋体" w:eastAsia="宋体" w:cs="宋体"/>
          <w:kern w:val="2"/>
          <w:szCs w:val="24"/>
          <w:highlight w:val="none"/>
          <w:lang w:val="en-US" w:eastAsia="zh-CN" w:bidi="ar-SA"/>
        </w:rPr>
        <w:instrText xml:space="preserve"> HYPERLINK \l _Toc6249 </w:instrText>
      </w:r>
      <w:r>
        <w:rPr>
          <w:rFonts w:hint="eastAsia" w:ascii="宋体" w:hAnsi="宋体" w:eastAsia="宋体" w:cs="宋体"/>
          <w:kern w:val="2"/>
          <w:szCs w:val="24"/>
          <w:highlight w:val="none"/>
          <w:lang w:val="en-US" w:eastAsia="zh-CN" w:bidi="ar-SA"/>
        </w:rPr>
        <w:fldChar w:fldCharType="separate"/>
      </w:r>
      <w:r>
        <w:rPr>
          <w:rFonts w:hint="eastAsia"/>
          <w:lang w:val="en-US" w:eastAsia="zh-CN"/>
        </w:rPr>
        <w:t>4.18 LDAP协议审计</w:t>
      </w:r>
      <w:r>
        <w:tab/>
      </w:r>
      <w:r>
        <w:fldChar w:fldCharType="begin"/>
      </w:r>
      <w:r>
        <w:instrText xml:space="preserve"> PAGEREF _Toc6249 \h </w:instrText>
      </w:r>
      <w:r>
        <w:fldChar w:fldCharType="separate"/>
      </w:r>
      <w:r>
        <w:t>49</w:t>
      </w:r>
      <w:r>
        <w:fldChar w:fldCharType="end"/>
      </w:r>
      <w:r>
        <w:rPr>
          <w:rFonts w:hint="eastAsia" w:ascii="宋体" w:hAnsi="宋体" w:eastAsia="宋体" w:cs="宋体"/>
          <w:kern w:val="2"/>
          <w:szCs w:val="24"/>
          <w:highlight w:val="none"/>
          <w:lang w:val="en-US" w:eastAsia="zh-CN" w:bidi="ar-SA"/>
        </w:rPr>
        <w:fldChar w:fldCharType="end"/>
      </w:r>
    </w:p>
    <w:p w14:paraId="57D59E93">
      <w:pPr>
        <w:pStyle w:val="27"/>
        <w:tabs>
          <w:tab w:val="right" w:leader="dot" w:pos="8306"/>
          <w:tab w:val="clear" w:pos="851"/>
          <w:tab w:val="clear" w:pos="9060"/>
        </w:tabs>
      </w:pPr>
      <w:r>
        <w:rPr>
          <w:rFonts w:hint="eastAsia" w:ascii="宋体" w:hAnsi="宋体" w:eastAsia="宋体" w:cs="宋体"/>
          <w:kern w:val="2"/>
          <w:szCs w:val="24"/>
          <w:highlight w:val="none"/>
          <w:lang w:val="en-US" w:eastAsia="zh-CN" w:bidi="ar-SA"/>
        </w:rPr>
        <w:fldChar w:fldCharType="begin"/>
      </w:r>
      <w:r>
        <w:rPr>
          <w:rFonts w:hint="eastAsia" w:ascii="宋体" w:hAnsi="宋体" w:eastAsia="宋体" w:cs="宋体"/>
          <w:kern w:val="2"/>
          <w:szCs w:val="24"/>
          <w:highlight w:val="none"/>
          <w:lang w:val="en-US" w:eastAsia="zh-CN" w:bidi="ar-SA"/>
        </w:rPr>
        <w:instrText xml:space="preserve"> HYPERLINK \l _Toc13153 </w:instrText>
      </w:r>
      <w:r>
        <w:rPr>
          <w:rFonts w:hint="eastAsia" w:ascii="宋体" w:hAnsi="宋体" w:eastAsia="宋体" w:cs="宋体"/>
          <w:kern w:val="2"/>
          <w:szCs w:val="24"/>
          <w:highlight w:val="none"/>
          <w:lang w:val="en-US" w:eastAsia="zh-CN" w:bidi="ar-SA"/>
        </w:rPr>
        <w:fldChar w:fldCharType="separate"/>
      </w:r>
      <w:r>
        <w:rPr>
          <w:rFonts w:hint="eastAsia"/>
          <w:lang w:val="en-US" w:eastAsia="zh-CN"/>
        </w:rPr>
        <w:t>4.19 MYSQL协议审计</w:t>
      </w:r>
      <w:r>
        <w:tab/>
      </w:r>
      <w:r>
        <w:fldChar w:fldCharType="begin"/>
      </w:r>
      <w:r>
        <w:instrText xml:space="preserve"> PAGEREF _Toc13153 \h </w:instrText>
      </w:r>
      <w:r>
        <w:fldChar w:fldCharType="separate"/>
      </w:r>
      <w:r>
        <w:t>50</w:t>
      </w:r>
      <w:r>
        <w:fldChar w:fldCharType="end"/>
      </w:r>
      <w:r>
        <w:rPr>
          <w:rFonts w:hint="eastAsia" w:ascii="宋体" w:hAnsi="宋体" w:eastAsia="宋体" w:cs="宋体"/>
          <w:kern w:val="2"/>
          <w:szCs w:val="24"/>
          <w:highlight w:val="none"/>
          <w:lang w:val="en-US" w:eastAsia="zh-CN" w:bidi="ar-SA"/>
        </w:rPr>
        <w:fldChar w:fldCharType="end"/>
      </w:r>
    </w:p>
    <w:p w14:paraId="181B3696">
      <w:pPr>
        <w:pStyle w:val="27"/>
        <w:tabs>
          <w:tab w:val="right" w:leader="dot" w:pos="8306"/>
          <w:tab w:val="clear" w:pos="851"/>
          <w:tab w:val="clear" w:pos="9060"/>
        </w:tabs>
      </w:pPr>
      <w:r>
        <w:rPr>
          <w:rFonts w:hint="eastAsia" w:ascii="宋体" w:hAnsi="宋体" w:eastAsia="宋体" w:cs="宋体"/>
          <w:kern w:val="2"/>
          <w:szCs w:val="24"/>
          <w:highlight w:val="none"/>
          <w:lang w:val="en-US" w:eastAsia="zh-CN" w:bidi="ar-SA"/>
        </w:rPr>
        <w:fldChar w:fldCharType="begin"/>
      </w:r>
      <w:r>
        <w:rPr>
          <w:rFonts w:hint="eastAsia" w:ascii="宋体" w:hAnsi="宋体" w:eastAsia="宋体" w:cs="宋体"/>
          <w:kern w:val="2"/>
          <w:szCs w:val="24"/>
          <w:highlight w:val="none"/>
          <w:lang w:val="en-US" w:eastAsia="zh-CN" w:bidi="ar-SA"/>
        </w:rPr>
        <w:instrText xml:space="preserve"> HYPERLINK \l _Toc31103 </w:instrText>
      </w:r>
      <w:r>
        <w:rPr>
          <w:rFonts w:hint="eastAsia" w:ascii="宋体" w:hAnsi="宋体" w:eastAsia="宋体" w:cs="宋体"/>
          <w:kern w:val="2"/>
          <w:szCs w:val="24"/>
          <w:highlight w:val="none"/>
          <w:lang w:val="en-US" w:eastAsia="zh-CN" w:bidi="ar-SA"/>
        </w:rPr>
        <w:fldChar w:fldCharType="separate"/>
      </w:r>
      <w:r>
        <w:rPr>
          <w:rFonts w:hint="eastAsia"/>
          <w:lang w:val="en-US" w:eastAsia="zh-CN"/>
        </w:rPr>
        <w:t>4.20 MYSQL登陆审计</w:t>
      </w:r>
      <w:r>
        <w:tab/>
      </w:r>
      <w:r>
        <w:fldChar w:fldCharType="begin"/>
      </w:r>
      <w:r>
        <w:instrText xml:space="preserve"> PAGEREF _Toc31103 \h </w:instrText>
      </w:r>
      <w:r>
        <w:fldChar w:fldCharType="separate"/>
      </w:r>
      <w:r>
        <w:t>52</w:t>
      </w:r>
      <w:r>
        <w:fldChar w:fldCharType="end"/>
      </w:r>
      <w:r>
        <w:rPr>
          <w:rFonts w:hint="eastAsia" w:ascii="宋体" w:hAnsi="宋体" w:eastAsia="宋体" w:cs="宋体"/>
          <w:kern w:val="2"/>
          <w:szCs w:val="24"/>
          <w:highlight w:val="none"/>
          <w:lang w:val="en-US" w:eastAsia="zh-CN" w:bidi="ar-SA"/>
        </w:rPr>
        <w:fldChar w:fldCharType="end"/>
      </w:r>
    </w:p>
    <w:p w14:paraId="11722A41">
      <w:pPr>
        <w:pStyle w:val="27"/>
        <w:tabs>
          <w:tab w:val="right" w:leader="dot" w:pos="8306"/>
          <w:tab w:val="clear" w:pos="851"/>
          <w:tab w:val="clear" w:pos="9060"/>
        </w:tabs>
      </w:pPr>
      <w:r>
        <w:rPr>
          <w:rFonts w:hint="eastAsia" w:ascii="宋体" w:hAnsi="宋体" w:eastAsia="宋体" w:cs="宋体"/>
          <w:kern w:val="2"/>
          <w:szCs w:val="24"/>
          <w:highlight w:val="none"/>
          <w:lang w:val="en-US" w:eastAsia="zh-CN" w:bidi="ar-SA"/>
        </w:rPr>
        <w:fldChar w:fldCharType="begin"/>
      </w:r>
      <w:r>
        <w:rPr>
          <w:rFonts w:hint="eastAsia" w:ascii="宋体" w:hAnsi="宋体" w:eastAsia="宋体" w:cs="宋体"/>
          <w:kern w:val="2"/>
          <w:szCs w:val="24"/>
          <w:highlight w:val="none"/>
          <w:lang w:val="en-US" w:eastAsia="zh-CN" w:bidi="ar-SA"/>
        </w:rPr>
        <w:instrText xml:space="preserve"> HYPERLINK \l _Toc25222 </w:instrText>
      </w:r>
      <w:r>
        <w:rPr>
          <w:rFonts w:hint="eastAsia" w:ascii="宋体" w:hAnsi="宋体" w:eastAsia="宋体" w:cs="宋体"/>
          <w:kern w:val="2"/>
          <w:szCs w:val="24"/>
          <w:highlight w:val="none"/>
          <w:lang w:val="en-US" w:eastAsia="zh-CN" w:bidi="ar-SA"/>
        </w:rPr>
        <w:fldChar w:fldCharType="separate"/>
      </w:r>
      <w:r>
        <w:rPr>
          <w:rFonts w:hint="eastAsia"/>
          <w:lang w:val="en-US" w:eastAsia="zh-CN"/>
        </w:rPr>
        <w:t>4.21 NETBIOS协议审计</w:t>
      </w:r>
      <w:r>
        <w:tab/>
      </w:r>
      <w:r>
        <w:fldChar w:fldCharType="begin"/>
      </w:r>
      <w:r>
        <w:instrText xml:space="preserve"> PAGEREF _Toc25222 \h </w:instrText>
      </w:r>
      <w:r>
        <w:fldChar w:fldCharType="separate"/>
      </w:r>
      <w:r>
        <w:t>53</w:t>
      </w:r>
      <w:r>
        <w:fldChar w:fldCharType="end"/>
      </w:r>
      <w:r>
        <w:rPr>
          <w:rFonts w:hint="eastAsia" w:ascii="宋体" w:hAnsi="宋体" w:eastAsia="宋体" w:cs="宋体"/>
          <w:kern w:val="2"/>
          <w:szCs w:val="24"/>
          <w:highlight w:val="none"/>
          <w:lang w:val="en-US" w:eastAsia="zh-CN" w:bidi="ar-SA"/>
        </w:rPr>
        <w:fldChar w:fldCharType="end"/>
      </w:r>
    </w:p>
    <w:p w14:paraId="4C03293C">
      <w:pPr>
        <w:pStyle w:val="27"/>
        <w:tabs>
          <w:tab w:val="right" w:leader="dot" w:pos="8306"/>
          <w:tab w:val="clear" w:pos="851"/>
          <w:tab w:val="clear" w:pos="9060"/>
        </w:tabs>
      </w:pPr>
      <w:r>
        <w:rPr>
          <w:rFonts w:hint="eastAsia" w:ascii="宋体" w:hAnsi="宋体" w:eastAsia="宋体" w:cs="宋体"/>
          <w:kern w:val="2"/>
          <w:szCs w:val="24"/>
          <w:highlight w:val="none"/>
          <w:lang w:val="en-US" w:eastAsia="zh-CN" w:bidi="ar-SA"/>
        </w:rPr>
        <w:fldChar w:fldCharType="begin"/>
      </w:r>
      <w:r>
        <w:rPr>
          <w:rFonts w:hint="eastAsia" w:ascii="宋体" w:hAnsi="宋体" w:eastAsia="宋体" w:cs="宋体"/>
          <w:kern w:val="2"/>
          <w:szCs w:val="24"/>
          <w:highlight w:val="none"/>
          <w:lang w:val="en-US" w:eastAsia="zh-CN" w:bidi="ar-SA"/>
        </w:rPr>
        <w:instrText xml:space="preserve"> HYPERLINK \l _Toc13313 </w:instrText>
      </w:r>
      <w:r>
        <w:rPr>
          <w:rFonts w:hint="eastAsia" w:ascii="宋体" w:hAnsi="宋体" w:eastAsia="宋体" w:cs="宋体"/>
          <w:kern w:val="2"/>
          <w:szCs w:val="24"/>
          <w:highlight w:val="none"/>
          <w:lang w:val="en-US" w:eastAsia="zh-CN" w:bidi="ar-SA"/>
        </w:rPr>
        <w:fldChar w:fldCharType="separate"/>
      </w:r>
      <w:r>
        <w:rPr>
          <w:rFonts w:hint="eastAsia"/>
          <w:lang w:val="en-US" w:eastAsia="zh-CN"/>
        </w:rPr>
        <w:t>4.22 NFS协议审计</w:t>
      </w:r>
      <w:r>
        <w:tab/>
      </w:r>
      <w:r>
        <w:fldChar w:fldCharType="begin"/>
      </w:r>
      <w:r>
        <w:instrText xml:space="preserve"> PAGEREF _Toc13313 \h </w:instrText>
      </w:r>
      <w:r>
        <w:fldChar w:fldCharType="separate"/>
      </w:r>
      <w:r>
        <w:t>55</w:t>
      </w:r>
      <w:r>
        <w:fldChar w:fldCharType="end"/>
      </w:r>
      <w:r>
        <w:rPr>
          <w:rFonts w:hint="eastAsia" w:ascii="宋体" w:hAnsi="宋体" w:eastAsia="宋体" w:cs="宋体"/>
          <w:kern w:val="2"/>
          <w:szCs w:val="24"/>
          <w:highlight w:val="none"/>
          <w:lang w:val="en-US" w:eastAsia="zh-CN" w:bidi="ar-SA"/>
        </w:rPr>
        <w:fldChar w:fldCharType="end"/>
      </w:r>
    </w:p>
    <w:p w14:paraId="5D70CBF9">
      <w:pPr>
        <w:pStyle w:val="27"/>
        <w:tabs>
          <w:tab w:val="right" w:leader="dot" w:pos="8306"/>
          <w:tab w:val="clear" w:pos="851"/>
          <w:tab w:val="clear" w:pos="9060"/>
        </w:tabs>
      </w:pPr>
      <w:r>
        <w:rPr>
          <w:rFonts w:hint="eastAsia" w:ascii="宋体" w:hAnsi="宋体" w:eastAsia="宋体" w:cs="宋体"/>
          <w:kern w:val="2"/>
          <w:szCs w:val="24"/>
          <w:highlight w:val="none"/>
          <w:lang w:val="en-US" w:eastAsia="zh-CN" w:bidi="ar-SA"/>
        </w:rPr>
        <w:fldChar w:fldCharType="begin"/>
      </w:r>
      <w:r>
        <w:rPr>
          <w:rFonts w:hint="eastAsia" w:ascii="宋体" w:hAnsi="宋体" w:eastAsia="宋体" w:cs="宋体"/>
          <w:kern w:val="2"/>
          <w:szCs w:val="24"/>
          <w:highlight w:val="none"/>
          <w:lang w:val="en-US" w:eastAsia="zh-CN" w:bidi="ar-SA"/>
        </w:rPr>
        <w:instrText xml:space="preserve"> HYPERLINK \l _Toc7631 </w:instrText>
      </w:r>
      <w:r>
        <w:rPr>
          <w:rFonts w:hint="eastAsia" w:ascii="宋体" w:hAnsi="宋体" w:eastAsia="宋体" w:cs="宋体"/>
          <w:kern w:val="2"/>
          <w:szCs w:val="24"/>
          <w:highlight w:val="none"/>
          <w:lang w:val="en-US" w:eastAsia="zh-CN" w:bidi="ar-SA"/>
        </w:rPr>
        <w:fldChar w:fldCharType="separate"/>
      </w:r>
      <w:r>
        <w:rPr>
          <w:rFonts w:hint="eastAsia"/>
          <w:lang w:val="en-US" w:eastAsia="zh-CN"/>
        </w:rPr>
        <w:t>4.23 ONVIF协议审计</w:t>
      </w:r>
      <w:r>
        <w:tab/>
      </w:r>
      <w:r>
        <w:fldChar w:fldCharType="begin"/>
      </w:r>
      <w:r>
        <w:instrText xml:space="preserve"> PAGEREF _Toc7631 \h </w:instrText>
      </w:r>
      <w:r>
        <w:fldChar w:fldCharType="separate"/>
      </w:r>
      <w:r>
        <w:t>57</w:t>
      </w:r>
      <w:r>
        <w:fldChar w:fldCharType="end"/>
      </w:r>
      <w:r>
        <w:rPr>
          <w:rFonts w:hint="eastAsia" w:ascii="宋体" w:hAnsi="宋体" w:eastAsia="宋体" w:cs="宋体"/>
          <w:kern w:val="2"/>
          <w:szCs w:val="24"/>
          <w:highlight w:val="none"/>
          <w:lang w:val="en-US" w:eastAsia="zh-CN" w:bidi="ar-SA"/>
        </w:rPr>
        <w:fldChar w:fldCharType="end"/>
      </w:r>
    </w:p>
    <w:p w14:paraId="587032D1">
      <w:pPr>
        <w:pStyle w:val="27"/>
        <w:tabs>
          <w:tab w:val="right" w:leader="dot" w:pos="8306"/>
          <w:tab w:val="clear" w:pos="851"/>
          <w:tab w:val="clear" w:pos="9060"/>
        </w:tabs>
      </w:pPr>
      <w:r>
        <w:rPr>
          <w:rFonts w:hint="eastAsia" w:ascii="宋体" w:hAnsi="宋体" w:eastAsia="宋体" w:cs="宋体"/>
          <w:kern w:val="2"/>
          <w:szCs w:val="24"/>
          <w:highlight w:val="none"/>
          <w:lang w:val="en-US" w:eastAsia="zh-CN" w:bidi="ar-SA"/>
        </w:rPr>
        <w:fldChar w:fldCharType="begin"/>
      </w:r>
      <w:r>
        <w:rPr>
          <w:rFonts w:hint="eastAsia" w:ascii="宋体" w:hAnsi="宋体" w:eastAsia="宋体" w:cs="宋体"/>
          <w:kern w:val="2"/>
          <w:szCs w:val="24"/>
          <w:highlight w:val="none"/>
          <w:lang w:val="en-US" w:eastAsia="zh-CN" w:bidi="ar-SA"/>
        </w:rPr>
        <w:instrText xml:space="preserve"> HYPERLINK \l _Toc31191 </w:instrText>
      </w:r>
      <w:r>
        <w:rPr>
          <w:rFonts w:hint="eastAsia" w:ascii="宋体" w:hAnsi="宋体" w:eastAsia="宋体" w:cs="宋体"/>
          <w:kern w:val="2"/>
          <w:szCs w:val="24"/>
          <w:highlight w:val="none"/>
          <w:lang w:val="en-US" w:eastAsia="zh-CN" w:bidi="ar-SA"/>
        </w:rPr>
        <w:fldChar w:fldCharType="separate"/>
      </w:r>
      <w:r>
        <w:rPr>
          <w:rFonts w:hint="eastAsia"/>
          <w:lang w:val="en-US" w:eastAsia="zh-CN"/>
        </w:rPr>
        <w:t>4.24 ORACLE协议审计</w:t>
      </w:r>
      <w:r>
        <w:tab/>
      </w:r>
      <w:r>
        <w:fldChar w:fldCharType="begin"/>
      </w:r>
      <w:r>
        <w:instrText xml:space="preserve"> PAGEREF _Toc31191 \h </w:instrText>
      </w:r>
      <w:r>
        <w:fldChar w:fldCharType="separate"/>
      </w:r>
      <w:r>
        <w:t>61</w:t>
      </w:r>
      <w:r>
        <w:fldChar w:fldCharType="end"/>
      </w:r>
      <w:r>
        <w:rPr>
          <w:rFonts w:hint="eastAsia" w:ascii="宋体" w:hAnsi="宋体" w:eastAsia="宋体" w:cs="宋体"/>
          <w:kern w:val="2"/>
          <w:szCs w:val="24"/>
          <w:highlight w:val="none"/>
          <w:lang w:val="en-US" w:eastAsia="zh-CN" w:bidi="ar-SA"/>
        </w:rPr>
        <w:fldChar w:fldCharType="end"/>
      </w:r>
    </w:p>
    <w:p w14:paraId="7205867A">
      <w:pPr>
        <w:pStyle w:val="27"/>
        <w:tabs>
          <w:tab w:val="right" w:leader="dot" w:pos="8306"/>
          <w:tab w:val="clear" w:pos="851"/>
          <w:tab w:val="clear" w:pos="9060"/>
        </w:tabs>
      </w:pPr>
      <w:r>
        <w:rPr>
          <w:rFonts w:hint="eastAsia" w:ascii="宋体" w:hAnsi="宋体" w:eastAsia="宋体" w:cs="宋体"/>
          <w:kern w:val="2"/>
          <w:szCs w:val="24"/>
          <w:highlight w:val="none"/>
          <w:lang w:val="en-US" w:eastAsia="zh-CN" w:bidi="ar-SA"/>
        </w:rPr>
        <w:fldChar w:fldCharType="begin"/>
      </w:r>
      <w:r>
        <w:rPr>
          <w:rFonts w:hint="eastAsia" w:ascii="宋体" w:hAnsi="宋体" w:eastAsia="宋体" w:cs="宋体"/>
          <w:kern w:val="2"/>
          <w:szCs w:val="24"/>
          <w:highlight w:val="none"/>
          <w:lang w:val="en-US" w:eastAsia="zh-CN" w:bidi="ar-SA"/>
        </w:rPr>
        <w:instrText xml:space="preserve"> HYPERLINK \l _Toc15577 </w:instrText>
      </w:r>
      <w:r>
        <w:rPr>
          <w:rFonts w:hint="eastAsia" w:ascii="宋体" w:hAnsi="宋体" w:eastAsia="宋体" w:cs="宋体"/>
          <w:kern w:val="2"/>
          <w:szCs w:val="24"/>
          <w:highlight w:val="none"/>
          <w:lang w:val="en-US" w:eastAsia="zh-CN" w:bidi="ar-SA"/>
        </w:rPr>
        <w:fldChar w:fldCharType="separate"/>
      </w:r>
      <w:r>
        <w:rPr>
          <w:rFonts w:hint="eastAsia"/>
          <w:lang w:val="en-US" w:eastAsia="zh-CN"/>
        </w:rPr>
        <w:t>4.25 ORACLE登陆审计</w:t>
      </w:r>
      <w:r>
        <w:tab/>
      </w:r>
      <w:r>
        <w:fldChar w:fldCharType="begin"/>
      </w:r>
      <w:r>
        <w:instrText xml:space="preserve"> PAGEREF _Toc15577 \h </w:instrText>
      </w:r>
      <w:r>
        <w:fldChar w:fldCharType="separate"/>
      </w:r>
      <w:r>
        <w:t>62</w:t>
      </w:r>
      <w:r>
        <w:fldChar w:fldCharType="end"/>
      </w:r>
      <w:r>
        <w:rPr>
          <w:rFonts w:hint="eastAsia" w:ascii="宋体" w:hAnsi="宋体" w:eastAsia="宋体" w:cs="宋体"/>
          <w:kern w:val="2"/>
          <w:szCs w:val="24"/>
          <w:highlight w:val="none"/>
          <w:lang w:val="en-US" w:eastAsia="zh-CN" w:bidi="ar-SA"/>
        </w:rPr>
        <w:fldChar w:fldCharType="end"/>
      </w:r>
    </w:p>
    <w:p w14:paraId="49F87F13">
      <w:pPr>
        <w:pStyle w:val="27"/>
        <w:tabs>
          <w:tab w:val="right" w:leader="dot" w:pos="8306"/>
          <w:tab w:val="clear" w:pos="851"/>
          <w:tab w:val="clear" w:pos="9060"/>
        </w:tabs>
      </w:pPr>
      <w:r>
        <w:rPr>
          <w:rFonts w:hint="eastAsia" w:ascii="宋体" w:hAnsi="宋体" w:eastAsia="宋体" w:cs="宋体"/>
          <w:kern w:val="2"/>
          <w:szCs w:val="24"/>
          <w:highlight w:val="none"/>
          <w:lang w:val="en-US" w:eastAsia="zh-CN" w:bidi="ar-SA"/>
        </w:rPr>
        <w:fldChar w:fldCharType="begin"/>
      </w:r>
      <w:r>
        <w:rPr>
          <w:rFonts w:hint="eastAsia" w:ascii="宋体" w:hAnsi="宋体" w:eastAsia="宋体" w:cs="宋体"/>
          <w:kern w:val="2"/>
          <w:szCs w:val="24"/>
          <w:highlight w:val="none"/>
          <w:lang w:val="en-US" w:eastAsia="zh-CN" w:bidi="ar-SA"/>
        </w:rPr>
        <w:instrText xml:space="preserve"> HYPERLINK \l _Toc17461 </w:instrText>
      </w:r>
      <w:r>
        <w:rPr>
          <w:rFonts w:hint="eastAsia" w:ascii="宋体" w:hAnsi="宋体" w:eastAsia="宋体" w:cs="宋体"/>
          <w:kern w:val="2"/>
          <w:szCs w:val="24"/>
          <w:highlight w:val="none"/>
          <w:lang w:val="en-US" w:eastAsia="zh-CN" w:bidi="ar-SA"/>
        </w:rPr>
        <w:fldChar w:fldCharType="separate"/>
      </w:r>
      <w:r>
        <w:rPr>
          <w:rFonts w:hint="eastAsia"/>
          <w:lang w:val="en-US" w:eastAsia="zh-CN"/>
        </w:rPr>
        <w:t>4.26 POP3协议审计</w:t>
      </w:r>
      <w:r>
        <w:tab/>
      </w:r>
      <w:r>
        <w:fldChar w:fldCharType="begin"/>
      </w:r>
      <w:r>
        <w:instrText xml:space="preserve"> PAGEREF _Toc17461 \h </w:instrText>
      </w:r>
      <w:r>
        <w:fldChar w:fldCharType="separate"/>
      </w:r>
      <w:r>
        <w:t>64</w:t>
      </w:r>
      <w:r>
        <w:fldChar w:fldCharType="end"/>
      </w:r>
      <w:r>
        <w:rPr>
          <w:rFonts w:hint="eastAsia" w:ascii="宋体" w:hAnsi="宋体" w:eastAsia="宋体" w:cs="宋体"/>
          <w:kern w:val="2"/>
          <w:szCs w:val="24"/>
          <w:highlight w:val="none"/>
          <w:lang w:val="en-US" w:eastAsia="zh-CN" w:bidi="ar-SA"/>
        </w:rPr>
        <w:fldChar w:fldCharType="end"/>
      </w:r>
    </w:p>
    <w:p w14:paraId="2E2EAF4C">
      <w:pPr>
        <w:pStyle w:val="27"/>
        <w:tabs>
          <w:tab w:val="right" w:leader="dot" w:pos="8306"/>
          <w:tab w:val="clear" w:pos="851"/>
          <w:tab w:val="clear" w:pos="9060"/>
        </w:tabs>
      </w:pPr>
      <w:r>
        <w:rPr>
          <w:rFonts w:hint="eastAsia" w:ascii="宋体" w:hAnsi="宋体" w:eastAsia="宋体" w:cs="宋体"/>
          <w:kern w:val="2"/>
          <w:szCs w:val="24"/>
          <w:highlight w:val="none"/>
          <w:lang w:val="en-US" w:eastAsia="zh-CN" w:bidi="ar-SA"/>
        </w:rPr>
        <w:fldChar w:fldCharType="begin"/>
      </w:r>
      <w:r>
        <w:rPr>
          <w:rFonts w:hint="eastAsia" w:ascii="宋体" w:hAnsi="宋体" w:eastAsia="宋体" w:cs="宋体"/>
          <w:kern w:val="2"/>
          <w:szCs w:val="24"/>
          <w:highlight w:val="none"/>
          <w:lang w:val="en-US" w:eastAsia="zh-CN" w:bidi="ar-SA"/>
        </w:rPr>
        <w:instrText xml:space="preserve"> HYPERLINK \l _Toc31720 </w:instrText>
      </w:r>
      <w:r>
        <w:rPr>
          <w:rFonts w:hint="eastAsia" w:ascii="宋体" w:hAnsi="宋体" w:eastAsia="宋体" w:cs="宋体"/>
          <w:kern w:val="2"/>
          <w:szCs w:val="24"/>
          <w:highlight w:val="none"/>
          <w:lang w:val="en-US" w:eastAsia="zh-CN" w:bidi="ar-SA"/>
        </w:rPr>
        <w:fldChar w:fldCharType="separate"/>
      </w:r>
      <w:r>
        <w:rPr>
          <w:rFonts w:hint="eastAsia"/>
          <w:lang w:val="en-US" w:eastAsia="zh-CN"/>
        </w:rPr>
        <w:t>4.27 POP3文件审计</w:t>
      </w:r>
      <w:r>
        <w:tab/>
      </w:r>
      <w:r>
        <w:fldChar w:fldCharType="begin"/>
      </w:r>
      <w:r>
        <w:instrText xml:space="preserve"> PAGEREF _Toc31720 \h </w:instrText>
      </w:r>
      <w:r>
        <w:fldChar w:fldCharType="separate"/>
      </w:r>
      <w:r>
        <w:t>66</w:t>
      </w:r>
      <w:r>
        <w:fldChar w:fldCharType="end"/>
      </w:r>
      <w:r>
        <w:rPr>
          <w:rFonts w:hint="eastAsia" w:ascii="宋体" w:hAnsi="宋体" w:eastAsia="宋体" w:cs="宋体"/>
          <w:kern w:val="2"/>
          <w:szCs w:val="24"/>
          <w:highlight w:val="none"/>
          <w:lang w:val="en-US" w:eastAsia="zh-CN" w:bidi="ar-SA"/>
        </w:rPr>
        <w:fldChar w:fldCharType="end"/>
      </w:r>
    </w:p>
    <w:p w14:paraId="7CEFE14F">
      <w:pPr>
        <w:pStyle w:val="27"/>
        <w:tabs>
          <w:tab w:val="right" w:leader="dot" w:pos="8306"/>
          <w:tab w:val="clear" w:pos="851"/>
          <w:tab w:val="clear" w:pos="9060"/>
        </w:tabs>
      </w:pPr>
      <w:r>
        <w:rPr>
          <w:rFonts w:hint="eastAsia" w:ascii="宋体" w:hAnsi="宋体" w:eastAsia="宋体" w:cs="宋体"/>
          <w:kern w:val="2"/>
          <w:szCs w:val="24"/>
          <w:highlight w:val="none"/>
          <w:lang w:val="en-US" w:eastAsia="zh-CN" w:bidi="ar-SA"/>
        </w:rPr>
        <w:fldChar w:fldCharType="begin"/>
      </w:r>
      <w:r>
        <w:rPr>
          <w:rFonts w:hint="eastAsia" w:ascii="宋体" w:hAnsi="宋体" w:eastAsia="宋体" w:cs="宋体"/>
          <w:kern w:val="2"/>
          <w:szCs w:val="24"/>
          <w:highlight w:val="none"/>
          <w:lang w:val="en-US" w:eastAsia="zh-CN" w:bidi="ar-SA"/>
        </w:rPr>
        <w:instrText xml:space="preserve"> HYPERLINK \l _Toc28328 </w:instrText>
      </w:r>
      <w:r>
        <w:rPr>
          <w:rFonts w:hint="eastAsia" w:ascii="宋体" w:hAnsi="宋体" w:eastAsia="宋体" w:cs="宋体"/>
          <w:kern w:val="2"/>
          <w:szCs w:val="24"/>
          <w:highlight w:val="none"/>
          <w:lang w:val="en-US" w:eastAsia="zh-CN" w:bidi="ar-SA"/>
        </w:rPr>
        <w:fldChar w:fldCharType="separate"/>
      </w:r>
      <w:r>
        <w:rPr>
          <w:rFonts w:hint="eastAsia"/>
          <w:lang w:val="en-US" w:eastAsia="zh-CN"/>
        </w:rPr>
        <w:t>4.28 POP3登陆审计</w:t>
      </w:r>
      <w:r>
        <w:tab/>
      </w:r>
      <w:r>
        <w:fldChar w:fldCharType="begin"/>
      </w:r>
      <w:r>
        <w:instrText xml:space="preserve"> PAGEREF _Toc28328 \h </w:instrText>
      </w:r>
      <w:r>
        <w:fldChar w:fldCharType="separate"/>
      </w:r>
      <w:r>
        <w:t>69</w:t>
      </w:r>
      <w:r>
        <w:fldChar w:fldCharType="end"/>
      </w:r>
      <w:r>
        <w:rPr>
          <w:rFonts w:hint="eastAsia" w:ascii="宋体" w:hAnsi="宋体" w:eastAsia="宋体" w:cs="宋体"/>
          <w:kern w:val="2"/>
          <w:szCs w:val="24"/>
          <w:highlight w:val="none"/>
          <w:lang w:val="en-US" w:eastAsia="zh-CN" w:bidi="ar-SA"/>
        </w:rPr>
        <w:fldChar w:fldCharType="end"/>
      </w:r>
    </w:p>
    <w:p w14:paraId="676314A2">
      <w:pPr>
        <w:pStyle w:val="27"/>
        <w:tabs>
          <w:tab w:val="right" w:leader="dot" w:pos="8306"/>
          <w:tab w:val="clear" w:pos="851"/>
          <w:tab w:val="clear" w:pos="9060"/>
        </w:tabs>
      </w:pPr>
      <w:r>
        <w:rPr>
          <w:rFonts w:hint="eastAsia" w:ascii="宋体" w:hAnsi="宋体" w:eastAsia="宋体" w:cs="宋体"/>
          <w:kern w:val="2"/>
          <w:szCs w:val="24"/>
          <w:highlight w:val="none"/>
          <w:lang w:val="en-US" w:eastAsia="zh-CN" w:bidi="ar-SA"/>
        </w:rPr>
        <w:fldChar w:fldCharType="begin"/>
      </w:r>
      <w:r>
        <w:rPr>
          <w:rFonts w:hint="eastAsia" w:ascii="宋体" w:hAnsi="宋体" w:eastAsia="宋体" w:cs="宋体"/>
          <w:kern w:val="2"/>
          <w:szCs w:val="24"/>
          <w:highlight w:val="none"/>
          <w:lang w:val="en-US" w:eastAsia="zh-CN" w:bidi="ar-SA"/>
        </w:rPr>
        <w:instrText xml:space="preserve"> HYPERLINK \l _Toc32584 </w:instrText>
      </w:r>
      <w:r>
        <w:rPr>
          <w:rFonts w:hint="eastAsia" w:ascii="宋体" w:hAnsi="宋体" w:eastAsia="宋体" w:cs="宋体"/>
          <w:kern w:val="2"/>
          <w:szCs w:val="24"/>
          <w:highlight w:val="none"/>
          <w:lang w:val="en-US" w:eastAsia="zh-CN" w:bidi="ar-SA"/>
        </w:rPr>
        <w:fldChar w:fldCharType="separate"/>
      </w:r>
      <w:r>
        <w:rPr>
          <w:rFonts w:hint="eastAsia"/>
          <w:lang w:val="en-US" w:eastAsia="zh-CN"/>
        </w:rPr>
        <w:t>4.29 RADIUS协议审计</w:t>
      </w:r>
      <w:r>
        <w:tab/>
      </w:r>
      <w:r>
        <w:fldChar w:fldCharType="begin"/>
      </w:r>
      <w:r>
        <w:instrText xml:space="preserve"> PAGEREF _Toc32584 \h </w:instrText>
      </w:r>
      <w:r>
        <w:fldChar w:fldCharType="separate"/>
      </w:r>
      <w:r>
        <w:t>70</w:t>
      </w:r>
      <w:r>
        <w:fldChar w:fldCharType="end"/>
      </w:r>
      <w:r>
        <w:rPr>
          <w:rFonts w:hint="eastAsia" w:ascii="宋体" w:hAnsi="宋体" w:eastAsia="宋体" w:cs="宋体"/>
          <w:kern w:val="2"/>
          <w:szCs w:val="24"/>
          <w:highlight w:val="none"/>
          <w:lang w:val="en-US" w:eastAsia="zh-CN" w:bidi="ar-SA"/>
        </w:rPr>
        <w:fldChar w:fldCharType="end"/>
      </w:r>
    </w:p>
    <w:p w14:paraId="414D5633">
      <w:pPr>
        <w:pStyle w:val="27"/>
        <w:tabs>
          <w:tab w:val="right" w:leader="dot" w:pos="8306"/>
          <w:tab w:val="clear" w:pos="851"/>
          <w:tab w:val="clear" w:pos="9060"/>
        </w:tabs>
      </w:pPr>
      <w:r>
        <w:rPr>
          <w:rFonts w:hint="eastAsia" w:ascii="宋体" w:hAnsi="宋体" w:eastAsia="宋体" w:cs="宋体"/>
          <w:kern w:val="2"/>
          <w:szCs w:val="24"/>
          <w:highlight w:val="none"/>
          <w:lang w:val="en-US" w:eastAsia="zh-CN" w:bidi="ar-SA"/>
        </w:rPr>
        <w:fldChar w:fldCharType="begin"/>
      </w:r>
      <w:r>
        <w:rPr>
          <w:rFonts w:hint="eastAsia" w:ascii="宋体" w:hAnsi="宋体" w:eastAsia="宋体" w:cs="宋体"/>
          <w:kern w:val="2"/>
          <w:szCs w:val="24"/>
          <w:highlight w:val="none"/>
          <w:lang w:val="en-US" w:eastAsia="zh-CN" w:bidi="ar-SA"/>
        </w:rPr>
        <w:instrText xml:space="preserve"> HYPERLINK \l _Toc12155 </w:instrText>
      </w:r>
      <w:r>
        <w:rPr>
          <w:rFonts w:hint="eastAsia" w:ascii="宋体" w:hAnsi="宋体" w:eastAsia="宋体" w:cs="宋体"/>
          <w:kern w:val="2"/>
          <w:szCs w:val="24"/>
          <w:highlight w:val="none"/>
          <w:lang w:val="en-US" w:eastAsia="zh-CN" w:bidi="ar-SA"/>
        </w:rPr>
        <w:fldChar w:fldCharType="separate"/>
      </w:r>
      <w:r>
        <w:rPr>
          <w:rFonts w:hint="eastAsia"/>
          <w:lang w:val="en-US" w:eastAsia="zh-CN"/>
        </w:rPr>
        <w:t>4.30 RDP协议审计</w:t>
      </w:r>
      <w:r>
        <w:tab/>
      </w:r>
      <w:r>
        <w:fldChar w:fldCharType="begin"/>
      </w:r>
      <w:r>
        <w:instrText xml:space="preserve"> PAGEREF _Toc12155 \h </w:instrText>
      </w:r>
      <w:r>
        <w:fldChar w:fldCharType="separate"/>
      </w:r>
      <w:r>
        <w:t>72</w:t>
      </w:r>
      <w:r>
        <w:fldChar w:fldCharType="end"/>
      </w:r>
      <w:r>
        <w:rPr>
          <w:rFonts w:hint="eastAsia" w:ascii="宋体" w:hAnsi="宋体" w:eastAsia="宋体" w:cs="宋体"/>
          <w:kern w:val="2"/>
          <w:szCs w:val="24"/>
          <w:highlight w:val="none"/>
          <w:lang w:val="en-US" w:eastAsia="zh-CN" w:bidi="ar-SA"/>
        </w:rPr>
        <w:fldChar w:fldCharType="end"/>
      </w:r>
    </w:p>
    <w:p w14:paraId="45B3C634">
      <w:pPr>
        <w:pStyle w:val="27"/>
        <w:tabs>
          <w:tab w:val="right" w:leader="dot" w:pos="8306"/>
          <w:tab w:val="clear" w:pos="851"/>
          <w:tab w:val="clear" w:pos="9060"/>
        </w:tabs>
      </w:pPr>
      <w:r>
        <w:rPr>
          <w:rFonts w:hint="eastAsia" w:ascii="宋体" w:hAnsi="宋体" w:eastAsia="宋体" w:cs="宋体"/>
          <w:kern w:val="2"/>
          <w:szCs w:val="24"/>
          <w:highlight w:val="none"/>
          <w:lang w:val="en-US" w:eastAsia="zh-CN" w:bidi="ar-SA"/>
        </w:rPr>
        <w:fldChar w:fldCharType="begin"/>
      </w:r>
      <w:r>
        <w:rPr>
          <w:rFonts w:hint="eastAsia" w:ascii="宋体" w:hAnsi="宋体" w:eastAsia="宋体" w:cs="宋体"/>
          <w:kern w:val="2"/>
          <w:szCs w:val="24"/>
          <w:highlight w:val="none"/>
          <w:lang w:val="en-US" w:eastAsia="zh-CN" w:bidi="ar-SA"/>
        </w:rPr>
        <w:instrText xml:space="preserve"> HYPERLINK \l _Toc25244 </w:instrText>
      </w:r>
      <w:r>
        <w:rPr>
          <w:rFonts w:hint="eastAsia" w:ascii="宋体" w:hAnsi="宋体" w:eastAsia="宋体" w:cs="宋体"/>
          <w:kern w:val="2"/>
          <w:szCs w:val="24"/>
          <w:highlight w:val="none"/>
          <w:lang w:val="en-US" w:eastAsia="zh-CN" w:bidi="ar-SA"/>
        </w:rPr>
        <w:fldChar w:fldCharType="separate"/>
      </w:r>
      <w:r>
        <w:rPr>
          <w:rFonts w:hint="eastAsia"/>
          <w:lang w:val="en-US" w:eastAsia="zh-CN"/>
        </w:rPr>
        <w:t>4.31 RDP爆破</w:t>
      </w:r>
      <w:r>
        <w:tab/>
      </w:r>
      <w:r>
        <w:fldChar w:fldCharType="begin"/>
      </w:r>
      <w:r>
        <w:instrText xml:space="preserve"> PAGEREF _Toc25244 \h </w:instrText>
      </w:r>
      <w:r>
        <w:fldChar w:fldCharType="separate"/>
      </w:r>
      <w:r>
        <w:t>73</w:t>
      </w:r>
      <w:r>
        <w:fldChar w:fldCharType="end"/>
      </w:r>
      <w:r>
        <w:rPr>
          <w:rFonts w:hint="eastAsia" w:ascii="宋体" w:hAnsi="宋体" w:eastAsia="宋体" w:cs="宋体"/>
          <w:kern w:val="2"/>
          <w:szCs w:val="24"/>
          <w:highlight w:val="none"/>
          <w:lang w:val="en-US" w:eastAsia="zh-CN" w:bidi="ar-SA"/>
        </w:rPr>
        <w:fldChar w:fldCharType="end"/>
      </w:r>
    </w:p>
    <w:p w14:paraId="18926ED7">
      <w:pPr>
        <w:pStyle w:val="27"/>
        <w:tabs>
          <w:tab w:val="right" w:leader="dot" w:pos="8306"/>
          <w:tab w:val="clear" w:pos="851"/>
          <w:tab w:val="clear" w:pos="9060"/>
        </w:tabs>
      </w:pPr>
      <w:r>
        <w:rPr>
          <w:rFonts w:hint="eastAsia" w:ascii="宋体" w:hAnsi="宋体" w:eastAsia="宋体" w:cs="宋体"/>
          <w:kern w:val="2"/>
          <w:szCs w:val="24"/>
          <w:highlight w:val="none"/>
          <w:lang w:val="en-US" w:eastAsia="zh-CN" w:bidi="ar-SA"/>
        </w:rPr>
        <w:fldChar w:fldCharType="begin"/>
      </w:r>
      <w:r>
        <w:rPr>
          <w:rFonts w:hint="eastAsia" w:ascii="宋体" w:hAnsi="宋体" w:eastAsia="宋体" w:cs="宋体"/>
          <w:kern w:val="2"/>
          <w:szCs w:val="24"/>
          <w:highlight w:val="none"/>
          <w:lang w:val="en-US" w:eastAsia="zh-CN" w:bidi="ar-SA"/>
        </w:rPr>
        <w:instrText xml:space="preserve"> HYPERLINK \l _Toc57 </w:instrText>
      </w:r>
      <w:r>
        <w:rPr>
          <w:rFonts w:hint="eastAsia" w:ascii="宋体" w:hAnsi="宋体" w:eastAsia="宋体" w:cs="宋体"/>
          <w:kern w:val="2"/>
          <w:szCs w:val="24"/>
          <w:highlight w:val="none"/>
          <w:lang w:val="en-US" w:eastAsia="zh-CN" w:bidi="ar-SA"/>
        </w:rPr>
        <w:fldChar w:fldCharType="separate"/>
      </w:r>
      <w:r>
        <w:rPr>
          <w:rFonts w:hint="eastAsia"/>
          <w:lang w:val="en-US" w:eastAsia="zh-CN"/>
        </w:rPr>
        <w:t>4.32 SIP协议审计</w:t>
      </w:r>
      <w:r>
        <w:tab/>
      </w:r>
      <w:r>
        <w:fldChar w:fldCharType="begin"/>
      </w:r>
      <w:r>
        <w:instrText xml:space="preserve"> PAGEREF _Toc57 \h </w:instrText>
      </w:r>
      <w:r>
        <w:fldChar w:fldCharType="separate"/>
      </w:r>
      <w:r>
        <w:t>75</w:t>
      </w:r>
      <w:r>
        <w:fldChar w:fldCharType="end"/>
      </w:r>
      <w:r>
        <w:rPr>
          <w:rFonts w:hint="eastAsia" w:ascii="宋体" w:hAnsi="宋体" w:eastAsia="宋体" w:cs="宋体"/>
          <w:kern w:val="2"/>
          <w:szCs w:val="24"/>
          <w:highlight w:val="none"/>
          <w:lang w:val="en-US" w:eastAsia="zh-CN" w:bidi="ar-SA"/>
        </w:rPr>
        <w:fldChar w:fldCharType="end"/>
      </w:r>
    </w:p>
    <w:p w14:paraId="113A7376">
      <w:pPr>
        <w:pStyle w:val="27"/>
        <w:tabs>
          <w:tab w:val="right" w:leader="dot" w:pos="8306"/>
          <w:tab w:val="clear" w:pos="851"/>
          <w:tab w:val="clear" w:pos="9060"/>
        </w:tabs>
      </w:pPr>
      <w:r>
        <w:rPr>
          <w:rFonts w:hint="eastAsia" w:ascii="宋体" w:hAnsi="宋体" w:eastAsia="宋体" w:cs="宋体"/>
          <w:kern w:val="2"/>
          <w:szCs w:val="24"/>
          <w:highlight w:val="none"/>
          <w:lang w:val="en-US" w:eastAsia="zh-CN" w:bidi="ar-SA"/>
        </w:rPr>
        <w:fldChar w:fldCharType="begin"/>
      </w:r>
      <w:r>
        <w:rPr>
          <w:rFonts w:hint="eastAsia" w:ascii="宋体" w:hAnsi="宋体" w:eastAsia="宋体" w:cs="宋体"/>
          <w:kern w:val="2"/>
          <w:szCs w:val="24"/>
          <w:highlight w:val="none"/>
          <w:lang w:val="en-US" w:eastAsia="zh-CN" w:bidi="ar-SA"/>
        </w:rPr>
        <w:instrText xml:space="preserve"> HYPERLINK \l _Toc15317 </w:instrText>
      </w:r>
      <w:r>
        <w:rPr>
          <w:rFonts w:hint="eastAsia" w:ascii="宋体" w:hAnsi="宋体" w:eastAsia="宋体" w:cs="宋体"/>
          <w:kern w:val="2"/>
          <w:szCs w:val="24"/>
          <w:highlight w:val="none"/>
          <w:lang w:val="en-US" w:eastAsia="zh-CN" w:bidi="ar-SA"/>
        </w:rPr>
        <w:fldChar w:fldCharType="separate"/>
      </w:r>
      <w:r>
        <w:rPr>
          <w:rFonts w:hint="eastAsia"/>
          <w:lang w:val="en-US" w:eastAsia="zh-CN"/>
        </w:rPr>
        <w:t>4.33 SMB_CMD审计</w:t>
      </w:r>
      <w:r>
        <w:tab/>
      </w:r>
      <w:r>
        <w:fldChar w:fldCharType="begin"/>
      </w:r>
      <w:r>
        <w:instrText xml:space="preserve"> PAGEREF _Toc15317 \h </w:instrText>
      </w:r>
      <w:r>
        <w:fldChar w:fldCharType="separate"/>
      </w:r>
      <w:r>
        <w:t>78</w:t>
      </w:r>
      <w:r>
        <w:fldChar w:fldCharType="end"/>
      </w:r>
      <w:r>
        <w:rPr>
          <w:rFonts w:hint="eastAsia" w:ascii="宋体" w:hAnsi="宋体" w:eastAsia="宋体" w:cs="宋体"/>
          <w:kern w:val="2"/>
          <w:szCs w:val="24"/>
          <w:highlight w:val="none"/>
          <w:lang w:val="en-US" w:eastAsia="zh-CN" w:bidi="ar-SA"/>
        </w:rPr>
        <w:fldChar w:fldCharType="end"/>
      </w:r>
    </w:p>
    <w:p w14:paraId="5397B858">
      <w:pPr>
        <w:pStyle w:val="27"/>
        <w:tabs>
          <w:tab w:val="right" w:leader="dot" w:pos="8306"/>
          <w:tab w:val="clear" w:pos="851"/>
          <w:tab w:val="clear" w:pos="9060"/>
        </w:tabs>
      </w:pPr>
      <w:r>
        <w:rPr>
          <w:rFonts w:hint="eastAsia" w:ascii="宋体" w:hAnsi="宋体" w:eastAsia="宋体" w:cs="宋体"/>
          <w:kern w:val="2"/>
          <w:szCs w:val="24"/>
          <w:highlight w:val="none"/>
          <w:lang w:val="en-US" w:eastAsia="zh-CN" w:bidi="ar-SA"/>
        </w:rPr>
        <w:fldChar w:fldCharType="begin"/>
      </w:r>
      <w:r>
        <w:rPr>
          <w:rFonts w:hint="eastAsia" w:ascii="宋体" w:hAnsi="宋体" w:eastAsia="宋体" w:cs="宋体"/>
          <w:kern w:val="2"/>
          <w:szCs w:val="24"/>
          <w:highlight w:val="none"/>
          <w:lang w:val="en-US" w:eastAsia="zh-CN" w:bidi="ar-SA"/>
        </w:rPr>
        <w:instrText xml:space="preserve"> HYPERLINK \l _Toc24412 </w:instrText>
      </w:r>
      <w:r>
        <w:rPr>
          <w:rFonts w:hint="eastAsia" w:ascii="宋体" w:hAnsi="宋体" w:eastAsia="宋体" w:cs="宋体"/>
          <w:kern w:val="2"/>
          <w:szCs w:val="24"/>
          <w:highlight w:val="none"/>
          <w:lang w:val="en-US" w:eastAsia="zh-CN" w:bidi="ar-SA"/>
        </w:rPr>
        <w:fldChar w:fldCharType="separate"/>
      </w:r>
      <w:r>
        <w:rPr>
          <w:rFonts w:hint="eastAsia"/>
          <w:lang w:val="en-US" w:eastAsia="zh-CN"/>
        </w:rPr>
        <w:t>4.34 SMB文件审计</w:t>
      </w:r>
      <w:r>
        <w:tab/>
      </w:r>
      <w:r>
        <w:fldChar w:fldCharType="begin"/>
      </w:r>
      <w:r>
        <w:instrText xml:space="preserve"> PAGEREF _Toc24412 \h </w:instrText>
      </w:r>
      <w:r>
        <w:fldChar w:fldCharType="separate"/>
      </w:r>
      <w:r>
        <w:t>80</w:t>
      </w:r>
      <w:r>
        <w:fldChar w:fldCharType="end"/>
      </w:r>
      <w:r>
        <w:rPr>
          <w:rFonts w:hint="eastAsia" w:ascii="宋体" w:hAnsi="宋体" w:eastAsia="宋体" w:cs="宋体"/>
          <w:kern w:val="2"/>
          <w:szCs w:val="24"/>
          <w:highlight w:val="none"/>
          <w:lang w:val="en-US" w:eastAsia="zh-CN" w:bidi="ar-SA"/>
        </w:rPr>
        <w:fldChar w:fldCharType="end"/>
      </w:r>
    </w:p>
    <w:p w14:paraId="7232D095">
      <w:pPr>
        <w:pStyle w:val="27"/>
        <w:tabs>
          <w:tab w:val="right" w:leader="dot" w:pos="8306"/>
          <w:tab w:val="clear" w:pos="851"/>
          <w:tab w:val="clear" w:pos="9060"/>
        </w:tabs>
      </w:pPr>
      <w:r>
        <w:rPr>
          <w:rFonts w:hint="eastAsia" w:ascii="宋体" w:hAnsi="宋体" w:eastAsia="宋体" w:cs="宋体"/>
          <w:kern w:val="2"/>
          <w:szCs w:val="24"/>
          <w:highlight w:val="none"/>
          <w:lang w:val="en-US" w:eastAsia="zh-CN" w:bidi="ar-SA"/>
        </w:rPr>
        <w:fldChar w:fldCharType="begin"/>
      </w:r>
      <w:r>
        <w:rPr>
          <w:rFonts w:hint="eastAsia" w:ascii="宋体" w:hAnsi="宋体" w:eastAsia="宋体" w:cs="宋体"/>
          <w:kern w:val="2"/>
          <w:szCs w:val="24"/>
          <w:highlight w:val="none"/>
          <w:lang w:val="en-US" w:eastAsia="zh-CN" w:bidi="ar-SA"/>
        </w:rPr>
        <w:instrText xml:space="preserve"> HYPERLINK \l _Toc30370 </w:instrText>
      </w:r>
      <w:r>
        <w:rPr>
          <w:rFonts w:hint="eastAsia" w:ascii="宋体" w:hAnsi="宋体" w:eastAsia="宋体" w:cs="宋体"/>
          <w:kern w:val="2"/>
          <w:szCs w:val="24"/>
          <w:highlight w:val="none"/>
          <w:lang w:val="en-US" w:eastAsia="zh-CN" w:bidi="ar-SA"/>
        </w:rPr>
        <w:fldChar w:fldCharType="separate"/>
      </w:r>
      <w:r>
        <w:rPr>
          <w:rFonts w:hint="eastAsia"/>
          <w:lang w:val="en-US" w:eastAsia="zh-CN"/>
        </w:rPr>
        <w:t>4.35 SMB登录审计</w:t>
      </w:r>
      <w:r>
        <w:tab/>
      </w:r>
      <w:r>
        <w:fldChar w:fldCharType="begin"/>
      </w:r>
      <w:r>
        <w:instrText xml:space="preserve"> PAGEREF _Toc30370 \h </w:instrText>
      </w:r>
      <w:r>
        <w:fldChar w:fldCharType="separate"/>
      </w:r>
      <w:r>
        <w:t>82</w:t>
      </w:r>
      <w:r>
        <w:fldChar w:fldCharType="end"/>
      </w:r>
      <w:r>
        <w:rPr>
          <w:rFonts w:hint="eastAsia" w:ascii="宋体" w:hAnsi="宋体" w:eastAsia="宋体" w:cs="宋体"/>
          <w:kern w:val="2"/>
          <w:szCs w:val="24"/>
          <w:highlight w:val="none"/>
          <w:lang w:val="en-US" w:eastAsia="zh-CN" w:bidi="ar-SA"/>
        </w:rPr>
        <w:fldChar w:fldCharType="end"/>
      </w:r>
    </w:p>
    <w:p w14:paraId="1C43F2B4">
      <w:pPr>
        <w:pStyle w:val="27"/>
        <w:tabs>
          <w:tab w:val="right" w:leader="dot" w:pos="8306"/>
          <w:tab w:val="clear" w:pos="851"/>
          <w:tab w:val="clear" w:pos="9060"/>
        </w:tabs>
      </w:pPr>
      <w:r>
        <w:rPr>
          <w:rFonts w:hint="eastAsia" w:ascii="宋体" w:hAnsi="宋体" w:eastAsia="宋体" w:cs="宋体"/>
          <w:kern w:val="2"/>
          <w:szCs w:val="24"/>
          <w:highlight w:val="none"/>
          <w:lang w:val="en-US" w:eastAsia="zh-CN" w:bidi="ar-SA"/>
        </w:rPr>
        <w:fldChar w:fldCharType="begin"/>
      </w:r>
      <w:r>
        <w:rPr>
          <w:rFonts w:hint="eastAsia" w:ascii="宋体" w:hAnsi="宋体" w:eastAsia="宋体" w:cs="宋体"/>
          <w:kern w:val="2"/>
          <w:szCs w:val="24"/>
          <w:highlight w:val="none"/>
          <w:lang w:val="en-US" w:eastAsia="zh-CN" w:bidi="ar-SA"/>
        </w:rPr>
        <w:instrText xml:space="preserve"> HYPERLINK \l _Toc23664 </w:instrText>
      </w:r>
      <w:r>
        <w:rPr>
          <w:rFonts w:hint="eastAsia" w:ascii="宋体" w:hAnsi="宋体" w:eastAsia="宋体" w:cs="宋体"/>
          <w:kern w:val="2"/>
          <w:szCs w:val="24"/>
          <w:highlight w:val="none"/>
          <w:lang w:val="en-US" w:eastAsia="zh-CN" w:bidi="ar-SA"/>
        </w:rPr>
        <w:fldChar w:fldCharType="separate"/>
      </w:r>
      <w:r>
        <w:rPr>
          <w:rFonts w:hint="eastAsia"/>
          <w:lang w:val="en-US" w:eastAsia="zh-CN"/>
        </w:rPr>
        <w:t>4.36 SMTP协议审计</w:t>
      </w:r>
      <w:r>
        <w:tab/>
      </w:r>
      <w:r>
        <w:fldChar w:fldCharType="begin"/>
      </w:r>
      <w:r>
        <w:instrText xml:space="preserve"> PAGEREF _Toc23664 \h </w:instrText>
      </w:r>
      <w:r>
        <w:fldChar w:fldCharType="separate"/>
      </w:r>
      <w:r>
        <w:t>83</w:t>
      </w:r>
      <w:r>
        <w:fldChar w:fldCharType="end"/>
      </w:r>
      <w:r>
        <w:rPr>
          <w:rFonts w:hint="eastAsia" w:ascii="宋体" w:hAnsi="宋体" w:eastAsia="宋体" w:cs="宋体"/>
          <w:kern w:val="2"/>
          <w:szCs w:val="24"/>
          <w:highlight w:val="none"/>
          <w:lang w:val="en-US" w:eastAsia="zh-CN" w:bidi="ar-SA"/>
        </w:rPr>
        <w:fldChar w:fldCharType="end"/>
      </w:r>
    </w:p>
    <w:p w14:paraId="070B846A">
      <w:pPr>
        <w:pStyle w:val="27"/>
        <w:tabs>
          <w:tab w:val="right" w:leader="dot" w:pos="8306"/>
          <w:tab w:val="clear" w:pos="851"/>
          <w:tab w:val="clear" w:pos="9060"/>
        </w:tabs>
      </w:pPr>
      <w:r>
        <w:rPr>
          <w:rFonts w:hint="eastAsia" w:ascii="宋体" w:hAnsi="宋体" w:eastAsia="宋体" w:cs="宋体"/>
          <w:kern w:val="2"/>
          <w:szCs w:val="24"/>
          <w:highlight w:val="none"/>
          <w:lang w:val="en-US" w:eastAsia="zh-CN" w:bidi="ar-SA"/>
        </w:rPr>
        <w:fldChar w:fldCharType="begin"/>
      </w:r>
      <w:r>
        <w:rPr>
          <w:rFonts w:hint="eastAsia" w:ascii="宋体" w:hAnsi="宋体" w:eastAsia="宋体" w:cs="宋体"/>
          <w:kern w:val="2"/>
          <w:szCs w:val="24"/>
          <w:highlight w:val="none"/>
          <w:lang w:val="en-US" w:eastAsia="zh-CN" w:bidi="ar-SA"/>
        </w:rPr>
        <w:instrText xml:space="preserve"> HYPERLINK \l _Toc21654 </w:instrText>
      </w:r>
      <w:r>
        <w:rPr>
          <w:rFonts w:hint="eastAsia" w:ascii="宋体" w:hAnsi="宋体" w:eastAsia="宋体" w:cs="宋体"/>
          <w:kern w:val="2"/>
          <w:szCs w:val="24"/>
          <w:highlight w:val="none"/>
          <w:lang w:val="en-US" w:eastAsia="zh-CN" w:bidi="ar-SA"/>
        </w:rPr>
        <w:fldChar w:fldCharType="separate"/>
      </w:r>
      <w:r>
        <w:rPr>
          <w:rFonts w:hint="eastAsia"/>
          <w:lang w:val="en-US" w:eastAsia="zh-CN"/>
        </w:rPr>
        <w:t>4.37 SMTP文件审计</w:t>
      </w:r>
      <w:r>
        <w:tab/>
      </w:r>
      <w:r>
        <w:fldChar w:fldCharType="begin"/>
      </w:r>
      <w:r>
        <w:instrText xml:space="preserve"> PAGEREF _Toc21654 \h </w:instrText>
      </w:r>
      <w:r>
        <w:fldChar w:fldCharType="separate"/>
      </w:r>
      <w:r>
        <w:t>86</w:t>
      </w:r>
      <w:r>
        <w:fldChar w:fldCharType="end"/>
      </w:r>
      <w:r>
        <w:rPr>
          <w:rFonts w:hint="eastAsia" w:ascii="宋体" w:hAnsi="宋体" w:eastAsia="宋体" w:cs="宋体"/>
          <w:kern w:val="2"/>
          <w:szCs w:val="24"/>
          <w:highlight w:val="none"/>
          <w:lang w:val="en-US" w:eastAsia="zh-CN" w:bidi="ar-SA"/>
        </w:rPr>
        <w:fldChar w:fldCharType="end"/>
      </w:r>
    </w:p>
    <w:p w14:paraId="75DC1864">
      <w:pPr>
        <w:pStyle w:val="27"/>
        <w:tabs>
          <w:tab w:val="right" w:leader="dot" w:pos="8306"/>
          <w:tab w:val="clear" w:pos="851"/>
          <w:tab w:val="clear" w:pos="9060"/>
        </w:tabs>
      </w:pPr>
      <w:r>
        <w:rPr>
          <w:rFonts w:hint="eastAsia" w:ascii="宋体" w:hAnsi="宋体" w:eastAsia="宋体" w:cs="宋体"/>
          <w:kern w:val="2"/>
          <w:szCs w:val="24"/>
          <w:highlight w:val="none"/>
          <w:lang w:val="en-US" w:eastAsia="zh-CN" w:bidi="ar-SA"/>
        </w:rPr>
        <w:fldChar w:fldCharType="begin"/>
      </w:r>
      <w:r>
        <w:rPr>
          <w:rFonts w:hint="eastAsia" w:ascii="宋体" w:hAnsi="宋体" w:eastAsia="宋体" w:cs="宋体"/>
          <w:kern w:val="2"/>
          <w:szCs w:val="24"/>
          <w:highlight w:val="none"/>
          <w:lang w:val="en-US" w:eastAsia="zh-CN" w:bidi="ar-SA"/>
        </w:rPr>
        <w:instrText xml:space="preserve"> HYPERLINK \l _Toc10789 </w:instrText>
      </w:r>
      <w:r>
        <w:rPr>
          <w:rFonts w:hint="eastAsia" w:ascii="宋体" w:hAnsi="宋体" w:eastAsia="宋体" w:cs="宋体"/>
          <w:kern w:val="2"/>
          <w:szCs w:val="24"/>
          <w:highlight w:val="none"/>
          <w:lang w:val="en-US" w:eastAsia="zh-CN" w:bidi="ar-SA"/>
        </w:rPr>
        <w:fldChar w:fldCharType="separate"/>
      </w:r>
      <w:r>
        <w:rPr>
          <w:rFonts w:hint="eastAsia"/>
          <w:lang w:val="en-US" w:eastAsia="zh-CN"/>
        </w:rPr>
        <w:t>4.38 SMTP登陆审计</w:t>
      </w:r>
      <w:r>
        <w:tab/>
      </w:r>
      <w:r>
        <w:fldChar w:fldCharType="begin"/>
      </w:r>
      <w:r>
        <w:instrText xml:space="preserve"> PAGEREF _Toc10789 \h </w:instrText>
      </w:r>
      <w:r>
        <w:fldChar w:fldCharType="separate"/>
      </w:r>
      <w:r>
        <w:t>89</w:t>
      </w:r>
      <w:r>
        <w:fldChar w:fldCharType="end"/>
      </w:r>
      <w:r>
        <w:rPr>
          <w:rFonts w:hint="eastAsia" w:ascii="宋体" w:hAnsi="宋体" w:eastAsia="宋体" w:cs="宋体"/>
          <w:kern w:val="2"/>
          <w:szCs w:val="24"/>
          <w:highlight w:val="none"/>
          <w:lang w:val="en-US" w:eastAsia="zh-CN" w:bidi="ar-SA"/>
        </w:rPr>
        <w:fldChar w:fldCharType="end"/>
      </w:r>
    </w:p>
    <w:p w14:paraId="34B52BDE">
      <w:pPr>
        <w:pStyle w:val="27"/>
        <w:tabs>
          <w:tab w:val="right" w:leader="dot" w:pos="8306"/>
          <w:tab w:val="clear" w:pos="851"/>
          <w:tab w:val="clear" w:pos="9060"/>
        </w:tabs>
      </w:pPr>
      <w:r>
        <w:rPr>
          <w:rFonts w:hint="eastAsia" w:ascii="宋体" w:hAnsi="宋体" w:eastAsia="宋体" w:cs="宋体"/>
          <w:kern w:val="2"/>
          <w:szCs w:val="24"/>
          <w:highlight w:val="none"/>
          <w:lang w:val="en-US" w:eastAsia="zh-CN" w:bidi="ar-SA"/>
        </w:rPr>
        <w:fldChar w:fldCharType="begin"/>
      </w:r>
      <w:r>
        <w:rPr>
          <w:rFonts w:hint="eastAsia" w:ascii="宋体" w:hAnsi="宋体" w:eastAsia="宋体" w:cs="宋体"/>
          <w:kern w:val="2"/>
          <w:szCs w:val="24"/>
          <w:highlight w:val="none"/>
          <w:lang w:val="en-US" w:eastAsia="zh-CN" w:bidi="ar-SA"/>
        </w:rPr>
        <w:instrText xml:space="preserve"> HYPERLINK \l _Toc32607 </w:instrText>
      </w:r>
      <w:r>
        <w:rPr>
          <w:rFonts w:hint="eastAsia" w:ascii="宋体" w:hAnsi="宋体" w:eastAsia="宋体" w:cs="宋体"/>
          <w:kern w:val="2"/>
          <w:szCs w:val="24"/>
          <w:highlight w:val="none"/>
          <w:lang w:val="en-US" w:eastAsia="zh-CN" w:bidi="ar-SA"/>
        </w:rPr>
        <w:fldChar w:fldCharType="separate"/>
      </w:r>
      <w:r>
        <w:rPr>
          <w:rFonts w:hint="eastAsia"/>
          <w:lang w:val="en-US" w:eastAsia="zh-CN"/>
        </w:rPr>
        <w:t>4.39 SNMP协议审计</w:t>
      </w:r>
      <w:r>
        <w:tab/>
      </w:r>
      <w:r>
        <w:fldChar w:fldCharType="begin"/>
      </w:r>
      <w:r>
        <w:instrText xml:space="preserve"> PAGEREF _Toc32607 \h </w:instrText>
      </w:r>
      <w:r>
        <w:fldChar w:fldCharType="separate"/>
      </w:r>
      <w:r>
        <w:t>91</w:t>
      </w:r>
      <w:r>
        <w:fldChar w:fldCharType="end"/>
      </w:r>
      <w:r>
        <w:rPr>
          <w:rFonts w:hint="eastAsia" w:ascii="宋体" w:hAnsi="宋体" w:eastAsia="宋体" w:cs="宋体"/>
          <w:kern w:val="2"/>
          <w:szCs w:val="24"/>
          <w:highlight w:val="none"/>
          <w:lang w:val="en-US" w:eastAsia="zh-CN" w:bidi="ar-SA"/>
        </w:rPr>
        <w:fldChar w:fldCharType="end"/>
      </w:r>
    </w:p>
    <w:p w14:paraId="23F601D3">
      <w:pPr>
        <w:pStyle w:val="27"/>
        <w:tabs>
          <w:tab w:val="right" w:leader="dot" w:pos="8306"/>
          <w:tab w:val="clear" w:pos="851"/>
          <w:tab w:val="clear" w:pos="9060"/>
        </w:tabs>
      </w:pPr>
      <w:r>
        <w:rPr>
          <w:rFonts w:hint="eastAsia" w:ascii="宋体" w:hAnsi="宋体" w:eastAsia="宋体" w:cs="宋体"/>
          <w:kern w:val="2"/>
          <w:szCs w:val="24"/>
          <w:highlight w:val="none"/>
          <w:lang w:val="en-US" w:eastAsia="zh-CN" w:bidi="ar-SA"/>
        </w:rPr>
        <w:fldChar w:fldCharType="begin"/>
      </w:r>
      <w:r>
        <w:rPr>
          <w:rFonts w:hint="eastAsia" w:ascii="宋体" w:hAnsi="宋体" w:eastAsia="宋体" w:cs="宋体"/>
          <w:kern w:val="2"/>
          <w:szCs w:val="24"/>
          <w:highlight w:val="none"/>
          <w:lang w:val="en-US" w:eastAsia="zh-CN" w:bidi="ar-SA"/>
        </w:rPr>
        <w:instrText xml:space="preserve"> HYPERLINK \l _Toc3630 </w:instrText>
      </w:r>
      <w:r>
        <w:rPr>
          <w:rFonts w:hint="eastAsia" w:ascii="宋体" w:hAnsi="宋体" w:eastAsia="宋体" w:cs="宋体"/>
          <w:kern w:val="2"/>
          <w:szCs w:val="24"/>
          <w:highlight w:val="none"/>
          <w:lang w:val="en-US" w:eastAsia="zh-CN" w:bidi="ar-SA"/>
        </w:rPr>
        <w:fldChar w:fldCharType="separate"/>
      </w:r>
      <w:r>
        <w:rPr>
          <w:rFonts w:hint="eastAsia"/>
          <w:lang w:val="en-US" w:eastAsia="zh-CN"/>
        </w:rPr>
        <w:t>4.40 SQLSERVER协议审计</w:t>
      </w:r>
      <w:r>
        <w:tab/>
      </w:r>
      <w:r>
        <w:fldChar w:fldCharType="begin"/>
      </w:r>
      <w:r>
        <w:instrText xml:space="preserve"> PAGEREF _Toc3630 \h </w:instrText>
      </w:r>
      <w:r>
        <w:fldChar w:fldCharType="separate"/>
      </w:r>
      <w:r>
        <w:t>92</w:t>
      </w:r>
      <w:r>
        <w:fldChar w:fldCharType="end"/>
      </w:r>
      <w:r>
        <w:rPr>
          <w:rFonts w:hint="eastAsia" w:ascii="宋体" w:hAnsi="宋体" w:eastAsia="宋体" w:cs="宋体"/>
          <w:kern w:val="2"/>
          <w:szCs w:val="24"/>
          <w:highlight w:val="none"/>
          <w:lang w:val="en-US" w:eastAsia="zh-CN" w:bidi="ar-SA"/>
        </w:rPr>
        <w:fldChar w:fldCharType="end"/>
      </w:r>
    </w:p>
    <w:p w14:paraId="77212076">
      <w:pPr>
        <w:pStyle w:val="27"/>
        <w:tabs>
          <w:tab w:val="right" w:leader="dot" w:pos="8306"/>
          <w:tab w:val="clear" w:pos="851"/>
          <w:tab w:val="clear" w:pos="9060"/>
        </w:tabs>
      </w:pPr>
      <w:r>
        <w:rPr>
          <w:rFonts w:hint="eastAsia" w:ascii="宋体" w:hAnsi="宋体" w:eastAsia="宋体" w:cs="宋体"/>
          <w:kern w:val="2"/>
          <w:szCs w:val="24"/>
          <w:highlight w:val="none"/>
          <w:lang w:val="en-US" w:eastAsia="zh-CN" w:bidi="ar-SA"/>
        </w:rPr>
        <w:fldChar w:fldCharType="begin"/>
      </w:r>
      <w:r>
        <w:rPr>
          <w:rFonts w:hint="eastAsia" w:ascii="宋体" w:hAnsi="宋体" w:eastAsia="宋体" w:cs="宋体"/>
          <w:kern w:val="2"/>
          <w:szCs w:val="24"/>
          <w:highlight w:val="none"/>
          <w:lang w:val="en-US" w:eastAsia="zh-CN" w:bidi="ar-SA"/>
        </w:rPr>
        <w:instrText xml:space="preserve"> HYPERLINK \l _Toc17849 </w:instrText>
      </w:r>
      <w:r>
        <w:rPr>
          <w:rFonts w:hint="eastAsia" w:ascii="宋体" w:hAnsi="宋体" w:eastAsia="宋体" w:cs="宋体"/>
          <w:kern w:val="2"/>
          <w:szCs w:val="24"/>
          <w:highlight w:val="none"/>
          <w:lang w:val="en-US" w:eastAsia="zh-CN" w:bidi="ar-SA"/>
        </w:rPr>
        <w:fldChar w:fldCharType="separate"/>
      </w:r>
      <w:r>
        <w:rPr>
          <w:rFonts w:hint="eastAsia"/>
          <w:lang w:val="en-US" w:eastAsia="zh-CN"/>
        </w:rPr>
        <w:t>4.41 SSH协议审计</w:t>
      </w:r>
      <w:r>
        <w:tab/>
      </w:r>
      <w:r>
        <w:fldChar w:fldCharType="begin"/>
      </w:r>
      <w:r>
        <w:instrText xml:space="preserve"> PAGEREF _Toc17849 \h </w:instrText>
      </w:r>
      <w:r>
        <w:fldChar w:fldCharType="separate"/>
      </w:r>
      <w:r>
        <w:t>94</w:t>
      </w:r>
      <w:r>
        <w:fldChar w:fldCharType="end"/>
      </w:r>
      <w:r>
        <w:rPr>
          <w:rFonts w:hint="eastAsia" w:ascii="宋体" w:hAnsi="宋体" w:eastAsia="宋体" w:cs="宋体"/>
          <w:kern w:val="2"/>
          <w:szCs w:val="24"/>
          <w:highlight w:val="none"/>
          <w:lang w:val="en-US" w:eastAsia="zh-CN" w:bidi="ar-SA"/>
        </w:rPr>
        <w:fldChar w:fldCharType="end"/>
      </w:r>
    </w:p>
    <w:p w14:paraId="7622D50D">
      <w:pPr>
        <w:pStyle w:val="27"/>
        <w:tabs>
          <w:tab w:val="right" w:leader="dot" w:pos="8306"/>
          <w:tab w:val="clear" w:pos="851"/>
          <w:tab w:val="clear" w:pos="9060"/>
        </w:tabs>
      </w:pPr>
      <w:r>
        <w:rPr>
          <w:rFonts w:hint="eastAsia" w:ascii="宋体" w:hAnsi="宋体" w:eastAsia="宋体" w:cs="宋体"/>
          <w:kern w:val="2"/>
          <w:szCs w:val="24"/>
          <w:highlight w:val="none"/>
          <w:lang w:val="en-US" w:eastAsia="zh-CN" w:bidi="ar-SA"/>
        </w:rPr>
        <w:fldChar w:fldCharType="begin"/>
      </w:r>
      <w:r>
        <w:rPr>
          <w:rFonts w:hint="eastAsia" w:ascii="宋体" w:hAnsi="宋体" w:eastAsia="宋体" w:cs="宋体"/>
          <w:kern w:val="2"/>
          <w:szCs w:val="24"/>
          <w:highlight w:val="none"/>
          <w:lang w:val="en-US" w:eastAsia="zh-CN" w:bidi="ar-SA"/>
        </w:rPr>
        <w:instrText xml:space="preserve"> HYPERLINK \l _Toc1248 </w:instrText>
      </w:r>
      <w:r>
        <w:rPr>
          <w:rFonts w:hint="eastAsia" w:ascii="宋体" w:hAnsi="宋体" w:eastAsia="宋体" w:cs="宋体"/>
          <w:kern w:val="2"/>
          <w:szCs w:val="24"/>
          <w:highlight w:val="none"/>
          <w:lang w:val="en-US" w:eastAsia="zh-CN" w:bidi="ar-SA"/>
        </w:rPr>
        <w:fldChar w:fldCharType="separate"/>
      </w:r>
      <w:r>
        <w:rPr>
          <w:rFonts w:hint="eastAsia"/>
          <w:lang w:val="en-US" w:eastAsia="zh-CN"/>
        </w:rPr>
        <w:t>4.42 SSL协议审计</w:t>
      </w:r>
      <w:r>
        <w:tab/>
      </w:r>
      <w:r>
        <w:fldChar w:fldCharType="begin"/>
      </w:r>
      <w:r>
        <w:instrText xml:space="preserve"> PAGEREF _Toc1248 \h </w:instrText>
      </w:r>
      <w:r>
        <w:fldChar w:fldCharType="separate"/>
      </w:r>
      <w:r>
        <w:t>96</w:t>
      </w:r>
      <w:r>
        <w:fldChar w:fldCharType="end"/>
      </w:r>
      <w:r>
        <w:rPr>
          <w:rFonts w:hint="eastAsia" w:ascii="宋体" w:hAnsi="宋体" w:eastAsia="宋体" w:cs="宋体"/>
          <w:kern w:val="2"/>
          <w:szCs w:val="24"/>
          <w:highlight w:val="none"/>
          <w:lang w:val="en-US" w:eastAsia="zh-CN" w:bidi="ar-SA"/>
        </w:rPr>
        <w:fldChar w:fldCharType="end"/>
      </w:r>
    </w:p>
    <w:p w14:paraId="5E2F83C8">
      <w:pPr>
        <w:pStyle w:val="27"/>
        <w:tabs>
          <w:tab w:val="right" w:leader="dot" w:pos="8306"/>
          <w:tab w:val="clear" w:pos="851"/>
          <w:tab w:val="clear" w:pos="9060"/>
        </w:tabs>
      </w:pPr>
      <w:r>
        <w:rPr>
          <w:rFonts w:hint="eastAsia" w:ascii="宋体" w:hAnsi="宋体" w:eastAsia="宋体" w:cs="宋体"/>
          <w:kern w:val="2"/>
          <w:szCs w:val="24"/>
          <w:highlight w:val="none"/>
          <w:lang w:val="en-US" w:eastAsia="zh-CN" w:bidi="ar-SA"/>
        </w:rPr>
        <w:fldChar w:fldCharType="begin"/>
      </w:r>
      <w:r>
        <w:rPr>
          <w:rFonts w:hint="eastAsia" w:ascii="宋体" w:hAnsi="宋体" w:eastAsia="宋体" w:cs="宋体"/>
          <w:kern w:val="2"/>
          <w:szCs w:val="24"/>
          <w:highlight w:val="none"/>
          <w:lang w:val="en-US" w:eastAsia="zh-CN" w:bidi="ar-SA"/>
        </w:rPr>
        <w:instrText xml:space="preserve"> HYPERLINK \l _Toc8457 </w:instrText>
      </w:r>
      <w:r>
        <w:rPr>
          <w:rFonts w:hint="eastAsia" w:ascii="宋体" w:hAnsi="宋体" w:eastAsia="宋体" w:cs="宋体"/>
          <w:kern w:val="2"/>
          <w:szCs w:val="24"/>
          <w:highlight w:val="none"/>
          <w:lang w:val="en-US" w:eastAsia="zh-CN" w:bidi="ar-SA"/>
        </w:rPr>
        <w:fldChar w:fldCharType="separate"/>
      </w:r>
      <w:r>
        <w:rPr>
          <w:rFonts w:hint="eastAsia"/>
          <w:lang w:val="en-US" w:eastAsia="zh-CN"/>
        </w:rPr>
        <w:t>4.43 SYBASE协议审计</w:t>
      </w:r>
      <w:r>
        <w:tab/>
      </w:r>
      <w:r>
        <w:fldChar w:fldCharType="begin"/>
      </w:r>
      <w:r>
        <w:instrText xml:space="preserve"> PAGEREF _Toc8457 \h </w:instrText>
      </w:r>
      <w:r>
        <w:fldChar w:fldCharType="separate"/>
      </w:r>
      <w:r>
        <w:t>101</w:t>
      </w:r>
      <w:r>
        <w:fldChar w:fldCharType="end"/>
      </w:r>
      <w:r>
        <w:rPr>
          <w:rFonts w:hint="eastAsia" w:ascii="宋体" w:hAnsi="宋体" w:eastAsia="宋体" w:cs="宋体"/>
          <w:kern w:val="2"/>
          <w:szCs w:val="24"/>
          <w:highlight w:val="none"/>
          <w:lang w:val="en-US" w:eastAsia="zh-CN" w:bidi="ar-SA"/>
        </w:rPr>
        <w:fldChar w:fldCharType="end"/>
      </w:r>
    </w:p>
    <w:p w14:paraId="2CC2DFD2">
      <w:pPr>
        <w:pStyle w:val="27"/>
        <w:tabs>
          <w:tab w:val="right" w:leader="dot" w:pos="8306"/>
          <w:tab w:val="clear" w:pos="851"/>
          <w:tab w:val="clear" w:pos="9060"/>
        </w:tabs>
      </w:pPr>
      <w:r>
        <w:rPr>
          <w:rFonts w:hint="eastAsia" w:ascii="宋体" w:hAnsi="宋体" w:eastAsia="宋体" w:cs="宋体"/>
          <w:kern w:val="2"/>
          <w:szCs w:val="24"/>
          <w:highlight w:val="none"/>
          <w:lang w:val="en-US" w:eastAsia="zh-CN" w:bidi="ar-SA"/>
        </w:rPr>
        <w:fldChar w:fldCharType="begin"/>
      </w:r>
      <w:r>
        <w:rPr>
          <w:rFonts w:hint="eastAsia" w:ascii="宋体" w:hAnsi="宋体" w:eastAsia="宋体" w:cs="宋体"/>
          <w:kern w:val="2"/>
          <w:szCs w:val="24"/>
          <w:highlight w:val="none"/>
          <w:lang w:val="en-US" w:eastAsia="zh-CN" w:bidi="ar-SA"/>
        </w:rPr>
        <w:instrText xml:space="preserve"> HYPERLINK \l _Toc24291 </w:instrText>
      </w:r>
      <w:r>
        <w:rPr>
          <w:rFonts w:hint="eastAsia" w:ascii="宋体" w:hAnsi="宋体" w:eastAsia="宋体" w:cs="宋体"/>
          <w:kern w:val="2"/>
          <w:szCs w:val="24"/>
          <w:highlight w:val="none"/>
          <w:lang w:val="en-US" w:eastAsia="zh-CN" w:bidi="ar-SA"/>
        </w:rPr>
        <w:fldChar w:fldCharType="separate"/>
      </w:r>
      <w:r>
        <w:rPr>
          <w:rFonts w:hint="eastAsia"/>
          <w:lang w:val="en-US" w:eastAsia="zh-CN"/>
        </w:rPr>
        <w:t>4.44 SYBASE登陆审计</w:t>
      </w:r>
      <w:r>
        <w:tab/>
      </w:r>
      <w:r>
        <w:fldChar w:fldCharType="begin"/>
      </w:r>
      <w:r>
        <w:instrText xml:space="preserve"> PAGEREF _Toc24291 \h </w:instrText>
      </w:r>
      <w:r>
        <w:fldChar w:fldCharType="separate"/>
      </w:r>
      <w:r>
        <w:t>103</w:t>
      </w:r>
      <w:r>
        <w:fldChar w:fldCharType="end"/>
      </w:r>
      <w:r>
        <w:rPr>
          <w:rFonts w:hint="eastAsia" w:ascii="宋体" w:hAnsi="宋体" w:eastAsia="宋体" w:cs="宋体"/>
          <w:kern w:val="2"/>
          <w:szCs w:val="24"/>
          <w:highlight w:val="none"/>
          <w:lang w:val="en-US" w:eastAsia="zh-CN" w:bidi="ar-SA"/>
        </w:rPr>
        <w:fldChar w:fldCharType="end"/>
      </w:r>
    </w:p>
    <w:p w14:paraId="0269FDCE">
      <w:pPr>
        <w:pStyle w:val="27"/>
        <w:tabs>
          <w:tab w:val="right" w:leader="dot" w:pos="8306"/>
          <w:tab w:val="clear" w:pos="851"/>
          <w:tab w:val="clear" w:pos="9060"/>
        </w:tabs>
      </w:pPr>
      <w:r>
        <w:rPr>
          <w:rFonts w:hint="eastAsia" w:ascii="宋体" w:hAnsi="宋体" w:eastAsia="宋体" w:cs="宋体"/>
          <w:kern w:val="2"/>
          <w:szCs w:val="24"/>
          <w:highlight w:val="none"/>
          <w:lang w:val="en-US" w:eastAsia="zh-CN" w:bidi="ar-SA"/>
        </w:rPr>
        <w:fldChar w:fldCharType="begin"/>
      </w:r>
      <w:r>
        <w:rPr>
          <w:rFonts w:hint="eastAsia" w:ascii="宋体" w:hAnsi="宋体" w:eastAsia="宋体" w:cs="宋体"/>
          <w:kern w:val="2"/>
          <w:szCs w:val="24"/>
          <w:highlight w:val="none"/>
          <w:lang w:val="en-US" w:eastAsia="zh-CN" w:bidi="ar-SA"/>
        </w:rPr>
        <w:instrText xml:space="preserve"> HYPERLINK \l _Toc20677 </w:instrText>
      </w:r>
      <w:r>
        <w:rPr>
          <w:rFonts w:hint="eastAsia" w:ascii="宋体" w:hAnsi="宋体" w:eastAsia="宋体" w:cs="宋体"/>
          <w:kern w:val="2"/>
          <w:szCs w:val="24"/>
          <w:highlight w:val="none"/>
          <w:lang w:val="en-US" w:eastAsia="zh-CN" w:bidi="ar-SA"/>
        </w:rPr>
        <w:fldChar w:fldCharType="separate"/>
      </w:r>
      <w:r>
        <w:rPr>
          <w:rFonts w:hint="eastAsia"/>
          <w:lang w:val="en-US" w:eastAsia="zh-CN"/>
        </w:rPr>
        <w:t>4.45 TELNET命令审计</w:t>
      </w:r>
      <w:r>
        <w:tab/>
      </w:r>
      <w:r>
        <w:fldChar w:fldCharType="begin"/>
      </w:r>
      <w:r>
        <w:instrText xml:space="preserve"> PAGEREF _Toc20677 \h </w:instrText>
      </w:r>
      <w:r>
        <w:fldChar w:fldCharType="separate"/>
      </w:r>
      <w:r>
        <w:t>105</w:t>
      </w:r>
      <w:r>
        <w:fldChar w:fldCharType="end"/>
      </w:r>
      <w:r>
        <w:rPr>
          <w:rFonts w:hint="eastAsia" w:ascii="宋体" w:hAnsi="宋体" w:eastAsia="宋体" w:cs="宋体"/>
          <w:kern w:val="2"/>
          <w:szCs w:val="24"/>
          <w:highlight w:val="none"/>
          <w:lang w:val="en-US" w:eastAsia="zh-CN" w:bidi="ar-SA"/>
        </w:rPr>
        <w:fldChar w:fldCharType="end"/>
      </w:r>
    </w:p>
    <w:p w14:paraId="3801469A">
      <w:pPr>
        <w:pStyle w:val="27"/>
        <w:tabs>
          <w:tab w:val="right" w:leader="dot" w:pos="8306"/>
          <w:tab w:val="clear" w:pos="851"/>
          <w:tab w:val="clear" w:pos="9060"/>
        </w:tabs>
      </w:pPr>
      <w:r>
        <w:rPr>
          <w:rFonts w:hint="eastAsia" w:ascii="宋体" w:hAnsi="宋体" w:eastAsia="宋体" w:cs="宋体"/>
          <w:kern w:val="2"/>
          <w:szCs w:val="24"/>
          <w:highlight w:val="none"/>
          <w:lang w:val="en-US" w:eastAsia="zh-CN" w:bidi="ar-SA"/>
        </w:rPr>
        <w:fldChar w:fldCharType="begin"/>
      </w:r>
      <w:r>
        <w:rPr>
          <w:rFonts w:hint="eastAsia" w:ascii="宋体" w:hAnsi="宋体" w:eastAsia="宋体" w:cs="宋体"/>
          <w:kern w:val="2"/>
          <w:szCs w:val="24"/>
          <w:highlight w:val="none"/>
          <w:lang w:val="en-US" w:eastAsia="zh-CN" w:bidi="ar-SA"/>
        </w:rPr>
        <w:instrText xml:space="preserve"> HYPERLINK \l _Toc4482 </w:instrText>
      </w:r>
      <w:r>
        <w:rPr>
          <w:rFonts w:hint="eastAsia" w:ascii="宋体" w:hAnsi="宋体" w:eastAsia="宋体" w:cs="宋体"/>
          <w:kern w:val="2"/>
          <w:szCs w:val="24"/>
          <w:highlight w:val="none"/>
          <w:lang w:val="en-US" w:eastAsia="zh-CN" w:bidi="ar-SA"/>
        </w:rPr>
        <w:fldChar w:fldCharType="separate"/>
      </w:r>
      <w:r>
        <w:rPr>
          <w:rFonts w:hint="eastAsia"/>
          <w:lang w:val="en-US" w:eastAsia="zh-CN"/>
        </w:rPr>
        <w:t>4.46 TELNET登陆审计</w:t>
      </w:r>
      <w:r>
        <w:tab/>
      </w:r>
      <w:r>
        <w:fldChar w:fldCharType="begin"/>
      </w:r>
      <w:r>
        <w:instrText xml:space="preserve"> PAGEREF _Toc4482 \h </w:instrText>
      </w:r>
      <w:r>
        <w:fldChar w:fldCharType="separate"/>
      </w:r>
      <w:r>
        <w:t>106</w:t>
      </w:r>
      <w:r>
        <w:fldChar w:fldCharType="end"/>
      </w:r>
      <w:r>
        <w:rPr>
          <w:rFonts w:hint="eastAsia" w:ascii="宋体" w:hAnsi="宋体" w:eastAsia="宋体" w:cs="宋体"/>
          <w:kern w:val="2"/>
          <w:szCs w:val="24"/>
          <w:highlight w:val="none"/>
          <w:lang w:val="en-US" w:eastAsia="zh-CN" w:bidi="ar-SA"/>
        </w:rPr>
        <w:fldChar w:fldCharType="end"/>
      </w:r>
    </w:p>
    <w:p w14:paraId="7CD5CC2C">
      <w:pPr>
        <w:pStyle w:val="27"/>
        <w:tabs>
          <w:tab w:val="right" w:leader="dot" w:pos="8306"/>
          <w:tab w:val="clear" w:pos="851"/>
          <w:tab w:val="clear" w:pos="9060"/>
        </w:tabs>
      </w:pPr>
      <w:r>
        <w:rPr>
          <w:rFonts w:hint="eastAsia" w:ascii="宋体" w:hAnsi="宋体" w:eastAsia="宋体" w:cs="宋体"/>
          <w:kern w:val="2"/>
          <w:szCs w:val="24"/>
          <w:highlight w:val="none"/>
          <w:lang w:val="en-US" w:eastAsia="zh-CN" w:bidi="ar-SA"/>
        </w:rPr>
        <w:fldChar w:fldCharType="begin"/>
      </w:r>
      <w:r>
        <w:rPr>
          <w:rFonts w:hint="eastAsia" w:ascii="宋体" w:hAnsi="宋体" w:eastAsia="宋体" w:cs="宋体"/>
          <w:kern w:val="2"/>
          <w:szCs w:val="24"/>
          <w:highlight w:val="none"/>
          <w:lang w:val="en-US" w:eastAsia="zh-CN" w:bidi="ar-SA"/>
        </w:rPr>
        <w:instrText xml:space="preserve"> HYPERLINK \l _Toc524 </w:instrText>
      </w:r>
      <w:r>
        <w:rPr>
          <w:rFonts w:hint="eastAsia" w:ascii="宋体" w:hAnsi="宋体" w:eastAsia="宋体" w:cs="宋体"/>
          <w:kern w:val="2"/>
          <w:szCs w:val="24"/>
          <w:highlight w:val="none"/>
          <w:lang w:val="en-US" w:eastAsia="zh-CN" w:bidi="ar-SA"/>
        </w:rPr>
        <w:fldChar w:fldCharType="separate"/>
      </w:r>
      <w:r>
        <w:rPr>
          <w:rFonts w:hint="eastAsia"/>
          <w:lang w:val="en-US" w:eastAsia="zh-CN"/>
        </w:rPr>
        <w:t>4.47 TELNET选项审计</w:t>
      </w:r>
      <w:r>
        <w:tab/>
      </w:r>
      <w:r>
        <w:fldChar w:fldCharType="begin"/>
      </w:r>
      <w:r>
        <w:instrText xml:space="preserve"> PAGEREF _Toc524 \h </w:instrText>
      </w:r>
      <w:r>
        <w:fldChar w:fldCharType="separate"/>
      </w:r>
      <w:r>
        <w:t>108</w:t>
      </w:r>
      <w:r>
        <w:fldChar w:fldCharType="end"/>
      </w:r>
      <w:r>
        <w:rPr>
          <w:rFonts w:hint="eastAsia" w:ascii="宋体" w:hAnsi="宋体" w:eastAsia="宋体" w:cs="宋体"/>
          <w:kern w:val="2"/>
          <w:szCs w:val="24"/>
          <w:highlight w:val="none"/>
          <w:lang w:val="en-US" w:eastAsia="zh-CN" w:bidi="ar-SA"/>
        </w:rPr>
        <w:fldChar w:fldCharType="end"/>
      </w:r>
    </w:p>
    <w:p w14:paraId="0189B301">
      <w:pPr>
        <w:pStyle w:val="23"/>
        <w:tabs>
          <w:tab w:val="right" w:leader="dot" w:pos="8306"/>
        </w:tabs>
      </w:pPr>
      <w:r>
        <w:rPr>
          <w:rFonts w:hint="eastAsia" w:ascii="宋体" w:hAnsi="宋体" w:eastAsia="宋体" w:cs="宋体"/>
          <w:kern w:val="2"/>
          <w:szCs w:val="24"/>
          <w:highlight w:val="none"/>
          <w:lang w:val="en-US" w:eastAsia="zh-CN" w:bidi="ar-SA"/>
        </w:rPr>
        <w:fldChar w:fldCharType="begin"/>
      </w:r>
      <w:r>
        <w:rPr>
          <w:rFonts w:hint="eastAsia" w:ascii="宋体" w:hAnsi="宋体" w:eastAsia="宋体" w:cs="宋体"/>
          <w:kern w:val="2"/>
          <w:szCs w:val="24"/>
          <w:highlight w:val="none"/>
          <w:lang w:val="en-US" w:eastAsia="zh-CN" w:bidi="ar-SA"/>
        </w:rPr>
        <w:instrText xml:space="preserve"> HYPERLINK \l _Toc30297 </w:instrText>
      </w:r>
      <w:r>
        <w:rPr>
          <w:rFonts w:hint="eastAsia" w:ascii="宋体" w:hAnsi="宋体" w:eastAsia="宋体" w:cs="宋体"/>
          <w:kern w:val="2"/>
          <w:szCs w:val="24"/>
          <w:highlight w:val="none"/>
          <w:lang w:val="en-US" w:eastAsia="zh-CN" w:bidi="ar-SA"/>
        </w:rPr>
        <w:fldChar w:fldCharType="separate"/>
      </w:r>
      <w:r>
        <w:rPr>
          <w:rFonts w:hint="eastAsia"/>
          <w:lang w:eastAsia="zh-CN"/>
        </w:rPr>
        <w:t xml:space="preserve">5. </w:t>
      </w:r>
      <w:r>
        <w:rPr>
          <w:rFonts w:hint="eastAsia"/>
        </w:rPr>
        <w:t>安全日志</w:t>
      </w:r>
      <w:r>
        <w:rPr>
          <w:rFonts w:hint="eastAsia"/>
          <w:lang w:eastAsia="zh-CN"/>
        </w:rPr>
        <w:t>说明</w:t>
      </w:r>
      <w:r>
        <w:tab/>
      </w:r>
      <w:r>
        <w:fldChar w:fldCharType="begin"/>
      </w:r>
      <w:r>
        <w:instrText xml:space="preserve"> PAGEREF _Toc30297 \h </w:instrText>
      </w:r>
      <w:r>
        <w:fldChar w:fldCharType="separate"/>
      </w:r>
      <w:r>
        <w:t>109</w:t>
      </w:r>
      <w:r>
        <w:fldChar w:fldCharType="end"/>
      </w:r>
      <w:r>
        <w:rPr>
          <w:rFonts w:hint="eastAsia" w:ascii="宋体" w:hAnsi="宋体" w:eastAsia="宋体" w:cs="宋体"/>
          <w:kern w:val="2"/>
          <w:szCs w:val="24"/>
          <w:highlight w:val="none"/>
          <w:lang w:val="en-US" w:eastAsia="zh-CN" w:bidi="ar-SA"/>
        </w:rPr>
        <w:fldChar w:fldCharType="end"/>
      </w:r>
    </w:p>
    <w:p w14:paraId="4139D1CE">
      <w:pPr>
        <w:pStyle w:val="27"/>
        <w:tabs>
          <w:tab w:val="right" w:leader="dot" w:pos="8306"/>
          <w:tab w:val="clear" w:pos="851"/>
          <w:tab w:val="clear" w:pos="9060"/>
        </w:tabs>
      </w:pPr>
      <w:r>
        <w:rPr>
          <w:rFonts w:hint="eastAsia" w:ascii="宋体" w:hAnsi="宋体" w:eastAsia="宋体" w:cs="宋体"/>
          <w:kern w:val="2"/>
          <w:szCs w:val="24"/>
          <w:highlight w:val="none"/>
          <w:lang w:val="en-US" w:eastAsia="zh-CN" w:bidi="ar-SA"/>
        </w:rPr>
        <w:fldChar w:fldCharType="begin"/>
      </w:r>
      <w:r>
        <w:rPr>
          <w:rFonts w:hint="eastAsia" w:ascii="宋体" w:hAnsi="宋体" w:eastAsia="宋体" w:cs="宋体"/>
          <w:kern w:val="2"/>
          <w:szCs w:val="24"/>
          <w:highlight w:val="none"/>
          <w:lang w:val="en-US" w:eastAsia="zh-CN" w:bidi="ar-SA"/>
        </w:rPr>
        <w:instrText xml:space="preserve"> HYPERLINK \l _Toc27938 </w:instrText>
      </w:r>
      <w:r>
        <w:rPr>
          <w:rFonts w:hint="eastAsia" w:ascii="宋体" w:hAnsi="宋体" w:eastAsia="宋体" w:cs="宋体"/>
          <w:kern w:val="2"/>
          <w:szCs w:val="24"/>
          <w:highlight w:val="none"/>
          <w:lang w:val="en-US" w:eastAsia="zh-CN" w:bidi="ar-SA"/>
        </w:rPr>
        <w:fldChar w:fldCharType="separate"/>
      </w:r>
      <w:r>
        <w:rPr>
          <w:rFonts w:hint="eastAsia"/>
          <w:lang w:val="en-US" w:eastAsia="zh-CN"/>
        </w:rPr>
        <w:t>5.1 WAF安全日志</w:t>
      </w:r>
      <w:r>
        <w:tab/>
      </w:r>
      <w:r>
        <w:fldChar w:fldCharType="begin"/>
      </w:r>
      <w:r>
        <w:instrText xml:space="preserve"> PAGEREF _Toc27938 \h </w:instrText>
      </w:r>
      <w:r>
        <w:fldChar w:fldCharType="separate"/>
      </w:r>
      <w:r>
        <w:t>109</w:t>
      </w:r>
      <w:r>
        <w:fldChar w:fldCharType="end"/>
      </w:r>
      <w:r>
        <w:rPr>
          <w:rFonts w:hint="eastAsia" w:ascii="宋体" w:hAnsi="宋体" w:eastAsia="宋体" w:cs="宋体"/>
          <w:kern w:val="2"/>
          <w:szCs w:val="24"/>
          <w:highlight w:val="none"/>
          <w:lang w:val="en-US" w:eastAsia="zh-CN" w:bidi="ar-SA"/>
        </w:rPr>
        <w:fldChar w:fldCharType="end"/>
      </w:r>
    </w:p>
    <w:p w14:paraId="2A29C349">
      <w:pPr>
        <w:pStyle w:val="27"/>
        <w:tabs>
          <w:tab w:val="right" w:leader="dot" w:pos="8306"/>
          <w:tab w:val="clear" w:pos="851"/>
          <w:tab w:val="clear" w:pos="9060"/>
        </w:tabs>
      </w:pPr>
      <w:r>
        <w:rPr>
          <w:rFonts w:hint="eastAsia" w:ascii="宋体" w:hAnsi="宋体" w:eastAsia="宋体" w:cs="宋体"/>
          <w:kern w:val="2"/>
          <w:szCs w:val="24"/>
          <w:highlight w:val="none"/>
          <w:lang w:val="en-US" w:eastAsia="zh-CN" w:bidi="ar-SA"/>
        </w:rPr>
        <w:fldChar w:fldCharType="begin"/>
      </w:r>
      <w:r>
        <w:rPr>
          <w:rFonts w:hint="eastAsia" w:ascii="宋体" w:hAnsi="宋体" w:eastAsia="宋体" w:cs="宋体"/>
          <w:kern w:val="2"/>
          <w:szCs w:val="24"/>
          <w:highlight w:val="none"/>
          <w:lang w:val="en-US" w:eastAsia="zh-CN" w:bidi="ar-SA"/>
        </w:rPr>
        <w:instrText xml:space="preserve"> HYPERLINK \l _Toc23910 </w:instrText>
      </w:r>
      <w:r>
        <w:rPr>
          <w:rFonts w:hint="eastAsia" w:ascii="宋体" w:hAnsi="宋体" w:eastAsia="宋体" w:cs="宋体"/>
          <w:kern w:val="2"/>
          <w:szCs w:val="24"/>
          <w:highlight w:val="none"/>
          <w:lang w:val="en-US" w:eastAsia="zh-CN" w:bidi="ar-SA"/>
        </w:rPr>
        <w:fldChar w:fldCharType="separate"/>
      </w:r>
      <w:r>
        <w:rPr>
          <w:rFonts w:hint="eastAsia"/>
          <w:lang w:val="en-US" w:eastAsia="zh-CN"/>
        </w:rPr>
        <w:t xml:space="preserve">5.2 </w:t>
      </w:r>
      <w:r>
        <w:rPr>
          <w:rFonts w:hint="default"/>
          <w:lang w:val="en-US" w:eastAsia="zh-CN"/>
        </w:rPr>
        <w:t>IPS安全日志</w:t>
      </w:r>
      <w:r>
        <w:tab/>
      </w:r>
      <w:r>
        <w:fldChar w:fldCharType="begin"/>
      </w:r>
      <w:r>
        <w:instrText xml:space="preserve"> PAGEREF _Toc23910 \h </w:instrText>
      </w:r>
      <w:r>
        <w:fldChar w:fldCharType="separate"/>
      </w:r>
      <w:r>
        <w:t>112</w:t>
      </w:r>
      <w:r>
        <w:fldChar w:fldCharType="end"/>
      </w:r>
      <w:r>
        <w:rPr>
          <w:rFonts w:hint="eastAsia" w:ascii="宋体" w:hAnsi="宋体" w:eastAsia="宋体" w:cs="宋体"/>
          <w:kern w:val="2"/>
          <w:szCs w:val="24"/>
          <w:highlight w:val="none"/>
          <w:lang w:val="en-US" w:eastAsia="zh-CN" w:bidi="ar-SA"/>
        </w:rPr>
        <w:fldChar w:fldCharType="end"/>
      </w:r>
    </w:p>
    <w:p w14:paraId="2E440764">
      <w:pPr>
        <w:pStyle w:val="27"/>
        <w:tabs>
          <w:tab w:val="right" w:leader="dot" w:pos="8306"/>
          <w:tab w:val="clear" w:pos="851"/>
          <w:tab w:val="clear" w:pos="9060"/>
        </w:tabs>
      </w:pPr>
      <w:r>
        <w:rPr>
          <w:rFonts w:hint="eastAsia" w:ascii="宋体" w:hAnsi="宋体" w:eastAsia="宋体" w:cs="宋体"/>
          <w:kern w:val="2"/>
          <w:szCs w:val="24"/>
          <w:highlight w:val="none"/>
          <w:lang w:val="en-US" w:eastAsia="zh-CN" w:bidi="ar-SA"/>
        </w:rPr>
        <w:fldChar w:fldCharType="begin"/>
      </w:r>
      <w:r>
        <w:rPr>
          <w:rFonts w:hint="eastAsia" w:ascii="宋体" w:hAnsi="宋体" w:eastAsia="宋体" w:cs="宋体"/>
          <w:kern w:val="2"/>
          <w:szCs w:val="24"/>
          <w:highlight w:val="none"/>
          <w:lang w:val="en-US" w:eastAsia="zh-CN" w:bidi="ar-SA"/>
        </w:rPr>
        <w:instrText xml:space="preserve"> HYPERLINK \l _Toc24493 </w:instrText>
      </w:r>
      <w:r>
        <w:rPr>
          <w:rFonts w:hint="eastAsia" w:ascii="宋体" w:hAnsi="宋体" w:eastAsia="宋体" w:cs="宋体"/>
          <w:kern w:val="2"/>
          <w:szCs w:val="24"/>
          <w:highlight w:val="none"/>
          <w:lang w:val="en-US" w:eastAsia="zh-CN" w:bidi="ar-SA"/>
        </w:rPr>
        <w:fldChar w:fldCharType="separate"/>
      </w:r>
      <w:r>
        <w:rPr>
          <w:rFonts w:hint="eastAsia"/>
          <w:lang w:val="en-US" w:eastAsia="zh-CN"/>
        </w:rPr>
        <w:t xml:space="preserve">5.3 </w:t>
      </w:r>
      <w:r>
        <w:rPr>
          <w:rFonts w:hint="default"/>
          <w:lang w:val="en-US" w:eastAsia="zh-CN"/>
        </w:rPr>
        <w:t>UTM安全日志</w:t>
      </w:r>
      <w:r>
        <w:tab/>
      </w:r>
      <w:r>
        <w:fldChar w:fldCharType="begin"/>
      </w:r>
      <w:r>
        <w:instrText xml:space="preserve"> PAGEREF _Toc24493 \h </w:instrText>
      </w:r>
      <w:r>
        <w:fldChar w:fldCharType="separate"/>
      </w:r>
      <w:r>
        <w:t>115</w:t>
      </w:r>
      <w:r>
        <w:fldChar w:fldCharType="end"/>
      </w:r>
      <w:r>
        <w:rPr>
          <w:rFonts w:hint="eastAsia" w:ascii="宋体" w:hAnsi="宋体" w:eastAsia="宋体" w:cs="宋体"/>
          <w:kern w:val="2"/>
          <w:szCs w:val="24"/>
          <w:highlight w:val="none"/>
          <w:lang w:val="en-US" w:eastAsia="zh-CN" w:bidi="ar-SA"/>
        </w:rPr>
        <w:fldChar w:fldCharType="end"/>
      </w:r>
    </w:p>
    <w:p w14:paraId="0C35A7C9">
      <w:pPr>
        <w:pStyle w:val="27"/>
        <w:tabs>
          <w:tab w:val="right" w:leader="dot" w:pos="8306"/>
          <w:tab w:val="clear" w:pos="851"/>
          <w:tab w:val="clear" w:pos="9060"/>
        </w:tabs>
      </w:pPr>
      <w:r>
        <w:rPr>
          <w:rFonts w:hint="eastAsia" w:ascii="宋体" w:hAnsi="宋体" w:eastAsia="宋体" w:cs="宋体"/>
          <w:kern w:val="2"/>
          <w:szCs w:val="24"/>
          <w:highlight w:val="none"/>
          <w:lang w:val="en-US" w:eastAsia="zh-CN" w:bidi="ar-SA"/>
        </w:rPr>
        <w:fldChar w:fldCharType="begin"/>
      </w:r>
      <w:r>
        <w:rPr>
          <w:rFonts w:hint="eastAsia" w:ascii="宋体" w:hAnsi="宋体" w:eastAsia="宋体" w:cs="宋体"/>
          <w:kern w:val="2"/>
          <w:szCs w:val="24"/>
          <w:highlight w:val="none"/>
          <w:lang w:val="en-US" w:eastAsia="zh-CN" w:bidi="ar-SA"/>
        </w:rPr>
        <w:instrText xml:space="preserve"> HYPERLINK \l _Toc11476 </w:instrText>
      </w:r>
      <w:r>
        <w:rPr>
          <w:rFonts w:hint="eastAsia" w:ascii="宋体" w:hAnsi="宋体" w:eastAsia="宋体" w:cs="宋体"/>
          <w:kern w:val="2"/>
          <w:szCs w:val="24"/>
          <w:highlight w:val="none"/>
          <w:lang w:val="en-US" w:eastAsia="zh-CN" w:bidi="ar-SA"/>
        </w:rPr>
        <w:fldChar w:fldCharType="separate"/>
      </w:r>
      <w:r>
        <w:rPr>
          <w:rFonts w:hint="eastAsia"/>
          <w:lang w:val="en-US" w:eastAsia="zh-CN"/>
        </w:rPr>
        <w:t xml:space="preserve">5.4 </w:t>
      </w:r>
      <w:r>
        <w:rPr>
          <w:rFonts w:hint="default"/>
          <w:lang w:val="en-US" w:eastAsia="zh-CN"/>
        </w:rPr>
        <w:t>PVS安全日志</w:t>
      </w:r>
      <w:r>
        <w:tab/>
      </w:r>
      <w:r>
        <w:fldChar w:fldCharType="begin"/>
      </w:r>
      <w:r>
        <w:instrText xml:space="preserve"> PAGEREF _Toc11476 \h </w:instrText>
      </w:r>
      <w:r>
        <w:fldChar w:fldCharType="separate"/>
      </w:r>
      <w:r>
        <w:t>117</w:t>
      </w:r>
      <w:r>
        <w:fldChar w:fldCharType="end"/>
      </w:r>
      <w:r>
        <w:rPr>
          <w:rFonts w:hint="eastAsia" w:ascii="宋体" w:hAnsi="宋体" w:eastAsia="宋体" w:cs="宋体"/>
          <w:kern w:val="2"/>
          <w:szCs w:val="24"/>
          <w:highlight w:val="none"/>
          <w:lang w:val="en-US" w:eastAsia="zh-CN" w:bidi="ar-SA"/>
        </w:rPr>
        <w:fldChar w:fldCharType="end"/>
      </w:r>
    </w:p>
    <w:p w14:paraId="4CA12B90">
      <w:pPr>
        <w:rPr>
          <w:rFonts w:hint="eastAsia" w:ascii="微软雅黑" w:hAnsi="微软雅黑" w:eastAsia="微软雅黑"/>
          <w:b w:val="0"/>
        </w:rPr>
      </w:pPr>
      <w:r>
        <w:rPr>
          <w:rFonts w:hint="eastAsia" w:ascii="宋体" w:hAnsi="宋体" w:eastAsia="宋体" w:cs="宋体"/>
          <w:kern w:val="2"/>
          <w:szCs w:val="24"/>
          <w:highlight w:val="none"/>
          <w:lang w:val="en-US" w:eastAsia="zh-CN" w:bidi="ar-SA"/>
        </w:rPr>
        <w:fldChar w:fldCharType="end"/>
      </w:r>
    </w:p>
    <w:p w14:paraId="40C669B6">
      <w:pPr>
        <w:rPr>
          <w:rFonts w:hint="eastAsia" w:ascii="微软雅黑" w:hAnsi="微软雅黑" w:eastAsia="微软雅黑"/>
          <w:b w:val="0"/>
        </w:rPr>
      </w:pPr>
    </w:p>
    <w:p w14:paraId="1366DCC4">
      <w:pPr>
        <w:rPr>
          <w:rFonts w:hint="eastAsia" w:ascii="微软雅黑" w:hAnsi="微软雅黑" w:eastAsia="微软雅黑"/>
          <w:b w:val="0"/>
        </w:rPr>
      </w:pPr>
    </w:p>
    <w:p w14:paraId="39425B62">
      <w:pPr>
        <w:rPr>
          <w:rFonts w:hint="eastAsia" w:ascii="微软雅黑" w:hAnsi="微软雅黑" w:eastAsia="微软雅黑"/>
          <w:b w:val="0"/>
        </w:rPr>
      </w:pPr>
    </w:p>
    <w:p w14:paraId="7C159B27">
      <w:pPr>
        <w:rPr>
          <w:rFonts w:hint="eastAsia" w:ascii="微软雅黑" w:hAnsi="微软雅黑" w:eastAsia="微软雅黑"/>
          <w:b w:val="0"/>
        </w:rPr>
      </w:pPr>
    </w:p>
    <w:p w14:paraId="5EA4F343">
      <w:pPr>
        <w:pStyle w:val="2"/>
        <w:tabs>
          <w:tab w:val="left" w:pos="432"/>
        </w:tabs>
        <w:sectPr>
          <w:headerReference r:id="rId8" w:type="default"/>
          <w:footerReference r:id="rId9" w:type="default"/>
          <w:footnotePr>
            <w:numFmt w:val="decimal"/>
          </w:footnotePr>
          <w:pgSz w:w="11906" w:h="16838"/>
          <w:pgMar w:top="1440" w:right="1800" w:bottom="1440" w:left="1800" w:header="851" w:footer="992" w:gutter="0"/>
          <w:pgBorders>
            <w:top w:val="none" w:sz="0" w:space="0"/>
            <w:left w:val="none" w:sz="0" w:space="0"/>
            <w:bottom w:val="none" w:sz="0" w:space="0"/>
            <w:right w:val="none" w:sz="0" w:space="0"/>
          </w:pgBorders>
          <w:pgNumType w:fmt="decimal"/>
          <w:cols w:space="720" w:num="1"/>
          <w:docGrid w:type="lines" w:linePitch="312" w:charSpace="0"/>
        </w:sectPr>
      </w:pPr>
    </w:p>
    <w:p w14:paraId="04512094">
      <w:pPr>
        <w:pStyle w:val="2"/>
        <w:bidi w:val="0"/>
        <w:rPr>
          <w:rFonts w:hint="eastAsia"/>
          <w:lang w:val="en-US" w:eastAsia="zh-CN"/>
        </w:rPr>
      </w:pPr>
      <w:bookmarkStart w:id="27" w:name="_Toc29687"/>
      <w:r>
        <w:rPr>
          <w:rFonts w:hint="eastAsia"/>
          <w:lang w:val="en-US" w:eastAsia="zh-CN"/>
        </w:rPr>
        <w:t>更新记录</w:t>
      </w:r>
      <w:bookmarkEnd w:id="27"/>
    </w:p>
    <w:p w14:paraId="310B07A4">
      <w:pPr>
        <w:widowControl w:val="0"/>
        <w:wordWrap/>
        <w:adjustRightInd/>
        <w:snapToGrid w:val="0"/>
        <w:spacing w:line="400" w:lineRule="exact"/>
        <w:ind w:firstLine="420" w:firstLineChars="200"/>
        <w:textAlignment w:val="auto"/>
        <w:outlineLvl w:val="9"/>
        <w:rPr>
          <w:rFonts w:hint="eastAsia" w:eastAsia="宋体" w:cs="宋体"/>
          <w:color w:val="000000"/>
          <w:kern w:val="0"/>
          <w:szCs w:val="21"/>
          <w:lang w:eastAsia="zh-CN"/>
        </w:rPr>
      </w:pPr>
      <w:r>
        <w:rPr>
          <w:rFonts w:hint="eastAsia" w:cs="宋体"/>
          <w:color w:val="000000"/>
          <w:kern w:val="0"/>
          <w:szCs w:val="21"/>
        </w:rPr>
        <w:t>修改记录累积了每次文档更新的说明。最新版本的文档包含以前所有文档版本。</w:t>
      </w:r>
      <w:r>
        <w:rPr>
          <w:rFonts w:hint="eastAsia" w:cs="宋体"/>
          <w:color w:val="000000"/>
          <w:kern w:val="0"/>
          <w:szCs w:val="21"/>
          <w:lang w:val="en-US" w:eastAsia="zh-CN"/>
        </w:rPr>
        <w:t>ny</w:t>
      </w:r>
      <w:r>
        <w:rPr>
          <w:rFonts w:hint="eastAsia" w:cs="宋体"/>
          <w:color w:val="000000"/>
          <w:kern w:val="0"/>
          <w:szCs w:val="21"/>
          <w:lang w:eastAsia="zh-CN"/>
        </w:rPr>
        <w:t>负责收集新增内容和更新文档。</w:t>
      </w:r>
    </w:p>
    <w:p w14:paraId="300FCEE8">
      <w:pPr>
        <w:widowControl w:val="0"/>
        <w:wordWrap/>
        <w:adjustRightInd/>
        <w:snapToGrid w:val="0"/>
        <w:spacing w:line="240" w:lineRule="exact"/>
        <w:ind w:firstLine="0"/>
        <w:textAlignment w:val="auto"/>
        <w:outlineLvl w:val="9"/>
        <w:rPr>
          <w:rFonts w:hint="eastAsia" w:cs="宋体"/>
          <w:color w:val="000000"/>
          <w:kern w:val="0"/>
          <w:szCs w:val="21"/>
          <w:lang w:val="en-US" w:eastAsia="zh-CN"/>
        </w:rPr>
      </w:pPr>
    </w:p>
    <w:tbl>
      <w:tblPr>
        <w:tblStyle w:val="3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2"/>
        <w:gridCol w:w="1174"/>
        <w:gridCol w:w="5886"/>
      </w:tblGrid>
      <w:tr w14:paraId="52758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62" w:type="dxa"/>
            <w:tcBorders>
              <w:top w:val="single" w:color="4F81BD" w:sz="8" w:space="0"/>
              <w:left w:val="single" w:color="4F81BD" w:sz="8" w:space="0"/>
              <w:bottom w:val="single" w:color="4F81BD" w:sz="8" w:space="0"/>
              <w:right w:val="dotted" w:color="auto" w:sz="8" w:space="0"/>
            </w:tcBorders>
            <w:shd w:val="clear" w:color="auto" w:fill="4F81BD"/>
            <w:vAlign w:val="top"/>
          </w:tcPr>
          <w:p w14:paraId="410C5376">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时间</w:t>
            </w:r>
          </w:p>
        </w:tc>
        <w:tc>
          <w:tcPr>
            <w:tcW w:w="1174" w:type="dxa"/>
            <w:tcBorders>
              <w:top w:val="single" w:color="4F81BD" w:sz="8" w:space="0"/>
              <w:left w:val="dotted" w:color="auto" w:sz="8" w:space="0"/>
              <w:bottom w:val="single" w:color="4F81BD" w:sz="8" w:space="0"/>
              <w:right w:val="dotted" w:color="auto" w:sz="8" w:space="0"/>
            </w:tcBorders>
            <w:shd w:val="clear" w:color="auto" w:fill="4F81BD"/>
            <w:vAlign w:val="top"/>
          </w:tcPr>
          <w:p w14:paraId="6B2A2588">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更新人</w:t>
            </w:r>
          </w:p>
        </w:tc>
        <w:tc>
          <w:tcPr>
            <w:tcW w:w="5886" w:type="dxa"/>
            <w:tcBorders>
              <w:top w:val="single" w:color="4F81BD" w:sz="8" w:space="0"/>
              <w:left w:val="dotted" w:color="auto" w:sz="8" w:space="0"/>
              <w:bottom w:val="single" w:color="4F81BD" w:sz="8" w:space="0"/>
              <w:right w:val="single" w:color="4F81BD" w:sz="8" w:space="0"/>
            </w:tcBorders>
            <w:shd w:val="clear" w:color="auto" w:fill="4F81BD"/>
            <w:vAlign w:val="top"/>
          </w:tcPr>
          <w:p w14:paraId="3124408C">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备注</w:t>
            </w:r>
          </w:p>
        </w:tc>
      </w:tr>
      <w:tr w14:paraId="4ED1B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2" w:type="dxa"/>
            <w:tcBorders>
              <w:top w:val="single" w:color="4F81BD" w:sz="8" w:space="0"/>
              <w:left w:val="single" w:color="4F81BD" w:sz="8" w:space="0"/>
              <w:bottom w:val="single" w:color="4F81BD" w:sz="8" w:space="0"/>
              <w:right w:val="dotted" w:color="auto" w:sz="8" w:space="0"/>
            </w:tcBorders>
            <w:shd w:val="clear" w:color="auto" w:fill="E9EDF4"/>
            <w:vAlign w:val="top"/>
          </w:tcPr>
          <w:p w14:paraId="6731996F">
            <w:pPr>
              <w:wordWrap/>
              <w:adjustRightInd/>
              <w:snapToGrid/>
              <w:spacing w:line="360" w:lineRule="auto"/>
              <w:textAlignment w:val="auto"/>
              <w:rPr>
                <w:rFonts w:hint="eastAsia" w:ascii="Times New Roman" w:hAnsi="Times New Roman" w:eastAsia="宋体"/>
                <w:bCs/>
                <w:i w:val="0"/>
                <w:iCs w:val="0"/>
                <w:color w:val="000000"/>
                <w:sz w:val="21"/>
                <w:szCs w:val="21"/>
                <w:lang w:val="en-US" w:eastAsia="zh-CN"/>
              </w:rPr>
            </w:pPr>
            <w:r>
              <w:rPr>
                <w:rFonts w:hint="eastAsia" w:ascii="Times New Roman" w:hAnsi="Times New Roman" w:eastAsia="宋体"/>
                <w:bCs/>
                <w:i w:val="0"/>
                <w:iCs w:val="0"/>
                <w:color w:val="000000"/>
                <w:sz w:val="21"/>
                <w:szCs w:val="21"/>
                <w:lang w:val="en-US" w:eastAsia="zh-CN"/>
              </w:rPr>
              <w:t>2020.1.20</w:t>
            </w:r>
          </w:p>
        </w:tc>
        <w:tc>
          <w:tcPr>
            <w:tcW w:w="1174" w:type="dxa"/>
            <w:tcBorders>
              <w:top w:val="single" w:color="4F81BD" w:sz="8" w:space="0"/>
              <w:left w:val="dotted" w:color="auto" w:sz="8" w:space="0"/>
              <w:bottom w:val="single" w:color="4F81BD" w:sz="8" w:space="0"/>
              <w:right w:val="dotted" w:color="auto" w:sz="8" w:space="0"/>
            </w:tcBorders>
            <w:shd w:val="clear" w:color="auto" w:fill="E9EDF4"/>
            <w:vAlign w:val="top"/>
          </w:tcPr>
          <w:p w14:paraId="71AA14F4">
            <w:pPr>
              <w:wordWrap/>
              <w:adjustRightInd/>
              <w:snapToGrid/>
              <w:spacing w:line="360" w:lineRule="auto"/>
              <w:textAlignment w:val="auto"/>
              <w:rPr>
                <w:rFonts w:hint="eastAsia" w:ascii="Times New Roman" w:hAnsi="Times New Roman" w:eastAsia="宋体"/>
                <w:bCs/>
                <w:i w:val="0"/>
                <w:iCs w:val="0"/>
                <w:color w:val="000000"/>
                <w:sz w:val="21"/>
                <w:szCs w:val="21"/>
                <w:lang w:val="en-US" w:eastAsia="zh-CN"/>
              </w:rPr>
            </w:pPr>
            <w:r>
              <w:rPr>
                <w:rFonts w:hint="eastAsia"/>
                <w:bCs/>
                <w:i w:val="0"/>
                <w:iCs w:val="0"/>
                <w:color w:val="000000"/>
                <w:sz w:val="21"/>
                <w:szCs w:val="21"/>
                <w:lang w:val="en-US" w:eastAsia="zh-CN"/>
              </w:rPr>
              <w:t>ny</w:t>
            </w:r>
          </w:p>
        </w:tc>
        <w:tc>
          <w:tcPr>
            <w:tcW w:w="5886" w:type="dxa"/>
            <w:tcBorders>
              <w:top w:val="single" w:color="4F81BD" w:sz="8" w:space="0"/>
              <w:left w:val="dotted" w:color="auto" w:sz="8" w:space="0"/>
              <w:bottom w:val="single" w:color="4F81BD" w:sz="8" w:space="0"/>
              <w:right w:val="single" w:color="4F81BD" w:sz="8" w:space="0"/>
            </w:tcBorders>
            <w:shd w:val="clear" w:color="auto" w:fill="E9EDF4"/>
            <w:vAlign w:val="top"/>
          </w:tcPr>
          <w:p w14:paraId="437573F2">
            <w:pPr>
              <w:wordWrap/>
              <w:adjustRightInd/>
              <w:snapToGrid/>
              <w:spacing w:line="360" w:lineRule="auto"/>
              <w:textAlignment w:val="auto"/>
              <w:rPr>
                <w:rFonts w:hint="eastAsia" w:ascii="Times New Roman" w:hAnsi="Times New Roman" w:eastAsia="宋体"/>
                <w:bCs/>
                <w:i w:val="0"/>
                <w:iCs w:val="0"/>
                <w:color w:val="000000"/>
                <w:sz w:val="21"/>
                <w:szCs w:val="21"/>
                <w:lang w:val="en-US" w:eastAsia="zh-CN"/>
              </w:rPr>
            </w:pPr>
            <w:r>
              <w:rPr>
                <w:rFonts w:hint="eastAsia" w:ascii="Times New Roman" w:hAnsi="Times New Roman" w:eastAsia="宋体"/>
                <w:bCs/>
                <w:i w:val="0"/>
                <w:iCs w:val="0"/>
                <w:color w:val="000000"/>
                <w:sz w:val="21"/>
                <w:szCs w:val="21"/>
                <w:lang w:val="en-US" w:eastAsia="zh-CN"/>
              </w:rPr>
              <w:t>更新了3.0.16版本</w:t>
            </w:r>
            <w:r>
              <w:rPr>
                <w:rFonts w:hint="eastAsia"/>
                <w:bCs/>
                <w:i w:val="0"/>
                <w:iCs w:val="0"/>
                <w:color w:val="000000"/>
                <w:sz w:val="21"/>
                <w:szCs w:val="21"/>
                <w:lang w:val="en-US" w:eastAsia="zh-CN"/>
              </w:rPr>
              <w:t>所有协议</w:t>
            </w:r>
          </w:p>
        </w:tc>
      </w:tr>
      <w:tr w14:paraId="20BD1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2" w:type="dxa"/>
            <w:tcBorders>
              <w:top w:val="single" w:color="4F81BD" w:sz="8" w:space="0"/>
              <w:left w:val="single" w:color="4F81BD" w:sz="8" w:space="0"/>
              <w:bottom w:val="single" w:color="4F81BD" w:sz="8" w:space="0"/>
              <w:right w:val="dotted" w:color="auto" w:sz="8" w:space="0"/>
            </w:tcBorders>
            <w:shd w:val="clear" w:color="auto" w:fill="FFFFFF"/>
            <w:vAlign w:val="top"/>
          </w:tcPr>
          <w:p w14:paraId="5026A369">
            <w:pPr>
              <w:wordWrap/>
              <w:adjustRightInd/>
              <w:snapToGrid/>
              <w:spacing w:line="360" w:lineRule="auto"/>
              <w:textAlignment w:val="auto"/>
              <w:rPr>
                <w:rFonts w:hint="eastAsia" w:ascii="Times New Roman" w:hAnsi="Times New Roman" w:eastAsia="宋体"/>
                <w:bCs/>
                <w:i w:val="0"/>
                <w:iCs w:val="0"/>
                <w:color w:val="000000"/>
                <w:sz w:val="21"/>
                <w:szCs w:val="21"/>
                <w:lang w:val="en-US" w:eastAsia="zh-CN"/>
              </w:rPr>
            </w:pPr>
            <w:r>
              <w:rPr>
                <w:rFonts w:hint="eastAsia" w:ascii="Times New Roman" w:hAnsi="Times New Roman" w:eastAsia="宋体"/>
                <w:bCs/>
                <w:i w:val="0"/>
                <w:iCs w:val="0"/>
                <w:color w:val="000000"/>
                <w:sz w:val="21"/>
                <w:szCs w:val="21"/>
                <w:lang w:val="en-US" w:eastAsia="zh-CN"/>
              </w:rPr>
              <w:t>2020.3.19</w:t>
            </w:r>
          </w:p>
        </w:tc>
        <w:tc>
          <w:tcPr>
            <w:tcW w:w="1174" w:type="dxa"/>
            <w:tcBorders>
              <w:top w:val="single" w:color="4F81BD" w:sz="8" w:space="0"/>
              <w:left w:val="dotted" w:color="auto" w:sz="8" w:space="0"/>
              <w:bottom w:val="single" w:color="4F81BD" w:sz="8" w:space="0"/>
              <w:right w:val="dotted" w:color="auto" w:sz="8" w:space="0"/>
            </w:tcBorders>
            <w:shd w:val="clear" w:color="auto" w:fill="FFFFFF"/>
            <w:vAlign w:val="top"/>
          </w:tcPr>
          <w:p w14:paraId="34E7DE69">
            <w:pPr>
              <w:wordWrap/>
              <w:adjustRightInd/>
              <w:snapToGrid/>
              <w:spacing w:line="360" w:lineRule="auto"/>
              <w:textAlignment w:val="auto"/>
              <w:rPr>
                <w:rFonts w:hint="eastAsia" w:ascii="Times New Roman" w:hAnsi="Times New Roman" w:eastAsia="宋体"/>
                <w:bCs/>
                <w:i w:val="0"/>
                <w:iCs w:val="0"/>
                <w:color w:val="000000"/>
                <w:sz w:val="21"/>
                <w:szCs w:val="21"/>
                <w:lang w:val="en-US" w:eastAsia="zh-CN"/>
              </w:rPr>
            </w:pPr>
            <w:r>
              <w:rPr>
                <w:rFonts w:hint="eastAsia"/>
                <w:bCs/>
                <w:i w:val="0"/>
                <w:iCs w:val="0"/>
                <w:color w:val="000000"/>
                <w:sz w:val="21"/>
                <w:szCs w:val="21"/>
                <w:lang w:val="en-US" w:eastAsia="zh-CN"/>
              </w:rPr>
              <w:t>wxs</w:t>
            </w:r>
          </w:p>
        </w:tc>
        <w:tc>
          <w:tcPr>
            <w:tcW w:w="5886" w:type="dxa"/>
            <w:tcBorders>
              <w:top w:val="single" w:color="4F81BD" w:sz="8" w:space="0"/>
              <w:left w:val="dotted" w:color="auto" w:sz="8" w:space="0"/>
              <w:bottom w:val="single" w:color="4F81BD" w:sz="8" w:space="0"/>
              <w:right w:val="single" w:color="4F81BD" w:sz="8" w:space="0"/>
            </w:tcBorders>
            <w:shd w:val="clear" w:color="auto" w:fill="FFFFFF"/>
            <w:vAlign w:val="top"/>
          </w:tcPr>
          <w:p w14:paraId="7D06554B">
            <w:pPr>
              <w:wordWrap/>
              <w:adjustRightInd/>
              <w:snapToGrid/>
              <w:spacing w:line="360" w:lineRule="auto"/>
              <w:textAlignment w:val="auto"/>
              <w:rPr>
                <w:rFonts w:hint="eastAsia" w:ascii="Times New Roman" w:hAnsi="Times New Roman" w:eastAsia="宋体"/>
                <w:bCs/>
                <w:i w:val="0"/>
                <w:iCs w:val="0"/>
                <w:color w:val="000000"/>
                <w:sz w:val="21"/>
                <w:szCs w:val="21"/>
                <w:lang w:val="en-US" w:eastAsia="zh-CN"/>
              </w:rPr>
            </w:pPr>
            <w:r>
              <w:rPr>
                <w:rFonts w:hint="eastAsia"/>
                <w:bCs/>
                <w:i w:val="0"/>
                <w:iCs w:val="0"/>
                <w:color w:val="000000"/>
                <w:sz w:val="21"/>
                <w:szCs w:val="21"/>
                <w:lang w:val="en-US" w:eastAsia="zh-CN"/>
              </w:rPr>
              <w:t>新增</w:t>
            </w:r>
            <w:r>
              <w:rPr>
                <w:rFonts w:hint="eastAsia" w:ascii="Times New Roman" w:hAnsi="Times New Roman" w:eastAsia="宋体"/>
                <w:bCs/>
                <w:i w:val="0"/>
                <w:iCs w:val="0"/>
                <w:color w:val="000000"/>
                <w:sz w:val="21"/>
                <w:szCs w:val="21"/>
                <w:lang w:val="en-US" w:eastAsia="zh-CN"/>
              </w:rPr>
              <w:t>sybase(3.0.19)协议字段说明</w:t>
            </w:r>
          </w:p>
        </w:tc>
      </w:tr>
      <w:tr w14:paraId="60D10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2" w:type="dxa"/>
            <w:tcBorders>
              <w:top w:val="single" w:color="4F81BD" w:sz="8" w:space="0"/>
              <w:left w:val="single" w:color="4F81BD" w:sz="8" w:space="0"/>
              <w:bottom w:val="single" w:color="4F81BD" w:sz="8" w:space="0"/>
              <w:right w:val="dotted" w:color="auto" w:sz="8" w:space="0"/>
            </w:tcBorders>
            <w:shd w:val="clear" w:color="auto" w:fill="E9EDF4"/>
            <w:vAlign w:val="top"/>
          </w:tcPr>
          <w:p w14:paraId="1A23C1B7">
            <w:pPr>
              <w:wordWrap/>
              <w:adjustRightInd/>
              <w:snapToGrid/>
              <w:spacing w:line="360" w:lineRule="auto"/>
              <w:textAlignment w:val="auto"/>
              <w:rPr>
                <w:rFonts w:hint="eastAsia" w:ascii="Times New Roman" w:hAnsi="Times New Roman" w:eastAsia="宋体"/>
                <w:bCs/>
                <w:i w:val="0"/>
                <w:iCs w:val="0"/>
                <w:color w:val="000000"/>
                <w:sz w:val="21"/>
                <w:szCs w:val="21"/>
                <w:lang w:val="en-US" w:eastAsia="zh-CN"/>
              </w:rPr>
            </w:pPr>
            <w:r>
              <w:rPr>
                <w:rFonts w:hint="eastAsia" w:ascii="Times New Roman" w:hAnsi="Times New Roman" w:eastAsia="宋体"/>
                <w:bCs/>
                <w:i w:val="0"/>
                <w:iCs w:val="0"/>
                <w:color w:val="000000"/>
                <w:sz w:val="21"/>
                <w:szCs w:val="21"/>
                <w:lang w:val="en-US" w:eastAsia="zh-CN"/>
              </w:rPr>
              <w:t>2020.3.19</w:t>
            </w:r>
          </w:p>
        </w:tc>
        <w:tc>
          <w:tcPr>
            <w:tcW w:w="1174" w:type="dxa"/>
            <w:tcBorders>
              <w:top w:val="single" w:color="4F81BD" w:sz="8" w:space="0"/>
              <w:left w:val="dotted" w:color="auto" w:sz="8" w:space="0"/>
              <w:bottom w:val="single" w:color="4F81BD" w:sz="8" w:space="0"/>
              <w:right w:val="dotted" w:color="auto" w:sz="8" w:space="0"/>
            </w:tcBorders>
            <w:shd w:val="clear" w:color="auto" w:fill="E9EDF4"/>
            <w:vAlign w:val="top"/>
          </w:tcPr>
          <w:p w14:paraId="3319AE22">
            <w:pPr>
              <w:wordWrap/>
              <w:adjustRightInd/>
              <w:snapToGrid/>
              <w:spacing w:line="360" w:lineRule="auto"/>
              <w:textAlignment w:val="auto"/>
              <w:rPr>
                <w:rFonts w:hint="eastAsia" w:ascii="Times New Roman" w:hAnsi="Times New Roman" w:eastAsia="宋体"/>
                <w:bCs/>
                <w:i w:val="0"/>
                <w:iCs w:val="0"/>
                <w:color w:val="000000"/>
                <w:sz w:val="21"/>
                <w:szCs w:val="21"/>
                <w:lang w:val="en-US" w:eastAsia="zh-CN"/>
              </w:rPr>
            </w:pPr>
            <w:r>
              <w:rPr>
                <w:rFonts w:hint="eastAsia"/>
                <w:bCs/>
                <w:i w:val="0"/>
                <w:iCs w:val="0"/>
                <w:color w:val="000000"/>
                <w:sz w:val="21"/>
                <w:szCs w:val="21"/>
                <w:lang w:val="en-US" w:eastAsia="zh-CN"/>
              </w:rPr>
              <w:t>az</w:t>
            </w:r>
          </w:p>
        </w:tc>
        <w:tc>
          <w:tcPr>
            <w:tcW w:w="5886" w:type="dxa"/>
            <w:tcBorders>
              <w:top w:val="single" w:color="4F81BD" w:sz="8" w:space="0"/>
              <w:left w:val="dotted" w:color="auto" w:sz="8" w:space="0"/>
              <w:bottom w:val="single" w:color="4F81BD" w:sz="8" w:space="0"/>
              <w:right w:val="single" w:color="4F81BD" w:sz="8" w:space="0"/>
            </w:tcBorders>
            <w:shd w:val="clear" w:color="auto" w:fill="E9EDF4"/>
            <w:vAlign w:val="top"/>
          </w:tcPr>
          <w:p w14:paraId="0BD9B506">
            <w:pPr>
              <w:wordWrap/>
              <w:adjustRightInd/>
              <w:snapToGrid/>
              <w:spacing w:line="360" w:lineRule="auto"/>
              <w:textAlignment w:val="auto"/>
              <w:rPr>
                <w:rFonts w:hint="eastAsia" w:ascii="Times New Roman" w:hAnsi="Times New Roman" w:eastAsia="宋体"/>
                <w:bCs/>
                <w:i w:val="0"/>
                <w:iCs w:val="0"/>
                <w:color w:val="000000"/>
                <w:sz w:val="21"/>
                <w:szCs w:val="21"/>
                <w:lang w:val="en-US" w:eastAsia="zh-CN"/>
              </w:rPr>
            </w:pPr>
            <w:r>
              <w:rPr>
                <w:rFonts w:hint="eastAsia"/>
                <w:bCs/>
                <w:i w:val="0"/>
                <w:iCs w:val="0"/>
                <w:color w:val="000000"/>
                <w:sz w:val="21"/>
                <w:szCs w:val="21"/>
                <w:lang w:val="en-US" w:eastAsia="zh-CN"/>
              </w:rPr>
              <w:t>新增</w:t>
            </w:r>
            <w:r>
              <w:rPr>
                <w:rFonts w:hint="eastAsia" w:ascii="Times New Roman" w:hAnsi="Times New Roman" w:eastAsia="宋体"/>
                <w:bCs/>
                <w:i w:val="0"/>
                <w:iCs w:val="0"/>
                <w:color w:val="000000"/>
                <w:sz w:val="21"/>
                <w:szCs w:val="21"/>
                <w:lang w:val="en-US" w:eastAsia="zh-CN"/>
              </w:rPr>
              <w:t>onvif(3.0.18)协议字段说明</w:t>
            </w:r>
          </w:p>
        </w:tc>
      </w:tr>
      <w:tr w14:paraId="3144A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2" w:type="dxa"/>
            <w:tcBorders>
              <w:top w:val="single" w:color="4F81BD" w:sz="8" w:space="0"/>
              <w:left w:val="single" w:color="4F81BD" w:sz="8" w:space="0"/>
              <w:bottom w:val="single" w:color="4F81BD" w:sz="8" w:space="0"/>
              <w:right w:val="dotted" w:color="auto" w:sz="8" w:space="0"/>
            </w:tcBorders>
            <w:shd w:val="clear" w:color="auto" w:fill="FFFFFF"/>
            <w:vAlign w:val="top"/>
          </w:tcPr>
          <w:p w14:paraId="3032BFE7">
            <w:pPr>
              <w:wordWrap/>
              <w:adjustRightInd/>
              <w:snapToGrid/>
              <w:spacing w:line="360" w:lineRule="auto"/>
              <w:textAlignment w:val="auto"/>
              <w:rPr>
                <w:rFonts w:hint="eastAsia" w:ascii="Times New Roman" w:hAnsi="Times New Roman" w:eastAsia="宋体"/>
                <w:bCs/>
                <w:i w:val="0"/>
                <w:iCs w:val="0"/>
                <w:color w:val="000000"/>
                <w:sz w:val="21"/>
                <w:szCs w:val="21"/>
                <w:lang w:val="en-US" w:eastAsia="zh-CN"/>
              </w:rPr>
            </w:pPr>
            <w:r>
              <w:rPr>
                <w:rFonts w:hint="eastAsia" w:ascii="Times New Roman" w:hAnsi="Times New Roman" w:eastAsia="宋体"/>
                <w:bCs/>
                <w:i w:val="0"/>
                <w:iCs w:val="0"/>
                <w:color w:val="000000"/>
                <w:sz w:val="21"/>
                <w:szCs w:val="21"/>
                <w:lang w:val="en-US" w:eastAsia="zh-CN"/>
              </w:rPr>
              <w:t>2020.3.19</w:t>
            </w:r>
          </w:p>
        </w:tc>
        <w:tc>
          <w:tcPr>
            <w:tcW w:w="1174" w:type="dxa"/>
            <w:tcBorders>
              <w:top w:val="single" w:color="4F81BD" w:sz="8" w:space="0"/>
              <w:left w:val="dotted" w:color="auto" w:sz="8" w:space="0"/>
              <w:bottom w:val="single" w:color="4F81BD" w:sz="8" w:space="0"/>
              <w:right w:val="dotted" w:color="auto" w:sz="8" w:space="0"/>
            </w:tcBorders>
            <w:shd w:val="clear" w:color="auto" w:fill="FFFFFF"/>
            <w:vAlign w:val="top"/>
          </w:tcPr>
          <w:p w14:paraId="6B8B2B4D">
            <w:pPr>
              <w:wordWrap/>
              <w:adjustRightInd/>
              <w:snapToGrid/>
              <w:spacing w:line="360" w:lineRule="auto"/>
              <w:textAlignment w:val="auto"/>
              <w:rPr>
                <w:rFonts w:hint="eastAsia" w:ascii="Times New Roman" w:hAnsi="Times New Roman" w:eastAsia="宋体"/>
                <w:bCs/>
                <w:i w:val="0"/>
                <w:iCs w:val="0"/>
                <w:color w:val="000000"/>
                <w:sz w:val="21"/>
                <w:szCs w:val="21"/>
                <w:lang w:val="en-US" w:eastAsia="zh-CN"/>
              </w:rPr>
            </w:pPr>
            <w:r>
              <w:rPr>
                <w:rFonts w:hint="eastAsia"/>
                <w:bCs/>
                <w:i w:val="0"/>
                <w:iCs w:val="0"/>
                <w:color w:val="000000"/>
                <w:sz w:val="21"/>
                <w:szCs w:val="21"/>
                <w:lang w:val="en-US" w:eastAsia="zh-CN"/>
              </w:rPr>
              <w:t>zsw</w:t>
            </w:r>
          </w:p>
        </w:tc>
        <w:tc>
          <w:tcPr>
            <w:tcW w:w="5886" w:type="dxa"/>
            <w:tcBorders>
              <w:top w:val="single" w:color="4F81BD" w:sz="8" w:space="0"/>
              <w:left w:val="dotted" w:color="auto" w:sz="8" w:space="0"/>
              <w:bottom w:val="single" w:color="4F81BD" w:sz="8" w:space="0"/>
              <w:right w:val="single" w:color="4F81BD" w:sz="8" w:space="0"/>
            </w:tcBorders>
            <w:shd w:val="clear" w:color="auto" w:fill="FFFFFF"/>
            <w:vAlign w:val="top"/>
          </w:tcPr>
          <w:p w14:paraId="6249798C">
            <w:pPr>
              <w:wordWrap/>
              <w:adjustRightInd/>
              <w:snapToGrid/>
              <w:spacing w:line="360" w:lineRule="auto"/>
              <w:textAlignment w:val="auto"/>
              <w:rPr>
                <w:rFonts w:hint="eastAsia" w:ascii="Times New Roman" w:hAnsi="Times New Roman" w:eastAsia="宋体"/>
                <w:bCs/>
                <w:i w:val="0"/>
                <w:iCs w:val="0"/>
                <w:color w:val="000000"/>
                <w:sz w:val="21"/>
                <w:szCs w:val="21"/>
                <w:lang w:val="en-US" w:eastAsia="zh-CN"/>
              </w:rPr>
            </w:pPr>
            <w:r>
              <w:rPr>
                <w:rFonts w:hint="eastAsia"/>
                <w:bCs/>
                <w:i w:val="0"/>
                <w:iCs w:val="0"/>
                <w:color w:val="000000"/>
                <w:sz w:val="21"/>
                <w:szCs w:val="21"/>
                <w:lang w:val="en-US" w:eastAsia="zh-CN"/>
              </w:rPr>
              <w:t>新增</w:t>
            </w:r>
            <w:r>
              <w:rPr>
                <w:rFonts w:hint="eastAsia" w:ascii="Times New Roman" w:hAnsi="Times New Roman" w:eastAsia="宋体"/>
                <w:bCs/>
                <w:i w:val="0"/>
                <w:iCs w:val="0"/>
                <w:color w:val="000000"/>
                <w:sz w:val="21"/>
                <w:szCs w:val="21"/>
                <w:lang w:val="en-US" w:eastAsia="zh-CN"/>
              </w:rPr>
              <w:t>nfs(3.0.19)、SIP(3.0.18)协议字段说明</w:t>
            </w:r>
          </w:p>
        </w:tc>
      </w:tr>
      <w:tr w14:paraId="481AC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2" w:type="dxa"/>
            <w:tcBorders>
              <w:top w:val="single" w:color="4F81BD" w:sz="8" w:space="0"/>
              <w:left w:val="single" w:color="4F81BD" w:sz="8" w:space="0"/>
              <w:bottom w:val="single" w:color="4F81BD" w:sz="8" w:space="0"/>
              <w:right w:val="dotted" w:color="auto" w:sz="8" w:space="0"/>
            </w:tcBorders>
            <w:shd w:val="clear" w:color="auto" w:fill="E9EDF4"/>
            <w:vAlign w:val="top"/>
          </w:tcPr>
          <w:p w14:paraId="5C37BBE7">
            <w:pPr>
              <w:wordWrap/>
              <w:adjustRightInd/>
              <w:snapToGrid/>
              <w:spacing w:line="360" w:lineRule="auto"/>
              <w:textAlignment w:val="auto"/>
              <w:rPr>
                <w:rFonts w:hint="eastAsia" w:ascii="Times New Roman" w:hAnsi="Times New Roman" w:eastAsia="宋体"/>
                <w:bCs/>
                <w:i w:val="0"/>
                <w:iCs w:val="0"/>
                <w:color w:val="000000"/>
                <w:sz w:val="21"/>
                <w:szCs w:val="21"/>
                <w:lang w:val="en-US" w:eastAsia="zh-CN"/>
              </w:rPr>
            </w:pPr>
            <w:r>
              <w:rPr>
                <w:rFonts w:hint="eastAsia" w:ascii="Times New Roman" w:hAnsi="Times New Roman" w:eastAsia="宋体"/>
                <w:bCs/>
                <w:i w:val="0"/>
                <w:iCs w:val="0"/>
                <w:color w:val="000000"/>
                <w:sz w:val="21"/>
                <w:szCs w:val="21"/>
                <w:lang w:val="en-US" w:eastAsia="zh-CN"/>
              </w:rPr>
              <w:t>2020.3.19</w:t>
            </w:r>
          </w:p>
        </w:tc>
        <w:tc>
          <w:tcPr>
            <w:tcW w:w="1174" w:type="dxa"/>
            <w:tcBorders>
              <w:top w:val="single" w:color="4F81BD" w:sz="8" w:space="0"/>
              <w:left w:val="dotted" w:color="auto" w:sz="8" w:space="0"/>
              <w:bottom w:val="single" w:color="4F81BD" w:sz="8" w:space="0"/>
              <w:right w:val="dotted" w:color="auto" w:sz="8" w:space="0"/>
            </w:tcBorders>
            <w:shd w:val="clear" w:color="auto" w:fill="E9EDF4"/>
            <w:vAlign w:val="top"/>
          </w:tcPr>
          <w:p w14:paraId="126B5B2B">
            <w:pPr>
              <w:wordWrap/>
              <w:adjustRightInd/>
              <w:snapToGrid/>
              <w:spacing w:line="360" w:lineRule="auto"/>
              <w:textAlignment w:val="auto"/>
              <w:rPr>
                <w:rFonts w:hint="eastAsia" w:ascii="Times New Roman" w:hAnsi="Times New Roman" w:eastAsia="宋体"/>
                <w:bCs/>
                <w:i w:val="0"/>
                <w:iCs w:val="0"/>
                <w:color w:val="000000"/>
                <w:sz w:val="21"/>
                <w:szCs w:val="21"/>
                <w:lang w:val="en-US" w:eastAsia="zh-CN"/>
              </w:rPr>
            </w:pPr>
            <w:r>
              <w:rPr>
                <w:rFonts w:hint="eastAsia"/>
                <w:bCs/>
                <w:i w:val="0"/>
                <w:iCs w:val="0"/>
                <w:color w:val="000000"/>
                <w:sz w:val="21"/>
                <w:szCs w:val="21"/>
                <w:lang w:val="en-US" w:eastAsia="zh-CN"/>
              </w:rPr>
              <w:t>xns</w:t>
            </w:r>
          </w:p>
        </w:tc>
        <w:tc>
          <w:tcPr>
            <w:tcW w:w="5886" w:type="dxa"/>
            <w:tcBorders>
              <w:top w:val="single" w:color="4F81BD" w:sz="8" w:space="0"/>
              <w:left w:val="dotted" w:color="auto" w:sz="8" w:space="0"/>
              <w:bottom w:val="single" w:color="4F81BD" w:sz="8" w:space="0"/>
              <w:right w:val="single" w:color="4F81BD" w:sz="8" w:space="0"/>
            </w:tcBorders>
            <w:shd w:val="clear" w:color="auto" w:fill="E9EDF4"/>
            <w:vAlign w:val="top"/>
          </w:tcPr>
          <w:p w14:paraId="5FADBCFA">
            <w:pPr>
              <w:wordWrap/>
              <w:adjustRightInd/>
              <w:snapToGrid/>
              <w:spacing w:line="360" w:lineRule="auto"/>
              <w:textAlignment w:val="auto"/>
              <w:rPr>
                <w:rFonts w:hint="eastAsia" w:ascii="Times New Roman" w:hAnsi="Times New Roman" w:eastAsia="宋体"/>
                <w:bCs/>
                <w:i w:val="0"/>
                <w:iCs w:val="0"/>
                <w:color w:val="000000"/>
                <w:sz w:val="21"/>
                <w:szCs w:val="21"/>
                <w:lang w:val="en-US" w:eastAsia="zh-CN"/>
              </w:rPr>
            </w:pPr>
            <w:r>
              <w:rPr>
                <w:rFonts w:hint="eastAsia"/>
                <w:bCs/>
                <w:i w:val="0"/>
                <w:iCs w:val="0"/>
                <w:color w:val="000000"/>
                <w:sz w:val="21"/>
                <w:szCs w:val="21"/>
                <w:lang w:val="en-US" w:eastAsia="zh-CN"/>
              </w:rPr>
              <w:t>新增</w:t>
            </w:r>
            <w:r>
              <w:rPr>
                <w:rFonts w:hint="eastAsia" w:ascii="Times New Roman" w:hAnsi="Times New Roman" w:eastAsia="宋体"/>
                <w:bCs/>
                <w:i w:val="0"/>
                <w:iCs w:val="0"/>
                <w:color w:val="000000"/>
                <w:sz w:val="21"/>
                <w:szCs w:val="21"/>
                <w:lang w:val="en-US" w:eastAsia="zh-CN"/>
              </w:rPr>
              <w:t>ssh(3.0.19)协议字段说明</w:t>
            </w:r>
          </w:p>
        </w:tc>
      </w:tr>
      <w:tr w14:paraId="0080F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2" w:type="dxa"/>
            <w:tcBorders>
              <w:top w:val="single" w:color="4F81BD" w:sz="8" w:space="0"/>
              <w:left w:val="single" w:color="4F81BD" w:sz="8" w:space="0"/>
              <w:bottom w:val="single" w:color="4F81BD" w:sz="8" w:space="0"/>
              <w:right w:val="dotted" w:color="auto" w:sz="8" w:space="0"/>
            </w:tcBorders>
            <w:shd w:val="clear" w:color="auto" w:fill="FFFFFF"/>
            <w:vAlign w:val="top"/>
          </w:tcPr>
          <w:p w14:paraId="1BDC49C4">
            <w:pPr>
              <w:wordWrap/>
              <w:adjustRightInd/>
              <w:snapToGrid/>
              <w:spacing w:line="360" w:lineRule="auto"/>
              <w:textAlignment w:val="auto"/>
              <w:rPr>
                <w:rFonts w:hint="eastAsia" w:ascii="Times New Roman" w:hAnsi="Times New Roman" w:eastAsia="宋体"/>
                <w:bCs/>
                <w:i w:val="0"/>
                <w:iCs w:val="0"/>
                <w:color w:val="000000"/>
                <w:sz w:val="21"/>
                <w:szCs w:val="21"/>
                <w:lang w:val="en-US" w:eastAsia="zh-CN"/>
              </w:rPr>
            </w:pPr>
            <w:r>
              <w:rPr>
                <w:rFonts w:hint="eastAsia" w:ascii="Times New Roman" w:hAnsi="Times New Roman" w:eastAsia="宋体"/>
                <w:bCs/>
                <w:i w:val="0"/>
                <w:iCs w:val="0"/>
                <w:color w:val="000000"/>
                <w:sz w:val="21"/>
                <w:szCs w:val="21"/>
                <w:lang w:val="en-US" w:eastAsia="zh-CN"/>
              </w:rPr>
              <w:t>2020.3.30</w:t>
            </w:r>
          </w:p>
        </w:tc>
        <w:tc>
          <w:tcPr>
            <w:tcW w:w="1174" w:type="dxa"/>
            <w:tcBorders>
              <w:top w:val="single" w:color="4F81BD" w:sz="8" w:space="0"/>
              <w:left w:val="dotted" w:color="auto" w:sz="8" w:space="0"/>
              <w:bottom w:val="single" w:color="4F81BD" w:sz="8" w:space="0"/>
              <w:right w:val="dotted" w:color="auto" w:sz="8" w:space="0"/>
            </w:tcBorders>
            <w:shd w:val="clear" w:color="auto" w:fill="FFFFFF"/>
            <w:vAlign w:val="top"/>
          </w:tcPr>
          <w:p w14:paraId="7D76B22A">
            <w:pPr>
              <w:wordWrap/>
              <w:adjustRightInd/>
              <w:snapToGrid/>
              <w:spacing w:line="360" w:lineRule="auto"/>
              <w:textAlignment w:val="auto"/>
              <w:rPr>
                <w:rFonts w:hint="eastAsia" w:ascii="Times New Roman" w:hAnsi="Times New Roman" w:eastAsia="宋体"/>
                <w:bCs/>
                <w:i w:val="0"/>
                <w:iCs w:val="0"/>
                <w:color w:val="000000"/>
                <w:sz w:val="21"/>
                <w:szCs w:val="21"/>
                <w:lang w:val="en-US" w:eastAsia="zh-CN"/>
              </w:rPr>
            </w:pPr>
            <w:r>
              <w:rPr>
                <w:rFonts w:hint="eastAsia"/>
                <w:bCs/>
                <w:i w:val="0"/>
                <w:iCs w:val="0"/>
                <w:color w:val="000000"/>
                <w:sz w:val="21"/>
                <w:szCs w:val="21"/>
                <w:lang w:val="en-US" w:eastAsia="zh-CN"/>
              </w:rPr>
              <w:t>gnb</w:t>
            </w:r>
          </w:p>
        </w:tc>
        <w:tc>
          <w:tcPr>
            <w:tcW w:w="5886" w:type="dxa"/>
            <w:tcBorders>
              <w:top w:val="single" w:color="4F81BD" w:sz="8" w:space="0"/>
              <w:left w:val="dotted" w:color="auto" w:sz="8" w:space="0"/>
              <w:bottom w:val="single" w:color="4F81BD" w:sz="8" w:space="0"/>
              <w:right w:val="single" w:color="4F81BD" w:sz="8" w:space="0"/>
            </w:tcBorders>
            <w:shd w:val="clear" w:color="auto" w:fill="FFFFFF"/>
            <w:vAlign w:val="top"/>
          </w:tcPr>
          <w:p w14:paraId="6266E6A4">
            <w:pPr>
              <w:wordWrap/>
              <w:adjustRightInd/>
              <w:snapToGrid/>
              <w:spacing w:line="360" w:lineRule="auto"/>
              <w:textAlignment w:val="auto"/>
              <w:rPr>
                <w:rFonts w:hint="eastAsia" w:ascii="Times New Roman" w:hAnsi="Times New Roman" w:eastAsia="宋体"/>
                <w:bCs/>
                <w:i w:val="0"/>
                <w:iCs w:val="0"/>
                <w:color w:val="000000"/>
                <w:sz w:val="21"/>
                <w:szCs w:val="21"/>
                <w:lang w:val="en-US" w:eastAsia="zh-CN"/>
              </w:rPr>
            </w:pPr>
            <w:r>
              <w:rPr>
                <w:rFonts w:hint="eastAsia"/>
                <w:bCs/>
                <w:i w:val="0"/>
                <w:iCs w:val="0"/>
                <w:color w:val="000000"/>
                <w:sz w:val="21"/>
                <w:szCs w:val="21"/>
                <w:lang w:val="en-US" w:eastAsia="zh-CN"/>
              </w:rPr>
              <w:t>新增API和Kafka</w:t>
            </w:r>
            <w:r>
              <w:rPr>
                <w:rFonts w:hint="eastAsia" w:ascii="Times New Roman" w:hAnsi="Times New Roman" w:eastAsia="宋体"/>
                <w:bCs/>
                <w:i w:val="0"/>
                <w:iCs w:val="0"/>
                <w:color w:val="000000"/>
                <w:sz w:val="21"/>
                <w:szCs w:val="21"/>
                <w:lang w:val="en-US" w:eastAsia="zh-CN"/>
              </w:rPr>
              <w:t>数据</w:t>
            </w:r>
            <w:r>
              <w:rPr>
                <w:rFonts w:hint="eastAsia"/>
                <w:bCs/>
                <w:i w:val="0"/>
                <w:iCs w:val="0"/>
                <w:color w:val="000000"/>
                <w:sz w:val="21"/>
                <w:szCs w:val="21"/>
                <w:lang w:val="en-US" w:eastAsia="zh-CN"/>
              </w:rPr>
              <w:t>接口</w:t>
            </w:r>
            <w:r>
              <w:rPr>
                <w:rFonts w:hint="eastAsia" w:ascii="Times New Roman" w:hAnsi="Times New Roman" w:eastAsia="宋体"/>
                <w:bCs/>
                <w:i w:val="0"/>
                <w:iCs w:val="0"/>
                <w:color w:val="000000"/>
                <w:sz w:val="21"/>
                <w:szCs w:val="21"/>
                <w:lang w:val="en-US" w:eastAsia="zh-CN"/>
              </w:rPr>
              <w:t>说明</w:t>
            </w:r>
          </w:p>
        </w:tc>
      </w:tr>
      <w:tr w14:paraId="2D9DD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2" w:type="dxa"/>
            <w:tcBorders>
              <w:top w:val="single" w:color="4F81BD" w:sz="8" w:space="0"/>
              <w:left w:val="single" w:color="4F81BD" w:sz="8" w:space="0"/>
              <w:bottom w:val="single" w:color="4F81BD" w:sz="8" w:space="0"/>
              <w:right w:val="dotted" w:color="auto" w:sz="8" w:space="0"/>
            </w:tcBorders>
            <w:shd w:val="clear" w:color="auto" w:fill="FFFFFF"/>
            <w:vAlign w:val="top"/>
          </w:tcPr>
          <w:p w14:paraId="520AA4CC">
            <w:pPr>
              <w:wordWrap/>
              <w:adjustRightInd/>
              <w:snapToGrid/>
              <w:spacing w:line="360" w:lineRule="auto"/>
              <w:textAlignment w:val="auto"/>
              <w:rPr>
                <w:rFonts w:hint="eastAsia" w:ascii="Times New Roman" w:hAnsi="Times New Roman" w:eastAsia="宋体"/>
                <w:bCs/>
                <w:i w:val="0"/>
                <w:iCs w:val="0"/>
                <w:color w:val="000000"/>
                <w:sz w:val="21"/>
                <w:szCs w:val="21"/>
                <w:lang w:val="en-US" w:eastAsia="zh-CN"/>
              </w:rPr>
            </w:pPr>
            <w:r>
              <w:rPr>
                <w:rFonts w:hint="eastAsia"/>
                <w:bCs/>
                <w:i w:val="0"/>
                <w:iCs w:val="0"/>
                <w:color w:val="000000"/>
                <w:sz w:val="21"/>
                <w:szCs w:val="21"/>
                <w:lang w:val="en-US" w:eastAsia="zh-CN"/>
              </w:rPr>
              <w:t>2020.4.8</w:t>
            </w:r>
          </w:p>
        </w:tc>
        <w:tc>
          <w:tcPr>
            <w:tcW w:w="1174" w:type="dxa"/>
            <w:tcBorders>
              <w:top w:val="single" w:color="4F81BD" w:sz="8" w:space="0"/>
              <w:left w:val="dotted" w:color="auto" w:sz="8" w:space="0"/>
              <w:bottom w:val="single" w:color="4F81BD" w:sz="8" w:space="0"/>
              <w:right w:val="dotted" w:color="auto" w:sz="8" w:space="0"/>
            </w:tcBorders>
            <w:shd w:val="clear" w:color="auto" w:fill="FFFFFF"/>
            <w:vAlign w:val="top"/>
          </w:tcPr>
          <w:p w14:paraId="107AAC7E">
            <w:pPr>
              <w:wordWrap/>
              <w:adjustRightInd/>
              <w:snapToGrid/>
              <w:spacing w:line="360" w:lineRule="auto"/>
              <w:textAlignment w:val="auto"/>
              <w:rPr>
                <w:rFonts w:hint="eastAsia"/>
                <w:bCs/>
                <w:i w:val="0"/>
                <w:iCs w:val="0"/>
                <w:color w:val="000000"/>
                <w:sz w:val="21"/>
                <w:szCs w:val="21"/>
                <w:lang w:val="en-US" w:eastAsia="zh-CN"/>
              </w:rPr>
            </w:pPr>
            <w:r>
              <w:rPr>
                <w:rFonts w:hint="eastAsia"/>
                <w:bCs/>
                <w:i w:val="0"/>
                <w:iCs w:val="0"/>
                <w:color w:val="000000"/>
                <w:sz w:val="21"/>
                <w:szCs w:val="21"/>
                <w:lang w:val="en-US" w:eastAsia="zh-CN"/>
              </w:rPr>
              <w:t>ny</w:t>
            </w:r>
          </w:p>
        </w:tc>
        <w:tc>
          <w:tcPr>
            <w:tcW w:w="5886" w:type="dxa"/>
            <w:tcBorders>
              <w:top w:val="single" w:color="4F81BD" w:sz="8" w:space="0"/>
              <w:left w:val="dotted" w:color="auto" w:sz="8" w:space="0"/>
              <w:bottom w:val="single" w:color="4F81BD" w:sz="8" w:space="0"/>
              <w:right w:val="single" w:color="4F81BD" w:sz="8" w:space="0"/>
            </w:tcBorders>
            <w:shd w:val="clear" w:color="auto" w:fill="FFFFFF"/>
            <w:vAlign w:val="top"/>
          </w:tcPr>
          <w:p w14:paraId="48BEF3EF">
            <w:pPr>
              <w:wordWrap/>
              <w:adjustRightInd/>
              <w:snapToGrid/>
              <w:spacing w:line="360" w:lineRule="auto"/>
              <w:textAlignment w:val="auto"/>
              <w:rPr>
                <w:rFonts w:hint="eastAsia" w:ascii="Times New Roman" w:hAnsi="Times New Roman" w:eastAsia="宋体"/>
                <w:bCs/>
                <w:i w:val="0"/>
                <w:iCs w:val="0"/>
                <w:color w:val="000000"/>
                <w:sz w:val="21"/>
                <w:szCs w:val="21"/>
                <w:lang w:val="en-US" w:eastAsia="zh-CN"/>
              </w:rPr>
            </w:pPr>
            <w:r>
              <w:rPr>
                <w:rFonts w:hint="eastAsia"/>
                <w:bCs/>
                <w:i w:val="0"/>
                <w:iCs w:val="0"/>
                <w:color w:val="000000"/>
                <w:sz w:val="21"/>
                <w:szCs w:val="21"/>
                <w:lang w:val="en-US" w:eastAsia="zh-CN"/>
              </w:rPr>
              <w:t>规范全文</w:t>
            </w:r>
          </w:p>
        </w:tc>
      </w:tr>
      <w:tr w14:paraId="3F046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2" w:type="dxa"/>
            <w:tcBorders>
              <w:top w:val="single" w:color="4F81BD" w:sz="8" w:space="0"/>
              <w:left w:val="single" w:color="4F81BD" w:sz="8" w:space="0"/>
              <w:bottom w:val="single" w:color="4F81BD" w:sz="8" w:space="0"/>
              <w:right w:val="dotted" w:color="auto" w:sz="8" w:space="0"/>
            </w:tcBorders>
            <w:shd w:val="clear" w:color="auto" w:fill="FFFFFF"/>
            <w:vAlign w:val="top"/>
          </w:tcPr>
          <w:p w14:paraId="5BB6065E">
            <w:pPr>
              <w:wordWrap/>
              <w:adjustRightInd/>
              <w:snapToGrid/>
              <w:spacing w:line="360" w:lineRule="auto"/>
              <w:textAlignment w:val="auto"/>
              <w:rPr>
                <w:rFonts w:hint="default"/>
                <w:bCs/>
                <w:i w:val="0"/>
                <w:iCs w:val="0"/>
                <w:color w:val="000000"/>
                <w:sz w:val="21"/>
                <w:szCs w:val="21"/>
                <w:lang w:val="en-US" w:eastAsia="zh-CN"/>
              </w:rPr>
            </w:pPr>
            <w:bookmarkStart w:id="28" w:name="_Toc24156"/>
            <w:bookmarkEnd w:id="28"/>
            <w:bookmarkStart w:id="29" w:name="_Toc176867398"/>
            <w:bookmarkEnd w:id="29"/>
            <w:bookmarkStart w:id="30" w:name="_Toc176581200"/>
            <w:bookmarkEnd w:id="30"/>
            <w:bookmarkStart w:id="31" w:name="_Toc176435797"/>
            <w:bookmarkEnd w:id="31"/>
            <w:bookmarkStart w:id="32" w:name="_Toc176435845"/>
            <w:bookmarkEnd w:id="32"/>
            <w:bookmarkStart w:id="33" w:name="_Toc176435803"/>
            <w:bookmarkEnd w:id="33"/>
            <w:bookmarkStart w:id="34" w:name="_Toc176435848"/>
            <w:bookmarkEnd w:id="34"/>
            <w:bookmarkStart w:id="35" w:name="_Toc176581201"/>
            <w:bookmarkEnd w:id="35"/>
            <w:bookmarkStart w:id="36" w:name="_Toc1418"/>
            <w:bookmarkEnd w:id="36"/>
            <w:bookmarkStart w:id="37" w:name="_Toc176867403"/>
            <w:bookmarkEnd w:id="37"/>
            <w:bookmarkStart w:id="38" w:name="_Toc176581199"/>
            <w:bookmarkEnd w:id="38"/>
            <w:bookmarkStart w:id="39" w:name="_Toc176867404"/>
            <w:bookmarkEnd w:id="39"/>
            <w:bookmarkStart w:id="40" w:name="_Toc176438519"/>
            <w:bookmarkEnd w:id="40"/>
            <w:bookmarkStart w:id="41" w:name="_Toc176435843"/>
            <w:bookmarkEnd w:id="41"/>
            <w:bookmarkStart w:id="42" w:name="_Toc30289"/>
            <w:bookmarkEnd w:id="42"/>
            <w:bookmarkStart w:id="43" w:name="_Toc176435801"/>
            <w:bookmarkEnd w:id="43"/>
            <w:bookmarkStart w:id="44" w:name="_Toc176438522"/>
            <w:bookmarkEnd w:id="44"/>
            <w:bookmarkStart w:id="45" w:name="_Toc176867402"/>
            <w:bookmarkEnd w:id="45"/>
            <w:bookmarkStart w:id="46" w:name="_Toc176435795"/>
            <w:bookmarkEnd w:id="46"/>
            <w:bookmarkStart w:id="47" w:name="_Toc176435796"/>
            <w:bookmarkEnd w:id="47"/>
            <w:bookmarkStart w:id="48" w:name="_Toc176867400"/>
            <w:bookmarkEnd w:id="48"/>
            <w:bookmarkStart w:id="49" w:name="_Toc176435799"/>
            <w:bookmarkEnd w:id="49"/>
            <w:bookmarkStart w:id="50" w:name="_Toc176867401"/>
            <w:bookmarkEnd w:id="50"/>
            <w:bookmarkStart w:id="51" w:name="_Toc176581196"/>
            <w:bookmarkEnd w:id="51"/>
            <w:bookmarkStart w:id="52" w:name="_Toc176438518"/>
            <w:bookmarkEnd w:id="52"/>
            <w:bookmarkStart w:id="53" w:name="_Toc176435802"/>
            <w:bookmarkEnd w:id="53"/>
            <w:bookmarkStart w:id="54" w:name="_Toc176435851"/>
            <w:bookmarkEnd w:id="54"/>
            <w:bookmarkStart w:id="55" w:name="_Toc176438516"/>
            <w:bookmarkEnd w:id="55"/>
            <w:bookmarkStart w:id="56" w:name="_Toc176435800"/>
            <w:bookmarkEnd w:id="56"/>
            <w:bookmarkStart w:id="57" w:name="_Toc176581202"/>
            <w:bookmarkEnd w:id="57"/>
            <w:bookmarkStart w:id="58" w:name="_Toc176435849"/>
            <w:bookmarkEnd w:id="58"/>
            <w:bookmarkStart w:id="59" w:name="_Toc176435850"/>
            <w:bookmarkEnd w:id="59"/>
            <w:bookmarkStart w:id="60" w:name="_Toc176438520"/>
            <w:bookmarkEnd w:id="60"/>
            <w:bookmarkStart w:id="61" w:name="_Toc176581203"/>
            <w:bookmarkEnd w:id="61"/>
            <w:bookmarkStart w:id="62" w:name="_Toc176435798"/>
            <w:bookmarkEnd w:id="62"/>
            <w:bookmarkStart w:id="63" w:name="_Toc176581198"/>
            <w:bookmarkEnd w:id="63"/>
            <w:bookmarkStart w:id="64" w:name="_Toc176435844"/>
            <w:bookmarkEnd w:id="64"/>
            <w:bookmarkStart w:id="65" w:name="_Toc176438517"/>
            <w:bookmarkEnd w:id="65"/>
            <w:bookmarkStart w:id="66" w:name="_Toc176438524"/>
            <w:bookmarkEnd w:id="66"/>
            <w:bookmarkStart w:id="67" w:name="_Toc176581197"/>
            <w:bookmarkEnd w:id="67"/>
            <w:bookmarkStart w:id="68" w:name="_Toc176438521"/>
            <w:bookmarkEnd w:id="68"/>
            <w:bookmarkStart w:id="69" w:name="_Toc176867405"/>
            <w:bookmarkEnd w:id="69"/>
            <w:bookmarkStart w:id="70" w:name="_Toc176438523"/>
            <w:bookmarkEnd w:id="70"/>
            <w:bookmarkStart w:id="71" w:name="_Toc176435847"/>
            <w:bookmarkEnd w:id="71"/>
            <w:bookmarkStart w:id="72" w:name="_Toc176867399"/>
            <w:bookmarkEnd w:id="72"/>
            <w:bookmarkStart w:id="73" w:name="_Toc28626825"/>
            <w:bookmarkEnd w:id="73"/>
            <w:bookmarkStart w:id="74" w:name="_Toc176435846"/>
            <w:bookmarkEnd w:id="74"/>
            <w:bookmarkStart w:id="75" w:name="_Toc176581195"/>
            <w:bookmarkEnd w:id="75"/>
            <w:r>
              <w:rPr>
                <w:rFonts w:hint="eastAsia"/>
                <w:bCs/>
                <w:i w:val="0"/>
                <w:iCs w:val="0"/>
                <w:color w:val="000000"/>
                <w:sz w:val="21"/>
                <w:szCs w:val="21"/>
                <w:lang w:val="en-US" w:eastAsia="zh-CN"/>
              </w:rPr>
              <w:t>2021.7.2</w:t>
            </w:r>
          </w:p>
        </w:tc>
        <w:tc>
          <w:tcPr>
            <w:tcW w:w="1174" w:type="dxa"/>
            <w:tcBorders>
              <w:top w:val="single" w:color="4F81BD" w:sz="8" w:space="0"/>
              <w:left w:val="dotted" w:color="auto" w:sz="8" w:space="0"/>
              <w:bottom w:val="single" w:color="4F81BD" w:sz="8" w:space="0"/>
              <w:right w:val="dotted" w:color="auto" w:sz="8" w:space="0"/>
            </w:tcBorders>
            <w:shd w:val="clear" w:color="auto" w:fill="FFFFFF"/>
            <w:vAlign w:val="top"/>
          </w:tcPr>
          <w:p w14:paraId="417ED5C3">
            <w:pPr>
              <w:wordWrap/>
              <w:adjustRightInd/>
              <w:snapToGrid/>
              <w:spacing w:line="360" w:lineRule="auto"/>
              <w:textAlignment w:val="auto"/>
              <w:rPr>
                <w:rFonts w:hint="eastAsia"/>
                <w:bCs/>
                <w:i w:val="0"/>
                <w:iCs w:val="0"/>
                <w:color w:val="000000"/>
                <w:sz w:val="21"/>
                <w:szCs w:val="21"/>
                <w:lang w:val="en-US" w:eastAsia="zh-CN"/>
              </w:rPr>
            </w:pPr>
            <w:r>
              <w:rPr>
                <w:rFonts w:hint="eastAsia"/>
                <w:bCs/>
                <w:i w:val="0"/>
                <w:iCs w:val="0"/>
                <w:color w:val="000000"/>
                <w:sz w:val="21"/>
                <w:szCs w:val="21"/>
                <w:lang w:val="en-US" w:eastAsia="zh-CN"/>
              </w:rPr>
              <w:t>xns</w:t>
            </w:r>
          </w:p>
        </w:tc>
        <w:tc>
          <w:tcPr>
            <w:tcW w:w="5886" w:type="dxa"/>
            <w:tcBorders>
              <w:top w:val="single" w:color="4F81BD" w:sz="8" w:space="0"/>
              <w:left w:val="dotted" w:color="auto" w:sz="8" w:space="0"/>
              <w:bottom w:val="single" w:color="4F81BD" w:sz="8" w:space="0"/>
              <w:right w:val="single" w:color="4F81BD" w:sz="8" w:space="0"/>
            </w:tcBorders>
            <w:shd w:val="clear" w:color="auto" w:fill="FFFFFF"/>
            <w:vAlign w:val="top"/>
          </w:tcPr>
          <w:p w14:paraId="33854918">
            <w:pPr>
              <w:wordWrap/>
              <w:adjustRightInd/>
              <w:snapToGrid/>
              <w:spacing w:line="360" w:lineRule="auto"/>
              <w:textAlignment w:val="auto"/>
              <w:rPr>
                <w:rFonts w:hint="default"/>
                <w:bCs/>
                <w:i w:val="0"/>
                <w:iCs w:val="0"/>
                <w:color w:val="000000"/>
                <w:sz w:val="21"/>
                <w:szCs w:val="21"/>
                <w:lang w:val="en-US" w:eastAsia="zh-CN"/>
              </w:rPr>
            </w:pPr>
            <w:r>
              <w:rPr>
                <w:rFonts w:hint="eastAsia"/>
                <w:bCs/>
                <w:i w:val="0"/>
                <w:iCs w:val="0"/>
                <w:color w:val="000000"/>
                <w:sz w:val="21"/>
                <w:szCs w:val="21"/>
                <w:lang w:val="en-US" w:eastAsia="zh-CN"/>
              </w:rPr>
              <w:t>更新部分协议审计字段，对应STA3.0.27版本</w:t>
            </w:r>
          </w:p>
        </w:tc>
      </w:tr>
      <w:tr w14:paraId="0C085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2" w:type="dxa"/>
            <w:tcBorders>
              <w:top w:val="single" w:color="4F81BD" w:sz="8" w:space="0"/>
              <w:left w:val="single" w:color="4F81BD" w:sz="8" w:space="0"/>
              <w:bottom w:val="single" w:color="4F81BD" w:sz="8" w:space="0"/>
              <w:right w:val="dotted" w:color="auto" w:sz="8" w:space="0"/>
            </w:tcBorders>
            <w:shd w:val="clear" w:color="auto" w:fill="FFFFFF"/>
            <w:vAlign w:val="top"/>
          </w:tcPr>
          <w:p w14:paraId="341B35E8">
            <w:pPr>
              <w:wordWrap/>
              <w:adjustRightInd/>
              <w:snapToGrid/>
              <w:spacing w:line="360" w:lineRule="auto"/>
              <w:textAlignment w:val="auto"/>
              <w:rPr>
                <w:rFonts w:hint="default"/>
                <w:bCs/>
                <w:i w:val="0"/>
                <w:iCs w:val="0"/>
                <w:color w:val="000000"/>
                <w:sz w:val="21"/>
                <w:szCs w:val="21"/>
                <w:lang w:val="en-US" w:eastAsia="zh-CN"/>
              </w:rPr>
            </w:pPr>
            <w:bookmarkStart w:id="76" w:name="_Toc8075"/>
            <w:r>
              <w:rPr>
                <w:rFonts w:hint="eastAsia"/>
                <w:bCs/>
                <w:i w:val="0"/>
                <w:iCs w:val="0"/>
                <w:color w:val="000000"/>
                <w:sz w:val="21"/>
                <w:szCs w:val="21"/>
                <w:lang w:val="en-US" w:eastAsia="zh-CN"/>
              </w:rPr>
              <w:t>2025.5</w:t>
            </w:r>
          </w:p>
        </w:tc>
        <w:tc>
          <w:tcPr>
            <w:tcW w:w="1174" w:type="dxa"/>
            <w:tcBorders>
              <w:top w:val="single" w:color="4F81BD" w:sz="8" w:space="0"/>
              <w:left w:val="dotted" w:color="auto" w:sz="8" w:space="0"/>
              <w:bottom w:val="single" w:color="4F81BD" w:sz="8" w:space="0"/>
              <w:right w:val="dotted" w:color="auto" w:sz="8" w:space="0"/>
            </w:tcBorders>
            <w:shd w:val="clear" w:color="auto" w:fill="FFFFFF"/>
            <w:vAlign w:val="top"/>
          </w:tcPr>
          <w:p w14:paraId="4AABFD5F">
            <w:pPr>
              <w:wordWrap/>
              <w:adjustRightInd/>
              <w:snapToGrid/>
              <w:spacing w:line="360" w:lineRule="auto"/>
              <w:textAlignment w:val="auto"/>
              <w:rPr>
                <w:rFonts w:hint="default"/>
                <w:bCs/>
                <w:i w:val="0"/>
                <w:iCs w:val="0"/>
                <w:color w:val="000000"/>
                <w:sz w:val="21"/>
                <w:szCs w:val="21"/>
                <w:lang w:val="en-US" w:eastAsia="zh-CN"/>
              </w:rPr>
            </w:pPr>
            <w:r>
              <w:rPr>
                <w:rFonts w:hint="eastAsia"/>
                <w:bCs/>
                <w:i w:val="0"/>
                <w:iCs w:val="0"/>
                <w:color w:val="000000"/>
                <w:sz w:val="21"/>
                <w:szCs w:val="21"/>
                <w:lang w:val="en-US" w:eastAsia="zh-CN"/>
              </w:rPr>
              <w:t>gnb</w:t>
            </w:r>
          </w:p>
        </w:tc>
        <w:tc>
          <w:tcPr>
            <w:tcW w:w="5886" w:type="dxa"/>
            <w:tcBorders>
              <w:top w:val="single" w:color="4F81BD" w:sz="8" w:space="0"/>
              <w:left w:val="dotted" w:color="auto" w:sz="8" w:space="0"/>
              <w:bottom w:val="single" w:color="4F81BD" w:sz="8" w:space="0"/>
              <w:right w:val="single" w:color="4F81BD" w:sz="8" w:space="0"/>
            </w:tcBorders>
            <w:shd w:val="clear" w:color="auto" w:fill="FFFFFF"/>
            <w:vAlign w:val="top"/>
          </w:tcPr>
          <w:p w14:paraId="53D719AD">
            <w:pPr>
              <w:wordWrap/>
              <w:adjustRightInd/>
              <w:snapToGrid/>
              <w:spacing w:line="360" w:lineRule="auto"/>
              <w:textAlignment w:val="auto"/>
              <w:rPr>
                <w:rFonts w:hint="default"/>
                <w:bCs/>
                <w:i w:val="0"/>
                <w:iCs w:val="0"/>
                <w:color w:val="000000"/>
                <w:sz w:val="21"/>
                <w:szCs w:val="21"/>
                <w:lang w:val="en-US" w:eastAsia="zh-CN"/>
              </w:rPr>
            </w:pPr>
            <w:r>
              <w:rPr>
                <w:rFonts w:hint="eastAsia"/>
                <w:bCs/>
                <w:i w:val="0"/>
                <w:iCs w:val="0"/>
                <w:color w:val="000000"/>
                <w:sz w:val="21"/>
                <w:szCs w:val="21"/>
                <w:lang w:val="en-US" w:eastAsia="zh-CN"/>
              </w:rPr>
              <w:t>基于STA3.0.91版本更新</w:t>
            </w:r>
          </w:p>
        </w:tc>
      </w:tr>
    </w:tbl>
    <w:p w14:paraId="049EA19C">
      <w:pPr>
        <w:pStyle w:val="2"/>
        <w:bidi w:val="0"/>
        <w:rPr>
          <w:rFonts w:hint="eastAsia"/>
          <w:lang w:val="en-US" w:eastAsia="zh-CN"/>
        </w:rPr>
      </w:pPr>
      <w:bookmarkStart w:id="77" w:name="_Toc21301"/>
      <w:r>
        <w:rPr>
          <w:rFonts w:hint="eastAsia"/>
          <w:lang w:val="en-US" w:eastAsia="zh-CN"/>
        </w:rPr>
        <w:t>Kafka接口说明</w:t>
      </w:r>
      <w:bookmarkEnd w:id="76"/>
      <w:bookmarkEnd w:id="77"/>
    </w:p>
    <w:p w14:paraId="2E1F637D">
      <w:pPr>
        <w:numPr>
          <w:ilvl w:val="0"/>
          <w:numId w:val="29"/>
        </w:numPr>
        <w:ind w:left="0" w:leftChars="0" w:firstLine="420" w:firstLineChars="200"/>
        <w:rPr>
          <w:rFonts w:hint="eastAsia"/>
          <w:lang w:val="en-US" w:eastAsia="zh-CN"/>
        </w:rPr>
      </w:pPr>
      <w:r>
        <w:t>支持的Kafka协议版本为：0.</w:t>
      </w:r>
      <w:r>
        <w:rPr>
          <w:rFonts w:hint="eastAsia"/>
          <w:lang w:val="en-US" w:eastAsia="zh-CN"/>
        </w:rPr>
        <w:t>10.1</w:t>
      </w:r>
    </w:p>
    <w:p w14:paraId="4E027CDC">
      <w:pPr>
        <w:numPr>
          <w:ilvl w:val="0"/>
          <w:numId w:val="29"/>
        </w:numPr>
        <w:ind w:left="0" w:leftChars="0" w:firstLine="420" w:firstLineChars="200"/>
        <w:rPr>
          <w:rFonts w:hint="eastAsia"/>
          <w:lang w:val="zh-CN"/>
        </w:rPr>
      </w:pPr>
      <w:r>
        <w:rPr>
          <w:rFonts w:hint="eastAsia"/>
          <w:lang w:val="en-US" w:eastAsia="zh-CN"/>
        </w:rPr>
        <w:t>可以</w:t>
      </w:r>
      <w:r>
        <w:rPr>
          <w:rFonts w:hint="eastAsia"/>
          <w:lang w:val="zh-CN"/>
        </w:rPr>
        <w:t>配置</w:t>
      </w:r>
      <w:r>
        <w:rPr>
          <w:rFonts w:hint="eastAsia"/>
          <w:lang w:val="en-US" w:eastAsia="zh-CN"/>
        </w:rPr>
        <w:t>通用</w:t>
      </w:r>
      <w:r>
        <w:rPr>
          <w:rFonts w:hint="eastAsia"/>
          <w:lang w:val="zh-CN"/>
        </w:rPr>
        <w:t>topic，</w:t>
      </w:r>
      <w:r>
        <w:rPr>
          <w:rFonts w:hint="eastAsia"/>
          <w:lang w:val="en-US" w:eastAsia="zh-CN"/>
        </w:rPr>
        <w:t>也可以每种</w:t>
      </w:r>
      <w:r>
        <w:rPr>
          <w:rFonts w:hint="eastAsia"/>
          <w:lang w:val="zh-CN"/>
        </w:rPr>
        <w:t>日志</w:t>
      </w:r>
      <w:r>
        <w:rPr>
          <w:rFonts w:hint="eastAsia"/>
          <w:lang w:val="en-US" w:eastAsia="zh-CN"/>
        </w:rPr>
        <w:t>单独配置</w:t>
      </w:r>
      <w:r>
        <w:rPr>
          <w:rFonts w:hint="eastAsia"/>
          <w:lang w:val="zh-CN"/>
        </w:rPr>
        <w:t>topic</w:t>
      </w:r>
    </w:p>
    <w:p w14:paraId="49A92BE7">
      <w:pPr>
        <w:numPr>
          <w:ilvl w:val="0"/>
          <w:numId w:val="29"/>
        </w:numPr>
        <w:ind w:left="0" w:leftChars="0" w:firstLine="420" w:firstLineChars="200"/>
        <w:rPr>
          <w:rFonts w:hint="eastAsia"/>
          <w:lang w:val="en-US" w:eastAsia="zh-CN"/>
        </w:rPr>
      </w:pPr>
      <w:r>
        <w:rPr>
          <w:rFonts w:hint="eastAsia"/>
          <w:lang w:val="en-US" w:eastAsia="zh-CN"/>
        </w:rPr>
        <w:t>不支持加密</w:t>
      </w:r>
    </w:p>
    <w:p w14:paraId="386ED39C">
      <w:pPr>
        <w:numPr>
          <w:ilvl w:val="0"/>
          <w:numId w:val="29"/>
        </w:numPr>
        <w:ind w:left="0" w:leftChars="0" w:firstLine="420" w:firstLineChars="200"/>
        <w:rPr>
          <w:rFonts w:hint="eastAsia"/>
          <w:lang w:val="en-US" w:eastAsia="zh-CN"/>
        </w:rPr>
      </w:pPr>
      <w:r>
        <w:rPr>
          <w:rFonts w:hint="eastAsia"/>
          <w:lang w:val="en-US" w:eastAsia="zh-CN"/>
        </w:rPr>
        <w:t>数据格式是json，原始二进制</w:t>
      </w:r>
    </w:p>
    <w:p w14:paraId="5AD88918">
      <w:pPr>
        <w:numPr>
          <w:ilvl w:val="0"/>
          <w:numId w:val="29"/>
        </w:numPr>
        <w:ind w:left="0" w:leftChars="0" w:firstLine="420" w:firstLineChars="200"/>
        <w:rPr>
          <w:rFonts w:hint="eastAsia"/>
          <w:lang w:val="en-US" w:eastAsia="zh-CN"/>
        </w:rPr>
      </w:pPr>
      <w:r>
        <w:rPr>
          <w:rFonts w:hint="eastAsia"/>
          <w:lang w:val="en-US" w:eastAsia="zh-CN"/>
        </w:rPr>
        <w:t>对接kafka时，每种日志都增加了log_type字段，用于表示发送的日志类型（目前kafka对接仅支持以下类型）</w:t>
      </w:r>
    </w:p>
    <w:tbl>
      <w:tblPr>
        <w:tblStyle w:val="30"/>
        <w:tblW w:w="8314" w:type="dxa"/>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4"/>
        <w:gridCol w:w="3410"/>
        <w:gridCol w:w="3700"/>
      </w:tblGrid>
      <w:tr w14:paraId="25421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04" w:type="dxa"/>
            <w:tcBorders>
              <w:top w:val="single" w:color="4F81BD" w:sz="8" w:space="0"/>
              <w:left w:val="single" w:color="4F81BD" w:sz="8" w:space="0"/>
              <w:bottom w:val="single" w:color="4F81BD" w:sz="8" w:space="0"/>
              <w:right w:val="dotted" w:color="auto" w:sz="4" w:space="0"/>
            </w:tcBorders>
            <w:shd w:val="clear" w:color="auto" w:fill="4F81BD"/>
            <w:vAlign w:val="top"/>
          </w:tcPr>
          <w:p w14:paraId="1D6DBB77">
            <w:pPr>
              <w:rPr>
                <w:rFonts w:hint="eastAsia"/>
                <w:color w:val="FFFFFF"/>
                <w:lang w:val="en-US" w:eastAsia="zh-CN"/>
              </w:rPr>
            </w:pPr>
            <w:r>
              <w:rPr>
                <w:rFonts w:hint="eastAsia"/>
                <w:color w:val="FFFFFF"/>
                <w:lang w:val="en-US" w:eastAsia="zh-CN"/>
              </w:rPr>
              <w:t>序号</w:t>
            </w:r>
          </w:p>
        </w:tc>
        <w:tc>
          <w:tcPr>
            <w:tcW w:w="3410" w:type="dxa"/>
            <w:tcBorders>
              <w:top w:val="single" w:color="4F81BD" w:sz="8" w:space="0"/>
              <w:left w:val="dotted" w:color="auto" w:sz="4" w:space="0"/>
              <w:bottom w:val="single" w:color="4F81BD" w:sz="8" w:space="0"/>
              <w:right w:val="dotted" w:color="auto" w:sz="4" w:space="0"/>
            </w:tcBorders>
            <w:shd w:val="clear" w:color="auto" w:fill="4F81BD"/>
            <w:vAlign w:val="top"/>
          </w:tcPr>
          <w:p w14:paraId="6ADA774B">
            <w:pPr>
              <w:rPr>
                <w:rFonts w:hint="eastAsia"/>
                <w:color w:val="FFFFFF"/>
                <w:lang w:val="en-US" w:eastAsia="zh-CN"/>
              </w:rPr>
            </w:pPr>
            <w:r>
              <w:rPr>
                <w:rFonts w:hint="eastAsia"/>
                <w:color w:val="FFFFFF"/>
                <w:lang w:val="en-US" w:eastAsia="zh-CN"/>
              </w:rPr>
              <w:t>日志类型</w:t>
            </w:r>
          </w:p>
        </w:tc>
        <w:tc>
          <w:tcPr>
            <w:tcW w:w="3700" w:type="dxa"/>
            <w:tcBorders>
              <w:top w:val="single" w:color="4F81BD" w:sz="8" w:space="0"/>
              <w:left w:val="dotted" w:color="auto" w:sz="4" w:space="0"/>
              <w:bottom w:val="single" w:color="4F81BD" w:sz="8" w:space="0"/>
              <w:right w:val="single" w:color="4F81BD" w:sz="8" w:space="0"/>
            </w:tcBorders>
            <w:shd w:val="clear" w:color="auto" w:fill="4F81BD"/>
            <w:vAlign w:val="top"/>
          </w:tcPr>
          <w:p w14:paraId="47812F20">
            <w:pPr>
              <w:rPr>
                <w:rFonts w:hint="eastAsia"/>
                <w:color w:val="FFFFFF"/>
                <w:lang w:val="en-US" w:eastAsia="zh-CN"/>
              </w:rPr>
            </w:pPr>
            <w:r>
              <w:rPr>
                <w:rFonts w:hint="eastAsia"/>
                <w:color w:val="FFFFFF"/>
                <w:lang w:val="en-US" w:eastAsia="zh-CN"/>
              </w:rPr>
              <w:t>log_type字段取值</w:t>
            </w:r>
          </w:p>
        </w:tc>
      </w:tr>
      <w:tr w14:paraId="24601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4" w:type="dxa"/>
            <w:tcBorders>
              <w:top w:val="single" w:color="4F81BD" w:sz="8" w:space="0"/>
              <w:left w:val="single" w:color="4F81BD" w:sz="8" w:space="0"/>
              <w:bottom w:val="single" w:color="4F81BD" w:sz="8" w:space="0"/>
              <w:right w:val="dotted" w:color="auto" w:sz="4" w:space="0"/>
            </w:tcBorders>
            <w:shd w:val="clear" w:color="auto" w:fill="auto"/>
            <w:vAlign w:val="center"/>
          </w:tcPr>
          <w:p w14:paraId="36667E26">
            <w:pPr>
              <w:rPr>
                <w:rFonts w:hint="default" w:cs="Arial"/>
                <w:kern w:val="2"/>
                <w:sz w:val="21"/>
                <w:szCs w:val="24"/>
                <w:lang w:val="en-US" w:eastAsia="zh-CN" w:bidi="ar-SA"/>
              </w:rPr>
            </w:pPr>
            <w:r>
              <w:rPr>
                <w:rFonts w:hint="eastAsia" w:cs="Arial"/>
                <w:kern w:val="2"/>
                <w:sz w:val="21"/>
                <w:szCs w:val="24"/>
                <w:lang w:val="en-US" w:eastAsia="zh-CN" w:bidi="ar-SA"/>
              </w:rPr>
              <w:t>1</w:t>
            </w:r>
          </w:p>
        </w:tc>
        <w:tc>
          <w:tcPr>
            <w:tcW w:w="3410" w:type="dxa"/>
            <w:tcBorders>
              <w:top w:val="single" w:color="4F81BD" w:sz="8" w:space="0"/>
              <w:left w:val="dotted" w:color="auto" w:sz="4" w:space="0"/>
              <w:bottom w:val="single" w:color="4F81BD" w:sz="8" w:space="0"/>
              <w:right w:val="dotted" w:color="auto" w:sz="4" w:space="0"/>
            </w:tcBorders>
            <w:shd w:val="clear" w:color="auto" w:fill="auto"/>
            <w:vAlign w:val="center"/>
          </w:tcPr>
          <w:p w14:paraId="6F105095">
            <w:pPr>
              <w:rPr>
                <w:rFonts w:hint="eastAsia"/>
                <w:lang w:val="en-US" w:eastAsia="zh-CN"/>
              </w:rPr>
            </w:pPr>
            <w:r>
              <w:rPr>
                <w:rFonts w:hint="eastAsia"/>
                <w:lang w:val="en-US" w:eastAsia="zh-CN"/>
              </w:rPr>
              <w:t>访问日志</w:t>
            </w:r>
          </w:p>
        </w:tc>
        <w:tc>
          <w:tcPr>
            <w:tcW w:w="3700" w:type="dxa"/>
            <w:tcBorders>
              <w:top w:val="single" w:color="4F81BD" w:sz="8" w:space="0"/>
              <w:left w:val="dotted" w:color="auto" w:sz="4" w:space="0"/>
              <w:bottom w:val="single" w:color="4F81BD" w:sz="8" w:space="0"/>
              <w:right w:val="single" w:color="4F81BD" w:sz="8" w:space="0"/>
            </w:tcBorders>
            <w:shd w:val="clear" w:color="auto" w:fill="auto"/>
            <w:vAlign w:val="center"/>
          </w:tcPr>
          <w:p w14:paraId="563BCA8C">
            <w:pPr>
              <w:rPr>
                <w:rFonts w:hint="eastAsia"/>
                <w:lang w:val="en-US" w:eastAsia="zh-CN"/>
              </w:rPr>
            </w:pPr>
            <w:r>
              <w:rPr>
                <w:rFonts w:hint="eastAsia"/>
                <w:lang w:val="en-US" w:eastAsia="zh-CN"/>
              </w:rPr>
              <w:t>netflow</w:t>
            </w:r>
          </w:p>
        </w:tc>
      </w:tr>
      <w:tr w14:paraId="1BF42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4" w:type="dxa"/>
            <w:tcBorders>
              <w:top w:val="single" w:color="4F81BD" w:sz="8" w:space="0"/>
              <w:left w:val="single" w:color="4F81BD" w:sz="8" w:space="0"/>
              <w:bottom w:val="single" w:color="4F81BD" w:sz="8" w:space="0"/>
              <w:right w:val="dotted" w:color="auto" w:sz="4" w:space="0"/>
            </w:tcBorders>
            <w:shd w:val="clear" w:color="auto" w:fill="auto"/>
            <w:vAlign w:val="center"/>
          </w:tcPr>
          <w:p w14:paraId="7CAD2A0F">
            <w:pPr>
              <w:rPr>
                <w:rFonts w:hint="default" w:ascii="Times New Roman" w:hAnsi="Times New Roman" w:eastAsia="宋体" w:cs="Arial"/>
                <w:kern w:val="2"/>
                <w:sz w:val="21"/>
                <w:szCs w:val="24"/>
                <w:lang w:val="en-US" w:eastAsia="zh-CN" w:bidi="ar-SA"/>
              </w:rPr>
            </w:pPr>
            <w:r>
              <w:rPr>
                <w:rFonts w:hint="eastAsia" w:cs="Arial"/>
                <w:kern w:val="2"/>
                <w:sz w:val="21"/>
                <w:szCs w:val="24"/>
                <w:lang w:val="en-US" w:eastAsia="zh-CN" w:bidi="ar-SA"/>
              </w:rPr>
              <w:t>2</w:t>
            </w:r>
          </w:p>
        </w:tc>
        <w:tc>
          <w:tcPr>
            <w:tcW w:w="3410" w:type="dxa"/>
            <w:tcBorders>
              <w:top w:val="single" w:color="4F81BD" w:sz="8" w:space="0"/>
              <w:left w:val="dotted" w:color="auto" w:sz="4" w:space="0"/>
              <w:bottom w:val="single" w:color="4F81BD" w:sz="8" w:space="0"/>
              <w:right w:val="dotted" w:color="auto" w:sz="4" w:space="0"/>
            </w:tcBorders>
            <w:shd w:val="clear" w:color="auto" w:fill="auto"/>
            <w:vAlign w:val="center"/>
          </w:tcPr>
          <w:p w14:paraId="26910CEF">
            <w:pPr>
              <w:rPr>
                <w:rFonts w:hint="default"/>
                <w:i w:val="0"/>
                <w:iCs w:val="0"/>
                <w:color w:val="000000"/>
                <w:lang w:val="en-US" w:eastAsia="zh-CN"/>
              </w:rPr>
            </w:pPr>
            <w:r>
              <w:rPr>
                <w:rFonts w:hint="eastAsia"/>
                <w:i w:val="0"/>
                <w:iCs w:val="0"/>
                <w:color w:val="000000"/>
                <w:lang w:val="en-US" w:eastAsia="zh-CN"/>
              </w:rPr>
              <w:t>IP日志</w:t>
            </w:r>
          </w:p>
        </w:tc>
        <w:tc>
          <w:tcPr>
            <w:tcW w:w="3700" w:type="dxa"/>
            <w:tcBorders>
              <w:top w:val="single" w:color="4F81BD" w:sz="8" w:space="0"/>
              <w:left w:val="dotted" w:color="auto" w:sz="4" w:space="0"/>
              <w:bottom w:val="single" w:color="4F81BD" w:sz="8" w:space="0"/>
              <w:right w:val="single" w:color="4F81BD" w:sz="8" w:space="0"/>
            </w:tcBorders>
            <w:shd w:val="clear" w:color="auto" w:fill="auto"/>
            <w:vAlign w:val="center"/>
          </w:tcPr>
          <w:p w14:paraId="50D5D3B4">
            <w:pPr>
              <w:rPr>
                <w:rFonts w:hint="eastAsia"/>
                <w:i w:val="0"/>
                <w:iCs w:val="0"/>
                <w:color w:val="000000"/>
                <w:lang w:val="en-US" w:eastAsia="zh-CN"/>
              </w:rPr>
            </w:pPr>
            <w:r>
              <w:rPr>
                <w:rFonts w:hint="eastAsia"/>
                <w:i w:val="0"/>
                <w:iCs w:val="0"/>
                <w:color w:val="000000"/>
                <w:lang w:val="en-US" w:eastAsia="zh-CN"/>
              </w:rPr>
              <w:t>ip_stat</w:t>
            </w:r>
          </w:p>
        </w:tc>
      </w:tr>
      <w:tr w14:paraId="2CC78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4" w:type="dxa"/>
            <w:tcBorders>
              <w:top w:val="single" w:color="4F81BD" w:sz="8" w:space="0"/>
              <w:left w:val="single" w:color="4F81BD" w:sz="8" w:space="0"/>
              <w:bottom w:val="single" w:color="4F81BD" w:sz="8" w:space="0"/>
              <w:right w:val="dotted" w:color="auto" w:sz="4" w:space="0"/>
            </w:tcBorders>
            <w:shd w:val="clear" w:color="auto" w:fill="auto"/>
            <w:vAlign w:val="center"/>
          </w:tcPr>
          <w:p w14:paraId="4AB3B867">
            <w:pPr>
              <w:rPr>
                <w:rFonts w:hint="default" w:ascii="Times New Roman" w:hAnsi="Times New Roman" w:eastAsia="宋体" w:cs="Arial"/>
                <w:i w:val="0"/>
                <w:iCs w:val="0"/>
                <w:color w:val="auto"/>
                <w:kern w:val="2"/>
                <w:sz w:val="21"/>
                <w:szCs w:val="24"/>
                <w:lang w:val="en-US" w:eastAsia="zh-CN" w:bidi="ar-SA"/>
              </w:rPr>
            </w:pPr>
            <w:r>
              <w:rPr>
                <w:rFonts w:hint="eastAsia" w:cs="Arial"/>
                <w:i w:val="0"/>
                <w:iCs w:val="0"/>
                <w:color w:val="auto"/>
                <w:kern w:val="2"/>
                <w:sz w:val="21"/>
                <w:szCs w:val="24"/>
                <w:lang w:val="en-US" w:eastAsia="zh-CN" w:bidi="ar-SA"/>
              </w:rPr>
              <w:t>3</w:t>
            </w:r>
          </w:p>
        </w:tc>
        <w:tc>
          <w:tcPr>
            <w:tcW w:w="3410" w:type="dxa"/>
            <w:tcBorders>
              <w:top w:val="single" w:color="4F81BD" w:sz="8" w:space="0"/>
              <w:left w:val="dotted" w:color="auto" w:sz="4" w:space="0"/>
              <w:bottom w:val="single" w:color="4F81BD" w:sz="8" w:space="0"/>
              <w:right w:val="dotted" w:color="auto" w:sz="4" w:space="0"/>
            </w:tcBorders>
            <w:shd w:val="clear" w:color="auto" w:fill="auto"/>
            <w:vAlign w:val="center"/>
          </w:tcPr>
          <w:p w14:paraId="2D6D5591">
            <w:pPr>
              <w:rPr>
                <w:rFonts w:hint="default"/>
                <w:lang w:val="en-US" w:eastAsia="zh-CN"/>
              </w:rPr>
            </w:pPr>
            <w:r>
              <w:rPr>
                <w:rFonts w:hint="eastAsia"/>
                <w:lang w:val="en-US" w:eastAsia="zh-CN"/>
              </w:rPr>
              <w:t>TCP日志</w:t>
            </w:r>
          </w:p>
        </w:tc>
        <w:tc>
          <w:tcPr>
            <w:tcW w:w="3700" w:type="dxa"/>
            <w:tcBorders>
              <w:top w:val="single" w:color="4F81BD" w:sz="8" w:space="0"/>
              <w:left w:val="dotted" w:color="auto" w:sz="4" w:space="0"/>
              <w:bottom w:val="single" w:color="4F81BD" w:sz="8" w:space="0"/>
              <w:right w:val="single" w:color="4F81BD" w:sz="8" w:space="0"/>
            </w:tcBorders>
            <w:shd w:val="clear" w:color="auto" w:fill="auto"/>
            <w:vAlign w:val="center"/>
          </w:tcPr>
          <w:p w14:paraId="3200CC08">
            <w:pPr>
              <w:rPr>
                <w:rFonts w:hint="eastAsia"/>
                <w:lang w:val="en-US" w:eastAsia="zh-CN"/>
              </w:rPr>
            </w:pPr>
            <w:r>
              <w:rPr>
                <w:rFonts w:hint="eastAsia"/>
                <w:lang w:val="en-US" w:eastAsia="zh-CN"/>
              </w:rPr>
              <w:t>tcp_flow</w:t>
            </w:r>
          </w:p>
        </w:tc>
      </w:tr>
      <w:tr w14:paraId="5C382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4" w:type="dxa"/>
            <w:tcBorders>
              <w:top w:val="single" w:color="4F81BD" w:sz="8" w:space="0"/>
              <w:left w:val="single" w:color="4F81BD" w:sz="8" w:space="0"/>
              <w:bottom w:val="single" w:color="4F81BD" w:sz="8" w:space="0"/>
              <w:right w:val="dotted" w:color="auto" w:sz="4" w:space="0"/>
            </w:tcBorders>
            <w:shd w:val="clear" w:color="auto" w:fill="auto"/>
            <w:vAlign w:val="center"/>
          </w:tcPr>
          <w:p w14:paraId="7FA1A078">
            <w:pPr>
              <w:rPr>
                <w:rFonts w:hint="default" w:ascii="Times New Roman" w:hAnsi="Times New Roman" w:eastAsia="宋体" w:cs="Arial"/>
                <w:i w:val="0"/>
                <w:iCs w:val="0"/>
                <w:color w:val="000000"/>
                <w:kern w:val="2"/>
                <w:sz w:val="21"/>
                <w:szCs w:val="24"/>
                <w:lang w:val="en-US" w:eastAsia="zh-CN" w:bidi="ar-SA"/>
              </w:rPr>
            </w:pPr>
            <w:r>
              <w:rPr>
                <w:rFonts w:hint="eastAsia" w:cs="Arial"/>
                <w:i w:val="0"/>
                <w:iCs w:val="0"/>
                <w:color w:val="000000"/>
                <w:kern w:val="2"/>
                <w:sz w:val="21"/>
                <w:szCs w:val="24"/>
                <w:lang w:val="en-US" w:eastAsia="zh-CN" w:bidi="ar-SA"/>
              </w:rPr>
              <w:t>4</w:t>
            </w:r>
          </w:p>
        </w:tc>
        <w:tc>
          <w:tcPr>
            <w:tcW w:w="3410" w:type="dxa"/>
            <w:tcBorders>
              <w:top w:val="single" w:color="4F81BD" w:sz="8" w:space="0"/>
              <w:left w:val="dotted" w:color="auto" w:sz="4" w:space="0"/>
              <w:bottom w:val="single" w:color="4F81BD" w:sz="8" w:space="0"/>
              <w:right w:val="dotted" w:color="auto" w:sz="4" w:space="0"/>
            </w:tcBorders>
            <w:shd w:val="clear" w:color="auto" w:fill="auto"/>
            <w:vAlign w:val="center"/>
          </w:tcPr>
          <w:p w14:paraId="06A318C7">
            <w:pPr>
              <w:rPr>
                <w:rFonts w:hint="default"/>
                <w:lang w:val="en-US" w:eastAsia="zh-CN"/>
              </w:rPr>
            </w:pPr>
            <w:r>
              <w:rPr>
                <w:rFonts w:hint="eastAsia"/>
                <w:lang w:val="en-US" w:eastAsia="zh-CN"/>
              </w:rPr>
              <w:t>UDP日志</w:t>
            </w:r>
          </w:p>
        </w:tc>
        <w:tc>
          <w:tcPr>
            <w:tcW w:w="3700" w:type="dxa"/>
            <w:tcBorders>
              <w:top w:val="single" w:color="4F81BD" w:sz="8" w:space="0"/>
              <w:left w:val="dotted" w:color="auto" w:sz="4" w:space="0"/>
              <w:bottom w:val="single" w:color="4F81BD" w:sz="8" w:space="0"/>
              <w:right w:val="single" w:color="4F81BD" w:sz="8" w:space="0"/>
            </w:tcBorders>
            <w:shd w:val="clear" w:color="auto" w:fill="auto"/>
            <w:vAlign w:val="center"/>
          </w:tcPr>
          <w:p w14:paraId="71D812A8">
            <w:pPr>
              <w:rPr>
                <w:rFonts w:hint="eastAsia"/>
                <w:lang w:val="en-US" w:eastAsia="zh-CN"/>
              </w:rPr>
            </w:pPr>
            <w:r>
              <w:rPr>
                <w:rFonts w:hint="eastAsia"/>
                <w:lang w:val="en-US" w:eastAsia="zh-CN"/>
              </w:rPr>
              <w:t>udp_flow</w:t>
            </w:r>
          </w:p>
        </w:tc>
      </w:tr>
      <w:tr w14:paraId="27855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4" w:type="dxa"/>
            <w:tcBorders>
              <w:top w:val="single" w:color="4F81BD" w:sz="8" w:space="0"/>
              <w:left w:val="single" w:color="4F81BD" w:sz="8" w:space="0"/>
              <w:bottom w:val="single" w:color="4F81BD" w:sz="8" w:space="0"/>
              <w:right w:val="dotted" w:color="auto" w:sz="4" w:space="0"/>
            </w:tcBorders>
            <w:shd w:val="clear" w:color="auto" w:fill="auto"/>
            <w:vAlign w:val="center"/>
          </w:tcPr>
          <w:p w14:paraId="396FB33F">
            <w:pPr>
              <w:rPr>
                <w:rFonts w:hint="default" w:ascii="Times New Roman" w:hAnsi="Times New Roman" w:eastAsia="宋体" w:cs="Arial"/>
                <w:kern w:val="2"/>
                <w:sz w:val="21"/>
                <w:szCs w:val="24"/>
                <w:lang w:val="en-US" w:eastAsia="zh-CN" w:bidi="ar-SA"/>
              </w:rPr>
            </w:pPr>
            <w:r>
              <w:rPr>
                <w:rFonts w:hint="eastAsia" w:cs="Arial"/>
                <w:kern w:val="2"/>
                <w:sz w:val="21"/>
                <w:szCs w:val="24"/>
                <w:lang w:val="en-US" w:eastAsia="zh-CN" w:bidi="ar-SA"/>
              </w:rPr>
              <w:t>5</w:t>
            </w:r>
          </w:p>
        </w:tc>
        <w:tc>
          <w:tcPr>
            <w:tcW w:w="3410" w:type="dxa"/>
            <w:tcBorders>
              <w:top w:val="single" w:color="4F81BD" w:sz="8" w:space="0"/>
              <w:left w:val="dotted" w:color="auto" w:sz="4" w:space="0"/>
              <w:bottom w:val="single" w:color="4F81BD" w:sz="8" w:space="0"/>
              <w:right w:val="dotted" w:color="auto" w:sz="4" w:space="0"/>
            </w:tcBorders>
            <w:shd w:val="clear" w:color="auto" w:fill="auto"/>
            <w:vAlign w:val="center"/>
          </w:tcPr>
          <w:p w14:paraId="1FDA5528">
            <w:pPr>
              <w:rPr>
                <w:rFonts w:hint="eastAsia"/>
                <w:lang w:val="en-US" w:eastAsia="zh-CN"/>
              </w:rPr>
            </w:pPr>
            <w:r>
              <w:rPr>
                <w:rFonts w:hint="eastAsia"/>
                <w:lang w:val="en-US" w:eastAsia="zh-CN"/>
              </w:rPr>
              <w:t>ARP协议审计</w:t>
            </w:r>
          </w:p>
        </w:tc>
        <w:tc>
          <w:tcPr>
            <w:tcW w:w="3700" w:type="dxa"/>
            <w:tcBorders>
              <w:top w:val="single" w:color="4F81BD" w:sz="8" w:space="0"/>
              <w:left w:val="dotted" w:color="auto" w:sz="4" w:space="0"/>
              <w:bottom w:val="single" w:color="4F81BD" w:sz="8" w:space="0"/>
              <w:right w:val="single" w:color="4F81BD" w:sz="8" w:space="0"/>
            </w:tcBorders>
            <w:shd w:val="clear" w:color="auto" w:fill="auto"/>
            <w:vAlign w:val="center"/>
          </w:tcPr>
          <w:p w14:paraId="06BFFA1B">
            <w:pPr>
              <w:rPr>
                <w:rFonts w:hint="eastAsia"/>
                <w:lang w:val="en-US" w:eastAsia="zh-CN"/>
              </w:rPr>
            </w:pPr>
            <w:r>
              <w:rPr>
                <w:rFonts w:hint="eastAsia"/>
                <w:lang w:val="en-US" w:eastAsia="zh-CN"/>
              </w:rPr>
              <w:t>arp</w:t>
            </w:r>
          </w:p>
        </w:tc>
      </w:tr>
      <w:tr w14:paraId="788CB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4" w:type="dxa"/>
            <w:tcBorders>
              <w:top w:val="single" w:color="4F81BD" w:sz="8" w:space="0"/>
              <w:left w:val="single" w:color="4F81BD" w:sz="8" w:space="0"/>
              <w:bottom w:val="single" w:color="4F81BD" w:sz="8" w:space="0"/>
              <w:right w:val="dotted" w:color="auto" w:sz="4" w:space="0"/>
            </w:tcBorders>
            <w:shd w:val="clear" w:color="auto" w:fill="auto"/>
            <w:vAlign w:val="center"/>
          </w:tcPr>
          <w:p w14:paraId="415B3F64">
            <w:pPr>
              <w:rPr>
                <w:rFonts w:hint="default"/>
                <w:lang w:val="en-US" w:eastAsia="zh-CN"/>
              </w:rPr>
            </w:pPr>
            <w:r>
              <w:rPr>
                <w:rFonts w:hint="eastAsia"/>
                <w:lang w:val="en-US" w:eastAsia="zh-CN"/>
              </w:rPr>
              <w:t>6</w:t>
            </w:r>
          </w:p>
        </w:tc>
        <w:tc>
          <w:tcPr>
            <w:tcW w:w="3410" w:type="dxa"/>
            <w:tcBorders>
              <w:top w:val="single" w:color="4F81BD" w:sz="8" w:space="0"/>
              <w:left w:val="dotted" w:color="auto" w:sz="4" w:space="0"/>
              <w:bottom w:val="single" w:color="4F81BD" w:sz="8" w:space="0"/>
              <w:right w:val="dotted" w:color="auto" w:sz="4" w:space="0"/>
            </w:tcBorders>
            <w:shd w:val="clear" w:color="auto" w:fill="auto"/>
            <w:vAlign w:val="center"/>
          </w:tcPr>
          <w:p w14:paraId="79273452">
            <w:pPr>
              <w:rPr>
                <w:rFonts w:hint="eastAsia" w:ascii="Times New Roman" w:hAnsi="Times New Roman" w:eastAsia="宋体" w:cs="Arial"/>
                <w:kern w:val="2"/>
                <w:sz w:val="21"/>
                <w:szCs w:val="24"/>
                <w:lang w:val="en-US" w:eastAsia="zh-CN" w:bidi="ar-SA"/>
              </w:rPr>
            </w:pPr>
            <w:r>
              <w:rPr>
                <w:rFonts w:hint="eastAsia"/>
                <w:lang w:val="en-US" w:eastAsia="zh-CN"/>
              </w:rPr>
              <w:t>DB2登陆审计</w:t>
            </w:r>
          </w:p>
        </w:tc>
        <w:tc>
          <w:tcPr>
            <w:tcW w:w="3700" w:type="dxa"/>
            <w:tcBorders>
              <w:top w:val="single" w:color="4F81BD" w:sz="8" w:space="0"/>
              <w:left w:val="dotted" w:color="auto" w:sz="4" w:space="0"/>
              <w:bottom w:val="single" w:color="4F81BD" w:sz="8" w:space="0"/>
              <w:right w:val="single" w:color="4F81BD" w:sz="8" w:space="0"/>
            </w:tcBorders>
            <w:shd w:val="clear" w:color="auto" w:fill="auto"/>
            <w:vAlign w:val="center"/>
          </w:tcPr>
          <w:p w14:paraId="375E13D2">
            <w:pPr>
              <w:rPr>
                <w:rFonts w:hint="eastAsia" w:ascii="Times New Roman" w:hAnsi="Times New Roman" w:eastAsia="宋体" w:cs="Arial"/>
                <w:kern w:val="2"/>
                <w:sz w:val="21"/>
                <w:szCs w:val="24"/>
                <w:lang w:val="en-US" w:eastAsia="zh-CN" w:bidi="ar-SA"/>
              </w:rPr>
            </w:pPr>
            <w:r>
              <w:rPr>
                <w:rFonts w:hint="eastAsia"/>
                <w:lang w:val="en-US" w:eastAsia="zh-CN"/>
              </w:rPr>
              <w:t>db2</w:t>
            </w:r>
          </w:p>
        </w:tc>
      </w:tr>
      <w:tr w14:paraId="496CF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4" w:type="dxa"/>
            <w:tcBorders>
              <w:top w:val="single" w:color="4F81BD" w:sz="8" w:space="0"/>
              <w:left w:val="single" w:color="4F81BD" w:sz="8" w:space="0"/>
              <w:bottom w:val="single" w:color="4F81BD" w:sz="8" w:space="0"/>
              <w:right w:val="dotted" w:color="auto" w:sz="4" w:space="0"/>
            </w:tcBorders>
            <w:shd w:val="clear" w:color="auto" w:fill="auto"/>
            <w:vAlign w:val="center"/>
          </w:tcPr>
          <w:p w14:paraId="51E31F0F">
            <w:pPr>
              <w:rPr>
                <w:rFonts w:hint="default"/>
                <w:lang w:val="en-US" w:eastAsia="zh-CN"/>
              </w:rPr>
            </w:pPr>
            <w:r>
              <w:rPr>
                <w:rFonts w:hint="eastAsia"/>
                <w:lang w:val="en-US" w:eastAsia="zh-CN"/>
              </w:rPr>
              <w:t>7</w:t>
            </w:r>
          </w:p>
        </w:tc>
        <w:tc>
          <w:tcPr>
            <w:tcW w:w="3410" w:type="dxa"/>
            <w:tcBorders>
              <w:top w:val="single" w:color="4F81BD" w:sz="8" w:space="0"/>
              <w:left w:val="dotted" w:color="auto" w:sz="4" w:space="0"/>
              <w:bottom w:val="single" w:color="4F81BD" w:sz="8" w:space="0"/>
              <w:right w:val="dotted" w:color="auto" w:sz="4" w:space="0"/>
            </w:tcBorders>
            <w:shd w:val="clear" w:color="auto" w:fill="auto"/>
            <w:vAlign w:val="center"/>
          </w:tcPr>
          <w:p w14:paraId="26E61B81">
            <w:pPr>
              <w:rPr>
                <w:rFonts w:hint="eastAsia" w:ascii="Times New Roman" w:hAnsi="Times New Roman" w:eastAsia="宋体" w:cs="Arial"/>
                <w:kern w:val="2"/>
                <w:sz w:val="21"/>
                <w:szCs w:val="24"/>
                <w:lang w:val="en-US" w:eastAsia="zh-CN" w:bidi="ar-SA"/>
              </w:rPr>
            </w:pPr>
            <w:r>
              <w:rPr>
                <w:rFonts w:hint="eastAsia"/>
                <w:lang w:val="en-US" w:eastAsia="zh-CN"/>
              </w:rPr>
              <w:t>DCE_RPC协议审计</w:t>
            </w:r>
          </w:p>
        </w:tc>
        <w:tc>
          <w:tcPr>
            <w:tcW w:w="3700" w:type="dxa"/>
            <w:tcBorders>
              <w:top w:val="single" w:color="4F81BD" w:sz="8" w:space="0"/>
              <w:left w:val="dotted" w:color="auto" w:sz="4" w:space="0"/>
              <w:bottom w:val="single" w:color="4F81BD" w:sz="8" w:space="0"/>
              <w:right w:val="single" w:color="4F81BD" w:sz="8" w:space="0"/>
            </w:tcBorders>
            <w:shd w:val="clear" w:color="auto" w:fill="auto"/>
            <w:vAlign w:val="center"/>
          </w:tcPr>
          <w:p w14:paraId="35D1E2C0">
            <w:pPr>
              <w:rPr>
                <w:rFonts w:hint="eastAsia" w:ascii="Times New Roman" w:hAnsi="Times New Roman" w:eastAsia="宋体" w:cs="Arial"/>
                <w:kern w:val="2"/>
                <w:sz w:val="21"/>
                <w:szCs w:val="24"/>
                <w:lang w:val="en-US" w:eastAsia="zh-CN" w:bidi="ar-SA"/>
              </w:rPr>
            </w:pPr>
            <w:r>
              <w:rPr>
                <w:rFonts w:hint="eastAsia"/>
                <w:lang w:val="en-US" w:eastAsia="zh-CN"/>
              </w:rPr>
              <w:t>dce_rpc</w:t>
            </w:r>
          </w:p>
        </w:tc>
      </w:tr>
      <w:tr w14:paraId="6AE84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4" w:type="dxa"/>
            <w:tcBorders>
              <w:top w:val="single" w:color="4F81BD" w:sz="8" w:space="0"/>
              <w:left w:val="single" w:color="4F81BD" w:sz="8" w:space="0"/>
              <w:bottom w:val="single" w:color="4F81BD" w:sz="8" w:space="0"/>
              <w:right w:val="dotted" w:color="auto" w:sz="4" w:space="0"/>
            </w:tcBorders>
            <w:shd w:val="clear" w:color="auto" w:fill="auto"/>
            <w:vAlign w:val="center"/>
          </w:tcPr>
          <w:p w14:paraId="542BFD6D">
            <w:pPr>
              <w:rPr>
                <w:rFonts w:hint="default" w:ascii="Times New Roman" w:hAnsi="Times New Roman" w:eastAsia="宋体" w:cs="Arial"/>
                <w:i w:val="0"/>
                <w:iCs w:val="0"/>
                <w:color w:val="000000"/>
                <w:kern w:val="2"/>
                <w:sz w:val="21"/>
                <w:szCs w:val="24"/>
                <w:lang w:val="en-US" w:eastAsia="zh-CN" w:bidi="ar-SA"/>
              </w:rPr>
            </w:pPr>
            <w:r>
              <w:rPr>
                <w:rFonts w:hint="eastAsia" w:cs="Arial"/>
                <w:i w:val="0"/>
                <w:iCs w:val="0"/>
                <w:color w:val="000000"/>
                <w:kern w:val="2"/>
                <w:sz w:val="21"/>
                <w:szCs w:val="24"/>
                <w:lang w:val="en-US" w:eastAsia="zh-CN" w:bidi="ar-SA"/>
              </w:rPr>
              <w:t>8</w:t>
            </w:r>
          </w:p>
        </w:tc>
        <w:tc>
          <w:tcPr>
            <w:tcW w:w="3410" w:type="dxa"/>
            <w:tcBorders>
              <w:top w:val="single" w:color="4F81BD" w:sz="8" w:space="0"/>
              <w:left w:val="dotted" w:color="auto" w:sz="4" w:space="0"/>
              <w:bottom w:val="single" w:color="4F81BD" w:sz="8" w:space="0"/>
              <w:right w:val="dotted" w:color="auto" w:sz="4" w:space="0"/>
            </w:tcBorders>
            <w:shd w:val="clear" w:color="auto" w:fill="auto"/>
            <w:vAlign w:val="center"/>
          </w:tcPr>
          <w:p w14:paraId="0E4680C6">
            <w:pPr>
              <w:rPr>
                <w:rFonts w:hint="eastAsia"/>
                <w:lang w:val="en-US" w:eastAsia="zh-CN"/>
              </w:rPr>
            </w:pPr>
            <w:r>
              <w:rPr>
                <w:rFonts w:hint="eastAsia"/>
                <w:lang w:val="en-US" w:eastAsia="zh-CN"/>
              </w:rPr>
              <w:t>DHCP协议审计</w:t>
            </w:r>
          </w:p>
        </w:tc>
        <w:tc>
          <w:tcPr>
            <w:tcW w:w="3700" w:type="dxa"/>
            <w:tcBorders>
              <w:top w:val="single" w:color="4F81BD" w:sz="8" w:space="0"/>
              <w:left w:val="dotted" w:color="auto" w:sz="4" w:space="0"/>
              <w:bottom w:val="single" w:color="4F81BD" w:sz="8" w:space="0"/>
              <w:right w:val="single" w:color="4F81BD" w:sz="8" w:space="0"/>
            </w:tcBorders>
            <w:shd w:val="clear" w:color="auto" w:fill="auto"/>
            <w:vAlign w:val="center"/>
          </w:tcPr>
          <w:p w14:paraId="22287719">
            <w:pPr>
              <w:rPr>
                <w:rFonts w:hint="eastAsia"/>
                <w:lang w:val="en-US" w:eastAsia="zh-CN"/>
              </w:rPr>
            </w:pPr>
            <w:r>
              <w:rPr>
                <w:rFonts w:hint="eastAsia"/>
                <w:lang w:val="en-US" w:eastAsia="zh-CN"/>
              </w:rPr>
              <w:t>dncp</w:t>
            </w:r>
          </w:p>
        </w:tc>
      </w:tr>
      <w:tr w14:paraId="4E252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4" w:type="dxa"/>
            <w:tcBorders>
              <w:top w:val="single" w:color="4F81BD" w:sz="8" w:space="0"/>
              <w:left w:val="single" w:color="4F81BD" w:sz="8" w:space="0"/>
              <w:bottom w:val="single" w:color="4F81BD" w:sz="8" w:space="0"/>
              <w:right w:val="dotted" w:color="auto" w:sz="4" w:space="0"/>
            </w:tcBorders>
            <w:shd w:val="clear" w:color="auto" w:fill="auto"/>
            <w:vAlign w:val="center"/>
          </w:tcPr>
          <w:p w14:paraId="6BAA22D0">
            <w:pPr>
              <w:rPr>
                <w:rFonts w:hint="default"/>
                <w:i w:val="0"/>
                <w:iCs w:val="0"/>
                <w:color w:val="000000"/>
                <w:lang w:val="en-US" w:eastAsia="zh-CN"/>
              </w:rPr>
            </w:pPr>
            <w:r>
              <w:rPr>
                <w:rFonts w:hint="eastAsia"/>
                <w:i w:val="0"/>
                <w:iCs w:val="0"/>
                <w:color w:val="000000"/>
                <w:lang w:val="en-US" w:eastAsia="zh-CN"/>
              </w:rPr>
              <w:t>9</w:t>
            </w:r>
          </w:p>
        </w:tc>
        <w:tc>
          <w:tcPr>
            <w:tcW w:w="3410" w:type="dxa"/>
            <w:tcBorders>
              <w:top w:val="single" w:color="4F81BD" w:sz="8" w:space="0"/>
              <w:left w:val="dotted" w:color="auto" w:sz="4" w:space="0"/>
              <w:bottom w:val="single" w:color="4F81BD" w:sz="8" w:space="0"/>
              <w:right w:val="dotted" w:color="auto" w:sz="4" w:space="0"/>
            </w:tcBorders>
            <w:shd w:val="clear" w:color="auto" w:fill="auto"/>
            <w:vAlign w:val="center"/>
          </w:tcPr>
          <w:p w14:paraId="6B383693">
            <w:pPr>
              <w:rPr>
                <w:rFonts w:hint="eastAsia" w:ascii="Times New Roman" w:hAnsi="Times New Roman" w:eastAsia="宋体" w:cs="Arial"/>
                <w:kern w:val="2"/>
                <w:sz w:val="21"/>
                <w:szCs w:val="24"/>
                <w:lang w:val="en-US" w:eastAsia="zh-CN" w:bidi="ar-SA"/>
              </w:rPr>
            </w:pPr>
            <w:r>
              <w:rPr>
                <w:rFonts w:hint="eastAsia"/>
                <w:lang w:val="en-US" w:eastAsia="zh-CN"/>
              </w:rPr>
              <w:t>DNS请求协议审计</w:t>
            </w:r>
          </w:p>
        </w:tc>
        <w:tc>
          <w:tcPr>
            <w:tcW w:w="3700" w:type="dxa"/>
            <w:tcBorders>
              <w:top w:val="single" w:color="4F81BD" w:sz="8" w:space="0"/>
              <w:left w:val="dotted" w:color="auto" w:sz="4" w:space="0"/>
              <w:bottom w:val="single" w:color="4F81BD" w:sz="8" w:space="0"/>
              <w:right w:val="single" w:color="4F81BD" w:sz="8" w:space="0"/>
            </w:tcBorders>
            <w:shd w:val="clear" w:color="auto" w:fill="auto"/>
            <w:vAlign w:val="center"/>
          </w:tcPr>
          <w:p w14:paraId="65FA183D">
            <w:pPr>
              <w:rPr>
                <w:rFonts w:hint="eastAsia" w:ascii="Times New Roman" w:hAnsi="Times New Roman" w:eastAsia="宋体" w:cs="Arial"/>
                <w:kern w:val="2"/>
                <w:sz w:val="21"/>
                <w:szCs w:val="24"/>
                <w:lang w:val="en-US" w:eastAsia="zh-CN" w:bidi="ar-SA"/>
              </w:rPr>
            </w:pPr>
            <w:r>
              <w:rPr>
                <w:rFonts w:hint="eastAsia"/>
                <w:lang w:val="en-US" w:eastAsia="zh-CN"/>
              </w:rPr>
              <w:t>dns_request</w:t>
            </w:r>
          </w:p>
        </w:tc>
      </w:tr>
      <w:tr w14:paraId="0B88B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4" w:type="dxa"/>
            <w:tcBorders>
              <w:top w:val="single" w:color="4F81BD" w:sz="8" w:space="0"/>
              <w:left w:val="single" w:color="4F81BD" w:sz="8" w:space="0"/>
              <w:bottom w:val="single" w:color="4F81BD" w:sz="8" w:space="0"/>
              <w:right w:val="dotted" w:color="auto" w:sz="4" w:space="0"/>
            </w:tcBorders>
            <w:shd w:val="clear" w:color="auto" w:fill="auto"/>
            <w:vAlign w:val="center"/>
          </w:tcPr>
          <w:p w14:paraId="1D4EBAC6">
            <w:pPr>
              <w:rPr>
                <w:rFonts w:hint="default"/>
                <w:i w:val="0"/>
                <w:iCs w:val="0"/>
                <w:color w:val="000000"/>
                <w:lang w:val="en-US" w:eastAsia="zh-CN"/>
              </w:rPr>
            </w:pPr>
            <w:r>
              <w:rPr>
                <w:rFonts w:hint="eastAsia"/>
                <w:i w:val="0"/>
                <w:iCs w:val="0"/>
                <w:color w:val="000000"/>
                <w:lang w:val="en-US" w:eastAsia="zh-CN"/>
              </w:rPr>
              <w:t>10</w:t>
            </w:r>
          </w:p>
        </w:tc>
        <w:tc>
          <w:tcPr>
            <w:tcW w:w="3410" w:type="dxa"/>
            <w:tcBorders>
              <w:top w:val="single" w:color="4F81BD" w:sz="8" w:space="0"/>
              <w:left w:val="dotted" w:color="auto" w:sz="4" w:space="0"/>
              <w:bottom w:val="single" w:color="4F81BD" w:sz="8" w:space="0"/>
              <w:right w:val="dotted" w:color="auto" w:sz="4" w:space="0"/>
            </w:tcBorders>
            <w:shd w:val="clear" w:color="auto" w:fill="auto"/>
            <w:vAlign w:val="center"/>
          </w:tcPr>
          <w:p w14:paraId="505AD55A">
            <w:pPr>
              <w:rPr>
                <w:rFonts w:hint="eastAsia" w:ascii="Times New Roman" w:hAnsi="Times New Roman" w:eastAsia="宋体" w:cs="Arial"/>
                <w:kern w:val="2"/>
                <w:sz w:val="21"/>
                <w:szCs w:val="24"/>
                <w:lang w:val="en-US" w:eastAsia="zh-CN" w:bidi="ar-SA"/>
              </w:rPr>
            </w:pPr>
            <w:r>
              <w:rPr>
                <w:rFonts w:hint="eastAsia"/>
                <w:lang w:val="en-US" w:eastAsia="zh-CN"/>
              </w:rPr>
              <w:t>DNS响应协议审计</w:t>
            </w:r>
          </w:p>
        </w:tc>
        <w:tc>
          <w:tcPr>
            <w:tcW w:w="3700" w:type="dxa"/>
            <w:tcBorders>
              <w:top w:val="single" w:color="4F81BD" w:sz="8" w:space="0"/>
              <w:left w:val="dotted" w:color="auto" w:sz="4" w:space="0"/>
              <w:bottom w:val="single" w:color="4F81BD" w:sz="8" w:space="0"/>
              <w:right w:val="single" w:color="4F81BD" w:sz="8" w:space="0"/>
            </w:tcBorders>
            <w:shd w:val="clear" w:color="auto" w:fill="auto"/>
            <w:vAlign w:val="center"/>
          </w:tcPr>
          <w:p w14:paraId="7F0BFFFB">
            <w:pPr>
              <w:rPr>
                <w:rFonts w:hint="eastAsia" w:ascii="Times New Roman" w:hAnsi="Times New Roman" w:eastAsia="宋体" w:cs="Arial"/>
                <w:kern w:val="2"/>
                <w:sz w:val="21"/>
                <w:szCs w:val="24"/>
                <w:lang w:val="en-US" w:eastAsia="zh-CN" w:bidi="ar-SA"/>
              </w:rPr>
            </w:pPr>
            <w:r>
              <w:rPr>
                <w:rFonts w:hint="eastAsia"/>
                <w:lang w:val="en-US" w:eastAsia="zh-CN"/>
              </w:rPr>
              <w:t>dns_response</w:t>
            </w:r>
          </w:p>
        </w:tc>
      </w:tr>
      <w:tr w14:paraId="6300C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4" w:type="dxa"/>
            <w:tcBorders>
              <w:top w:val="single" w:color="4F81BD" w:sz="8" w:space="0"/>
              <w:left w:val="single" w:color="4F81BD" w:sz="8" w:space="0"/>
              <w:bottom w:val="single" w:color="4F81BD" w:sz="8" w:space="0"/>
              <w:right w:val="dotted" w:color="auto" w:sz="4" w:space="0"/>
            </w:tcBorders>
            <w:shd w:val="clear" w:color="auto" w:fill="auto"/>
            <w:vAlign w:val="center"/>
          </w:tcPr>
          <w:p w14:paraId="5D1A90FC">
            <w:pPr>
              <w:rPr>
                <w:rFonts w:hint="default"/>
                <w:i w:val="0"/>
                <w:iCs w:val="0"/>
                <w:color w:val="000000"/>
                <w:lang w:val="en-US" w:eastAsia="zh-CN"/>
              </w:rPr>
            </w:pPr>
            <w:r>
              <w:rPr>
                <w:rFonts w:hint="eastAsia"/>
                <w:i w:val="0"/>
                <w:iCs w:val="0"/>
                <w:color w:val="000000"/>
                <w:lang w:val="en-US" w:eastAsia="zh-CN"/>
              </w:rPr>
              <w:t>11</w:t>
            </w:r>
          </w:p>
        </w:tc>
        <w:tc>
          <w:tcPr>
            <w:tcW w:w="3410" w:type="dxa"/>
            <w:tcBorders>
              <w:top w:val="single" w:color="4F81BD" w:sz="8" w:space="0"/>
              <w:left w:val="dotted" w:color="auto" w:sz="4" w:space="0"/>
              <w:bottom w:val="single" w:color="4F81BD" w:sz="8" w:space="0"/>
              <w:right w:val="dotted" w:color="auto" w:sz="4" w:space="0"/>
            </w:tcBorders>
            <w:shd w:val="clear" w:color="auto" w:fill="auto"/>
            <w:vAlign w:val="center"/>
          </w:tcPr>
          <w:p w14:paraId="136E93C9">
            <w:pPr>
              <w:rPr>
                <w:rFonts w:hint="eastAsia" w:ascii="Times New Roman" w:hAnsi="Times New Roman" w:eastAsia="宋体" w:cs="Arial"/>
                <w:kern w:val="2"/>
                <w:sz w:val="21"/>
                <w:szCs w:val="24"/>
                <w:lang w:val="en-US" w:eastAsia="zh-CN" w:bidi="ar-SA"/>
              </w:rPr>
            </w:pPr>
            <w:r>
              <w:rPr>
                <w:rFonts w:hint="eastAsia"/>
                <w:lang w:val="en-US" w:eastAsia="zh-CN"/>
              </w:rPr>
              <w:t>FTP协议审计</w:t>
            </w:r>
          </w:p>
        </w:tc>
        <w:tc>
          <w:tcPr>
            <w:tcW w:w="3700" w:type="dxa"/>
            <w:tcBorders>
              <w:top w:val="single" w:color="4F81BD" w:sz="8" w:space="0"/>
              <w:left w:val="dotted" w:color="auto" w:sz="4" w:space="0"/>
              <w:bottom w:val="single" w:color="4F81BD" w:sz="8" w:space="0"/>
              <w:right w:val="single" w:color="4F81BD" w:sz="8" w:space="0"/>
            </w:tcBorders>
            <w:shd w:val="clear" w:color="auto" w:fill="auto"/>
            <w:vAlign w:val="center"/>
          </w:tcPr>
          <w:p w14:paraId="440E6EB1">
            <w:pPr>
              <w:rPr>
                <w:rFonts w:hint="eastAsia" w:ascii="Times New Roman" w:hAnsi="Times New Roman" w:eastAsia="宋体" w:cs="Arial"/>
                <w:kern w:val="2"/>
                <w:sz w:val="21"/>
                <w:szCs w:val="24"/>
                <w:lang w:val="en-US" w:eastAsia="zh-CN" w:bidi="ar-SA"/>
              </w:rPr>
            </w:pPr>
            <w:r>
              <w:rPr>
                <w:rFonts w:hint="eastAsia"/>
                <w:lang w:val="en-US" w:eastAsia="zh-CN"/>
              </w:rPr>
              <w:t>ftp</w:t>
            </w:r>
          </w:p>
        </w:tc>
      </w:tr>
      <w:tr w14:paraId="75CA2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4" w:type="dxa"/>
            <w:tcBorders>
              <w:top w:val="single" w:color="4F81BD" w:sz="8" w:space="0"/>
              <w:left w:val="single" w:color="4F81BD" w:sz="8" w:space="0"/>
              <w:bottom w:val="single" w:color="4F81BD" w:sz="8" w:space="0"/>
              <w:right w:val="dotted" w:color="auto" w:sz="4" w:space="0"/>
            </w:tcBorders>
            <w:shd w:val="clear" w:color="auto" w:fill="auto"/>
            <w:vAlign w:val="center"/>
          </w:tcPr>
          <w:p w14:paraId="7840B8F3">
            <w:pPr>
              <w:rPr>
                <w:rFonts w:hint="default"/>
                <w:i w:val="0"/>
                <w:iCs w:val="0"/>
                <w:color w:val="000000"/>
                <w:lang w:val="en-US" w:eastAsia="zh-CN"/>
              </w:rPr>
            </w:pPr>
            <w:r>
              <w:rPr>
                <w:rFonts w:hint="eastAsia"/>
                <w:i w:val="0"/>
                <w:iCs w:val="0"/>
                <w:color w:val="000000"/>
                <w:lang w:val="en-US" w:eastAsia="zh-CN"/>
              </w:rPr>
              <w:t>12</w:t>
            </w:r>
          </w:p>
        </w:tc>
        <w:tc>
          <w:tcPr>
            <w:tcW w:w="3410" w:type="dxa"/>
            <w:tcBorders>
              <w:top w:val="single" w:color="4F81BD" w:sz="8" w:space="0"/>
              <w:left w:val="dotted" w:color="auto" w:sz="4" w:space="0"/>
              <w:bottom w:val="single" w:color="4F81BD" w:sz="8" w:space="0"/>
              <w:right w:val="dotted" w:color="auto" w:sz="4" w:space="0"/>
            </w:tcBorders>
            <w:shd w:val="clear" w:color="auto" w:fill="auto"/>
            <w:vAlign w:val="center"/>
          </w:tcPr>
          <w:p w14:paraId="5C547C5D">
            <w:pPr>
              <w:rPr>
                <w:rFonts w:hint="eastAsia" w:ascii="Times New Roman" w:hAnsi="Times New Roman" w:eastAsia="宋体" w:cs="Arial"/>
                <w:kern w:val="2"/>
                <w:sz w:val="21"/>
                <w:szCs w:val="24"/>
                <w:lang w:val="en-US" w:eastAsia="zh-CN" w:bidi="ar-SA"/>
              </w:rPr>
            </w:pPr>
            <w:r>
              <w:rPr>
                <w:rFonts w:hint="eastAsia"/>
                <w:lang w:val="en-US" w:eastAsia="zh-CN"/>
              </w:rPr>
              <w:t>FTP文件审计</w:t>
            </w:r>
          </w:p>
        </w:tc>
        <w:tc>
          <w:tcPr>
            <w:tcW w:w="3700" w:type="dxa"/>
            <w:tcBorders>
              <w:top w:val="single" w:color="4F81BD" w:sz="8" w:space="0"/>
              <w:left w:val="dotted" w:color="auto" w:sz="4" w:space="0"/>
              <w:bottom w:val="single" w:color="4F81BD" w:sz="8" w:space="0"/>
              <w:right w:val="single" w:color="4F81BD" w:sz="8" w:space="0"/>
            </w:tcBorders>
            <w:shd w:val="clear" w:color="auto" w:fill="auto"/>
            <w:vAlign w:val="center"/>
          </w:tcPr>
          <w:p w14:paraId="4DA0414F">
            <w:pPr>
              <w:rPr>
                <w:rFonts w:hint="eastAsia" w:ascii="Times New Roman" w:hAnsi="Times New Roman" w:eastAsia="宋体" w:cs="Arial"/>
                <w:kern w:val="2"/>
                <w:sz w:val="21"/>
                <w:szCs w:val="24"/>
                <w:lang w:val="en-US" w:eastAsia="zh-CN" w:bidi="ar-SA"/>
              </w:rPr>
            </w:pPr>
            <w:r>
              <w:rPr>
                <w:rFonts w:hint="eastAsia"/>
                <w:lang w:val="en-US" w:eastAsia="zh-CN"/>
              </w:rPr>
              <w:t>ftp_file</w:t>
            </w:r>
          </w:p>
        </w:tc>
      </w:tr>
      <w:tr w14:paraId="6A786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4" w:type="dxa"/>
            <w:tcBorders>
              <w:top w:val="single" w:color="4F81BD" w:sz="8" w:space="0"/>
              <w:left w:val="single" w:color="4F81BD" w:sz="8" w:space="0"/>
              <w:bottom w:val="single" w:color="4F81BD" w:sz="8" w:space="0"/>
              <w:right w:val="dotted" w:color="auto" w:sz="4" w:space="0"/>
            </w:tcBorders>
            <w:shd w:val="clear" w:color="auto" w:fill="auto"/>
            <w:vAlign w:val="center"/>
          </w:tcPr>
          <w:p w14:paraId="45178465">
            <w:pPr>
              <w:rPr>
                <w:rFonts w:hint="default"/>
                <w:i w:val="0"/>
                <w:iCs w:val="0"/>
                <w:color w:val="000000"/>
                <w:lang w:val="en-US" w:eastAsia="zh-CN"/>
              </w:rPr>
            </w:pPr>
            <w:r>
              <w:rPr>
                <w:rFonts w:hint="eastAsia"/>
                <w:i w:val="0"/>
                <w:iCs w:val="0"/>
                <w:color w:val="000000"/>
                <w:lang w:val="en-US" w:eastAsia="zh-CN"/>
              </w:rPr>
              <w:t>13</w:t>
            </w:r>
          </w:p>
        </w:tc>
        <w:tc>
          <w:tcPr>
            <w:tcW w:w="3410" w:type="dxa"/>
            <w:tcBorders>
              <w:top w:val="single" w:color="4F81BD" w:sz="8" w:space="0"/>
              <w:left w:val="dotted" w:color="auto" w:sz="4" w:space="0"/>
              <w:bottom w:val="single" w:color="4F81BD" w:sz="8" w:space="0"/>
              <w:right w:val="dotted" w:color="auto" w:sz="4" w:space="0"/>
            </w:tcBorders>
            <w:shd w:val="clear" w:color="auto" w:fill="auto"/>
            <w:vAlign w:val="center"/>
          </w:tcPr>
          <w:p w14:paraId="458E8708">
            <w:pPr>
              <w:rPr>
                <w:rFonts w:hint="eastAsia" w:ascii="Times New Roman" w:hAnsi="Times New Roman" w:eastAsia="宋体" w:cs="Arial"/>
                <w:kern w:val="2"/>
                <w:sz w:val="21"/>
                <w:szCs w:val="24"/>
                <w:lang w:val="en-US" w:eastAsia="zh-CN" w:bidi="ar-SA"/>
              </w:rPr>
            </w:pPr>
            <w:r>
              <w:rPr>
                <w:rFonts w:hint="eastAsia"/>
                <w:lang w:val="en-US" w:eastAsia="zh-CN"/>
              </w:rPr>
              <w:t>FTP登陆审计</w:t>
            </w:r>
          </w:p>
        </w:tc>
        <w:tc>
          <w:tcPr>
            <w:tcW w:w="3700" w:type="dxa"/>
            <w:tcBorders>
              <w:top w:val="single" w:color="4F81BD" w:sz="8" w:space="0"/>
              <w:left w:val="dotted" w:color="auto" w:sz="4" w:space="0"/>
              <w:bottom w:val="single" w:color="4F81BD" w:sz="8" w:space="0"/>
              <w:right w:val="single" w:color="4F81BD" w:sz="8" w:space="0"/>
            </w:tcBorders>
            <w:shd w:val="clear" w:color="auto" w:fill="auto"/>
            <w:vAlign w:val="center"/>
          </w:tcPr>
          <w:p w14:paraId="10EC8D32">
            <w:pPr>
              <w:rPr>
                <w:rFonts w:hint="eastAsia" w:ascii="Times New Roman" w:hAnsi="Times New Roman" w:eastAsia="宋体" w:cs="Arial"/>
                <w:kern w:val="2"/>
                <w:sz w:val="21"/>
                <w:szCs w:val="24"/>
                <w:lang w:val="en-US" w:eastAsia="zh-CN" w:bidi="ar-SA"/>
              </w:rPr>
            </w:pPr>
            <w:r>
              <w:rPr>
                <w:rFonts w:hint="eastAsia"/>
                <w:lang w:val="en-US" w:eastAsia="zh-CN"/>
              </w:rPr>
              <w:t>ftp_login</w:t>
            </w:r>
          </w:p>
        </w:tc>
      </w:tr>
      <w:tr w14:paraId="72297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4" w:type="dxa"/>
            <w:tcBorders>
              <w:top w:val="single" w:color="4F81BD" w:sz="8" w:space="0"/>
              <w:left w:val="single" w:color="4F81BD" w:sz="8" w:space="0"/>
              <w:bottom w:val="single" w:color="4F81BD" w:sz="8" w:space="0"/>
              <w:right w:val="dotted" w:color="auto" w:sz="4" w:space="0"/>
            </w:tcBorders>
            <w:shd w:val="clear" w:color="auto" w:fill="auto"/>
            <w:vAlign w:val="center"/>
          </w:tcPr>
          <w:p w14:paraId="309DEE88">
            <w:pPr>
              <w:rPr>
                <w:rFonts w:hint="default"/>
                <w:i w:val="0"/>
                <w:iCs w:val="0"/>
                <w:color w:val="000000"/>
                <w:lang w:val="en-US" w:eastAsia="zh-CN"/>
              </w:rPr>
            </w:pPr>
            <w:r>
              <w:rPr>
                <w:rFonts w:hint="eastAsia"/>
                <w:i w:val="0"/>
                <w:iCs w:val="0"/>
                <w:color w:val="000000"/>
                <w:lang w:val="en-US" w:eastAsia="zh-CN"/>
              </w:rPr>
              <w:t>14</w:t>
            </w:r>
          </w:p>
        </w:tc>
        <w:tc>
          <w:tcPr>
            <w:tcW w:w="3410" w:type="dxa"/>
            <w:tcBorders>
              <w:top w:val="single" w:color="4F81BD" w:sz="8" w:space="0"/>
              <w:left w:val="dotted" w:color="auto" w:sz="4" w:space="0"/>
              <w:bottom w:val="single" w:color="4F81BD" w:sz="8" w:space="0"/>
              <w:right w:val="dotted" w:color="auto" w:sz="4" w:space="0"/>
            </w:tcBorders>
            <w:shd w:val="clear" w:color="auto" w:fill="auto"/>
            <w:vAlign w:val="center"/>
          </w:tcPr>
          <w:p w14:paraId="3F788ABD">
            <w:pPr>
              <w:rPr>
                <w:rFonts w:hint="eastAsia" w:ascii="Times New Roman" w:hAnsi="Times New Roman" w:eastAsia="宋体" w:cs="Arial"/>
                <w:kern w:val="2"/>
                <w:sz w:val="21"/>
                <w:szCs w:val="24"/>
                <w:lang w:val="en-US" w:eastAsia="zh-CN" w:bidi="ar-SA"/>
              </w:rPr>
            </w:pPr>
            <w:r>
              <w:rPr>
                <w:rFonts w:hint="eastAsia"/>
                <w:lang w:val="en-US" w:eastAsia="zh-CN"/>
              </w:rPr>
              <w:t>HTTP文件审计</w:t>
            </w:r>
          </w:p>
        </w:tc>
        <w:tc>
          <w:tcPr>
            <w:tcW w:w="3700" w:type="dxa"/>
            <w:tcBorders>
              <w:top w:val="single" w:color="4F81BD" w:sz="8" w:space="0"/>
              <w:left w:val="dotted" w:color="auto" w:sz="4" w:space="0"/>
              <w:bottom w:val="single" w:color="4F81BD" w:sz="8" w:space="0"/>
              <w:right w:val="single" w:color="4F81BD" w:sz="8" w:space="0"/>
            </w:tcBorders>
            <w:shd w:val="clear" w:color="auto" w:fill="auto"/>
            <w:vAlign w:val="center"/>
          </w:tcPr>
          <w:p w14:paraId="6E629258">
            <w:pPr>
              <w:rPr>
                <w:rFonts w:hint="eastAsia" w:ascii="Times New Roman" w:hAnsi="Times New Roman" w:eastAsia="宋体" w:cs="Arial"/>
                <w:kern w:val="2"/>
                <w:sz w:val="21"/>
                <w:szCs w:val="24"/>
                <w:lang w:val="en-US" w:eastAsia="zh-CN" w:bidi="ar-SA"/>
              </w:rPr>
            </w:pPr>
            <w:r>
              <w:rPr>
                <w:rFonts w:hint="eastAsia"/>
                <w:lang w:val="en-US" w:eastAsia="zh-CN"/>
              </w:rPr>
              <w:t>http_file</w:t>
            </w:r>
          </w:p>
        </w:tc>
      </w:tr>
      <w:tr w14:paraId="34F57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4" w:type="dxa"/>
            <w:tcBorders>
              <w:top w:val="single" w:color="4F81BD" w:sz="8" w:space="0"/>
              <w:left w:val="single" w:color="4F81BD" w:sz="8" w:space="0"/>
              <w:bottom w:val="single" w:color="4F81BD" w:sz="8" w:space="0"/>
              <w:right w:val="dotted" w:color="auto" w:sz="4" w:space="0"/>
            </w:tcBorders>
            <w:shd w:val="clear" w:color="auto" w:fill="auto"/>
            <w:vAlign w:val="center"/>
          </w:tcPr>
          <w:p w14:paraId="643DC243">
            <w:pPr>
              <w:rPr>
                <w:rFonts w:hint="default"/>
                <w:i w:val="0"/>
                <w:iCs w:val="0"/>
                <w:color w:val="000000"/>
                <w:lang w:val="en-US" w:eastAsia="zh-CN"/>
              </w:rPr>
            </w:pPr>
            <w:r>
              <w:rPr>
                <w:rFonts w:hint="eastAsia"/>
                <w:i w:val="0"/>
                <w:iCs w:val="0"/>
                <w:color w:val="000000"/>
                <w:lang w:val="en-US" w:eastAsia="zh-CN"/>
              </w:rPr>
              <w:t>15</w:t>
            </w:r>
          </w:p>
        </w:tc>
        <w:tc>
          <w:tcPr>
            <w:tcW w:w="3410" w:type="dxa"/>
            <w:tcBorders>
              <w:top w:val="single" w:color="4F81BD" w:sz="8" w:space="0"/>
              <w:left w:val="dotted" w:color="auto" w:sz="4" w:space="0"/>
              <w:bottom w:val="single" w:color="4F81BD" w:sz="8" w:space="0"/>
              <w:right w:val="dotted" w:color="auto" w:sz="4" w:space="0"/>
            </w:tcBorders>
            <w:shd w:val="clear" w:color="auto" w:fill="auto"/>
            <w:vAlign w:val="center"/>
          </w:tcPr>
          <w:p w14:paraId="492EE3C0">
            <w:pPr>
              <w:rPr>
                <w:rFonts w:hint="eastAsia" w:ascii="Times New Roman" w:hAnsi="Times New Roman" w:eastAsia="宋体" w:cs="Arial"/>
                <w:kern w:val="2"/>
                <w:sz w:val="21"/>
                <w:szCs w:val="24"/>
                <w:lang w:val="en-US" w:eastAsia="zh-CN" w:bidi="ar-SA"/>
              </w:rPr>
            </w:pPr>
            <w:r>
              <w:rPr>
                <w:rFonts w:hint="eastAsia"/>
                <w:lang w:val="en-US" w:eastAsia="zh-CN"/>
              </w:rPr>
              <w:t>HTTP登陆审计</w:t>
            </w:r>
          </w:p>
        </w:tc>
        <w:tc>
          <w:tcPr>
            <w:tcW w:w="3700" w:type="dxa"/>
            <w:tcBorders>
              <w:top w:val="single" w:color="4F81BD" w:sz="8" w:space="0"/>
              <w:left w:val="dotted" w:color="auto" w:sz="4" w:space="0"/>
              <w:bottom w:val="single" w:color="4F81BD" w:sz="8" w:space="0"/>
              <w:right w:val="single" w:color="4F81BD" w:sz="8" w:space="0"/>
            </w:tcBorders>
            <w:shd w:val="clear" w:color="auto" w:fill="auto"/>
            <w:vAlign w:val="center"/>
          </w:tcPr>
          <w:p w14:paraId="1569F65B">
            <w:pPr>
              <w:rPr>
                <w:rFonts w:hint="eastAsia" w:ascii="Times New Roman" w:hAnsi="Times New Roman" w:eastAsia="宋体" w:cs="Arial"/>
                <w:kern w:val="2"/>
                <w:sz w:val="21"/>
                <w:szCs w:val="24"/>
                <w:lang w:val="en-US" w:eastAsia="zh-CN" w:bidi="ar-SA"/>
              </w:rPr>
            </w:pPr>
            <w:r>
              <w:rPr>
                <w:rFonts w:hint="eastAsia"/>
                <w:lang w:val="en-US" w:eastAsia="zh-CN"/>
              </w:rPr>
              <w:t>http_login</w:t>
            </w:r>
          </w:p>
        </w:tc>
      </w:tr>
      <w:tr w14:paraId="2AF46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4" w:type="dxa"/>
            <w:tcBorders>
              <w:top w:val="single" w:color="4F81BD" w:sz="8" w:space="0"/>
              <w:left w:val="single" w:color="4F81BD" w:sz="8" w:space="0"/>
              <w:bottom w:val="single" w:color="4F81BD" w:sz="8" w:space="0"/>
              <w:right w:val="dotted" w:color="auto" w:sz="4" w:space="0"/>
            </w:tcBorders>
            <w:shd w:val="clear" w:color="auto" w:fill="auto"/>
            <w:vAlign w:val="center"/>
          </w:tcPr>
          <w:p w14:paraId="40A466AD">
            <w:pPr>
              <w:rPr>
                <w:rFonts w:hint="default"/>
                <w:i w:val="0"/>
                <w:iCs w:val="0"/>
                <w:color w:val="000000"/>
                <w:lang w:val="en-US" w:eastAsia="zh-CN"/>
              </w:rPr>
            </w:pPr>
            <w:r>
              <w:rPr>
                <w:rFonts w:hint="eastAsia"/>
                <w:i w:val="0"/>
                <w:iCs w:val="0"/>
                <w:color w:val="000000"/>
                <w:lang w:val="en-US" w:eastAsia="zh-CN"/>
              </w:rPr>
              <w:t>16</w:t>
            </w:r>
          </w:p>
        </w:tc>
        <w:tc>
          <w:tcPr>
            <w:tcW w:w="3410" w:type="dxa"/>
            <w:tcBorders>
              <w:top w:val="single" w:color="4F81BD" w:sz="8" w:space="0"/>
              <w:left w:val="dotted" w:color="auto" w:sz="4" w:space="0"/>
              <w:bottom w:val="single" w:color="4F81BD" w:sz="8" w:space="0"/>
              <w:right w:val="dotted" w:color="auto" w:sz="4" w:space="0"/>
            </w:tcBorders>
            <w:shd w:val="clear" w:color="auto" w:fill="auto"/>
            <w:vAlign w:val="center"/>
          </w:tcPr>
          <w:p w14:paraId="27337E2E">
            <w:pPr>
              <w:rPr>
                <w:rFonts w:hint="eastAsia" w:ascii="Times New Roman" w:hAnsi="Times New Roman" w:eastAsia="宋体" w:cs="Arial"/>
                <w:kern w:val="2"/>
                <w:sz w:val="21"/>
                <w:szCs w:val="24"/>
                <w:lang w:val="en-US" w:eastAsia="zh-CN" w:bidi="ar-SA"/>
              </w:rPr>
            </w:pPr>
            <w:r>
              <w:rPr>
                <w:rFonts w:hint="eastAsia"/>
                <w:lang w:val="en-US" w:eastAsia="zh-CN"/>
              </w:rPr>
              <w:t>HTTP协议审计</w:t>
            </w:r>
          </w:p>
        </w:tc>
        <w:tc>
          <w:tcPr>
            <w:tcW w:w="3700" w:type="dxa"/>
            <w:tcBorders>
              <w:top w:val="single" w:color="4F81BD" w:sz="8" w:space="0"/>
              <w:left w:val="dotted" w:color="auto" w:sz="4" w:space="0"/>
              <w:bottom w:val="single" w:color="4F81BD" w:sz="8" w:space="0"/>
              <w:right w:val="single" w:color="4F81BD" w:sz="8" w:space="0"/>
            </w:tcBorders>
            <w:shd w:val="clear" w:color="auto" w:fill="auto"/>
            <w:vAlign w:val="center"/>
          </w:tcPr>
          <w:p w14:paraId="25AA2863">
            <w:pPr>
              <w:rPr>
                <w:rFonts w:hint="eastAsia" w:ascii="Times New Roman" w:hAnsi="Times New Roman" w:eastAsia="宋体" w:cs="Arial"/>
                <w:kern w:val="2"/>
                <w:sz w:val="21"/>
                <w:szCs w:val="24"/>
                <w:lang w:val="en-US" w:eastAsia="zh-CN" w:bidi="ar-SA"/>
              </w:rPr>
            </w:pPr>
            <w:r>
              <w:rPr>
                <w:rFonts w:hint="eastAsia"/>
                <w:lang w:val="en-US" w:eastAsia="zh-CN"/>
              </w:rPr>
              <w:t>http_session</w:t>
            </w:r>
          </w:p>
        </w:tc>
      </w:tr>
      <w:tr w14:paraId="42E6E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4" w:type="dxa"/>
            <w:tcBorders>
              <w:top w:val="single" w:color="4F81BD" w:sz="8" w:space="0"/>
              <w:left w:val="single" w:color="4F81BD" w:sz="8" w:space="0"/>
              <w:bottom w:val="single" w:color="4F81BD" w:sz="8" w:space="0"/>
              <w:right w:val="dotted" w:color="auto" w:sz="4" w:space="0"/>
            </w:tcBorders>
            <w:shd w:val="clear" w:color="auto" w:fill="auto"/>
            <w:vAlign w:val="center"/>
          </w:tcPr>
          <w:p w14:paraId="0CB1C857">
            <w:pPr>
              <w:rPr>
                <w:rFonts w:hint="default"/>
                <w:i w:val="0"/>
                <w:iCs w:val="0"/>
                <w:color w:val="000000"/>
                <w:lang w:val="en-US" w:eastAsia="zh-CN"/>
              </w:rPr>
            </w:pPr>
            <w:r>
              <w:rPr>
                <w:rFonts w:hint="eastAsia"/>
                <w:i w:val="0"/>
                <w:iCs w:val="0"/>
                <w:color w:val="000000"/>
                <w:lang w:val="en-US" w:eastAsia="zh-CN"/>
              </w:rPr>
              <w:t>17</w:t>
            </w:r>
          </w:p>
        </w:tc>
        <w:tc>
          <w:tcPr>
            <w:tcW w:w="3410" w:type="dxa"/>
            <w:tcBorders>
              <w:top w:val="single" w:color="4F81BD" w:sz="8" w:space="0"/>
              <w:left w:val="dotted" w:color="auto" w:sz="4" w:space="0"/>
              <w:bottom w:val="single" w:color="4F81BD" w:sz="8" w:space="0"/>
              <w:right w:val="dotted" w:color="auto" w:sz="4" w:space="0"/>
            </w:tcBorders>
            <w:shd w:val="clear" w:color="auto" w:fill="auto"/>
            <w:vAlign w:val="center"/>
          </w:tcPr>
          <w:p w14:paraId="1908F15D">
            <w:pPr>
              <w:rPr>
                <w:rFonts w:hint="eastAsia" w:ascii="Times New Roman" w:hAnsi="Times New Roman" w:eastAsia="宋体" w:cs="Arial"/>
                <w:kern w:val="2"/>
                <w:sz w:val="21"/>
                <w:szCs w:val="24"/>
                <w:lang w:val="en-US" w:eastAsia="zh-CN" w:bidi="ar-SA"/>
              </w:rPr>
            </w:pPr>
            <w:r>
              <w:rPr>
                <w:rFonts w:hint="eastAsia"/>
                <w:lang w:val="en-US" w:eastAsia="zh-CN"/>
              </w:rPr>
              <w:t>ICMP协议审计</w:t>
            </w:r>
          </w:p>
        </w:tc>
        <w:tc>
          <w:tcPr>
            <w:tcW w:w="3700" w:type="dxa"/>
            <w:tcBorders>
              <w:top w:val="single" w:color="4F81BD" w:sz="8" w:space="0"/>
              <w:left w:val="dotted" w:color="auto" w:sz="4" w:space="0"/>
              <w:bottom w:val="single" w:color="4F81BD" w:sz="8" w:space="0"/>
              <w:right w:val="single" w:color="4F81BD" w:sz="8" w:space="0"/>
            </w:tcBorders>
            <w:shd w:val="clear" w:color="auto" w:fill="auto"/>
            <w:vAlign w:val="center"/>
          </w:tcPr>
          <w:p w14:paraId="79AE908D">
            <w:pPr>
              <w:rPr>
                <w:rFonts w:hint="eastAsia" w:ascii="Times New Roman" w:hAnsi="Times New Roman" w:eastAsia="宋体" w:cs="Arial"/>
                <w:kern w:val="2"/>
                <w:sz w:val="21"/>
                <w:szCs w:val="24"/>
                <w:lang w:val="en-US" w:eastAsia="zh-CN" w:bidi="ar-SA"/>
              </w:rPr>
            </w:pPr>
            <w:r>
              <w:rPr>
                <w:rFonts w:hint="eastAsia"/>
                <w:lang w:val="en-US" w:eastAsia="zh-CN"/>
              </w:rPr>
              <w:t>icmp</w:t>
            </w:r>
          </w:p>
        </w:tc>
      </w:tr>
      <w:tr w14:paraId="2120D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4" w:type="dxa"/>
            <w:tcBorders>
              <w:top w:val="single" w:color="4F81BD" w:sz="8" w:space="0"/>
              <w:left w:val="single" w:color="4F81BD" w:sz="8" w:space="0"/>
              <w:bottom w:val="single" w:color="4F81BD" w:sz="8" w:space="0"/>
              <w:right w:val="dotted" w:color="auto" w:sz="4" w:space="0"/>
            </w:tcBorders>
            <w:shd w:val="clear" w:color="auto" w:fill="auto"/>
            <w:vAlign w:val="center"/>
          </w:tcPr>
          <w:p w14:paraId="5225432D">
            <w:pPr>
              <w:rPr>
                <w:rFonts w:hint="default"/>
                <w:i w:val="0"/>
                <w:iCs w:val="0"/>
                <w:color w:val="000000"/>
                <w:lang w:val="en-US" w:eastAsia="zh-CN"/>
              </w:rPr>
            </w:pPr>
            <w:r>
              <w:rPr>
                <w:rFonts w:hint="eastAsia"/>
                <w:i w:val="0"/>
                <w:iCs w:val="0"/>
                <w:color w:val="000000"/>
                <w:lang w:val="en-US" w:eastAsia="zh-CN"/>
              </w:rPr>
              <w:t>18</w:t>
            </w:r>
          </w:p>
        </w:tc>
        <w:tc>
          <w:tcPr>
            <w:tcW w:w="3410" w:type="dxa"/>
            <w:tcBorders>
              <w:top w:val="single" w:color="4F81BD" w:sz="8" w:space="0"/>
              <w:left w:val="dotted" w:color="auto" w:sz="4" w:space="0"/>
              <w:bottom w:val="single" w:color="4F81BD" w:sz="8" w:space="0"/>
              <w:right w:val="dotted" w:color="auto" w:sz="4" w:space="0"/>
            </w:tcBorders>
            <w:shd w:val="clear" w:color="auto" w:fill="auto"/>
            <w:vAlign w:val="center"/>
          </w:tcPr>
          <w:p w14:paraId="199274C4">
            <w:pPr>
              <w:rPr>
                <w:rFonts w:hint="eastAsia" w:ascii="Times New Roman" w:hAnsi="Times New Roman" w:eastAsia="宋体" w:cs="Arial"/>
                <w:kern w:val="2"/>
                <w:sz w:val="21"/>
                <w:szCs w:val="24"/>
                <w:lang w:val="en-US" w:eastAsia="zh-CN" w:bidi="ar-SA"/>
              </w:rPr>
            </w:pPr>
            <w:r>
              <w:rPr>
                <w:rFonts w:hint="eastAsia"/>
                <w:lang w:val="en-US" w:eastAsia="zh-CN"/>
              </w:rPr>
              <w:t>IMAP协议审计</w:t>
            </w:r>
          </w:p>
        </w:tc>
        <w:tc>
          <w:tcPr>
            <w:tcW w:w="3700" w:type="dxa"/>
            <w:tcBorders>
              <w:top w:val="single" w:color="4F81BD" w:sz="8" w:space="0"/>
              <w:left w:val="dotted" w:color="auto" w:sz="4" w:space="0"/>
              <w:bottom w:val="single" w:color="4F81BD" w:sz="8" w:space="0"/>
              <w:right w:val="single" w:color="4F81BD" w:sz="8" w:space="0"/>
            </w:tcBorders>
            <w:shd w:val="clear" w:color="auto" w:fill="auto"/>
            <w:vAlign w:val="center"/>
          </w:tcPr>
          <w:p w14:paraId="30438683">
            <w:pPr>
              <w:rPr>
                <w:rFonts w:hint="eastAsia" w:ascii="Times New Roman" w:hAnsi="Times New Roman" w:eastAsia="宋体" w:cs="Arial"/>
                <w:kern w:val="2"/>
                <w:sz w:val="21"/>
                <w:szCs w:val="24"/>
                <w:lang w:val="en-US" w:eastAsia="zh-CN" w:bidi="ar-SA"/>
              </w:rPr>
            </w:pPr>
            <w:r>
              <w:rPr>
                <w:rFonts w:hint="eastAsia"/>
                <w:lang w:val="en-US" w:eastAsia="zh-CN"/>
              </w:rPr>
              <w:t>imap</w:t>
            </w:r>
          </w:p>
        </w:tc>
      </w:tr>
      <w:tr w14:paraId="3B635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4" w:type="dxa"/>
            <w:tcBorders>
              <w:top w:val="single" w:color="4F81BD" w:sz="8" w:space="0"/>
              <w:left w:val="single" w:color="4F81BD" w:sz="8" w:space="0"/>
              <w:bottom w:val="single" w:color="4F81BD" w:sz="8" w:space="0"/>
              <w:right w:val="dotted" w:color="auto" w:sz="4" w:space="0"/>
            </w:tcBorders>
            <w:shd w:val="clear" w:color="auto" w:fill="auto"/>
            <w:vAlign w:val="center"/>
          </w:tcPr>
          <w:p w14:paraId="7631ABD6">
            <w:pPr>
              <w:rPr>
                <w:rFonts w:hint="default"/>
                <w:i w:val="0"/>
                <w:iCs w:val="0"/>
                <w:color w:val="000000"/>
                <w:lang w:val="en-US" w:eastAsia="zh-CN"/>
              </w:rPr>
            </w:pPr>
            <w:r>
              <w:rPr>
                <w:rFonts w:hint="eastAsia"/>
                <w:i w:val="0"/>
                <w:iCs w:val="0"/>
                <w:color w:val="000000"/>
                <w:lang w:val="en-US" w:eastAsia="zh-CN"/>
              </w:rPr>
              <w:t>19</w:t>
            </w:r>
          </w:p>
        </w:tc>
        <w:tc>
          <w:tcPr>
            <w:tcW w:w="3410" w:type="dxa"/>
            <w:tcBorders>
              <w:top w:val="single" w:color="4F81BD" w:sz="8" w:space="0"/>
              <w:left w:val="dotted" w:color="auto" w:sz="4" w:space="0"/>
              <w:bottom w:val="single" w:color="4F81BD" w:sz="8" w:space="0"/>
              <w:right w:val="dotted" w:color="auto" w:sz="4" w:space="0"/>
            </w:tcBorders>
            <w:shd w:val="clear" w:color="auto" w:fill="auto"/>
            <w:vAlign w:val="center"/>
          </w:tcPr>
          <w:p w14:paraId="22E71BF7">
            <w:pPr>
              <w:rPr>
                <w:rFonts w:hint="eastAsia" w:ascii="Times New Roman" w:hAnsi="Times New Roman" w:eastAsia="宋体" w:cs="Arial"/>
                <w:kern w:val="2"/>
                <w:sz w:val="21"/>
                <w:szCs w:val="24"/>
                <w:lang w:val="en-US" w:eastAsia="zh-CN" w:bidi="ar-SA"/>
              </w:rPr>
            </w:pPr>
            <w:r>
              <w:rPr>
                <w:rFonts w:hint="eastAsia"/>
                <w:lang w:val="en-US" w:eastAsia="zh-CN"/>
              </w:rPr>
              <w:t>IMAP文件审计</w:t>
            </w:r>
          </w:p>
        </w:tc>
        <w:tc>
          <w:tcPr>
            <w:tcW w:w="3700" w:type="dxa"/>
            <w:tcBorders>
              <w:top w:val="single" w:color="4F81BD" w:sz="8" w:space="0"/>
              <w:left w:val="dotted" w:color="auto" w:sz="4" w:space="0"/>
              <w:bottom w:val="single" w:color="4F81BD" w:sz="8" w:space="0"/>
              <w:right w:val="single" w:color="4F81BD" w:sz="8" w:space="0"/>
            </w:tcBorders>
            <w:shd w:val="clear" w:color="auto" w:fill="auto"/>
            <w:vAlign w:val="center"/>
          </w:tcPr>
          <w:p w14:paraId="516465C1">
            <w:pPr>
              <w:rPr>
                <w:rFonts w:hint="eastAsia" w:ascii="Times New Roman" w:hAnsi="Times New Roman" w:eastAsia="宋体" w:cs="Arial"/>
                <w:kern w:val="2"/>
                <w:sz w:val="21"/>
                <w:szCs w:val="24"/>
                <w:lang w:val="en-US" w:eastAsia="zh-CN" w:bidi="ar-SA"/>
              </w:rPr>
            </w:pPr>
            <w:r>
              <w:rPr>
                <w:rFonts w:hint="eastAsia"/>
                <w:lang w:val="en-US" w:eastAsia="zh-CN"/>
              </w:rPr>
              <w:t>imap_file</w:t>
            </w:r>
          </w:p>
        </w:tc>
      </w:tr>
      <w:tr w14:paraId="55A06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4" w:type="dxa"/>
            <w:tcBorders>
              <w:top w:val="single" w:color="4F81BD" w:sz="8" w:space="0"/>
              <w:left w:val="single" w:color="4F81BD" w:sz="8" w:space="0"/>
              <w:bottom w:val="single" w:color="4F81BD" w:sz="8" w:space="0"/>
              <w:right w:val="dotted" w:color="auto" w:sz="4" w:space="0"/>
            </w:tcBorders>
            <w:shd w:val="clear" w:color="auto" w:fill="auto"/>
            <w:vAlign w:val="center"/>
          </w:tcPr>
          <w:p w14:paraId="3D269247">
            <w:pPr>
              <w:rPr>
                <w:rFonts w:hint="default"/>
                <w:i w:val="0"/>
                <w:iCs w:val="0"/>
                <w:color w:val="000000"/>
                <w:lang w:val="en-US" w:eastAsia="zh-CN"/>
              </w:rPr>
            </w:pPr>
            <w:r>
              <w:rPr>
                <w:rFonts w:hint="eastAsia"/>
                <w:i w:val="0"/>
                <w:iCs w:val="0"/>
                <w:color w:val="000000"/>
                <w:lang w:val="en-US" w:eastAsia="zh-CN"/>
              </w:rPr>
              <w:t>20</w:t>
            </w:r>
          </w:p>
        </w:tc>
        <w:tc>
          <w:tcPr>
            <w:tcW w:w="3410" w:type="dxa"/>
            <w:tcBorders>
              <w:top w:val="single" w:color="4F81BD" w:sz="8" w:space="0"/>
              <w:left w:val="dotted" w:color="auto" w:sz="4" w:space="0"/>
              <w:bottom w:val="single" w:color="4F81BD" w:sz="8" w:space="0"/>
              <w:right w:val="dotted" w:color="auto" w:sz="4" w:space="0"/>
            </w:tcBorders>
            <w:shd w:val="clear" w:color="auto" w:fill="auto"/>
            <w:vAlign w:val="center"/>
          </w:tcPr>
          <w:p w14:paraId="43470B2E">
            <w:pPr>
              <w:rPr>
                <w:rFonts w:hint="eastAsia" w:ascii="Times New Roman" w:hAnsi="Times New Roman" w:eastAsia="宋体" w:cs="Arial"/>
                <w:kern w:val="2"/>
                <w:sz w:val="21"/>
                <w:szCs w:val="24"/>
                <w:lang w:val="en-US" w:eastAsia="zh-CN" w:bidi="ar-SA"/>
              </w:rPr>
            </w:pPr>
            <w:r>
              <w:rPr>
                <w:rFonts w:hint="eastAsia"/>
                <w:lang w:val="en-US" w:eastAsia="zh-CN"/>
              </w:rPr>
              <w:t>IMAP登陆审计</w:t>
            </w:r>
          </w:p>
        </w:tc>
        <w:tc>
          <w:tcPr>
            <w:tcW w:w="3700" w:type="dxa"/>
            <w:tcBorders>
              <w:top w:val="single" w:color="4F81BD" w:sz="8" w:space="0"/>
              <w:left w:val="dotted" w:color="auto" w:sz="4" w:space="0"/>
              <w:bottom w:val="single" w:color="4F81BD" w:sz="8" w:space="0"/>
              <w:right w:val="single" w:color="4F81BD" w:sz="8" w:space="0"/>
            </w:tcBorders>
            <w:shd w:val="clear" w:color="auto" w:fill="auto"/>
            <w:vAlign w:val="center"/>
          </w:tcPr>
          <w:p w14:paraId="46083E87">
            <w:pPr>
              <w:rPr>
                <w:rFonts w:hint="eastAsia" w:ascii="Times New Roman" w:hAnsi="Times New Roman" w:eastAsia="宋体" w:cs="Arial"/>
                <w:kern w:val="2"/>
                <w:sz w:val="21"/>
                <w:szCs w:val="24"/>
                <w:lang w:val="en-US" w:eastAsia="zh-CN" w:bidi="ar-SA"/>
              </w:rPr>
            </w:pPr>
            <w:r>
              <w:rPr>
                <w:rFonts w:hint="eastAsia"/>
                <w:lang w:val="en-US" w:eastAsia="zh-CN"/>
              </w:rPr>
              <w:t>imap_login</w:t>
            </w:r>
          </w:p>
        </w:tc>
      </w:tr>
      <w:tr w14:paraId="1A299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4" w:type="dxa"/>
            <w:tcBorders>
              <w:top w:val="single" w:color="4F81BD" w:sz="8" w:space="0"/>
              <w:left w:val="single" w:color="4F81BD" w:sz="8" w:space="0"/>
              <w:bottom w:val="single" w:color="4F81BD" w:sz="8" w:space="0"/>
              <w:right w:val="dotted" w:color="auto" w:sz="4" w:space="0"/>
            </w:tcBorders>
            <w:shd w:val="clear" w:color="auto" w:fill="auto"/>
            <w:vAlign w:val="center"/>
          </w:tcPr>
          <w:p w14:paraId="0FEFCB04">
            <w:pPr>
              <w:rPr>
                <w:rFonts w:hint="default"/>
                <w:i w:val="0"/>
                <w:iCs w:val="0"/>
                <w:color w:val="000000"/>
                <w:lang w:val="en-US" w:eastAsia="zh-CN"/>
              </w:rPr>
            </w:pPr>
            <w:r>
              <w:rPr>
                <w:rFonts w:hint="eastAsia"/>
                <w:i w:val="0"/>
                <w:iCs w:val="0"/>
                <w:color w:val="000000"/>
                <w:lang w:val="en-US" w:eastAsia="zh-CN"/>
              </w:rPr>
              <w:t>21</w:t>
            </w:r>
          </w:p>
        </w:tc>
        <w:tc>
          <w:tcPr>
            <w:tcW w:w="3410" w:type="dxa"/>
            <w:tcBorders>
              <w:top w:val="single" w:color="4F81BD" w:sz="8" w:space="0"/>
              <w:left w:val="dotted" w:color="auto" w:sz="4" w:space="0"/>
              <w:bottom w:val="single" w:color="4F81BD" w:sz="8" w:space="0"/>
              <w:right w:val="dotted" w:color="auto" w:sz="4" w:space="0"/>
            </w:tcBorders>
            <w:shd w:val="clear" w:color="auto" w:fill="auto"/>
            <w:vAlign w:val="center"/>
          </w:tcPr>
          <w:p w14:paraId="0A63BA8F">
            <w:pPr>
              <w:rPr>
                <w:rFonts w:hint="eastAsia" w:ascii="Times New Roman" w:hAnsi="Times New Roman" w:eastAsia="宋体" w:cs="Arial"/>
                <w:kern w:val="2"/>
                <w:sz w:val="21"/>
                <w:szCs w:val="24"/>
                <w:lang w:val="en-US" w:eastAsia="zh-CN" w:bidi="ar-SA"/>
              </w:rPr>
            </w:pPr>
            <w:r>
              <w:rPr>
                <w:rFonts w:hint="eastAsia"/>
                <w:lang w:val="en-US" w:eastAsia="zh-CN"/>
              </w:rPr>
              <w:t>KRB协议审计</w:t>
            </w:r>
          </w:p>
        </w:tc>
        <w:tc>
          <w:tcPr>
            <w:tcW w:w="3700" w:type="dxa"/>
            <w:tcBorders>
              <w:top w:val="single" w:color="4F81BD" w:sz="8" w:space="0"/>
              <w:left w:val="dotted" w:color="auto" w:sz="4" w:space="0"/>
              <w:bottom w:val="single" w:color="4F81BD" w:sz="8" w:space="0"/>
              <w:right w:val="single" w:color="4F81BD" w:sz="8" w:space="0"/>
            </w:tcBorders>
            <w:shd w:val="clear" w:color="auto" w:fill="auto"/>
            <w:vAlign w:val="center"/>
          </w:tcPr>
          <w:p w14:paraId="29DCC887">
            <w:pPr>
              <w:rPr>
                <w:rFonts w:hint="eastAsia" w:ascii="Times New Roman" w:hAnsi="Times New Roman" w:eastAsia="宋体" w:cs="Arial"/>
                <w:kern w:val="2"/>
                <w:sz w:val="21"/>
                <w:szCs w:val="24"/>
                <w:lang w:val="en-US" w:eastAsia="zh-CN" w:bidi="ar-SA"/>
              </w:rPr>
            </w:pPr>
            <w:r>
              <w:rPr>
                <w:rFonts w:hint="eastAsia"/>
                <w:lang w:val="en-US" w:eastAsia="zh-CN"/>
              </w:rPr>
              <w:t>kerberos</w:t>
            </w:r>
          </w:p>
        </w:tc>
      </w:tr>
      <w:tr w14:paraId="6CAEC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4" w:type="dxa"/>
            <w:tcBorders>
              <w:top w:val="single" w:color="4F81BD" w:sz="8" w:space="0"/>
              <w:left w:val="single" w:color="4F81BD" w:sz="8" w:space="0"/>
              <w:bottom w:val="single" w:color="4F81BD" w:sz="8" w:space="0"/>
              <w:right w:val="dotted" w:color="auto" w:sz="4" w:space="0"/>
            </w:tcBorders>
            <w:shd w:val="clear" w:color="auto" w:fill="auto"/>
            <w:vAlign w:val="center"/>
          </w:tcPr>
          <w:p w14:paraId="12E7572F">
            <w:pPr>
              <w:rPr>
                <w:rFonts w:hint="default"/>
                <w:i w:val="0"/>
                <w:iCs w:val="0"/>
                <w:color w:val="000000"/>
                <w:lang w:val="en-US" w:eastAsia="zh-CN"/>
              </w:rPr>
            </w:pPr>
            <w:r>
              <w:rPr>
                <w:rFonts w:hint="eastAsia"/>
                <w:i w:val="0"/>
                <w:iCs w:val="0"/>
                <w:color w:val="000000"/>
                <w:lang w:val="en-US" w:eastAsia="zh-CN"/>
              </w:rPr>
              <w:t>22</w:t>
            </w:r>
          </w:p>
        </w:tc>
        <w:tc>
          <w:tcPr>
            <w:tcW w:w="3410" w:type="dxa"/>
            <w:tcBorders>
              <w:top w:val="single" w:color="4F81BD" w:sz="8" w:space="0"/>
              <w:left w:val="dotted" w:color="auto" w:sz="4" w:space="0"/>
              <w:bottom w:val="single" w:color="4F81BD" w:sz="8" w:space="0"/>
              <w:right w:val="dotted" w:color="auto" w:sz="4" w:space="0"/>
            </w:tcBorders>
            <w:shd w:val="clear" w:color="auto" w:fill="auto"/>
            <w:vAlign w:val="center"/>
          </w:tcPr>
          <w:p w14:paraId="7A3CE094">
            <w:pPr>
              <w:rPr>
                <w:rFonts w:hint="eastAsia" w:ascii="Times New Roman" w:hAnsi="Times New Roman" w:eastAsia="宋体" w:cs="Arial"/>
                <w:kern w:val="2"/>
                <w:sz w:val="21"/>
                <w:szCs w:val="24"/>
                <w:lang w:val="en-US" w:eastAsia="zh-CN" w:bidi="ar-SA"/>
              </w:rPr>
            </w:pPr>
            <w:r>
              <w:rPr>
                <w:rFonts w:hint="eastAsia"/>
                <w:lang w:val="en-US" w:eastAsia="zh-CN"/>
              </w:rPr>
              <w:t>LDAP协议审计</w:t>
            </w:r>
          </w:p>
        </w:tc>
        <w:tc>
          <w:tcPr>
            <w:tcW w:w="3700" w:type="dxa"/>
            <w:tcBorders>
              <w:top w:val="single" w:color="4F81BD" w:sz="8" w:space="0"/>
              <w:left w:val="dotted" w:color="auto" w:sz="4" w:space="0"/>
              <w:bottom w:val="single" w:color="4F81BD" w:sz="8" w:space="0"/>
              <w:right w:val="single" w:color="4F81BD" w:sz="8" w:space="0"/>
            </w:tcBorders>
            <w:shd w:val="clear" w:color="auto" w:fill="auto"/>
            <w:vAlign w:val="center"/>
          </w:tcPr>
          <w:p w14:paraId="4FBA57FD">
            <w:pPr>
              <w:rPr>
                <w:rFonts w:hint="eastAsia" w:ascii="Times New Roman" w:hAnsi="Times New Roman" w:eastAsia="宋体" w:cs="Arial"/>
                <w:kern w:val="2"/>
                <w:sz w:val="21"/>
                <w:szCs w:val="24"/>
                <w:lang w:val="en-US" w:eastAsia="zh-CN" w:bidi="ar-SA"/>
              </w:rPr>
            </w:pPr>
            <w:r>
              <w:rPr>
                <w:rFonts w:hint="eastAsia"/>
                <w:lang w:val="en-US" w:eastAsia="zh-CN"/>
              </w:rPr>
              <w:t>ldap</w:t>
            </w:r>
          </w:p>
        </w:tc>
      </w:tr>
      <w:tr w14:paraId="1CB89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4" w:type="dxa"/>
            <w:tcBorders>
              <w:top w:val="single" w:color="4F81BD" w:sz="8" w:space="0"/>
              <w:left w:val="single" w:color="4F81BD" w:sz="8" w:space="0"/>
              <w:bottom w:val="single" w:color="4F81BD" w:sz="8" w:space="0"/>
              <w:right w:val="dotted" w:color="auto" w:sz="4" w:space="0"/>
            </w:tcBorders>
            <w:shd w:val="clear" w:color="auto" w:fill="auto"/>
            <w:vAlign w:val="center"/>
          </w:tcPr>
          <w:p w14:paraId="3C36AF28">
            <w:pPr>
              <w:rPr>
                <w:rFonts w:hint="default"/>
                <w:i w:val="0"/>
                <w:iCs w:val="0"/>
                <w:color w:val="000000"/>
                <w:lang w:val="en-US" w:eastAsia="zh-CN"/>
              </w:rPr>
            </w:pPr>
            <w:r>
              <w:rPr>
                <w:rFonts w:hint="eastAsia"/>
                <w:i w:val="0"/>
                <w:iCs w:val="0"/>
                <w:color w:val="000000"/>
                <w:lang w:val="en-US" w:eastAsia="zh-CN"/>
              </w:rPr>
              <w:t>23</w:t>
            </w:r>
          </w:p>
        </w:tc>
        <w:tc>
          <w:tcPr>
            <w:tcW w:w="3410" w:type="dxa"/>
            <w:tcBorders>
              <w:top w:val="single" w:color="4F81BD" w:sz="8" w:space="0"/>
              <w:left w:val="dotted" w:color="auto" w:sz="4" w:space="0"/>
              <w:bottom w:val="single" w:color="4F81BD" w:sz="8" w:space="0"/>
              <w:right w:val="dotted" w:color="auto" w:sz="4" w:space="0"/>
            </w:tcBorders>
            <w:shd w:val="clear" w:color="auto" w:fill="auto"/>
            <w:vAlign w:val="center"/>
          </w:tcPr>
          <w:p w14:paraId="17DD253F">
            <w:pPr>
              <w:rPr>
                <w:rFonts w:hint="eastAsia" w:ascii="Times New Roman" w:hAnsi="Times New Roman" w:eastAsia="宋体" w:cs="Arial"/>
                <w:kern w:val="2"/>
                <w:sz w:val="21"/>
                <w:szCs w:val="24"/>
                <w:lang w:val="en-US" w:eastAsia="zh-CN" w:bidi="ar-SA"/>
              </w:rPr>
            </w:pPr>
            <w:r>
              <w:rPr>
                <w:rFonts w:hint="eastAsia"/>
                <w:lang w:val="en-US" w:eastAsia="zh-CN"/>
              </w:rPr>
              <w:t>MYSQL协议审计</w:t>
            </w:r>
          </w:p>
        </w:tc>
        <w:tc>
          <w:tcPr>
            <w:tcW w:w="3700" w:type="dxa"/>
            <w:tcBorders>
              <w:top w:val="single" w:color="4F81BD" w:sz="8" w:space="0"/>
              <w:left w:val="dotted" w:color="auto" w:sz="4" w:space="0"/>
              <w:bottom w:val="single" w:color="4F81BD" w:sz="8" w:space="0"/>
              <w:right w:val="single" w:color="4F81BD" w:sz="8" w:space="0"/>
            </w:tcBorders>
            <w:shd w:val="clear" w:color="auto" w:fill="auto"/>
            <w:vAlign w:val="center"/>
          </w:tcPr>
          <w:p w14:paraId="4EFDE48C">
            <w:pPr>
              <w:rPr>
                <w:rFonts w:hint="eastAsia" w:ascii="Times New Roman" w:hAnsi="Times New Roman" w:eastAsia="宋体" w:cs="Arial"/>
                <w:kern w:val="2"/>
                <w:sz w:val="21"/>
                <w:szCs w:val="24"/>
                <w:lang w:val="en-US" w:eastAsia="zh-CN" w:bidi="ar-SA"/>
              </w:rPr>
            </w:pPr>
            <w:r>
              <w:rPr>
                <w:rFonts w:hint="eastAsia"/>
                <w:lang w:val="en-US" w:eastAsia="zh-CN"/>
              </w:rPr>
              <w:t>mysql</w:t>
            </w:r>
          </w:p>
        </w:tc>
      </w:tr>
      <w:tr w14:paraId="6A308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4" w:type="dxa"/>
            <w:tcBorders>
              <w:top w:val="single" w:color="4F81BD" w:sz="8" w:space="0"/>
              <w:left w:val="single" w:color="4F81BD" w:sz="8" w:space="0"/>
              <w:bottom w:val="single" w:color="4F81BD" w:sz="8" w:space="0"/>
              <w:right w:val="dotted" w:color="auto" w:sz="4" w:space="0"/>
            </w:tcBorders>
            <w:shd w:val="clear" w:color="auto" w:fill="auto"/>
            <w:vAlign w:val="center"/>
          </w:tcPr>
          <w:p w14:paraId="1E26CCEE">
            <w:pPr>
              <w:rPr>
                <w:rFonts w:hint="default"/>
                <w:i w:val="0"/>
                <w:iCs w:val="0"/>
                <w:color w:val="000000"/>
                <w:lang w:val="en-US" w:eastAsia="zh-CN"/>
              </w:rPr>
            </w:pPr>
            <w:r>
              <w:rPr>
                <w:rFonts w:hint="eastAsia"/>
                <w:i w:val="0"/>
                <w:iCs w:val="0"/>
                <w:color w:val="000000"/>
                <w:lang w:val="en-US" w:eastAsia="zh-CN"/>
              </w:rPr>
              <w:t>24</w:t>
            </w:r>
          </w:p>
        </w:tc>
        <w:tc>
          <w:tcPr>
            <w:tcW w:w="3410" w:type="dxa"/>
            <w:tcBorders>
              <w:top w:val="single" w:color="4F81BD" w:sz="8" w:space="0"/>
              <w:left w:val="dotted" w:color="auto" w:sz="4" w:space="0"/>
              <w:bottom w:val="single" w:color="4F81BD" w:sz="8" w:space="0"/>
              <w:right w:val="dotted" w:color="auto" w:sz="4" w:space="0"/>
            </w:tcBorders>
            <w:shd w:val="clear" w:color="auto" w:fill="auto"/>
            <w:vAlign w:val="center"/>
          </w:tcPr>
          <w:p w14:paraId="32F8ECFF">
            <w:pPr>
              <w:rPr>
                <w:rFonts w:hint="eastAsia" w:ascii="Times New Roman" w:hAnsi="Times New Roman" w:eastAsia="宋体" w:cs="Arial"/>
                <w:kern w:val="2"/>
                <w:sz w:val="21"/>
                <w:szCs w:val="24"/>
                <w:lang w:val="en-US" w:eastAsia="zh-CN" w:bidi="ar-SA"/>
              </w:rPr>
            </w:pPr>
            <w:r>
              <w:rPr>
                <w:rFonts w:hint="eastAsia"/>
                <w:lang w:val="en-US" w:eastAsia="zh-CN"/>
              </w:rPr>
              <w:t>MYSQL登陆审计</w:t>
            </w:r>
          </w:p>
        </w:tc>
        <w:tc>
          <w:tcPr>
            <w:tcW w:w="3700" w:type="dxa"/>
            <w:tcBorders>
              <w:top w:val="single" w:color="4F81BD" w:sz="8" w:space="0"/>
              <w:left w:val="dotted" w:color="auto" w:sz="4" w:space="0"/>
              <w:bottom w:val="single" w:color="4F81BD" w:sz="8" w:space="0"/>
              <w:right w:val="single" w:color="4F81BD" w:sz="8" w:space="0"/>
            </w:tcBorders>
            <w:shd w:val="clear" w:color="auto" w:fill="auto"/>
            <w:vAlign w:val="center"/>
          </w:tcPr>
          <w:p w14:paraId="755F69FA">
            <w:pPr>
              <w:rPr>
                <w:rFonts w:hint="eastAsia" w:ascii="Times New Roman" w:hAnsi="Times New Roman" w:eastAsia="宋体" w:cs="Arial"/>
                <w:kern w:val="2"/>
                <w:sz w:val="21"/>
                <w:szCs w:val="24"/>
                <w:lang w:val="en-US" w:eastAsia="zh-CN" w:bidi="ar-SA"/>
              </w:rPr>
            </w:pPr>
            <w:r>
              <w:rPr>
                <w:rFonts w:hint="default"/>
                <w:lang w:val="en-US" w:eastAsia="zh-CN"/>
              </w:rPr>
              <w:t>mysql_login</w:t>
            </w:r>
          </w:p>
        </w:tc>
      </w:tr>
      <w:tr w14:paraId="78104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4" w:type="dxa"/>
            <w:tcBorders>
              <w:top w:val="single" w:color="4F81BD" w:sz="8" w:space="0"/>
              <w:left w:val="single" w:color="4F81BD" w:sz="8" w:space="0"/>
              <w:bottom w:val="single" w:color="4F81BD" w:sz="8" w:space="0"/>
              <w:right w:val="dotted" w:color="auto" w:sz="4" w:space="0"/>
            </w:tcBorders>
            <w:shd w:val="clear" w:color="auto" w:fill="auto"/>
            <w:vAlign w:val="center"/>
          </w:tcPr>
          <w:p w14:paraId="02F54D4B">
            <w:pPr>
              <w:rPr>
                <w:rFonts w:hint="default"/>
                <w:i w:val="0"/>
                <w:iCs w:val="0"/>
                <w:color w:val="000000"/>
                <w:lang w:val="en-US" w:eastAsia="zh-CN"/>
              </w:rPr>
            </w:pPr>
            <w:r>
              <w:rPr>
                <w:rFonts w:hint="eastAsia"/>
                <w:i w:val="0"/>
                <w:iCs w:val="0"/>
                <w:color w:val="000000"/>
                <w:lang w:val="en-US" w:eastAsia="zh-CN"/>
              </w:rPr>
              <w:t>25</w:t>
            </w:r>
          </w:p>
        </w:tc>
        <w:tc>
          <w:tcPr>
            <w:tcW w:w="3410" w:type="dxa"/>
            <w:tcBorders>
              <w:top w:val="single" w:color="4F81BD" w:sz="8" w:space="0"/>
              <w:left w:val="dotted" w:color="auto" w:sz="4" w:space="0"/>
              <w:bottom w:val="single" w:color="4F81BD" w:sz="8" w:space="0"/>
              <w:right w:val="dotted" w:color="auto" w:sz="4" w:space="0"/>
            </w:tcBorders>
            <w:shd w:val="clear" w:color="auto" w:fill="auto"/>
            <w:vAlign w:val="center"/>
          </w:tcPr>
          <w:p w14:paraId="5F808D4A">
            <w:pPr>
              <w:rPr>
                <w:rFonts w:hint="eastAsia" w:ascii="Times New Roman" w:hAnsi="Times New Roman" w:eastAsia="宋体" w:cs="Arial"/>
                <w:kern w:val="2"/>
                <w:sz w:val="21"/>
                <w:szCs w:val="24"/>
                <w:lang w:val="en-US" w:eastAsia="zh-CN" w:bidi="ar-SA"/>
              </w:rPr>
            </w:pPr>
            <w:r>
              <w:rPr>
                <w:rFonts w:hint="eastAsia"/>
                <w:lang w:val="en-US" w:eastAsia="zh-CN"/>
              </w:rPr>
              <w:t>NETBIOS协议审计</w:t>
            </w:r>
          </w:p>
        </w:tc>
        <w:tc>
          <w:tcPr>
            <w:tcW w:w="3700" w:type="dxa"/>
            <w:tcBorders>
              <w:top w:val="single" w:color="4F81BD" w:sz="8" w:space="0"/>
              <w:left w:val="dotted" w:color="auto" w:sz="4" w:space="0"/>
              <w:bottom w:val="single" w:color="4F81BD" w:sz="8" w:space="0"/>
              <w:right w:val="single" w:color="4F81BD" w:sz="8" w:space="0"/>
            </w:tcBorders>
            <w:shd w:val="clear" w:color="auto" w:fill="auto"/>
            <w:vAlign w:val="center"/>
          </w:tcPr>
          <w:p w14:paraId="2F3AE7CB">
            <w:pPr>
              <w:rPr>
                <w:rFonts w:hint="eastAsia" w:ascii="Times New Roman" w:hAnsi="Times New Roman" w:eastAsia="宋体" w:cs="Arial"/>
                <w:kern w:val="2"/>
                <w:sz w:val="21"/>
                <w:szCs w:val="24"/>
                <w:lang w:val="en-US" w:eastAsia="zh-CN" w:bidi="ar-SA"/>
              </w:rPr>
            </w:pPr>
            <w:r>
              <w:rPr>
                <w:rFonts w:hint="eastAsia"/>
                <w:lang w:val="en-US" w:eastAsia="zh-CN"/>
              </w:rPr>
              <w:t>netbios_nbns</w:t>
            </w:r>
          </w:p>
        </w:tc>
      </w:tr>
      <w:tr w14:paraId="4B4B0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4" w:type="dxa"/>
            <w:tcBorders>
              <w:top w:val="single" w:color="4F81BD" w:sz="8" w:space="0"/>
              <w:left w:val="single" w:color="4F81BD" w:sz="8" w:space="0"/>
              <w:bottom w:val="single" w:color="4F81BD" w:sz="8" w:space="0"/>
              <w:right w:val="dotted" w:color="auto" w:sz="4" w:space="0"/>
            </w:tcBorders>
            <w:shd w:val="clear" w:color="auto" w:fill="auto"/>
            <w:vAlign w:val="center"/>
          </w:tcPr>
          <w:p w14:paraId="7C96CC5C">
            <w:pPr>
              <w:rPr>
                <w:rFonts w:hint="default"/>
                <w:i w:val="0"/>
                <w:iCs w:val="0"/>
                <w:color w:val="000000"/>
                <w:lang w:val="en-US" w:eastAsia="zh-CN"/>
              </w:rPr>
            </w:pPr>
            <w:r>
              <w:rPr>
                <w:rFonts w:hint="eastAsia"/>
                <w:i w:val="0"/>
                <w:iCs w:val="0"/>
                <w:color w:val="000000"/>
                <w:lang w:val="en-US" w:eastAsia="zh-CN"/>
              </w:rPr>
              <w:t>26</w:t>
            </w:r>
          </w:p>
        </w:tc>
        <w:tc>
          <w:tcPr>
            <w:tcW w:w="3410" w:type="dxa"/>
            <w:tcBorders>
              <w:top w:val="single" w:color="4F81BD" w:sz="8" w:space="0"/>
              <w:left w:val="dotted" w:color="auto" w:sz="4" w:space="0"/>
              <w:bottom w:val="single" w:color="4F81BD" w:sz="8" w:space="0"/>
              <w:right w:val="dotted" w:color="auto" w:sz="4" w:space="0"/>
            </w:tcBorders>
            <w:shd w:val="clear" w:color="auto" w:fill="auto"/>
            <w:vAlign w:val="center"/>
          </w:tcPr>
          <w:p w14:paraId="39F249E8">
            <w:pPr>
              <w:rPr>
                <w:rFonts w:hint="eastAsia" w:ascii="Times New Roman" w:hAnsi="Times New Roman" w:eastAsia="宋体" w:cs="Arial"/>
                <w:kern w:val="2"/>
                <w:sz w:val="21"/>
                <w:szCs w:val="24"/>
                <w:lang w:val="en-US" w:eastAsia="zh-CN" w:bidi="ar-SA"/>
              </w:rPr>
            </w:pPr>
            <w:r>
              <w:rPr>
                <w:rFonts w:hint="eastAsia"/>
                <w:lang w:val="en-US" w:eastAsia="zh-CN"/>
              </w:rPr>
              <w:t>NFS协议审计</w:t>
            </w:r>
          </w:p>
        </w:tc>
        <w:tc>
          <w:tcPr>
            <w:tcW w:w="3700" w:type="dxa"/>
            <w:tcBorders>
              <w:top w:val="single" w:color="4F81BD" w:sz="8" w:space="0"/>
              <w:left w:val="dotted" w:color="auto" w:sz="4" w:space="0"/>
              <w:bottom w:val="single" w:color="4F81BD" w:sz="8" w:space="0"/>
              <w:right w:val="single" w:color="4F81BD" w:sz="8" w:space="0"/>
            </w:tcBorders>
            <w:shd w:val="clear" w:color="auto" w:fill="auto"/>
            <w:vAlign w:val="center"/>
          </w:tcPr>
          <w:p w14:paraId="2EFAD5FE">
            <w:pPr>
              <w:rPr>
                <w:rFonts w:hint="eastAsia" w:ascii="Times New Roman" w:hAnsi="Times New Roman" w:eastAsia="宋体" w:cs="Arial"/>
                <w:kern w:val="2"/>
                <w:sz w:val="21"/>
                <w:szCs w:val="24"/>
                <w:lang w:val="en-US" w:eastAsia="zh-CN" w:bidi="ar-SA"/>
              </w:rPr>
            </w:pPr>
            <w:r>
              <w:rPr>
                <w:rFonts w:hint="eastAsia"/>
                <w:lang w:val="en-US" w:eastAsia="zh-CN"/>
              </w:rPr>
              <w:t>nfs</w:t>
            </w:r>
          </w:p>
        </w:tc>
      </w:tr>
      <w:tr w14:paraId="68528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4" w:type="dxa"/>
            <w:tcBorders>
              <w:top w:val="single" w:color="4F81BD" w:sz="8" w:space="0"/>
              <w:left w:val="single" w:color="4F81BD" w:sz="8" w:space="0"/>
              <w:bottom w:val="single" w:color="4F81BD" w:sz="8" w:space="0"/>
              <w:right w:val="dotted" w:color="auto" w:sz="4" w:space="0"/>
            </w:tcBorders>
            <w:shd w:val="clear" w:color="auto" w:fill="auto"/>
            <w:vAlign w:val="center"/>
          </w:tcPr>
          <w:p w14:paraId="13D584AB">
            <w:pPr>
              <w:rPr>
                <w:rFonts w:hint="default"/>
                <w:i w:val="0"/>
                <w:iCs w:val="0"/>
                <w:color w:val="000000"/>
                <w:lang w:val="en-US" w:eastAsia="zh-CN"/>
              </w:rPr>
            </w:pPr>
            <w:r>
              <w:rPr>
                <w:rFonts w:hint="eastAsia"/>
                <w:i w:val="0"/>
                <w:iCs w:val="0"/>
                <w:color w:val="000000"/>
                <w:lang w:val="en-US" w:eastAsia="zh-CN"/>
              </w:rPr>
              <w:t>27</w:t>
            </w:r>
          </w:p>
        </w:tc>
        <w:tc>
          <w:tcPr>
            <w:tcW w:w="3410" w:type="dxa"/>
            <w:tcBorders>
              <w:top w:val="single" w:color="4F81BD" w:sz="8" w:space="0"/>
              <w:left w:val="dotted" w:color="auto" w:sz="4" w:space="0"/>
              <w:bottom w:val="single" w:color="4F81BD" w:sz="8" w:space="0"/>
              <w:right w:val="dotted" w:color="auto" w:sz="4" w:space="0"/>
            </w:tcBorders>
            <w:shd w:val="clear" w:color="auto" w:fill="auto"/>
            <w:vAlign w:val="center"/>
          </w:tcPr>
          <w:p w14:paraId="2370B7DE">
            <w:pPr>
              <w:rPr>
                <w:rFonts w:hint="eastAsia" w:ascii="Times New Roman" w:hAnsi="Times New Roman" w:eastAsia="宋体" w:cs="Arial"/>
                <w:kern w:val="2"/>
                <w:sz w:val="21"/>
                <w:szCs w:val="24"/>
                <w:lang w:val="en-US" w:eastAsia="zh-CN" w:bidi="ar-SA"/>
              </w:rPr>
            </w:pPr>
            <w:r>
              <w:rPr>
                <w:rFonts w:hint="eastAsia"/>
                <w:lang w:val="en-US" w:eastAsia="zh-CN"/>
              </w:rPr>
              <w:t>ONVIF协议审计</w:t>
            </w:r>
          </w:p>
        </w:tc>
        <w:tc>
          <w:tcPr>
            <w:tcW w:w="3700" w:type="dxa"/>
            <w:tcBorders>
              <w:top w:val="single" w:color="4F81BD" w:sz="8" w:space="0"/>
              <w:left w:val="dotted" w:color="auto" w:sz="4" w:space="0"/>
              <w:bottom w:val="single" w:color="4F81BD" w:sz="8" w:space="0"/>
              <w:right w:val="single" w:color="4F81BD" w:sz="8" w:space="0"/>
            </w:tcBorders>
            <w:shd w:val="clear" w:color="auto" w:fill="auto"/>
            <w:vAlign w:val="center"/>
          </w:tcPr>
          <w:p w14:paraId="18FE3DB4">
            <w:pPr>
              <w:rPr>
                <w:rFonts w:hint="eastAsia" w:ascii="Times New Roman" w:hAnsi="Times New Roman" w:eastAsia="宋体" w:cs="Arial"/>
                <w:kern w:val="2"/>
                <w:sz w:val="21"/>
                <w:szCs w:val="24"/>
                <w:lang w:val="en-US" w:eastAsia="zh-CN" w:bidi="ar-SA"/>
              </w:rPr>
            </w:pPr>
            <w:r>
              <w:rPr>
                <w:rFonts w:hint="eastAsia"/>
                <w:lang w:val="en-US" w:eastAsia="zh-CN"/>
              </w:rPr>
              <w:t>onvif</w:t>
            </w:r>
          </w:p>
        </w:tc>
      </w:tr>
      <w:tr w14:paraId="37B17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4" w:type="dxa"/>
            <w:tcBorders>
              <w:top w:val="single" w:color="4F81BD" w:sz="8" w:space="0"/>
              <w:left w:val="single" w:color="4F81BD" w:sz="8" w:space="0"/>
              <w:bottom w:val="single" w:color="4F81BD" w:sz="8" w:space="0"/>
              <w:right w:val="dotted" w:color="auto" w:sz="4" w:space="0"/>
            </w:tcBorders>
            <w:shd w:val="clear" w:color="auto" w:fill="auto"/>
            <w:vAlign w:val="center"/>
          </w:tcPr>
          <w:p w14:paraId="09F33022">
            <w:pPr>
              <w:rPr>
                <w:rFonts w:hint="default"/>
                <w:i w:val="0"/>
                <w:iCs w:val="0"/>
                <w:color w:val="000000"/>
                <w:lang w:val="en-US" w:eastAsia="zh-CN"/>
              </w:rPr>
            </w:pPr>
            <w:r>
              <w:rPr>
                <w:rFonts w:hint="eastAsia"/>
                <w:i w:val="0"/>
                <w:iCs w:val="0"/>
                <w:color w:val="000000"/>
                <w:lang w:val="en-US" w:eastAsia="zh-CN"/>
              </w:rPr>
              <w:t>28</w:t>
            </w:r>
          </w:p>
        </w:tc>
        <w:tc>
          <w:tcPr>
            <w:tcW w:w="3410" w:type="dxa"/>
            <w:tcBorders>
              <w:top w:val="single" w:color="4F81BD" w:sz="8" w:space="0"/>
              <w:left w:val="dotted" w:color="auto" w:sz="4" w:space="0"/>
              <w:bottom w:val="single" w:color="4F81BD" w:sz="8" w:space="0"/>
              <w:right w:val="dotted" w:color="auto" w:sz="4" w:space="0"/>
            </w:tcBorders>
            <w:shd w:val="clear" w:color="auto" w:fill="auto"/>
            <w:vAlign w:val="center"/>
          </w:tcPr>
          <w:p w14:paraId="36064C1B">
            <w:pPr>
              <w:rPr>
                <w:rFonts w:hint="eastAsia" w:ascii="Times New Roman" w:hAnsi="Times New Roman" w:eastAsia="宋体" w:cs="Arial"/>
                <w:kern w:val="2"/>
                <w:sz w:val="21"/>
                <w:szCs w:val="24"/>
                <w:lang w:val="en-US" w:eastAsia="zh-CN" w:bidi="ar-SA"/>
              </w:rPr>
            </w:pPr>
            <w:r>
              <w:rPr>
                <w:rFonts w:hint="eastAsia"/>
                <w:lang w:val="en-US" w:eastAsia="zh-CN"/>
              </w:rPr>
              <w:t>ORACLE协议审计</w:t>
            </w:r>
          </w:p>
        </w:tc>
        <w:tc>
          <w:tcPr>
            <w:tcW w:w="3700" w:type="dxa"/>
            <w:tcBorders>
              <w:top w:val="single" w:color="4F81BD" w:sz="8" w:space="0"/>
              <w:left w:val="dotted" w:color="auto" w:sz="4" w:space="0"/>
              <w:bottom w:val="single" w:color="4F81BD" w:sz="8" w:space="0"/>
              <w:right w:val="single" w:color="4F81BD" w:sz="8" w:space="0"/>
            </w:tcBorders>
            <w:shd w:val="clear" w:color="auto" w:fill="auto"/>
            <w:vAlign w:val="center"/>
          </w:tcPr>
          <w:p w14:paraId="6692A272">
            <w:pPr>
              <w:rPr>
                <w:rFonts w:hint="eastAsia" w:ascii="Times New Roman" w:hAnsi="Times New Roman" w:eastAsia="宋体" w:cs="Arial"/>
                <w:kern w:val="2"/>
                <w:sz w:val="21"/>
                <w:szCs w:val="24"/>
                <w:lang w:val="en-US" w:eastAsia="zh-CN" w:bidi="ar-SA"/>
              </w:rPr>
            </w:pPr>
            <w:r>
              <w:rPr>
                <w:rFonts w:hint="eastAsia"/>
                <w:lang w:val="en-US" w:eastAsia="zh-CN"/>
              </w:rPr>
              <w:t>oracle</w:t>
            </w:r>
          </w:p>
        </w:tc>
      </w:tr>
      <w:tr w14:paraId="4118A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4" w:type="dxa"/>
            <w:tcBorders>
              <w:top w:val="single" w:color="4F81BD" w:sz="8" w:space="0"/>
              <w:left w:val="single" w:color="4F81BD" w:sz="8" w:space="0"/>
              <w:bottom w:val="single" w:color="4F81BD" w:sz="8" w:space="0"/>
              <w:right w:val="dotted" w:color="auto" w:sz="4" w:space="0"/>
            </w:tcBorders>
            <w:shd w:val="clear" w:color="auto" w:fill="auto"/>
            <w:vAlign w:val="center"/>
          </w:tcPr>
          <w:p w14:paraId="109D2B56">
            <w:pPr>
              <w:rPr>
                <w:rFonts w:hint="default"/>
                <w:i w:val="0"/>
                <w:iCs w:val="0"/>
                <w:color w:val="000000"/>
                <w:lang w:val="en-US" w:eastAsia="zh-CN"/>
              </w:rPr>
            </w:pPr>
            <w:r>
              <w:rPr>
                <w:rFonts w:hint="eastAsia"/>
                <w:i w:val="0"/>
                <w:iCs w:val="0"/>
                <w:color w:val="000000"/>
                <w:lang w:val="en-US" w:eastAsia="zh-CN"/>
              </w:rPr>
              <w:t>29</w:t>
            </w:r>
          </w:p>
        </w:tc>
        <w:tc>
          <w:tcPr>
            <w:tcW w:w="3410" w:type="dxa"/>
            <w:tcBorders>
              <w:top w:val="single" w:color="4F81BD" w:sz="8" w:space="0"/>
              <w:left w:val="dotted" w:color="auto" w:sz="4" w:space="0"/>
              <w:bottom w:val="single" w:color="4F81BD" w:sz="8" w:space="0"/>
              <w:right w:val="dotted" w:color="auto" w:sz="4" w:space="0"/>
            </w:tcBorders>
            <w:shd w:val="clear" w:color="auto" w:fill="auto"/>
            <w:vAlign w:val="center"/>
          </w:tcPr>
          <w:p w14:paraId="0BF3FD1A">
            <w:pPr>
              <w:rPr>
                <w:rFonts w:hint="eastAsia" w:ascii="Times New Roman" w:hAnsi="Times New Roman" w:eastAsia="宋体" w:cs="Arial"/>
                <w:kern w:val="2"/>
                <w:sz w:val="21"/>
                <w:szCs w:val="24"/>
                <w:lang w:val="en-US" w:eastAsia="zh-CN" w:bidi="ar-SA"/>
              </w:rPr>
            </w:pPr>
            <w:r>
              <w:rPr>
                <w:rFonts w:hint="eastAsia"/>
                <w:lang w:val="en-US" w:eastAsia="zh-CN"/>
              </w:rPr>
              <w:t>ORACLE登陆审计</w:t>
            </w:r>
          </w:p>
        </w:tc>
        <w:tc>
          <w:tcPr>
            <w:tcW w:w="3700" w:type="dxa"/>
            <w:tcBorders>
              <w:top w:val="single" w:color="4F81BD" w:sz="8" w:space="0"/>
              <w:left w:val="dotted" w:color="auto" w:sz="4" w:space="0"/>
              <w:bottom w:val="single" w:color="4F81BD" w:sz="8" w:space="0"/>
              <w:right w:val="single" w:color="4F81BD" w:sz="8" w:space="0"/>
            </w:tcBorders>
            <w:shd w:val="clear" w:color="auto" w:fill="auto"/>
            <w:vAlign w:val="center"/>
          </w:tcPr>
          <w:p w14:paraId="4803CB32">
            <w:pPr>
              <w:rPr>
                <w:rFonts w:hint="eastAsia" w:ascii="Times New Roman" w:hAnsi="Times New Roman" w:eastAsia="宋体" w:cs="Arial"/>
                <w:kern w:val="2"/>
                <w:sz w:val="21"/>
                <w:szCs w:val="24"/>
                <w:lang w:val="en-US" w:eastAsia="zh-CN" w:bidi="ar-SA"/>
              </w:rPr>
            </w:pPr>
            <w:r>
              <w:rPr>
                <w:rFonts w:hint="eastAsia"/>
                <w:lang w:val="en-US" w:eastAsia="zh-CN"/>
              </w:rPr>
              <w:t>oracle_login</w:t>
            </w:r>
          </w:p>
        </w:tc>
      </w:tr>
      <w:tr w14:paraId="64012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4" w:type="dxa"/>
            <w:tcBorders>
              <w:top w:val="single" w:color="4F81BD" w:sz="8" w:space="0"/>
              <w:left w:val="single" w:color="4F81BD" w:sz="8" w:space="0"/>
              <w:bottom w:val="single" w:color="4F81BD" w:sz="8" w:space="0"/>
              <w:right w:val="dotted" w:color="auto" w:sz="4" w:space="0"/>
            </w:tcBorders>
            <w:shd w:val="clear" w:color="auto" w:fill="auto"/>
            <w:vAlign w:val="center"/>
          </w:tcPr>
          <w:p w14:paraId="271877A9">
            <w:pPr>
              <w:rPr>
                <w:rFonts w:hint="default"/>
                <w:i w:val="0"/>
                <w:iCs w:val="0"/>
                <w:color w:val="000000"/>
                <w:lang w:val="en-US" w:eastAsia="zh-CN"/>
              </w:rPr>
            </w:pPr>
            <w:r>
              <w:rPr>
                <w:rFonts w:hint="eastAsia"/>
                <w:i w:val="0"/>
                <w:iCs w:val="0"/>
                <w:color w:val="000000"/>
                <w:lang w:val="en-US" w:eastAsia="zh-CN"/>
              </w:rPr>
              <w:t>30</w:t>
            </w:r>
          </w:p>
        </w:tc>
        <w:tc>
          <w:tcPr>
            <w:tcW w:w="3410" w:type="dxa"/>
            <w:tcBorders>
              <w:top w:val="single" w:color="4F81BD" w:sz="8" w:space="0"/>
              <w:left w:val="dotted" w:color="auto" w:sz="4" w:space="0"/>
              <w:bottom w:val="single" w:color="4F81BD" w:sz="8" w:space="0"/>
              <w:right w:val="dotted" w:color="auto" w:sz="4" w:space="0"/>
            </w:tcBorders>
            <w:shd w:val="clear" w:color="auto" w:fill="auto"/>
            <w:vAlign w:val="center"/>
          </w:tcPr>
          <w:p w14:paraId="6ADB227E">
            <w:pPr>
              <w:rPr>
                <w:rFonts w:hint="eastAsia" w:ascii="Times New Roman" w:hAnsi="Times New Roman" w:eastAsia="宋体" w:cs="Arial"/>
                <w:kern w:val="2"/>
                <w:sz w:val="21"/>
                <w:szCs w:val="24"/>
                <w:lang w:val="en-US" w:eastAsia="zh-CN" w:bidi="ar-SA"/>
              </w:rPr>
            </w:pPr>
            <w:r>
              <w:rPr>
                <w:rFonts w:hint="eastAsia"/>
                <w:lang w:val="en-US" w:eastAsia="zh-CN"/>
              </w:rPr>
              <w:t>POP3协议审计</w:t>
            </w:r>
          </w:p>
        </w:tc>
        <w:tc>
          <w:tcPr>
            <w:tcW w:w="3700" w:type="dxa"/>
            <w:tcBorders>
              <w:top w:val="single" w:color="4F81BD" w:sz="8" w:space="0"/>
              <w:left w:val="dotted" w:color="auto" w:sz="4" w:space="0"/>
              <w:bottom w:val="single" w:color="4F81BD" w:sz="8" w:space="0"/>
              <w:right w:val="single" w:color="4F81BD" w:sz="8" w:space="0"/>
            </w:tcBorders>
            <w:shd w:val="clear" w:color="auto" w:fill="auto"/>
            <w:vAlign w:val="center"/>
          </w:tcPr>
          <w:p w14:paraId="19400E08">
            <w:pPr>
              <w:rPr>
                <w:rFonts w:hint="eastAsia" w:ascii="Times New Roman" w:hAnsi="Times New Roman" w:eastAsia="宋体" w:cs="Arial"/>
                <w:kern w:val="2"/>
                <w:sz w:val="21"/>
                <w:szCs w:val="24"/>
                <w:lang w:val="en-US" w:eastAsia="zh-CN" w:bidi="ar-SA"/>
              </w:rPr>
            </w:pPr>
            <w:r>
              <w:rPr>
                <w:rFonts w:hint="eastAsia"/>
                <w:lang w:val="en-US" w:eastAsia="zh-CN"/>
              </w:rPr>
              <w:t>pop3</w:t>
            </w:r>
          </w:p>
        </w:tc>
      </w:tr>
      <w:tr w14:paraId="2ED23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4" w:type="dxa"/>
            <w:tcBorders>
              <w:top w:val="single" w:color="4F81BD" w:sz="8" w:space="0"/>
              <w:left w:val="single" w:color="4F81BD" w:sz="8" w:space="0"/>
              <w:bottom w:val="single" w:color="4F81BD" w:sz="8" w:space="0"/>
              <w:right w:val="dotted" w:color="auto" w:sz="4" w:space="0"/>
            </w:tcBorders>
            <w:shd w:val="clear" w:color="auto" w:fill="auto"/>
            <w:vAlign w:val="center"/>
          </w:tcPr>
          <w:p w14:paraId="7E2DFB4B">
            <w:pPr>
              <w:rPr>
                <w:rFonts w:hint="default"/>
                <w:i w:val="0"/>
                <w:iCs w:val="0"/>
                <w:color w:val="000000"/>
                <w:lang w:val="en-US" w:eastAsia="zh-CN"/>
              </w:rPr>
            </w:pPr>
            <w:r>
              <w:rPr>
                <w:rFonts w:hint="eastAsia"/>
                <w:i w:val="0"/>
                <w:iCs w:val="0"/>
                <w:color w:val="000000"/>
                <w:lang w:val="en-US" w:eastAsia="zh-CN"/>
              </w:rPr>
              <w:t>31</w:t>
            </w:r>
          </w:p>
        </w:tc>
        <w:tc>
          <w:tcPr>
            <w:tcW w:w="3410" w:type="dxa"/>
            <w:tcBorders>
              <w:top w:val="single" w:color="4F81BD" w:sz="8" w:space="0"/>
              <w:left w:val="dotted" w:color="auto" w:sz="4" w:space="0"/>
              <w:bottom w:val="single" w:color="4F81BD" w:sz="8" w:space="0"/>
              <w:right w:val="dotted" w:color="auto" w:sz="4" w:space="0"/>
            </w:tcBorders>
            <w:shd w:val="clear" w:color="auto" w:fill="auto"/>
            <w:vAlign w:val="center"/>
          </w:tcPr>
          <w:p w14:paraId="3C0D3AF9">
            <w:pPr>
              <w:rPr>
                <w:rFonts w:hint="eastAsia" w:ascii="Times New Roman" w:hAnsi="Times New Roman" w:eastAsia="宋体" w:cs="Arial"/>
                <w:kern w:val="2"/>
                <w:sz w:val="21"/>
                <w:szCs w:val="24"/>
                <w:lang w:val="en-US" w:eastAsia="zh-CN" w:bidi="ar-SA"/>
              </w:rPr>
            </w:pPr>
            <w:r>
              <w:rPr>
                <w:rFonts w:hint="eastAsia"/>
                <w:lang w:val="en-US" w:eastAsia="zh-CN"/>
              </w:rPr>
              <w:t>POP3文件审计</w:t>
            </w:r>
          </w:p>
        </w:tc>
        <w:tc>
          <w:tcPr>
            <w:tcW w:w="3700" w:type="dxa"/>
            <w:tcBorders>
              <w:top w:val="single" w:color="4F81BD" w:sz="8" w:space="0"/>
              <w:left w:val="dotted" w:color="auto" w:sz="4" w:space="0"/>
              <w:bottom w:val="single" w:color="4F81BD" w:sz="8" w:space="0"/>
              <w:right w:val="single" w:color="4F81BD" w:sz="8" w:space="0"/>
            </w:tcBorders>
            <w:shd w:val="clear" w:color="auto" w:fill="auto"/>
            <w:vAlign w:val="center"/>
          </w:tcPr>
          <w:p w14:paraId="359FA4A3">
            <w:pPr>
              <w:rPr>
                <w:rFonts w:hint="eastAsia" w:ascii="Times New Roman" w:hAnsi="Times New Roman" w:eastAsia="宋体" w:cs="Arial"/>
                <w:kern w:val="2"/>
                <w:sz w:val="21"/>
                <w:szCs w:val="24"/>
                <w:lang w:val="en-US" w:eastAsia="zh-CN" w:bidi="ar-SA"/>
              </w:rPr>
            </w:pPr>
            <w:r>
              <w:rPr>
                <w:rFonts w:hint="eastAsia"/>
                <w:lang w:val="en-US" w:eastAsia="zh-CN"/>
              </w:rPr>
              <w:t>pop3_file</w:t>
            </w:r>
          </w:p>
        </w:tc>
      </w:tr>
      <w:tr w14:paraId="1FA10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4" w:type="dxa"/>
            <w:tcBorders>
              <w:top w:val="single" w:color="4F81BD" w:sz="8" w:space="0"/>
              <w:left w:val="single" w:color="4F81BD" w:sz="8" w:space="0"/>
              <w:bottom w:val="single" w:color="4F81BD" w:sz="8" w:space="0"/>
              <w:right w:val="dotted" w:color="auto" w:sz="4" w:space="0"/>
            </w:tcBorders>
            <w:shd w:val="clear" w:color="auto" w:fill="auto"/>
            <w:vAlign w:val="center"/>
          </w:tcPr>
          <w:p w14:paraId="5A1A5DC8">
            <w:pPr>
              <w:rPr>
                <w:rFonts w:hint="default"/>
                <w:i w:val="0"/>
                <w:iCs w:val="0"/>
                <w:color w:val="000000"/>
                <w:lang w:val="en-US" w:eastAsia="zh-CN"/>
              </w:rPr>
            </w:pPr>
            <w:r>
              <w:rPr>
                <w:rFonts w:hint="eastAsia"/>
                <w:i w:val="0"/>
                <w:iCs w:val="0"/>
                <w:color w:val="000000"/>
                <w:lang w:val="en-US" w:eastAsia="zh-CN"/>
              </w:rPr>
              <w:t>32</w:t>
            </w:r>
          </w:p>
        </w:tc>
        <w:tc>
          <w:tcPr>
            <w:tcW w:w="3410" w:type="dxa"/>
            <w:tcBorders>
              <w:top w:val="single" w:color="4F81BD" w:sz="8" w:space="0"/>
              <w:left w:val="dotted" w:color="auto" w:sz="4" w:space="0"/>
              <w:bottom w:val="single" w:color="4F81BD" w:sz="8" w:space="0"/>
              <w:right w:val="dotted" w:color="auto" w:sz="4" w:space="0"/>
            </w:tcBorders>
            <w:shd w:val="clear" w:color="auto" w:fill="auto"/>
            <w:vAlign w:val="center"/>
          </w:tcPr>
          <w:p w14:paraId="1F7272D5">
            <w:pPr>
              <w:rPr>
                <w:rFonts w:hint="eastAsia" w:ascii="Times New Roman" w:hAnsi="Times New Roman" w:eastAsia="宋体" w:cs="Arial"/>
                <w:kern w:val="2"/>
                <w:sz w:val="21"/>
                <w:szCs w:val="24"/>
                <w:lang w:val="en-US" w:eastAsia="zh-CN" w:bidi="ar-SA"/>
              </w:rPr>
            </w:pPr>
            <w:r>
              <w:rPr>
                <w:rFonts w:hint="eastAsia"/>
                <w:lang w:val="en-US" w:eastAsia="zh-CN"/>
              </w:rPr>
              <w:t>POP3登陆审计</w:t>
            </w:r>
          </w:p>
        </w:tc>
        <w:tc>
          <w:tcPr>
            <w:tcW w:w="3700" w:type="dxa"/>
            <w:tcBorders>
              <w:top w:val="single" w:color="4F81BD" w:sz="8" w:space="0"/>
              <w:left w:val="dotted" w:color="auto" w:sz="4" w:space="0"/>
              <w:bottom w:val="single" w:color="4F81BD" w:sz="8" w:space="0"/>
              <w:right w:val="single" w:color="4F81BD" w:sz="8" w:space="0"/>
            </w:tcBorders>
            <w:shd w:val="clear" w:color="auto" w:fill="auto"/>
            <w:vAlign w:val="center"/>
          </w:tcPr>
          <w:p w14:paraId="67F5ECC8">
            <w:pPr>
              <w:rPr>
                <w:rFonts w:hint="eastAsia" w:ascii="Times New Roman" w:hAnsi="Times New Roman" w:eastAsia="宋体" w:cs="Arial"/>
                <w:kern w:val="2"/>
                <w:sz w:val="21"/>
                <w:szCs w:val="24"/>
                <w:lang w:val="en-US" w:eastAsia="zh-CN" w:bidi="ar-SA"/>
              </w:rPr>
            </w:pPr>
            <w:r>
              <w:rPr>
                <w:rFonts w:hint="eastAsia"/>
                <w:lang w:val="en-US" w:eastAsia="zh-CN"/>
              </w:rPr>
              <w:t>pop3_login</w:t>
            </w:r>
          </w:p>
        </w:tc>
      </w:tr>
      <w:tr w14:paraId="22338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4" w:type="dxa"/>
            <w:tcBorders>
              <w:top w:val="single" w:color="4F81BD" w:sz="8" w:space="0"/>
              <w:left w:val="single" w:color="4F81BD" w:sz="8" w:space="0"/>
              <w:bottom w:val="single" w:color="4F81BD" w:sz="8" w:space="0"/>
              <w:right w:val="dotted" w:color="auto" w:sz="4" w:space="0"/>
            </w:tcBorders>
            <w:shd w:val="clear" w:color="auto" w:fill="auto"/>
            <w:vAlign w:val="center"/>
          </w:tcPr>
          <w:p w14:paraId="4A6242D3">
            <w:pPr>
              <w:rPr>
                <w:rFonts w:hint="default"/>
                <w:i w:val="0"/>
                <w:iCs w:val="0"/>
                <w:color w:val="000000"/>
                <w:lang w:val="en-US" w:eastAsia="zh-CN"/>
              </w:rPr>
            </w:pPr>
            <w:r>
              <w:rPr>
                <w:rFonts w:hint="eastAsia"/>
                <w:i w:val="0"/>
                <w:iCs w:val="0"/>
                <w:color w:val="000000"/>
                <w:lang w:val="en-US" w:eastAsia="zh-CN"/>
              </w:rPr>
              <w:t>33</w:t>
            </w:r>
          </w:p>
        </w:tc>
        <w:tc>
          <w:tcPr>
            <w:tcW w:w="3410" w:type="dxa"/>
            <w:tcBorders>
              <w:top w:val="single" w:color="4F81BD" w:sz="8" w:space="0"/>
              <w:left w:val="dotted" w:color="auto" w:sz="4" w:space="0"/>
              <w:bottom w:val="single" w:color="4F81BD" w:sz="8" w:space="0"/>
              <w:right w:val="dotted" w:color="auto" w:sz="4" w:space="0"/>
            </w:tcBorders>
            <w:shd w:val="clear" w:color="auto" w:fill="auto"/>
            <w:vAlign w:val="center"/>
          </w:tcPr>
          <w:p w14:paraId="4F89DAE2">
            <w:pPr>
              <w:rPr>
                <w:rFonts w:hint="eastAsia" w:ascii="Times New Roman" w:hAnsi="Times New Roman" w:eastAsia="宋体" w:cs="Arial"/>
                <w:kern w:val="2"/>
                <w:sz w:val="21"/>
                <w:szCs w:val="24"/>
                <w:lang w:val="en-US" w:eastAsia="zh-CN" w:bidi="ar-SA"/>
              </w:rPr>
            </w:pPr>
            <w:r>
              <w:rPr>
                <w:rFonts w:hint="eastAsia"/>
                <w:lang w:val="en-US" w:eastAsia="zh-CN"/>
              </w:rPr>
              <w:t>RADIUS协议审计</w:t>
            </w:r>
          </w:p>
        </w:tc>
        <w:tc>
          <w:tcPr>
            <w:tcW w:w="3700" w:type="dxa"/>
            <w:tcBorders>
              <w:top w:val="single" w:color="4F81BD" w:sz="8" w:space="0"/>
              <w:left w:val="dotted" w:color="auto" w:sz="4" w:space="0"/>
              <w:bottom w:val="single" w:color="4F81BD" w:sz="8" w:space="0"/>
              <w:right w:val="single" w:color="4F81BD" w:sz="8" w:space="0"/>
            </w:tcBorders>
            <w:shd w:val="clear" w:color="auto" w:fill="auto"/>
            <w:vAlign w:val="center"/>
          </w:tcPr>
          <w:p w14:paraId="2A204075">
            <w:pPr>
              <w:rPr>
                <w:rFonts w:hint="eastAsia" w:ascii="Times New Roman" w:hAnsi="Times New Roman" w:eastAsia="宋体" w:cs="Arial"/>
                <w:kern w:val="2"/>
                <w:sz w:val="21"/>
                <w:szCs w:val="24"/>
                <w:lang w:val="en-US" w:eastAsia="zh-CN" w:bidi="ar-SA"/>
              </w:rPr>
            </w:pPr>
            <w:r>
              <w:rPr>
                <w:rFonts w:hint="eastAsia"/>
                <w:lang w:val="en-US" w:eastAsia="zh-CN"/>
              </w:rPr>
              <w:t>radius</w:t>
            </w:r>
          </w:p>
        </w:tc>
      </w:tr>
      <w:tr w14:paraId="59506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4" w:type="dxa"/>
            <w:tcBorders>
              <w:top w:val="single" w:color="4F81BD" w:sz="8" w:space="0"/>
              <w:left w:val="single" w:color="4F81BD" w:sz="8" w:space="0"/>
              <w:bottom w:val="single" w:color="4F81BD" w:sz="8" w:space="0"/>
              <w:right w:val="dotted" w:color="auto" w:sz="4" w:space="0"/>
            </w:tcBorders>
            <w:shd w:val="clear" w:color="auto" w:fill="auto"/>
            <w:vAlign w:val="center"/>
          </w:tcPr>
          <w:p w14:paraId="585D554F">
            <w:pPr>
              <w:rPr>
                <w:rFonts w:hint="default"/>
                <w:i w:val="0"/>
                <w:iCs w:val="0"/>
                <w:color w:val="000000"/>
                <w:lang w:val="en-US" w:eastAsia="zh-CN"/>
              </w:rPr>
            </w:pPr>
            <w:r>
              <w:rPr>
                <w:rFonts w:hint="eastAsia"/>
                <w:i w:val="0"/>
                <w:iCs w:val="0"/>
                <w:color w:val="000000"/>
                <w:lang w:val="en-US" w:eastAsia="zh-CN"/>
              </w:rPr>
              <w:t>34</w:t>
            </w:r>
          </w:p>
        </w:tc>
        <w:tc>
          <w:tcPr>
            <w:tcW w:w="3410" w:type="dxa"/>
            <w:tcBorders>
              <w:top w:val="single" w:color="4F81BD" w:sz="8" w:space="0"/>
              <w:left w:val="dotted" w:color="auto" w:sz="4" w:space="0"/>
              <w:bottom w:val="single" w:color="4F81BD" w:sz="8" w:space="0"/>
              <w:right w:val="dotted" w:color="auto" w:sz="4" w:space="0"/>
            </w:tcBorders>
            <w:shd w:val="clear" w:color="auto" w:fill="auto"/>
            <w:vAlign w:val="center"/>
          </w:tcPr>
          <w:p w14:paraId="7A0943D9">
            <w:pPr>
              <w:rPr>
                <w:rFonts w:hint="eastAsia" w:ascii="Times New Roman" w:hAnsi="Times New Roman" w:eastAsia="宋体" w:cs="Arial"/>
                <w:kern w:val="2"/>
                <w:sz w:val="21"/>
                <w:szCs w:val="24"/>
                <w:lang w:val="en-US" w:eastAsia="zh-CN" w:bidi="ar-SA"/>
              </w:rPr>
            </w:pPr>
            <w:r>
              <w:rPr>
                <w:rFonts w:hint="eastAsia"/>
                <w:lang w:val="en-US" w:eastAsia="zh-CN"/>
              </w:rPr>
              <w:t>RDP登陆审计</w:t>
            </w:r>
          </w:p>
        </w:tc>
        <w:tc>
          <w:tcPr>
            <w:tcW w:w="3700" w:type="dxa"/>
            <w:tcBorders>
              <w:top w:val="single" w:color="4F81BD" w:sz="8" w:space="0"/>
              <w:left w:val="dotted" w:color="auto" w:sz="4" w:space="0"/>
              <w:bottom w:val="single" w:color="4F81BD" w:sz="8" w:space="0"/>
              <w:right w:val="single" w:color="4F81BD" w:sz="8" w:space="0"/>
            </w:tcBorders>
            <w:shd w:val="clear" w:color="auto" w:fill="auto"/>
            <w:vAlign w:val="center"/>
          </w:tcPr>
          <w:p w14:paraId="63BC6029">
            <w:pPr>
              <w:rPr>
                <w:rFonts w:hint="eastAsia" w:ascii="Times New Roman" w:hAnsi="Times New Roman" w:eastAsia="宋体" w:cs="Arial"/>
                <w:kern w:val="2"/>
                <w:sz w:val="21"/>
                <w:szCs w:val="24"/>
                <w:lang w:val="en-US" w:eastAsia="zh-CN" w:bidi="ar-SA"/>
              </w:rPr>
            </w:pPr>
            <w:r>
              <w:rPr>
                <w:rFonts w:hint="eastAsia"/>
                <w:lang w:val="en-US" w:eastAsia="zh-CN"/>
              </w:rPr>
              <w:t>rdp</w:t>
            </w:r>
          </w:p>
        </w:tc>
      </w:tr>
      <w:tr w14:paraId="52AF5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4" w:type="dxa"/>
            <w:tcBorders>
              <w:top w:val="single" w:color="4F81BD" w:sz="8" w:space="0"/>
              <w:left w:val="single" w:color="4F81BD" w:sz="8" w:space="0"/>
              <w:bottom w:val="single" w:color="4F81BD" w:sz="8" w:space="0"/>
              <w:right w:val="dotted" w:color="auto" w:sz="4" w:space="0"/>
            </w:tcBorders>
            <w:shd w:val="clear" w:color="auto" w:fill="auto"/>
            <w:vAlign w:val="center"/>
          </w:tcPr>
          <w:p w14:paraId="518C8936">
            <w:pPr>
              <w:rPr>
                <w:rFonts w:hint="default"/>
                <w:i w:val="0"/>
                <w:iCs w:val="0"/>
                <w:color w:val="000000"/>
                <w:lang w:val="en-US" w:eastAsia="zh-CN"/>
              </w:rPr>
            </w:pPr>
            <w:r>
              <w:rPr>
                <w:rFonts w:hint="eastAsia"/>
                <w:i w:val="0"/>
                <w:iCs w:val="0"/>
                <w:color w:val="000000"/>
                <w:lang w:val="en-US" w:eastAsia="zh-CN"/>
              </w:rPr>
              <w:t>35</w:t>
            </w:r>
          </w:p>
        </w:tc>
        <w:tc>
          <w:tcPr>
            <w:tcW w:w="3410" w:type="dxa"/>
            <w:tcBorders>
              <w:top w:val="single" w:color="4F81BD" w:sz="8" w:space="0"/>
              <w:left w:val="dotted" w:color="auto" w:sz="4" w:space="0"/>
              <w:bottom w:val="single" w:color="4F81BD" w:sz="8" w:space="0"/>
              <w:right w:val="dotted" w:color="auto" w:sz="4" w:space="0"/>
            </w:tcBorders>
            <w:shd w:val="clear" w:color="auto" w:fill="auto"/>
            <w:vAlign w:val="center"/>
          </w:tcPr>
          <w:p w14:paraId="23597BA6">
            <w:pPr>
              <w:rPr>
                <w:rFonts w:hint="eastAsia" w:ascii="Times New Roman" w:hAnsi="Times New Roman" w:eastAsia="宋体" w:cs="Arial"/>
                <w:kern w:val="2"/>
                <w:sz w:val="21"/>
                <w:szCs w:val="24"/>
                <w:lang w:val="en-US" w:eastAsia="zh-CN" w:bidi="ar-SA"/>
              </w:rPr>
            </w:pPr>
            <w:r>
              <w:rPr>
                <w:rFonts w:hint="eastAsia"/>
                <w:lang w:val="en-US" w:eastAsia="zh-CN"/>
              </w:rPr>
              <w:t>RDP爆破</w:t>
            </w:r>
          </w:p>
        </w:tc>
        <w:tc>
          <w:tcPr>
            <w:tcW w:w="3700" w:type="dxa"/>
            <w:tcBorders>
              <w:top w:val="single" w:color="4F81BD" w:sz="8" w:space="0"/>
              <w:left w:val="dotted" w:color="auto" w:sz="4" w:space="0"/>
              <w:bottom w:val="single" w:color="4F81BD" w:sz="8" w:space="0"/>
              <w:right w:val="single" w:color="4F81BD" w:sz="8" w:space="0"/>
            </w:tcBorders>
            <w:shd w:val="clear" w:color="auto" w:fill="auto"/>
            <w:vAlign w:val="center"/>
          </w:tcPr>
          <w:p w14:paraId="2F2C450A">
            <w:pPr>
              <w:rPr>
                <w:rFonts w:hint="eastAsia" w:ascii="Times New Roman" w:hAnsi="Times New Roman" w:eastAsia="宋体" w:cs="Arial"/>
                <w:kern w:val="2"/>
                <w:sz w:val="21"/>
                <w:szCs w:val="24"/>
                <w:lang w:val="en-US" w:eastAsia="zh-CN" w:bidi="ar-SA"/>
              </w:rPr>
            </w:pPr>
            <w:r>
              <w:rPr>
                <w:rFonts w:hint="eastAsia"/>
                <w:lang w:val="en-US" w:eastAsia="zh-CN"/>
              </w:rPr>
              <w:t>rdp_burst</w:t>
            </w:r>
          </w:p>
        </w:tc>
      </w:tr>
      <w:tr w14:paraId="365D3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4" w:type="dxa"/>
            <w:tcBorders>
              <w:top w:val="single" w:color="4F81BD" w:sz="8" w:space="0"/>
              <w:left w:val="single" w:color="4F81BD" w:sz="8" w:space="0"/>
              <w:bottom w:val="single" w:color="4F81BD" w:sz="8" w:space="0"/>
              <w:right w:val="dotted" w:color="auto" w:sz="4" w:space="0"/>
            </w:tcBorders>
            <w:shd w:val="clear" w:color="auto" w:fill="auto"/>
            <w:vAlign w:val="center"/>
          </w:tcPr>
          <w:p w14:paraId="70961019">
            <w:pPr>
              <w:rPr>
                <w:rFonts w:hint="default"/>
                <w:i w:val="0"/>
                <w:iCs w:val="0"/>
                <w:color w:val="000000"/>
                <w:lang w:val="en-US" w:eastAsia="zh-CN"/>
              </w:rPr>
            </w:pPr>
            <w:r>
              <w:rPr>
                <w:rFonts w:hint="eastAsia"/>
                <w:i w:val="0"/>
                <w:iCs w:val="0"/>
                <w:color w:val="000000"/>
                <w:lang w:val="en-US" w:eastAsia="zh-CN"/>
              </w:rPr>
              <w:t>36</w:t>
            </w:r>
          </w:p>
        </w:tc>
        <w:tc>
          <w:tcPr>
            <w:tcW w:w="3410" w:type="dxa"/>
            <w:tcBorders>
              <w:top w:val="single" w:color="4F81BD" w:sz="8" w:space="0"/>
              <w:left w:val="dotted" w:color="auto" w:sz="4" w:space="0"/>
              <w:bottom w:val="single" w:color="4F81BD" w:sz="8" w:space="0"/>
              <w:right w:val="dotted" w:color="auto" w:sz="4" w:space="0"/>
            </w:tcBorders>
            <w:shd w:val="clear" w:color="auto" w:fill="auto"/>
            <w:vAlign w:val="center"/>
          </w:tcPr>
          <w:p w14:paraId="5EB12484">
            <w:pPr>
              <w:rPr>
                <w:rFonts w:hint="eastAsia" w:ascii="Times New Roman" w:hAnsi="Times New Roman" w:eastAsia="宋体" w:cs="Arial"/>
                <w:kern w:val="2"/>
                <w:sz w:val="21"/>
                <w:szCs w:val="24"/>
                <w:lang w:val="en-US" w:eastAsia="zh-CN" w:bidi="ar-SA"/>
              </w:rPr>
            </w:pPr>
            <w:r>
              <w:rPr>
                <w:rFonts w:hint="eastAsia"/>
                <w:lang w:val="en-US" w:eastAsia="zh-CN"/>
              </w:rPr>
              <w:t>SIP协议审计</w:t>
            </w:r>
          </w:p>
        </w:tc>
        <w:tc>
          <w:tcPr>
            <w:tcW w:w="3700" w:type="dxa"/>
            <w:tcBorders>
              <w:top w:val="single" w:color="4F81BD" w:sz="8" w:space="0"/>
              <w:left w:val="dotted" w:color="auto" w:sz="4" w:space="0"/>
              <w:bottom w:val="single" w:color="4F81BD" w:sz="8" w:space="0"/>
              <w:right w:val="single" w:color="4F81BD" w:sz="8" w:space="0"/>
            </w:tcBorders>
            <w:shd w:val="clear" w:color="auto" w:fill="auto"/>
            <w:vAlign w:val="center"/>
          </w:tcPr>
          <w:p w14:paraId="33EC9DF8">
            <w:pPr>
              <w:rPr>
                <w:rFonts w:hint="eastAsia" w:ascii="Times New Roman" w:hAnsi="Times New Roman" w:eastAsia="宋体" w:cs="Arial"/>
                <w:kern w:val="2"/>
                <w:sz w:val="21"/>
                <w:szCs w:val="24"/>
                <w:lang w:val="en-US" w:eastAsia="zh-CN" w:bidi="ar-SA"/>
              </w:rPr>
            </w:pPr>
            <w:r>
              <w:rPr>
                <w:rFonts w:hint="eastAsia"/>
                <w:lang w:val="en-US" w:eastAsia="zh-CN"/>
              </w:rPr>
              <w:t>sip</w:t>
            </w:r>
          </w:p>
        </w:tc>
      </w:tr>
      <w:tr w14:paraId="31F92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4" w:type="dxa"/>
            <w:tcBorders>
              <w:top w:val="single" w:color="4F81BD" w:sz="8" w:space="0"/>
              <w:left w:val="single" w:color="4F81BD" w:sz="8" w:space="0"/>
              <w:bottom w:val="single" w:color="4F81BD" w:sz="8" w:space="0"/>
              <w:right w:val="dotted" w:color="auto" w:sz="4" w:space="0"/>
            </w:tcBorders>
            <w:shd w:val="clear" w:color="auto" w:fill="auto"/>
            <w:vAlign w:val="center"/>
          </w:tcPr>
          <w:p w14:paraId="0E26D184">
            <w:pPr>
              <w:rPr>
                <w:rFonts w:hint="default"/>
                <w:i w:val="0"/>
                <w:iCs w:val="0"/>
                <w:color w:val="000000"/>
                <w:lang w:val="en-US" w:eastAsia="zh-CN"/>
              </w:rPr>
            </w:pPr>
            <w:r>
              <w:rPr>
                <w:rFonts w:hint="eastAsia"/>
                <w:i w:val="0"/>
                <w:iCs w:val="0"/>
                <w:color w:val="000000"/>
                <w:lang w:val="en-US" w:eastAsia="zh-CN"/>
              </w:rPr>
              <w:t>37</w:t>
            </w:r>
          </w:p>
        </w:tc>
        <w:tc>
          <w:tcPr>
            <w:tcW w:w="3410" w:type="dxa"/>
            <w:tcBorders>
              <w:top w:val="single" w:color="4F81BD" w:sz="8" w:space="0"/>
              <w:left w:val="dotted" w:color="auto" w:sz="4" w:space="0"/>
              <w:bottom w:val="single" w:color="4F81BD" w:sz="8" w:space="0"/>
              <w:right w:val="dotted" w:color="auto" w:sz="4" w:space="0"/>
            </w:tcBorders>
            <w:shd w:val="clear" w:color="auto" w:fill="auto"/>
            <w:vAlign w:val="center"/>
          </w:tcPr>
          <w:p w14:paraId="029C7C86">
            <w:pPr>
              <w:rPr>
                <w:rFonts w:hint="eastAsia" w:ascii="Times New Roman" w:hAnsi="Times New Roman" w:eastAsia="宋体" w:cs="Arial"/>
                <w:kern w:val="2"/>
                <w:sz w:val="21"/>
                <w:szCs w:val="24"/>
                <w:lang w:val="en-US" w:eastAsia="zh-CN" w:bidi="ar-SA"/>
              </w:rPr>
            </w:pPr>
            <w:r>
              <w:rPr>
                <w:rFonts w:hint="eastAsia"/>
                <w:lang w:val="en-US" w:eastAsia="zh-CN"/>
              </w:rPr>
              <w:t>SMB_CMD审计</w:t>
            </w:r>
          </w:p>
        </w:tc>
        <w:tc>
          <w:tcPr>
            <w:tcW w:w="3700" w:type="dxa"/>
            <w:tcBorders>
              <w:top w:val="single" w:color="4F81BD" w:sz="8" w:space="0"/>
              <w:left w:val="dotted" w:color="auto" w:sz="4" w:space="0"/>
              <w:bottom w:val="single" w:color="4F81BD" w:sz="8" w:space="0"/>
              <w:right w:val="single" w:color="4F81BD" w:sz="8" w:space="0"/>
            </w:tcBorders>
            <w:shd w:val="clear" w:color="auto" w:fill="auto"/>
            <w:vAlign w:val="center"/>
          </w:tcPr>
          <w:p w14:paraId="16C2E9A1">
            <w:pPr>
              <w:rPr>
                <w:rFonts w:hint="eastAsia" w:ascii="Times New Roman" w:hAnsi="Times New Roman" w:eastAsia="宋体" w:cs="Arial"/>
                <w:kern w:val="2"/>
                <w:sz w:val="21"/>
                <w:szCs w:val="24"/>
                <w:lang w:val="en-US" w:eastAsia="zh-CN" w:bidi="ar-SA"/>
              </w:rPr>
            </w:pPr>
            <w:r>
              <w:rPr>
                <w:rFonts w:hint="eastAsia"/>
                <w:lang w:val="en-US" w:eastAsia="zh-CN"/>
              </w:rPr>
              <w:t>smb</w:t>
            </w:r>
          </w:p>
        </w:tc>
      </w:tr>
      <w:tr w14:paraId="69720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4" w:type="dxa"/>
            <w:tcBorders>
              <w:top w:val="single" w:color="4F81BD" w:sz="8" w:space="0"/>
              <w:left w:val="single" w:color="4F81BD" w:sz="8" w:space="0"/>
              <w:bottom w:val="single" w:color="4F81BD" w:sz="8" w:space="0"/>
              <w:right w:val="dotted" w:color="auto" w:sz="4" w:space="0"/>
            </w:tcBorders>
            <w:shd w:val="clear" w:color="auto" w:fill="auto"/>
            <w:vAlign w:val="center"/>
          </w:tcPr>
          <w:p w14:paraId="453E3C5F">
            <w:pPr>
              <w:rPr>
                <w:rFonts w:hint="default" w:ascii="Times New Roman" w:hAnsi="Times New Roman" w:eastAsia="宋体" w:cs="Arial"/>
                <w:kern w:val="2"/>
                <w:sz w:val="21"/>
                <w:szCs w:val="24"/>
                <w:lang w:val="en-US" w:eastAsia="zh-CN" w:bidi="ar-SA"/>
              </w:rPr>
            </w:pPr>
            <w:r>
              <w:rPr>
                <w:rFonts w:hint="eastAsia" w:cs="Arial"/>
                <w:kern w:val="2"/>
                <w:sz w:val="21"/>
                <w:szCs w:val="24"/>
                <w:lang w:val="en-US" w:eastAsia="zh-CN" w:bidi="ar-SA"/>
              </w:rPr>
              <w:t>38</w:t>
            </w:r>
          </w:p>
        </w:tc>
        <w:tc>
          <w:tcPr>
            <w:tcW w:w="3410" w:type="dxa"/>
            <w:tcBorders>
              <w:top w:val="single" w:color="4F81BD" w:sz="8" w:space="0"/>
              <w:left w:val="dotted" w:color="auto" w:sz="4" w:space="0"/>
              <w:bottom w:val="single" w:color="4F81BD" w:sz="8" w:space="0"/>
              <w:right w:val="dotted" w:color="auto" w:sz="4" w:space="0"/>
            </w:tcBorders>
            <w:shd w:val="clear" w:color="auto" w:fill="auto"/>
            <w:vAlign w:val="center"/>
          </w:tcPr>
          <w:p w14:paraId="3EE35F30">
            <w:pPr>
              <w:rPr>
                <w:rFonts w:hint="default" w:ascii="Times New Roman" w:hAnsi="Times New Roman" w:eastAsia="宋体" w:cs="Arial"/>
                <w:kern w:val="2"/>
                <w:sz w:val="21"/>
                <w:szCs w:val="24"/>
                <w:lang w:val="en-US" w:eastAsia="zh-CN" w:bidi="ar-SA"/>
              </w:rPr>
            </w:pPr>
            <w:r>
              <w:rPr>
                <w:rFonts w:hint="eastAsia" w:cs="Arial"/>
                <w:kern w:val="2"/>
                <w:sz w:val="21"/>
                <w:szCs w:val="24"/>
                <w:lang w:val="en-US" w:eastAsia="zh-CN" w:bidi="ar-SA"/>
              </w:rPr>
              <w:t>SMB文件审计</w:t>
            </w:r>
          </w:p>
        </w:tc>
        <w:tc>
          <w:tcPr>
            <w:tcW w:w="3700" w:type="dxa"/>
            <w:tcBorders>
              <w:top w:val="single" w:color="4F81BD" w:sz="8" w:space="0"/>
              <w:left w:val="dotted" w:color="auto" w:sz="4" w:space="0"/>
              <w:bottom w:val="single" w:color="4F81BD" w:sz="8" w:space="0"/>
              <w:right w:val="single" w:color="4F81BD" w:sz="8" w:space="0"/>
            </w:tcBorders>
            <w:shd w:val="clear" w:color="auto" w:fill="auto"/>
            <w:vAlign w:val="center"/>
          </w:tcPr>
          <w:p w14:paraId="2CE9F88F">
            <w:pPr>
              <w:rPr>
                <w:rFonts w:hint="eastAsia" w:ascii="Times New Roman" w:hAnsi="Times New Roman" w:eastAsia="宋体" w:cs="Arial"/>
                <w:kern w:val="2"/>
                <w:sz w:val="21"/>
                <w:szCs w:val="24"/>
                <w:lang w:val="en-US" w:eastAsia="zh-CN" w:bidi="ar-SA"/>
              </w:rPr>
            </w:pPr>
            <w:r>
              <w:rPr>
                <w:rFonts w:hint="eastAsia"/>
                <w:lang w:val="en-US" w:eastAsia="zh-CN"/>
              </w:rPr>
              <w:t>smb_file</w:t>
            </w:r>
          </w:p>
        </w:tc>
      </w:tr>
      <w:tr w14:paraId="2C8FE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4" w:type="dxa"/>
            <w:tcBorders>
              <w:top w:val="single" w:color="4F81BD" w:sz="8" w:space="0"/>
              <w:left w:val="single" w:color="4F81BD" w:sz="8" w:space="0"/>
              <w:bottom w:val="single" w:color="4F81BD" w:sz="8" w:space="0"/>
              <w:right w:val="dotted" w:color="auto" w:sz="4" w:space="0"/>
            </w:tcBorders>
            <w:shd w:val="clear" w:color="auto" w:fill="auto"/>
            <w:vAlign w:val="center"/>
          </w:tcPr>
          <w:p w14:paraId="2AB426D5">
            <w:pPr>
              <w:rPr>
                <w:rFonts w:hint="default"/>
                <w:lang w:val="en-US" w:eastAsia="zh-CN"/>
              </w:rPr>
            </w:pPr>
            <w:r>
              <w:rPr>
                <w:rFonts w:hint="eastAsia"/>
                <w:lang w:val="en-US" w:eastAsia="zh-CN"/>
              </w:rPr>
              <w:t>39</w:t>
            </w:r>
          </w:p>
        </w:tc>
        <w:tc>
          <w:tcPr>
            <w:tcW w:w="3410" w:type="dxa"/>
            <w:tcBorders>
              <w:top w:val="single" w:color="4F81BD" w:sz="8" w:space="0"/>
              <w:left w:val="dotted" w:color="auto" w:sz="4" w:space="0"/>
              <w:bottom w:val="single" w:color="4F81BD" w:sz="8" w:space="0"/>
              <w:right w:val="dotted" w:color="auto" w:sz="4" w:space="0"/>
            </w:tcBorders>
            <w:shd w:val="clear" w:color="auto" w:fill="auto"/>
            <w:vAlign w:val="center"/>
          </w:tcPr>
          <w:p w14:paraId="7B4A7673">
            <w:pPr>
              <w:rPr>
                <w:rFonts w:hint="default" w:ascii="Times New Roman" w:hAnsi="Times New Roman" w:eastAsia="宋体" w:cs="Arial"/>
                <w:kern w:val="2"/>
                <w:sz w:val="21"/>
                <w:szCs w:val="24"/>
                <w:lang w:val="en-US" w:eastAsia="zh-CN" w:bidi="ar-SA"/>
              </w:rPr>
            </w:pPr>
            <w:r>
              <w:rPr>
                <w:rFonts w:hint="eastAsia" w:cs="Arial"/>
                <w:kern w:val="2"/>
                <w:sz w:val="21"/>
                <w:szCs w:val="24"/>
                <w:lang w:val="en-US" w:eastAsia="zh-CN" w:bidi="ar-SA"/>
              </w:rPr>
              <w:t>SMB登录审计</w:t>
            </w:r>
          </w:p>
        </w:tc>
        <w:tc>
          <w:tcPr>
            <w:tcW w:w="3700" w:type="dxa"/>
            <w:tcBorders>
              <w:top w:val="single" w:color="4F81BD" w:sz="8" w:space="0"/>
              <w:left w:val="dotted" w:color="auto" w:sz="4" w:space="0"/>
              <w:bottom w:val="single" w:color="4F81BD" w:sz="8" w:space="0"/>
              <w:right w:val="single" w:color="4F81BD" w:sz="8" w:space="0"/>
            </w:tcBorders>
            <w:shd w:val="clear" w:color="auto" w:fill="auto"/>
            <w:vAlign w:val="center"/>
          </w:tcPr>
          <w:p w14:paraId="501FFB47">
            <w:pPr>
              <w:rPr>
                <w:rFonts w:hint="eastAsia" w:ascii="Times New Roman" w:hAnsi="Times New Roman" w:eastAsia="宋体" w:cs="Arial"/>
                <w:kern w:val="2"/>
                <w:sz w:val="21"/>
                <w:szCs w:val="24"/>
                <w:lang w:val="en-US" w:eastAsia="zh-CN" w:bidi="ar-SA"/>
              </w:rPr>
            </w:pPr>
            <w:r>
              <w:rPr>
                <w:rFonts w:hint="eastAsia"/>
                <w:lang w:val="en-US" w:eastAsia="zh-CN"/>
              </w:rPr>
              <w:t>smb_login</w:t>
            </w:r>
          </w:p>
        </w:tc>
      </w:tr>
      <w:tr w14:paraId="33ACE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04" w:type="dxa"/>
            <w:tcBorders>
              <w:top w:val="single" w:color="4F81BD" w:sz="8" w:space="0"/>
              <w:left w:val="single" w:color="4F81BD" w:sz="8" w:space="0"/>
              <w:bottom w:val="single" w:color="4F81BD" w:sz="8" w:space="0"/>
              <w:right w:val="dotted" w:color="auto" w:sz="4" w:space="0"/>
            </w:tcBorders>
            <w:shd w:val="clear" w:color="auto" w:fill="auto"/>
            <w:vAlign w:val="center"/>
          </w:tcPr>
          <w:p w14:paraId="2ADFD7EB">
            <w:pPr>
              <w:rPr>
                <w:rFonts w:hint="default"/>
                <w:lang w:val="en-US" w:eastAsia="zh-CN"/>
              </w:rPr>
            </w:pPr>
            <w:r>
              <w:rPr>
                <w:rFonts w:hint="eastAsia"/>
                <w:lang w:val="en-US" w:eastAsia="zh-CN"/>
              </w:rPr>
              <w:t>40</w:t>
            </w:r>
          </w:p>
        </w:tc>
        <w:tc>
          <w:tcPr>
            <w:tcW w:w="3410" w:type="dxa"/>
            <w:tcBorders>
              <w:top w:val="single" w:color="4F81BD" w:sz="8" w:space="0"/>
              <w:left w:val="dotted" w:color="auto" w:sz="4" w:space="0"/>
              <w:bottom w:val="single" w:color="4F81BD" w:sz="8" w:space="0"/>
              <w:right w:val="dotted" w:color="auto" w:sz="4" w:space="0"/>
            </w:tcBorders>
            <w:shd w:val="clear" w:color="auto" w:fill="auto"/>
            <w:vAlign w:val="center"/>
          </w:tcPr>
          <w:p w14:paraId="50B1B178">
            <w:pPr>
              <w:rPr>
                <w:rFonts w:hint="default" w:ascii="Times New Roman" w:hAnsi="Times New Roman" w:eastAsia="宋体" w:cs="Arial"/>
                <w:kern w:val="2"/>
                <w:sz w:val="21"/>
                <w:szCs w:val="24"/>
                <w:lang w:val="en-US" w:eastAsia="zh-CN" w:bidi="ar-SA"/>
              </w:rPr>
            </w:pPr>
            <w:r>
              <w:rPr>
                <w:rFonts w:hint="eastAsia"/>
                <w:lang w:val="en-US" w:eastAsia="zh-CN"/>
              </w:rPr>
              <w:t>SMTP协议审计</w:t>
            </w:r>
          </w:p>
        </w:tc>
        <w:tc>
          <w:tcPr>
            <w:tcW w:w="3700" w:type="dxa"/>
            <w:tcBorders>
              <w:top w:val="single" w:color="4F81BD" w:sz="8" w:space="0"/>
              <w:left w:val="dotted" w:color="auto" w:sz="4" w:space="0"/>
              <w:bottom w:val="single" w:color="4F81BD" w:sz="8" w:space="0"/>
              <w:right w:val="single" w:color="4F81BD" w:sz="8" w:space="0"/>
            </w:tcBorders>
            <w:shd w:val="clear" w:color="auto" w:fill="auto"/>
            <w:vAlign w:val="center"/>
          </w:tcPr>
          <w:p w14:paraId="7F3445D5">
            <w:pPr>
              <w:rPr>
                <w:rFonts w:hint="eastAsia" w:ascii="Times New Roman" w:hAnsi="Times New Roman" w:eastAsia="宋体" w:cs="Arial"/>
                <w:kern w:val="2"/>
                <w:sz w:val="21"/>
                <w:szCs w:val="24"/>
                <w:lang w:val="en-US" w:eastAsia="zh-CN" w:bidi="ar-SA"/>
              </w:rPr>
            </w:pPr>
            <w:r>
              <w:rPr>
                <w:rFonts w:hint="eastAsia"/>
                <w:lang w:val="en-US" w:eastAsia="zh-CN"/>
              </w:rPr>
              <w:t>smtp</w:t>
            </w:r>
          </w:p>
        </w:tc>
      </w:tr>
      <w:tr w14:paraId="571AE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4" w:type="dxa"/>
            <w:tcBorders>
              <w:top w:val="single" w:color="4F81BD" w:sz="8" w:space="0"/>
              <w:left w:val="single" w:color="4F81BD" w:sz="8" w:space="0"/>
              <w:bottom w:val="single" w:color="4F81BD" w:sz="8" w:space="0"/>
              <w:right w:val="dotted" w:color="auto" w:sz="4" w:space="0"/>
            </w:tcBorders>
            <w:shd w:val="clear" w:color="auto" w:fill="auto"/>
            <w:vAlign w:val="center"/>
          </w:tcPr>
          <w:p w14:paraId="18400CAA">
            <w:pPr>
              <w:rPr>
                <w:rFonts w:hint="default"/>
                <w:lang w:val="en-US" w:eastAsia="zh-CN"/>
              </w:rPr>
            </w:pPr>
            <w:r>
              <w:rPr>
                <w:rFonts w:hint="eastAsia"/>
                <w:lang w:val="en-US" w:eastAsia="zh-CN"/>
              </w:rPr>
              <w:t>41</w:t>
            </w:r>
          </w:p>
        </w:tc>
        <w:tc>
          <w:tcPr>
            <w:tcW w:w="3410" w:type="dxa"/>
            <w:tcBorders>
              <w:top w:val="single" w:color="4F81BD" w:sz="8" w:space="0"/>
              <w:left w:val="dotted" w:color="auto" w:sz="4" w:space="0"/>
              <w:bottom w:val="single" w:color="4F81BD" w:sz="8" w:space="0"/>
              <w:right w:val="dotted" w:color="auto" w:sz="4" w:space="0"/>
            </w:tcBorders>
            <w:shd w:val="clear" w:color="auto" w:fill="auto"/>
            <w:vAlign w:val="center"/>
          </w:tcPr>
          <w:p w14:paraId="6822F7A4">
            <w:pPr>
              <w:rPr>
                <w:rFonts w:hint="default" w:ascii="Times New Roman" w:hAnsi="Times New Roman" w:eastAsia="宋体" w:cs="Arial"/>
                <w:kern w:val="2"/>
                <w:sz w:val="21"/>
                <w:szCs w:val="24"/>
                <w:lang w:val="en-US" w:eastAsia="zh-CN" w:bidi="ar-SA"/>
              </w:rPr>
            </w:pPr>
            <w:r>
              <w:rPr>
                <w:rFonts w:hint="eastAsia"/>
                <w:lang w:val="en-US" w:eastAsia="zh-CN"/>
              </w:rPr>
              <w:t>SMTP文件审计</w:t>
            </w:r>
          </w:p>
        </w:tc>
        <w:tc>
          <w:tcPr>
            <w:tcW w:w="3700" w:type="dxa"/>
            <w:tcBorders>
              <w:top w:val="single" w:color="4F81BD" w:sz="8" w:space="0"/>
              <w:left w:val="dotted" w:color="auto" w:sz="4" w:space="0"/>
              <w:bottom w:val="single" w:color="4F81BD" w:sz="8" w:space="0"/>
              <w:right w:val="single" w:color="4F81BD" w:sz="8" w:space="0"/>
            </w:tcBorders>
            <w:shd w:val="clear" w:color="auto" w:fill="auto"/>
            <w:vAlign w:val="center"/>
          </w:tcPr>
          <w:p w14:paraId="0F3A546F">
            <w:pPr>
              <w:rPr>
                <w:rFonts w:hint="eastAsia" w:ascii="Times New Roman" w:hAnsi="Times New Roman" w:eastAsia="宋体" w:cs="Arial"/>
                <w:kern w:val="2"/>
                <w:sz w:val="21"/>
                <w:szCs w:val="24"/>
                <w:lang w:val="en-US" w:eastAsia="zh-CN" w:bidi="ar-SA"/>
              </w:rPr>
            </w:pPr>
            <w:r>
              <w:rPr>
                <w:rFonts w:hint="eastAsia"/>
                <w:lang w:val="en-US" w:eastAsia="zh-CN"/>
              </w:rPr>
              <w:t>smtp_file</w:t>
            </w:r>
          </w:p>
        </w:tc>
      </w:tr>
      <w:tr w14:paraId="0630E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4" w:type="dxa"/>
            <w:tcBorders>
              <w:top w:val="single" w:color="4F81BD" w:sz="8" w:space="0"/>
              <w:left w:val="single" w:color="4F81BD" w:sz="8" w:space="0"/>
              <w:bottom w:val="single" w:color="4F81BD" w:sz="8" w:space="0"/>
              <w:right w:val="dotted" w:color="auto" w:sz="4" w:space="0"/>
            </w:tcBorders>
            <w:shd w:val="clear" w:color="auto" w:fill="auto"/>
            <w:vAlign w:val="center"/>
          </w:tcPr>
          <w:p w14:paraId="18CF7DFD">
            <w:pPr>
              <w:rPr>
                <w:rFonts w:hint="default" w:ascii="Times New Roman" w:hAnsi="Times New Roman" w:eastAsia="宋体" w:cs="Arial"/>
                <w:kern w:val="2"/>
                <w:sz w:val="21"/>
                <w:szCs w:val="24"/>
                <w:lang w:val="en-US" w:eastAsia="zh-CN" w:bidi="ar-SA"/>
              </w:rPr>
            </w:pPr>
            <w:r>
              <w:rPr>
                <w:rFonts w:hint="eastAsia" w:cs="Arial"/>
                <w:kern w:val="2"/>
                <w:sz w:val="21"/>
                <w:szCs w:val="24"/>
                <w:lang w:val="en-US" w:eastAsia="zh-CN" w:bidi="ar-SA"/>
              </w:rPr>
              <w:t>42</w:t>
            </w:r>
          </w:p>
        </w:tc>
        <w:tc>
          <w:tcPr>
            <w:tcW w:w="3410" w:type="dxa"/>
            <w:tcBorders>
              <w:top w:val="single" w:color="4F81BD" w:sz="8" w:space="0"/>
              <w:left w:val="dotted" w:color="auto" w:sz="4" w:space="0"/>
              <w:bottom w:val="single" w:color="4F81BD" w:sz="8" w:space="0"/>
              <w:right w:val="dotted" w:color="auto" w:sz="4" w:space="0"/>
            </w:tcBorders>
            <w:shd w:val="clear" w:color="auto" w:fill="auto"/>
            <w:vAlign w:val="center"/>
          </w:tcPr>
          <w:p w14:paraId="37B7A9B7">
            <w:pPr>
              <w:rPr>
                <w:rFonts w:hint="eastAsia" w:ascii="Times New Roman" w:hAnsi="Times New Roman" w:eastAsia="宋体" w:cs="Arial"/>
                <w:kern w:val="2"/>
                <w:sz w:val="21"/>
                <w:szCs w:val="24"/>
                <w:lang w:val="en-US" w:eastAsia="zh-CN" w:bidi="ar-SA"/>
              </w:rPr>
            </w:pPr>
            <w:r>
              <w:rPr>
                <w:rFonts w:hint="eastAsia"/>
                <w:lang w:val="en-US" w:eastAsia="zh-CN"/>
              </w:rPr>
              <w:t>SMTP登陆审计</w:t>
            </w:r>
          </w:p>
        </w:tc>
        <w:tc>
          <w:tcPr>
            <w:tcW w:w="3700" w:type="dxa"/>
            <w:tcBorders>
              <w:top w:val="single" w:color="4F81BD" w:sz="8" w:space="0"/>
              <w:left w:val="dotted" w:color="auto" w:sz="4" w:space="0"/>
              <w:bottom w:val="single" w:color="4F81BD" w:sz="8" w:space="0"/>
              <w:right w:val="single" w:color="4F81BD" w:sz="8" w:space="0"/>
            </w:tcBorders>
            <w:shd w:val="clear" w:color="auto" w:fill="auto"/>
            <w:vAlign w:val="center"/>
          </w:tcPr>
          <w:p w14:paraId="05785FA1">
            <w:pPr>
              <w:rPr>
                <w:rFonts w:hint="eastAsia" w:ascii="Times New Roman" w:hAnsi="Times New Roman" w:eastAsia="宋体" w:cs="Arial"/>
                <w:kern w:val="2"/>
                <w:sz w:val="21"/>
                <w:szCs w:val="24"/>
                <w:lang w:val="en-US" w:eastAsia="zh-CN" w:bidi="ar-SA"/>
              </w:rPr>
            </w:pPr>
            <w:r>
              <w:rPr>
                <w:rFonts w:hint="eastAsia"/>
                <w:lang w:val="en-US" w:eastAsia="zh-CN"/>
              </w:rPr>
              <w:t>smtp_login</w:t>
            </w:r>
          </w:p>
        </w:tc>
      </w:tr>
      <w:tr w14:paraId="16D7D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4" w:type="dxa"/>
            <w:tcBorders>
              <w:top w:val="single" w:color="4F81BD" w:sz="8" w:space="0"/>
              <w:left w:val="single" w:color="4F81BD" w:sz="8" w:space="0"/>
              <w:bottom w:val="single" w:color="4F81BD" w:sz="8" w:space="0"/>
              <w:right w:val="dotted" w:color="auto" w:sz="4" w:space="0"/>
            </w:tcBorders>
            <w:shd w:val="clear" w:color="auto" w:fill="auto"/>
            <w:vAlign w:val="center"/>
          </w:tcPr>
          <w:p w14:paraId="3BDA83AA">
            <w:pPr>
              <w:rPr>
                <w:rFonts w:hint="default" w:ascii="Times New Roman" w:hAnsi="Times New Roman" w:eastAsia="宋体" w:cs="Arial"/>
                <w:kern w:val="2"/>
                <w:sz w:val="21"/>
                <w:szCs w:val="24"/>
                <w:lang w:val="en-US" w:eastAsia="zh-CN" w:bidi="ar-SA"/>
              </w:rPr>
            </w:pPr>
            <w:r>
              <w:rPr>
                <w:rFonts w:hint="eastAsia" w:cs="Arial"/>
                <w:kern w:val="2"/>
                <w:sz w:val="21"/>
                <w:szCs w:val="24"/>
                <w:lang w:val="en-US" w:eastAsia="zh-CN" w:bidi="ar-SA"/>
              </w:rPr>
              <w:t>43</w:t>
            </w:r>
          </w:p>
        </w:tc>
        <w:tc>
          <w:tcPr>
            <w:tcW w:w="3410" w:type="dxa"/>
            <w:tcBorders>
              <w:top w:val="single" w:color="4F81BD" w:sz="8" w:space="0"/>
              <w:left w:val="dotted" w:color="auto" w:sz="4" w:space="0"/>
              <w:bottom w:val="single" w:color="4F81BD" w:sz="8" w:space="0"/>
              <w:right w:val="dotted" w:color="auto" w:sz="4" w:space="0"/>
            </w:tcBorders>
            <w:shd w:val="clear" w:color="auto" w:fill="auto"/>
            <w:vAlign w:val="center"/>
          </w:tcPr>
          <w:p w14:paraId="0BFA3044">
            <w:pPr>
              <w:rPr>
                <w:rFonts w:hint="eastAsia" w:ascii="Times New Roman" w:hAnsi="Times New Roman" w:eastAsia="宋体" w:cs="Arial"/>
                <w:kern w:val="2"/>
                <w:sz w:val="21"/>
                <w:szCs w:val="24"/>
                <w:lang w:val="en-US" w:eastAsia="zh-CN" w:bidi="ar-SA"/>
              </w:rPr>
            </w:pPr>
            <w:r>
              <w:rPr>
                <w:rFonts w:hint="eastAsia"/>
                <w:lang w:val="en-US" w:eastAsia="zh-CN"/>
              </w:rPr>
              <w:t>SNMP协议审计</w:t>
            </w:r>
          </w:p>
        </w:tc>
        <w:tc>
          <w:tcPr>
            <w:tcW w:w="3700" w:type="dxa"/>
            <w:tcBorders>
              <w:top w:val="single" w:color="4F81BD" w:sz="8" w:space="0"/>
              <w:left w:val="dotted" w:color="auto" w:sz="4" w:space="0"/>
              <w:bottom w:val="single" w:color="4F81BD" w:sz="8" w:space="0"/>
              <w:right w:val="single" w:color="4F81BD" w:sz="8" w:space="0"/>
            </w:tcBorders>
            <w:shd w:val="clear" w:color="auto" w:fill="auto"/>
            <w:vAlign w:val="center"/>
          </w:tcPr>
          <w:p w14:paraId="44AD522B">
            <w:pPr>
              <w:rPr>
                <w:rFonts w:hint="eastAsia" w:ascii="Times New Roman" w:hAnsi="Times New Roman" w:eastAsia="宋体" w:cs="Arial"/>
                <w:kern w:val="2"/>
                <w:sz w:val="21"/>
                <w:szCs w:val="24"/>
                <w:lang w:val="en-US" w:eastAsia="zh-CN" w:bidi="ar-SA"/>
              </w:rPr>
            </w:pPr>
            <w:r>
              <w:rPr>
                <w:rFonts w:hint="eastAsia"/>
                <w:lang w:val="en-US" w:eastAsia="zh-CN"/>
              </w:rPr>
              <w:t>snmp</w:t>
            </w:r>
          </w:p>
        </w:tc>
      </w:tr>
      <w:tr w14:paraId="105F1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4" w:type="dxa"/>
            <w:tcBorders>
              <w:top w:val="single" w:color="4F81BD" w:sz="8" w:space="0"/>
              <w:left w:val="single" w:color="4F81BD" w:sz="8" w:space="0"/>
              <w:bottom w:val="single" w:color="4F81BD" w:sz="8" w:space="0"/>
              <w:right w:val="dotted" w:color="auto" w:sz="4" w:space="0"/>
            </w:tcBorders>
            <w:shd w:val="clear" w:color="auto" w:fill="auto"/>
            <w:vAlign w:val="center"/>
          </w:tcPr>
          <w:p w14:paraId="0694ACB8">
            <w:pPr>
              <w:rPr>
                <w:rFonts w:hint="default"/>
                <w:lang w:val="en-US" w:eastAsia="zh-CN"/>
              </w:rPr>
            </w:pPr>
            <w:r>
              <w:rPr>
                <w:rFonts w:hint="eastAsia"/>
                <w:lang w:val="en-US" w:eastAsia="zh-CN"/>
              </w:rPr>
              <w:t>44</w:t>
            </w:r>
          </w:p>
        </w:tc>
        <w:tc>
          <w:tcPr>
            <w:tcW w:w="3410" w:type="dxa"/>
            <w:tcBorders>
              <w:top w:val="single" w:color="4F81BD" w:sz="8" w:space="0"/>
              <w:left w:val="dotted" w:color="auto" w:sz="4" w:space="0"/>
              <w:bottom w:val="single" w:color="4F81BD" w:sz="8" w:space="0"/>
              <w:right w:val="dotted" w:color="auto" w:sz="4" w:space="0"/>
            </w:tcBorders>
            <w:shd w:val="clear" w:color="auto" w:fill="auto"/>
            <w:vAlign w:val="center"/>
          </w:tcPr>
          <w:p w14:paraId="04811F5F">
            <w:pPr>
              <w:rPr>
                <w:rFonts w:hint="eastAsia" w:ascii="Times New Roman" w:hAnsi="Times New Roman" w:eastAsia="宋体" w:cs="Arial"/>
                <w:kern w:val="2"/>
                <w:sz w:val="21"/>
                <w:szCs w:val="24"/>
                <w:lang w:val="en-US" w:eastAsia="zh-CN" w:bidi="ar-SA"/>
              </w:rPr>
            </w:pPr>
            <w:r>
              <w:rPr>
                <w:rFonts w:hint="eastAsia"/>
                <w:lang w:val="en-US" w:eastAsia="zh-CN"/>
              </w:rPr>
              <w:t>SQLSERVER协议审计</w:t>
            </w:r>
          </w:p>
        </w:tc>
        <w:tc>
          <w:tcPr>
            <w:tcW w:w="3700" w:type="dxa"/>
            <w:tcBorders>
              <w:top w:val="single" w:color="4F81BD" w:sz="8" w:space="0"/>
              <w:left w:val="dotted" w:color="auto" w:sz="4" w:space="0"/>
              <w:bottom w:val="single" w:color="4F81BD" w:sz="8" w:space="0"/>
              <w:right w:val="single" w:color="4F81BD" w:sz="8" w:space="0"/>
            </w:tcBorders>
            <w:shd w:val="clear" w:color="auto" w:fill="auto"/>
            <w:vAlign w:val="center"/>
          </w:tcPr>
          <w:p w14:paraId="4BCDC799">
            <w:pPr>
              <w:rPr>
                <w:rFonts w:hint="eastAsia" w:ascii="Times New Roman" w:hAnsi="Times New Roman" w:eastAsia="宋体" w:cs="Arial"/>
                <w:kern w:val="2"/>
                <w:sz w:val="21"/>
                <w:szCs w:val="24"/>
                <w:lang w:val="en-US" w:eastAsia="zh-CN" w:bidi="ar-SA"/>
              </w:rPr>
            </w:pPr>
            <w:r>
              <w:rPr>
                <w:rFonts w:hint="eastAsia"/>
                <w:lang w:val="en-US" w:eastAsia="zh-CN"/>
              </w:rPr>
              <w:t>sql_server</w:t>
            </w:r>
          </w:p>
        </w:tc>
      </w:tr>
      <w:tr w14:paraId="641DB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4" w:type="dxa"/>
            <w:tcBorders>
              <w:top w:val="single" w:color="4F81BD" w:sz="8" w:space="0"/>
              <w:left w:val="single" w:color="4F81BD" w:sz="8" w:space="0"/>
              <w:bottom w:val="single" w:color="4F81BD" w:sz="8" w:space="0"/>
              <w:right w:val="dotted" w:color="auto" w:sz="4" w:space="0"/>
            </w:tcBorders>
            <w:shd w:val="clear" w:color="auto" w:fill="auto"/>
            <w:vAlign w:val="center"/>
          </w:tcPr>
          <w:p w14:paraId="4A922719">
            <w:pPr>
              <w:rPr>
                <w:rFonts w:hint="default"/>
                <w:lang w:val="en-US" w:eastAsia="zh-CN"/>
              </w:rPr>
            </w:pPr>
            <w:r>
              <w:rPr>
                <w:rFonts w:hint="eastAsia"/>
                <w:lang w:val="en-US" w:eastAsia="zh-CN"/>
              </w:rPr>
              <w:t>45</w:t>
            </w:r>
          </w:p>
        </w:tc>
        <w:tc>
          <w:tcPr>
            <w:tcW w:w="3410" w:type="dxa"/>
            <w:tcBorders>
              <w:top w:val="single" w:color="4F81BD" w:sz="8" w:space="0"/>
              <w:left w:val="dotted" w:color="auto" w:sz="4" w:space="0"/>
              <w:bottom w:val="single" w:color="4F81BD" w:sz="8" w:space="0"/>
              <w:right w:val="dotted" w:color="auto" w:sz="4" w:space="0"/>
            </w:tcBorders>
            <w:shd w:val="clear" w:color="auto" w:fill="auto"/>
            <w:vAlign w:val="center"/>
          </w:tcPr>
          <w:p w14:paraId="06599CDE">
            <w:pPr>
              <w:rPr>
                <w:rFonts w:hint="eastAsia" w:ascii="Times New Roman" w:hAnsi="Times New Roman" w:eastAsia="宋体" w:cs="Arial"/>
                <w:kern w:val="2"/>
                <w:sz w:val="21"/>
                <w:szCs w:val="24"/>
                <w:lang w:val="en-US" w:eastAsia="zh-CN" w:bidi="ar-SA"/>
              </w:rPr>
            </w:pPr>
            <w:r>
              <w:rPr>
                <w:rFonts w:hint="eastAsia"/>
                <w:lang w:val="en-US" w:eastAsia="zh-CN"/>
              </w:rPr>
              <w:t>SSH协议审计</w:t>
            </w:r>
          </w:p>
        </w:tc>
        <w:tc>
          <w:tcPr>
            <w:tcW w:w="3700" w:type="dxa"/>
            <w:tcBorders>
              <w:top w:val="single" w:color="4F81BD" w:sz="8" w:space="0"/>
              <w:left w:val="dotted" w:color="auto" w:sz="4" w:space="0"/>
              <w:bottom w:val="single" w:color="4F81BD" w:sz="8" w:space="0"/>
              <w:right w:val="single" w:color="4F81BD" w:sz="8" w:space="0"/>
            </w:tcBorders>
            <w:shd w:val="clear" w:color="auto" w:fill="auto"/>
            <w:vAlign w:val="center"/>
          </w:tcPr>
          <w:p w14:paraId="6B54CA45">
            <w:pPr>
              <w:rPr>
                <w:rFonts w:hint="eastAsia" w:ascii="Times New Roman" w:hAnsi="Times New Roman" w:eastAsia="宋体" w:cs="Arial"/>
                <w:kern w:val="2"/>
                <w:sz w:val="21"/>
                <w:szCs w:val="24"/>
                <w:lang w:val="en-US" w:eastAsia="zh-CN" w:bidi="ar-SA"/>
              </w:rPr>
            </w:pPr>
            <w:r>
              <w:rPr>
                <w:rFonts w:hint="eastAsia"/>
                <w:lang w:val="en-US" w:eastAsia="zh-CN"/>
              </w:rPr>
              <w:t>ssh</w:t>
            </w:r>
          </w:p>
        </w:tc>
      </w:tr>
      <w:tr w14:paraId="14C76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4" w:type="dxa"/>
            <w:tcBorders>
              <w:top w:val="single" w:color="4F81BD" w:sz="8" w:space="0"/>
              <w:left w:val="single" w:color="4F81BD" w:sz="8" w:space="0"/>
              <w:bottom w:val="single" w:color="4F81BD" w:sz="8" w:space="0"/>
              <w:right w:val="dotted" w:color="auto" w:sz="4" w:space="0"/>
            </w:tcBorders>
            <w:shd w:val="clear" w:color="auto" w:fill="auto"/>
            <w:vAlign w:val="center"/>
          </w:tcPr>
          <w:p w14:paraId="2F6F974C">
            <w:pPr>
              <w:rPr>
                <w:rFonts w:hint="default"/>
                <w:lang w:val="en-US" w:eastAsia="zh-CN"/>
              </w:rPr>
            </w:pPr>
            <w:r>
              <w:rPr>
                <w:rFonts w:hint="eastAsia"/>
                <w:lang w:val="en-US" w:eastAsia="zh-CN"/>
              </w:rPr>
              <w:t>46</w:t>
            </w:r>
          </w:p>
        </w:tc>
        <w:tc>
          <w:tcPr>
            <w:tcW w:w="3410" w:type="dxa"/>
            <w:tcBorders>
              <w:top w:val="single" w:color="4F81BD" w:sz="8" w:space="0"/>
              <w:left w:val="dotted" w:color="auto" w:sz="4" w:space="0"/>
              <w:bottom w:val="single" w:color="4F81BD" w:sz="8" w:space="0"/>
              <w:right w:val="dotted" w:color="auto" w:sz="4" w:space="0"/>
            </w:tcBorders>
            <w:shd w:val="clear" w:color="auto" w:fill="auto"/>
            <w:vAlign w:val="center"/>
          </w:tcPr>
          <w:p w14:paraId="2C1C8A2C">
            <w:pPr>
              <w:rPr>
                <w:rFonts w:hint="eastAsia" w:ascii="Times New Roman" w:hAnsi="Times New Roman" w:eastAsia="宋体" w:cs="Arial"/>
                <w:kern w:val="2"/>
                <w:sz w:val="21"/>
                <w:szCs w:val="24"/>
                <w:lang w:val="en-US" w:eastAsia="zh-CN" w:bidi="ar-SA"/>
              </w:rPr>
            </w:pPr>
            <w:r>
              <w:rPr>
                <w:rFonts w:hint="eastAsia"/>
                <w:lang w:val="en-US" w:eastAsia="zh-CN"/>
              </w:rPr>
              <w:t>SSL协议审计</w:t>
            </w:r>
          </w:p>
        </w:tc>
        <w:tc>
          <w:tcPr>
            <w:tcW w:w="3700" w:type="dxa"/>
            <w:tcBorders>
              <w:top w:val="single" w:color="4F81BD" w:sz="8" w:space="0"/>
              <w:left w:val="dotted" w:color="auto" w:sz="4" w:space="0"/>
              <w:bottom w:val="single" w:color="4F81BD" w:sz="8" w:space="0"/>
              <w:right w:val="single" w:color="4F81BD" w:sz="8" w:space="0"/>
            </w:tcBorders>
            <w:shd w:val="clear" w:color="auto" w:fill="auto"/>
            <w:vAlign w:val="center"/>
          </w:tcPr>
          <w:p w14:paraId="13DBE85F">
            <w:pPr>
              <w:rPr>
                <w:rFonts w:hint="eastAsia" w:ascii="Times New Roman" w:hAnsi="Times New Roman" w:eastAsia="宋体" w:cs="Arial"/>
                <w:kern w:val="2"/>
                <w:sz w:val="21"/>
                <w:szCs w:val="24"/>
                <w:lang w:val="en-US" w:eastAsia="zh-CN" w:bidi="ar-SA"/>
              </w:rPr>
            </w:pPr>
            <w:r>
              <w:rPr>
                <w:rFonts w:hint="eastAsia"/>
                <w:lang w:val="en-US" w:eastAsia="zh-CN"/>
              </w:rPr>
              <w:t>ssl</w:t>
            </w:r>
          </w:p>
        </w:tc>
      </w:tr>
      <w:tr w14:paraId="7766E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4" w:type="dxa"/>
            <w:tcBorders>
              <w:top w:val="single" w:color="4F81BD" w:sz="8" w:space="0"/>
              <w:left w:val="single" w:color="4F81BD" w:sz="8" w:space="0"/>
              <w:bottom w:val="single" w:color="4F81BD" w:sz="8" w:space="0"/>
              <w:right w:val="dotted" w:color="auto" w:sz="4" w:space="0"/>
            </w:tcBorders>
            <w:shd w:val="clear" w:color="auto" w:fill="auto"/>
            <w:vAlign w:val="center"/>
          </w:tcPr>
          <w:p w14:paraId="75E007E9">
            <w:pPr>
              <w:rPr>
                <w:rFonts w:hint="default" w:ascii="Times New Roman" w:hAnsi="Times New Roman" w:eastAsia="宋体" w:cs="Arial"/>
                <w:kern w:val="2"/>
                <w:sz w:val="21"/>
                <w:szCs w:val="24"/>
                <w:lang w:val="en-US" w:eastAsia="zh-CN" w:bidi="ar-SA"/>
              </w:rPr>
            </w:pPr>
            <w:r>
              <w:rPr>
                <w:rFonts w:hint="eastAsia" w:cs="Arial"/>
                <w:kern w:val="2"/>
                <w:sz w:val="21"/>
                <w:szCs w:val="24"/>
                <w:lang w:val="en-US" w:eastAsia="zh-CN" w:bidi="ar-SA"/>
              </w:rPr>
              <w:t>47</w:t>
            </w:r>
          </w:p>
        </w:tc>
        <w:tc>
          <w:tcPr>
            <w:tcW w:w="3410" w:type="dxa"/>
            <w:tcBorders>
              <w:top w:val="single" w:color="4F81BD" w:sz="8" w:space="0"/>
              <w:left w:val="dotted" w:color="auto" w:sz="4" w:space="0"/>
              <w:bottom w:val="single" w:color="4F81BD" w:sz="8" w:space="0"/>
              <w:right w:val="dotted" w:color="auto" w:sz="4" w:space="0"/>
            </w:tcBorders>
            <w:shd w:val="clear" w:color="auto" w:fill="auto"/>
            <w:vAlign w:val="center"/>
          </w:tcPr>
          <w:p w14:paraId="3F2731C2">
            <w:pPr>
              <w:rPr>
                <w:rFonts w:hint="eastAsia"/>
                <w:lang w:val="en-US" w:eastAsia="zh-CN"/>
              </w:rPr>
            </w:pPr>
            <w:r>
              <w:rPr>
                <w:rFonts w:hint="eastAsia"/>
                <w:lang w:val="en-US" w:eastAsia="zh-CN"/>
              </w:rPr>
              <w:t>SYBASE协议审计</w:t>
            </w:r>
          </w:p>
        </w:tc>
        <w:tc>
          <w:tcPr>
            <w:tcW w:w="3700" w:type="dxa"/>
            <w:tcBorders>
              <w:top w:val="single" w:color="4F81BD" w:sz="8" w:space="0"/>
              <w:left w:val="dotted" w:color="auto" w:sz="4" w:space="0"/>
              <w:bottom w:val="single" w:color="4F81BD" w:sz="8" w:space="0"/>
              <w:right w:val="single" w:color="4F81BD" w:sz="8" w:space="0"/>
            </w:tcBorders>
            <w:shd w:val="clear" w:color="auto" w:fill="auto"/>
            <w:vAlign w:val="center"/>
          </w:tcPr>
          <w:p w14:paraId="5170880D">
            <w:pPr>
              <w:rPr>
                <w:rFonts w:hint="eastAsia"/>
                <w:lang w:val="en-US" w:eastAsia="zh-CN"/>
              </w:rPr>
            </w:pPr>
            <w:r>
              <w:rPr>
                <w:rFonts w:hint="eastAsia"/>
                <w:lang w:val="en-US" w:eastAsia="zh-CN"/>
              </w:rPr>
              <w:t>sybase</w:t>
            </w:r>
          </w:p>
        </w:tc>
      </w:tr>
      <w:tr w14:paraId="64094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04" w:type="dxa"/>
            <w:tcBorders>
              <w:top w:val="single" w:color="4F81BD" w:sz="8" w:space="0"/>
              <w:left w:val="single" w:color="4F81BD" w:sz="8" w:space="0"/>
              <w:bottom w:val="single" w:color="4F81BD" w:sz="8" w:space="0"/>
              <w:right w:val="dotted" w:color="auto" w:sz="4" w:space="0"/>
            </w:tcBorders>
            <w:shd w:val="clear" w:color="auto" w:fill="auto"/>
            <w:vAlign w:val="center"/>
          </w:tcPr>
          <w:p w14:paraId="0583EEF3">
            <w:pPr>
              <w:rPr>
                <w:rFonts w:hint="default" w:ascii="Times New Roman" w:hAnsi="Times New Roman" w:eastAsia="宋体" w:cs="Arial"/>
                <w:kern w:val="2"/>
                <w:sz w:val="21"/>
                <w:szCs w:val="24"/>
                <w:lang w:val="en-US" w:eastAsia="zh-CN" w:bidi="ar-SA"/>
              </w:rPr>
            </w:pPr>
            <w:r>
              <w:rPr>
                <w:rFonts w:hint="eastAsia" w:cs="Arial"/>
                <w:kern w:val="2"/>
                <w:sz w:val="21"/>
                <w:szCs w:val="24"/>
                <w:lang w:val="en-US" w:eastAsia="zh-CN" w:bidi="ar-SA"/>
              </w:rPr>
              <w:t>48</w:t>
            </w:r>
          </w:p>
        </w:tc>
        <w:tc>
          <w:tcPr>
            <w:tcW w:w="3410" w:type="dxa"/>
            <w:tcBorders>
              <w:top w:val="single" w:color="4F81BD" w:sz="8" w:space="0"/>
              <w:left w:val="dotted" w:color="auto" w:sz="4" w:space="0"/>
              <w:bottom w:val="single" w:color="4F81BD" w:sz="8" w:space="0"/>
              <w:right w:val="dotted" w:color="auto" w:sz="4" w:space="0"/>
            </w:tcBorders>
            <w:shd w:val="clear" w:color="auto" w:fill="auto"/>
            <w:vAlign w:val="center"/>
          </w:tcPr>
          <w:p w14:paraId="6E57F164">
            <w:pPr>
              <w:rPr>
                <w:rFonts w:hint="eastAsia" w:ascii="Times New Roman" w:hAnsi="Times New Roman" w:eastAsia="宋体" w:cs="Arial"/>
                <w:kern w:val="2"/>
                <w:sz w:val="21"/>
                <w:szCs w:val="24"/>
                <w:lang w:val="en-US" w:eastAsia="zh-CN" w:bidi="ar-SA"/>
              </w:rPr>
            </w:pPr>
            <w:r>
              <w:rPr>
                <w:rFonts w:hint="eastAsia"/>
                <w:lang w:val="en-US" w:eastAsia="zh-CN"/>
              </w:rPr>
              <w:t>SYBASE登陆审计</w:t>
            </w:r>
          </w:p>
        </w:tc>
        <w:tc>
          <w:tcPr>
            <w:tcW w:w="3700" w:type="dxa"/>
            <w:tcBorders>
              <w:top w:val="single" w:color="4F81BD" w:sz="8" w:space="0"/>
              <w:left w:val="dotted" w:color="auto" w:sz="4" w:space="0"/>
              <w:bottom w:val="single" w:color="4F81BD" w:sz="8" w:space="0"/>
              <w:right w:val="single" w:color="4F81BD" w:sz="8" w:space="0"/>
            </w:tcBorders>
            <w:shd w:val="clear" w:color="auto" w:fill="auto"/>
            <w:vAlign w:val="center"/>
          </w:tcPr>
          <w:p w14:paraId="0A3D2624">
            <w:pPr>
              <w:rPr>
                <w:rFonts w:hint="eastAsia" w:ascii="Times New Roman" w:hAnsi="Times New Roman" w:eastAsia="宋体" w:cs="Arial"/>
                <w:kern w:val="2"/>
                <w:sz w:val="21"/>
                <w:szCs w:val="24"/>
                <w:lang w:val="en-US" w:eastAsia="zh-CN" w:bidi="ar-SA"/>
              </w:rPr>
            </w:pPr>
            <w:r>
              <w:rPr>
                <w:rFonts w:hint="eastAsia"/>
                <w:lang w:val="en-US" w:eastAsia="zh-CN"/>
              </w:rPr>
              <w:t>sybase_login</w:t>
            </w:r>
          </w:p>
        </w:tc>
      </w:tr>
      <w:tr w14:paraId="117C4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4" w:type="dxa"/>
            <w:tcBorders>
              <w:top w:val="single" w:color="4F81BD" w:sz="8" w:space="0"/>
              <w:left w:val="single" w:color="4F81BD" w:sz="8" w:space="0"/>
              <w:bottom w:val="single" w:color="4F81BD" w:sz="8" w:space="0"/>
              <w:right w:val="dotted" w:color="auto" w:sz="4" w:space="0"/>
            </w:tcBorders>
            <w:shd w:val="clear" w:color="auto" w:fill="auto"/>
            <w:vAlign w:val="center"/>
          </w:tcPr>
          <w:p w14:paraId="5D545289">
            <w:pPr>
              <w:rPr>
                <w:rFonts w:hint="default" w:ascii="Times New Roman" w:hAnsi="Times New Roman" w:eastAsia="宋体" w:cs="Arial"/>
                <w:kern w:val="2"/>
                <w:sz w:val="21"/>
                <w:szCs w:val="24"/>
                <w:lang w:val="en-US" w:eastAsia="zh-CN" w:bidi="ar-SA"/>
              </w:rPr>
            </w:pPr>
            <w:r>
              <w:rPr>
                <w:rFonts w:hint="eastAsia" w:cs="Arial"/>
                <w:kern w:val="2"/>
                <w:sz w:val="21"/>
                <w:szCs w:val="24"/>
                <w:lang w:val="en-US" w:eastAsia="zh-CN" w:bidi="ar-SA"/>
              </w:rPr>
              <w:t>49</w:t>
            </w:r>
          </w:p>
        </w:tc>
        <w:tc>
          <w:tcPr>
            <w:tcW w:w="3410" w:type="dxa"/>
            <w:tcBorders>
              <w:top w:val="single" w:color="4F81BD" w:sz="8" w:space="0"/>
              <w:left w:val="dotted" w:color="auto" w:sz="4" w:space="0"/>
              <w:bottom w:val="single" w:color="4F81BD" w:sz="8" w:space="0"/>
              <w:right w:val="dotted" w:color="auto" w:sz="4" w:space="0"/>
            </w:tcBorders>
            <w:shd w:val="clear" w:color="auto" w:fill="auto"/>
            <w:vAlign w:val="center"/>
          </w:tcPr>
          <w:p w14:paraId="5945BB9E">
            <w:pPr>
              <w:rPr>
                <w:rFonts w:hint="eastAsia" w:ascii="Times New Roman" w:hAnsi="Times New Roman" w:eastAsia="宋体" w:cs="Arial"/>
                <w:kern w:val="2"/>
                <w:sz w:val="21"/>
                <w:szCs w:val="24"/>
                <w:lang w:val="en-US" w:eastAsia="zh-CN" w:bidi="ar-SA"/>
              </w:rPr>
            </w:pPr>
            <w:r>
              <w:rPr>
                <w:rFonts w:hint="eastAsia"/>
                <w:lang w:val="en-US" w:eastAsia="zh-CN"/>
              </w:rPr>
              <w:t>TELNET命令审计</w:t>
            </w:r>
          </w:p>
        </w:tc>
        <w:tc>
          <w:tcPr>
            <w:tcW w:w="3700" w:type="dxa"/>
            <w:tcBorders>
              <w:top w:val="single" w:color="4F81BD" w:sz="8" w:space="0"/>
              <w:left w:val="dotted" w:color="auto" w:sz="4" w:space="0"/>
              <w:bottom w:val="single" w:color="4F81BD" w:sz="8" w:space="0"/>
              <w:right w:val="single" w:color="4F81BD" w:sz="8" w:space="0"/>
            </w:tcBorders>
            <w:shd w:val="clear" w:color="auto" w:fill="auto"/>
            <w:vAlign w:val="center"/>
          </w:tcPr>
          <w:p w14:paraId="2998391B">
            <w:pPr>
              <w:rPr>
                <w:rFonts w:hint="eastAsia" w:ascii="Times New Roman" w:hAnsi="Times New Roman" w:eastAsia="宋体" w:cs="Arial"/>
                <w:kern w:val="2"/>
                <w:sz w:val="21"/>
                <w:szCs w:val="24"/>
                <w:lang w:val="en-US" w:eastAsia="zh-CN" w:bidi="ar-SA"/>
              </w:rPr>
            </w:pPr>
            <w:r>
              <w:rPr>
                <w:rFonts w:hint="eastAsia"/>
                <w:lang w:val="en-US" w:eastAsia="zh-CN"/>
              </w:rPr>
              <w:t>telnet</w:t>
            </w:r>
          </w:p>
        </w:tc>
      </w:tr>
      <w:tr w14:paraId="107CD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4" w:type="dxa"/>
            <w:tcBorders>
              <w:top w:val="single" w:color="4F81BD" w:sz="8" w:space="0"/>
              <w:left w:val="single" w:color="4F81BD" w:sz="8" w:space="0"/>
              <w:bottom w:val="single" w:color="4F81BD" w:sz="8" w:space="0"/>
              <w:right w:val="dotted" w:color="auto" w:sz="4" w:space="0"/>
            </w:tcBorders>
            <w:shd w:val="clear" w:color="auto" w:fill="auto"/>
            <w:vAlign w:val="center"/>
          </w:tcPr>
          <w:p w14:paraId="6F6974BF">
            <w:pPr>
              <w:rPr>
                <w:rFonts w:hint="default" w:ascii="Times New Roman" w:hAnsi="Times New Roman" w:eastAsia="宋体" w:cs="Arial"/>
                <w:kern w:val="2"/>
                <w:sz w:val="21"/>
                <w:szCs w:val="24"/>
                <w:lang w:val="en-US" w:eastAsia="zh-CN" w:bidi="ar-SA"/>
              </w:rPr>
            </w:pPr>
            <w:r>
              <w:rPr>
                <w:rFonts w:hint="eastAsia" w:cs="Arial"/>
                <w:kern w:val="2"/>
                <w:sz w:val="21"/>
                <w:szCs w:val="24"/>
                <w:lang w:val="en-US" w:eastAsia="zh-CN" w:bidi="ar-SA"/>
              </w:rPr>
              <w:t>50</w:t>
            </w:r>
          </w:p>
        </w:tc>
        <w:tc>
          <w:tcPr>
            <w:tcW w:w="3410" w:type="dxa"/>
            <w:tcBorders>
              <w:top w:val="single" w:color="4F81BD" w:sz="8" w:space="0"/>
              <w:left w:val="dotted" w:color="auto" w:sz="4" w:space="0"/>
              <w:bottom w:val="single" w:color="4F81BD" w:sz="8" w:space="0"/>
              <w:right w:val="dotted" w:color="auto" w:sz="4" w:space="0"/>
            </w:tcBorders>
            <w:shd w:val="clear" w:color="auto" w:fill="auto"/>
            <w:vAlign w:val="center"/>
          </w:tcPr>
          <w:p w14:paraId="6B467B33">
            <w:pPr>
              <w:rPr>
                <w:rFonts w:hint="eastAsia" w:ascii="Times New Roman" w:hAnsi="Times New Roman" w:eastAsia="宋体" w:cs="Arial"/>
                <w:kern w:val="2"/>
                <w:sz w:val="21"/>
                <w:szCs w:val="24"/>
                <w:lang w:val="en-US" w:eastAsia="zh-CN" w:bidi="ar-SA"/>
              </w:rPr>
            </w:pPr>
            <w:r>
              <w:rPr>
                <w:rFonts w:hint="eastAsia"/>
                <w:lang w:val="en-US" w:eastAsia="zh-CN"/>
              </w:rPr>
              <w:t>TELNET登陆审计</w:t>
            </w:r>
          </w:p>
        </w:tc>
        <w:tc>
          <w:tcPr>
            <w:tcW w:w="3700" w:type="dxa"/>
            <w:tcBorders>
              <w:top w:val="single" w:color="4F81BD" w:sz="8" w:space="0"/>
              <w:left w:val="dotted" w:color="auto" w:sz="4" w:space="0"/>
              <w:bottom w:val="single" w:color="4F81BD" w:sz="8" w:space="0"/>
              <w:right w:val="single" w:color="4F81BD" w:sz="8" w:space="0"/>
            </w:tcBorders>
            <w:shd w:val="clear" w:color="auto" w:fill="auto"/>
            <w:vAlign w:val="center"/>
          </w:tcPr>
          <w:p w14:paraId="613CF8D1">
            <w:pPr>
              <w:rPr>
                <w:rFonts w:hint="eastAsia" w:ascii="Times New Roman" w:hAnsi="Times New Roman" w:eastAsia="宋体" w:cs="Arial"/>
                <w:kern w:val="2"/>
                <w:sz w:val="21"/>
                <w:szCs w:val="24"/>
                <w:lang w:val="en-US" w:eastAsia="zh-CN" w:bidi="ar-SA"/>
              </w:rPr>
            </w:pPr>
            <w:r>
              <w:rPr>
                <w:rFonts w:hint="eastAsia"/>
                <w:lang w:val="en-US" w:eastAsia="zh-CN"/>
              </w:rPr>
              <w:t>telnet_login</w:t>
            </w:r>
          </w:p>
        </w:tc>
      </w:tr>
      <w:tr w14:paraId="03599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4" w:type="dxa"/>
            <w:tcBorders>
              <w:top w:val="single" w:color="4F81BD" w:sz="8" w:space="0"/>
              <w:left w:val="single" w:color="4F81BD" w:sz="8" w:space="0"/>
              <w:bottom w:val="single" w:color="4F81BD" w:sz="8" w:space="0"/>
              <w:right w:val="dotted" w:color="auto" w:sz="4" w:space="0"/>
            </w:tcBorders>
            <w:shd w:val="clear" w:color="auto" w:fill="auto"/>
            <w:vAlign w:val="center"/>
          </w:tcPr>
          <w:p w14:paraId="1EB1B52E">
            <w:pPr>
              <w:rPr>
                <w:rFonts w:hint="default" w:ascii="Times New Roman" w:hAnsi="Times New Roman" w:eastAsia="宋体" w:cs="Arial"/>
                <w:kern w:val="2"/>
                <w:sz w:val="21"/>
                <w:szCs w:val="24"/>
                <w:lang w:val="en-US" w:eastAsia="zh-CN" w:bidi="ar-SA"/>
              </w:rPr>
            </w:pPr>
            <w:r>
              <w:rPr>
                <w:rFonts w:hint="eastAsia" w:cs="Arial"/>
                <w:kern w:val="2"/>
                <w:sz w:val="21"/>
                <w:szCs w:val="24"/>
                <w:lang w:val="en-US" w:eastAsia="zh-CN" w:bidi="ar-SA"/>
              </w:rPr>
              <w:t>51</w:t>
            </w:r>
          </w:p>
        </w:tc>
        <w:tc>
          <w:tcPr>
            <w:tcW w:w="3410" w:type="dxa"/>
            <w:tcBorders>
              <w:top w:val="single" w:color="4F81BD" w:sz="8" w:space="0"/>
              <w:left w:val="dotted" w:color="auto" w:sz="4" w:space="0"/>
              <w:bottom w:val="single" w:color="4F81BD" w:sz="8" w:space="0"/>
              <w:right w:val="dotted" w:color="auto" w:sz="4" w:space="0"/>
            </w:tcBorders>
            <w:shd w:val="clear" w:color="auto" w:fill="auto"/>
            <w:vAlign w:val="center"/>
          </w:tcPr>
          <w:p w14:paraId="0216B94E">
            <w:pPr>
              <w:rPr>
                <w:rFonts w:hint="eastAsia" w:ascii="Times New Roman" w:hAnsi="Times New Roman" w:eastAsia="宋体" w:cs="Arial"/>
                <w:kern w:val="2"/>
                <w:sz w:val="21"/>
                <w:szCs w:val="24"/>
                <w:lang w:val="en-US" w:eastAsia="zh-CN" w:bidi="ar-SA"/>
              </w:rPr>
            </w:pPr>
            <w:r>
              <w:rPr>
                <w:rFonts w:hint="eastAsia"/>
                <w:lang w:val="en-US" w:eastAsia="zh-CN"/>
              </w:rPr>
              <w:t>TELNET选项审计</w:t>
            </w:r>
          </w:p>
        </w:tc>
        <w:tc>
          <w:tcPr>
            <w:tcW w:w="3700" w:type="dxa"/>
            <w:tcBorders>
              <w:top w:val="single" w:color="4F81BD" w:sz="8" w:space="0"/>
              <w:left w:val="dotted" w:color="auto" w:sz="4" w:space="0"/>
              <w:bottom w:val="single" w:color="4F81BD" w:sz="8" w:space="0"/>
              <w:right w:val="single" w:color="4F81BD" w:sz="8" w:space="0"/>
            </w:tcBorders>
            <w:shd w:val="clear" w:color="auto" w:fill="auto"/>
            <w:vAlign w:val="center"/>
          </w:tcPr>
          <w:p w14:paraId="478ED108">
            <w:pPr>
              <w:rPr>
                <w:rFonts w:hint="eastAsia" w:ascii="Times New Roman" w:hAnsi="Times New Roman" w:eastAsia="宋体" w:cs="Arial"/>
                <w:kern w:val="2"/>
                <w:sz w:val="21"/>
                <w:szCs w:val="24"/>
                <w:lang w:val="en-US" w:eastAsia="zh-CN" w:bidi="ar-SA"/>
              </w:rPr>
            </w:pPr>
            <w:r>
              <w:rPr>
                <w:rFonts w:hint="eastAsia"/>
                <w:lang w:val="en-US" w:eastAsia="zh-CN"/>
              </w:rPr>
              <w:t>telnet_option</w:t>
            </w:r>
          </w:p>
        </w:tc>
      </w:tr>
      <w:tr w14:paraId="2071D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4" w:type="dxa"/>
            <w:tcBorders>
              <w:top w:val="single" w:color="4F81BD" w:sz="8" w:space="0"/>
              <w:left w:val="single" w:color="4F81BD" w:sz="8" w:space="0"/>
              <w:bottom w:val="single" w:color="4F81BD" w:sz="8" w:space="0"/>
              <w:right w:val="dotted" w:color="auto" w:sz="4" w:space="0"/>
            </w:tcBorders>
            <w:shd w:val="clear" w:color="auto" w:fill="auto"/>
            <w:vAlign w:val="top"/>
          </w:tcPr>
          <w:p w14:paraId="0D463B60">
            <w:pPr>
              <w:rPr>
                <w:rFonts w:hint="eastAsia" w:ascii="Times New Roman" w:hAnsi="Times New Roman" w:eastAsia="宋体" w:cs="Arial"/>
                <w:kern w:val="2"/>
                <w:sz w:val="21"/>
                <w:szCs w:val="24"/>
                <w:lang w:val="en-US" w:eastAsia="zh-CN" w:bidi="ar-SA"/>
              </w:rPr>
            </w:pPr>
            <w:r>
              <w:rPr>
                <w:rFonts w:hint="eastAsia"/>
                <w:lang w:val="en-US" w:eastAsia="zh-CN"/>
              </w:rPr>
              <w:t>52</w:t>
            </w:r>
          </w:p>
        </w:tc>
        <w:tc>
          <w:tcPr>
            <w:tcW w:w="3410" w:type="dxa"/>
            <w:tcBorders>
              <w:top w:val="single" w:color="4F81BD" w:sz="8" w:space="0"/>
              <w:left w:val="dotted" w:color="auto" w:sz="4" w:space="0"/>
              <w:bottom w:val="single" w:color="4F81BD" w:sz="8" w:space="0"/>
              <w:right w:val="dotted" w:color="auto" w:sz="4" w:space="0"/>
            </w:tcBorders>
            <w:shd w:val="clear" w:color="auto" w:fill="auto"/>
            <w:vAlign w:val="center"/>
          </w:tcPr>
          <w:p w14:paraId="2507D0ED">
            <w:pPr>
              <w:rPr>
                <w:rFonts w:hint="eastAsia" w:ascii="Times New Roman" w:hAnsi="Times New Roman" w:eastAsia="宋体" w:cs="Arial"/>
                <w:kern w:val="2"/>
                <w:sz w:val="21"/>
                <w:szCs w:val="24"/>
                <w:lang w:val="en-US" w:eastAsia="zh-CN" w:bidi="ar-SA"/>
              </w:rPr>
            </w:pPr>
            <w:r>
              <w:rPr>
                <w:rFonts w:hint="eastAsia"/>
                <w:lang w:val="en-US" w:eastAsia="zh-CN"/>
              </w:rPr>
              <w:t>WAF安全日志</w:t>
            </w:r>
          </w:p>
        </w:tc>
        <w:tc>
          <w:tcPr>
            <w:tcW w:w="3700" w:type="dxa"/>
            <w:tcBorders>
              <w:top w:val="single" w:color="4F81BD" w:sz="8" w:space="0"/>
              <w:left w:val="dotted" w:color="auto" w:sz="4" w:space="0"/>
              <w:bottom w:val="single" w:color="4F81BD" w:sz="8" w:space="0"/>
              <w:right w:val="single" w:color="4F81BD" w:sz="8" w:space="0"/>
            </w:tcBorders>
            <w:shd w:val="clear" w:color="auto" w:fill="auto"/>
            <w:vAlign w:val="center"/>
          </w:tcPr>
          <w:p w14:paraId="790E511B">
            <w:pPr>
              <w:rPr>
                <w:rFonts w:hint="eastAsia" w:ascii="Times New Roman" w:hAnsi="Times New Roman" w:eastAsia="宋体" w:cs="Arial"/>
                <w:kern w:val="2"/>
                <w:sz w:val="21"/>
                <w:szCs w:val="24"/>
                <w:lang w:val="en-US" w:eastAsia="zh-CN" w:bidi="ar-SA"/>
              </w:rPr>
            </w:pPr>
            <w:r>
              <w:rPr>
                <w:rFonts w:hint="eastAsia"/>
                <w:lang w:val="en-US" w:eastAsia="zh-CN"/>
              </w:rPr>
              <w:t>waf</w:t>
            </w:r>
          </w:p>
        </w:tc>
      </w:tr>
      <w:tr w14:paraId="474C7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4" w:type="dxa"/>
            <w:shd w:val="clear" w:color="auto" w:fill="auto"/>
            <w:vAlign w:val="top"/>
          </w:tcPr>
          <w:p w14:paraId="0B6E0E27">
            <w:pPr>
              <w:rPr>
                <w:rFonts w:hint="eastAsia" w:ascii="Times New Roman" w:hAnsi="Times New Roman" w:eastAsia="宋体" w:cs="Arial"/>
                <w:kern w:val="2"/>
                <w:sz w:val="21"/>
                <w:szCs w:val="24"/>
                <w:lang w:val="en-US" w:eastAsia="zh-CN" w:bidi="ar-SA"/>
              </w:rPr>
            </w:pPr>
            <w:r>
              <w:rPr>
                <w:rFonts w:hint="eastAsia"/>
                <w:lang w:val="en-US" w:eastAsia="zh-CN"/>
              </w:rPr>
              <w:t>53</w:t>
            </w:r>
          </w:p>
        </w:tc>
        <w:tc>
          <w:tcPr>
            <w:tcW w:w="3410" w:type="dxa"/>
            <w:shd w:val="clear" w:color="auto" w:fill="auto"/>
            <w:vAlign w:val="center"/>
          </w:tcPr>
          <w:p w14:paraId="45A40FAE">
            <w:pPr>
              <w:rPr>
                <w:rFonts w:hint="eastAsia" w:ascii="Times New Roman" w:hAnsi="Times New Roman" w:eastAsia="宋体" w:cs="Arial"/>
                <w:kern w:val="2"/>
                <w:sz w:val="21"/>
                <w:szCs w:val="24"/>
                <w:lang w:val="en-US" w:eastAsia="zh-CN" w:bidi="ar-SA"/>
              </w:rPr>
            </w:pPr>
            <w:r>
              <w:rPr>
                <w:rFonts w:hint="eastAsia"/>
                <w:lang w:val="en-US" w:eastAsia="zh-CN"/>
              </w:rPr>
              <w:t>IPS安全日志</w:t>
            </w:r>
          </w:p>
        </w:tc>
        <w:tc>
          <w:tcPr>
            <w:tcW w:w="3700" w:type="dxa"/>
            <w:shd w:val="clear" w:color="auto" w:fill="auto"/>
            <w:vAlign w:val="center"/>
          </w:tcPr>
          <w:p w14:paraId="476BA024">
            <w:pPr>
              <w:rPr>
                <w:rFonts w:hint="eastAsia" w:ascii="Times New Roman" w:hAnsi="Times New Roman" w:eastAsia="宋体" w:cs="Arial"/>
                <w:kern w:val="2"/>
                <w:sz w:val="21"/>
                <w:szCs w:val="24"/>
                <w:lang w:val="en-US" w:eastAsia="zh-CN" w:bidi="ar-SA"/>
              </w:rPr>
            </w:pPr>
            <w:r>
              <w:rPr>
                <w:rFonts w:hint="eastAsia"/>
                <w:lang w:val="en-US" w:eastAsia="zh-CN"/>
              </w:rPr>
              <w:t>ips</w:t>
            </w:r>
          </w:p>
        </w:tc>
      </w:tr>
      <w:tr w14:paraId="72810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4" w:type="dxa"/>
            <w:shd w:val="clear" w:color="auto" w:fill="auto"/>
            <w:vAlign w:val="top"/>
          </w:tcPr>
          <w:p w14:paraId="6D6707C8">
            <w:pPr>
              <w:rPr>
                <w:rFonts w:hint="eastAsia" w:ascii="Times New Roman" w:hAnsi="Times New Roman" w:eastAsia="宋体" w:cs="Arial"/>
                <w:kern w:val="2"/>
                <w:sz w:val="21"/>
                <w:szCs w:val="24"/>
                <w:lang w:val="en-US" w:eastAsia="zh-CN" w:bidi="ar-SA"/>
              </w:rPr>
            </w:pPr>
            <w:r>
              <w:rPr>
                <w:rFonts w:hint="eastAsia"/>
                <w:lang w:val="en-US" w:eastAsia="zh-CN"/>
              </w:rPr>
              <w:t>54</w:t>
            </w:r>
          </w:p>
        </w:tc>
        <w:tc>
          <w:tcPr>
            <w:tcW w:w="3410" w:type="dxa"/>
            <w:shd w:val="clear" w:color="auto" w:fill="auto"/>
            <w:vAlign w:val="center"/>
          </w:tcPr>
          <w:p w14:paraId="23F9C38E">
            <w:pPr>
              <w:rPr>
                <w:rFonts w:hint="eastAsia" w:ascii="Times New Roman" w:hAnsi="Times New Roman" w:eastAsia="宋体" w:cs="Arial"/>
                <w:i w:val="0"/>
                <w:iCs w:val="0"/>
                <w:color w:val="auto"/>
                <w:kern w:val="2"/>
                <w:sz w:val="21"/>
                <w:szCs w:val="24"/>
                <w:lang w:val="en-US" w:eastAsia="zh-CN" w:bidi="ar-SA"/>
              </w:rPr>
            </w:pPr>
            <w:r>
              <w:rPr>
                <w:rFonts w:hint="eastAsia" w:ascii="Times New Roman" w:hAnsi="Times New Roman" w:eastAsia="宋体"/>
                <w:i w:val="0"/>
                <w:iCs w:val="0"/>
                <w:color w:val="auto"/>
                <w:lang w:val="en-US" w:eastAsia="zh-CN"/>
              </w:rPr>
              <w:t>UTM安全日志</w:t>
            </w:r>
          </w:p>
        </w:tc>
        <w:tc>
          <w:tcPr>
            <w:tcW w:w="3700" w:type="dxa"/>
            <w:shd w:val="clear" w:color="auto" w:fill="auto"/>
            <w:vAlign w:val="center"/>
          </w:tcPr>
          <w:p w14:paraId="7AC0DC52">
            <w:pPr>
              <w:rPr>
                <w:rFonts w:hint="eastAsia" w:ascii="Times New Roman" w:hAnsi="Times New Roman" w:eastAsia="宋体" w:cs="Arial"/>
                <w:i w:val="0"/>
                <w:iCs w:val="0"/>
                <w:color w:val="auto"/>
                <w:kern w:val="2"/>
                <w:sz w:val="21"/>
                <w:szCs w:val="24"/>
                <w:lang w:val="en-US" w:eastAsia="zh-CN" w:bidi="ar-SA"/>
              </w:rPr>
            </w:pPr>
            <w:r>
              <w:rPr>
                <w:rFonts w:hint="eastAsia" w:ascii="Times New Roman" w:hAnsi="Times New Roman" w:eastAsia="宋体"/>
                <w:i w:val="0"/>
                <w:iCs w:val="0"/>
                <w:color w:val="auto"/>
                <w:lang w:val="en-US" w:eastAsia="zh-CN"/>
              </w:rPr>
              <w:t>utm</w:t>
            </w:r>
          </w:p>
        </w:tc>
      </w:tr>
      <w:tr w14:paraId="1022D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4" w:type="dxa"/>
            <w:shd w:val="clear" w:color="auto" w:fill="auto"/>
            <w:vAlign w:val="top"/>
          </w:tcPr>
          <w:p w14:paraId="47307839">
            <w:pPr>
              <w:rPr>
                <w:rFonts w:hint="eastAsia" w:ascii="Times New Roman" w:hAnsi="Times New Roman" w:eastAsia="宋体" w:cs="Arial"/>
                <w:kern w:val="2"/>
                <w:sz w:val="21"/>
                <w:szCs w:val="24"/>
                <w:lang w:val="en-US" w:eastAsia="zh-CN" w:bidi="ar-SA"/>
              </w:rPr>
            </w:pPr>
            <w:r>
              <w:rPr>
                <w:rFonts w:hint="eastAsia"/>
                <w:lang w:val="en-US" w:eastAsia="zh-CN"/>
              </w:rPr>
              <w:t>55</w:t>
            </w:r>
          </w:p>
        </w:tc>
        <w:tc>
          <w:tcPr>
            <w:tcW w:w="3410" w:type="dxa"/>
            <w:shd w:val="clear" w:color="auto" w:fill="auto"/>
            <w:vAlign w:val="center"/>
          </w:tcPr>
          <w:p w14:paraId="23B1A959">
            <w:pPr>
              <w:rPr>
                <w:rFonts w:hint="eastAsia" w:ascii="Times New Roman" w:hAnsi="Times New Roman" w:eastAsia="宋体" w:cs="Arial"/>
                <w:kern w:val="2"/>
                <w:sz w:val="21"/>
                <w:szCs w:val="24"/>
                <w:lang w:val="en-US" w:eastAsia="zh-CN" w:bidi="ar-SA"/>
              </w:rPr>
            </w:pPr>
            <w:r>
              <w:rPr>
                <w:rFonts w:hint="eastAsia"/>
                <w:lang w:val="en-US" w:eastAsia="zh-CN"/>
              </w:rPr>
              <w:t>PVS安全日志</w:t>
            </w:r>
          </w:p>
        </w:tc>
        <w:tc>
          <w:tcPr>
            <w:tcW w:w="3700" w:type="dxa"/>
            <w:shd w:val="clear" w:color="auto" w:fill="auto"/>
            <w:vAlign w:val="center"/>
          </w:tcPr>
          <w:p w14:paraId="5F27C5EF">
            <w:pPr>
              <w:rPr>
                <w:rFonts w:hint="eastAsia" w:ascii="Times New Roman" w:hAnsi="Times New Roman" w:eastAsia="宋体" w:cs="Arial"/>
                <w:kern w:val="2"/>
                <w:sz w:val="21"/>
                <w:szCs w:val="24"/>
                <w:lang w:val="en-US" w:eastAsia="zh-CN" w:bidi="ar-SA"/>
              </w:rPr>
            </w:pPr>
            <w:r>
              <w:rPr>
                <w:rFonts w:hint="eastAsia"/>
                <w:lang w:val="en-US" w:eastAsia="zh-CN"/>
              </w:rPr>
              <w:t>pvs</w:t>
            </w:r>
          </w:p>
        </w:tc>
      </w:tr>
    </w:tbl>
    <w:p w14:paraId="0120DDC5">
      <w:pPr>
        <w:widowControl w:val="0"/>
        <w:wordWrap/>
        <w:adjustRightInd/>
        <w:snapToGrid w:val="0"/>
        <w:textAlignment w:val="auto"/>
        <w:outlineLvl w:val="9"/>
        <w:rPr>
          <w:rFonts w:hint="eastAsia"/>
          <w:lang w:val="en-US" w:eastAsia="zh-CN"/>
        </w:rPr>
      </w:pPr>
    </w:p>
    <w:p w14:paraId="3B94DE4D">
      <w:pPr>
        <w:pStyle w:val="2"/>
        <w:bidi w:val="0"/>
        <w:rPr>
          <w:rFonts w:hint="eastAsia"/>
          <w:lang w:eastAsia="zh-CN"/>
        </w:rPr>
      </w:pPr>
      <w:bookmarkStart w:id="78" w:name="_Toc32725"/>
      <w:bookmarkStart w:id="79" w:name="_Toc4103_WPSOffice_Level3"/>
      <w:r>
        <w:rPr>
          <w:rFonts w:hint="eastAsia"/>
          <w:lang w:eastAsia="zh-CN"/>
        </w:rPr>
        <w:t>访问日志说明</w:t>
      </w:r>
      <w:bookmarkEnd w:id="78"/>
      <w:bookmarkEnd w:id="79"/>
    </w:p>
    <w:p w14:paraId="58D64367">
      <w:pPr>
        <w:pStyle w:val="3"/>
        <w:bidi w:val="0"/>
        <w:rPr>
          <w:rFonts w:hint="default"/>
          <w:lang w:val="en-US" w:eastAsia="zh-CN"/>
        </w:rPr>
      </w:pPr>
      <w:bookmarkStart w:id="80" w:name="_Toc26139"/>
      <w:r>
        <w:rPr>
          <w:rFonts w:hint="eastAsia"/>
          <w:lang w:val="en-US" w:eastAsia="zh-CN"/>
        </w:rPr>
        <w:t>网络流量日志</w:t>
      </w:r>
      <w:bookmarkEnd w:id="80"/>
    </w:p>
    <w:tbl>
      <w:tblPr>
        <w:tblStyle w:val="30"/>
        <w:tblW w:w="8314" w:type="dxa"/>
        <w:tblInd w:w="1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2"/>
        <w:gridCol w:w="1700"/>
        <w:gridCol w:w="4742"/>
      </w:tblGrid>
      <w:tr w14:paraId="5F8D7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4F81BD" w:sz="8" w:space="0"/>
              <w:left w:val="dotted" w:color="auto" w:sz="8" w:space="0"/>
              <w:bottom w:val="single" w:color="4F81BD" w:sz="8" w:space="0"/>
              <w:right w:val="dotted" w:color="auto" w:sz="4" w:space="0"/>
            </w:tcBorders>
            <w:shd w:val="clear" w:color="auto" w:fill="4F81BD"/>
            <w:vAlign w:val="center"/>
          </w:tcPr>
          <w:p w14:paraId="1897DF89">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字段名</w:t>
            </w:r>
          </w:p>
        </w:tc>
        <w:tc>
          <w:tcPr>
            <w:tcW w:w="1700" w:type="dxa"/>
            <w:tcBorders>
              <w:top w:val="single" w:color="4F81BD" w:sz="8" w:space="0"/>
              <w:left w:val="dotted" w:color="auto" w:sz="4" w:space="0"/>
              <w:bottom w:val="single" w:color="4F81BD" w:sz="8" w:space="0"/>
              <w:right w:val="dotted" w:color="auto" w:sz="4" w:space="0"/>
            </w:tcBorders>
            <w:shd w:val="clear" w:color="auto" w:fill="4F81BD"/>
            <w:vAlign w:val="center"/>
          </w:tcPr>
          <w:p w14:paraId="37F31BFE">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类型</w:t>
            </w:r>
          </w:p>
        </w:tc>
        <w:tc>
          <w:tcPr>
            <w:tcW w:w="4742" w:type="dxa"/>
            <w:tcBorders>
              <w:top w:val="single" w:color="4F81BD" w:sz="8" w:space="0"/>
              <w:left w:val="dotted" w:color="auto" w:sz="4" w:space="0"/>
              <w:bottom w:val="single" w:color="4F81BD" w:sz="8" w:space="0"/>
              <w:right w:val="single" w:color="4F81BD" w:sz="8" w:space="0"/>
            </w:tcBorders>
            <w:shd w:val="clear" w:color="auto" w:fill="4F81BD"/>
            <w:vAlign w:val="center"/>
          </w:tcPr>
          <w:p w14:paraId="2341F3D9">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描述</w:t>
            </w:r>
          </w:p>
        </w:tc>
      </w:tr>
      <w:tr w14:paraId="637AA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4F81BD" w:sz="8" w:space="0"/>
              <w:left w:val="dotted" w:color="auto" w:sz="8" w:space="0"/>
              <w:bottom w:val="single" w:color="4F81BD" w:sz="8" w:space="0"/>
              <w:right w:val="dotted" w:color="auto" w:sz="4" w:space="0"/>
            </w:tcBorders>
            <w:shd w:val="clear" w:color="auto" w:fill="FFFFFF"/>
            <w:vAlign w:val="center"/>
          </w:tcPr>
          <w:p w14:paraId="0E7761A6">
            <w:pPr>
              <w:rPr>
                <w:rFonts w:hint="default" w:ascii="Times New Roman" w:hAnsi="Times New Roman" w:eastAsia="宋体"/>
                <w:i w:val="0"/>
                <w:iCs w:val="0"/>
                <w:color w:val="000000"/>
                <w:lang w:val="en-US" w:eastAsia="zh-CN"/>
              </w:rPr>
            </w:pPr>
            <w:r>
              <w:rPr>
                <w:rFonts w:hint="eastAsia"/>
                <w:i w:val="0"/>
                <w:iCs w:val="0"/>
                <w:color w:val="000000"/>
                <w:lang w:val="en-US" w:eastAsia="zh-CN"/>
              </w:rPr>
              <w:t>uid</w:t>
            </w:r>
          </w:p>
        </w:tc>
        <w:tc>
          <w:tcPr>
            <w:tcW w:w="1700" w:type="dxa"/>
            <w:tcBorders>
              <w:top w:val="single" w:color="4F81BD" w:sz="8" w:space="0"/>
              <w:left w:val="dotted" w:color="auto" w:sz="4" w:space="0"/>
              <w:bottom w:val="single" w:color="4F81BD" w:sz="8" w:space="0"/>
              <w:right w:val="dotted" w:color="auto" w:sz="4" w:space="0"/>
            </w:tcBorders>
            <w:shd w:val="clear" w:color="auto" w:fill="FFFFFF"/>
            <w:vAlign w:val="center"/>
          </w:tcPr>
          <w:p w14:paraId="2348D3FB">
            <w:pPr>
              <w:rPr>
                <w:rFonts w:hint="default" w:ascii="Times New Roman" w:hAnsi="Times New Roman" w:eastAsia="宋体"/>
                <w:i w:val="0"/>
                <w:iCs w:val="0"/>
                <w:color w:val="000000"/>
                <w:lang w:val="en-US" w:eastAsia="zh-CN"/>
              </w:rPr>
            </w:pPr>
            <w:r>
              <w:rPr>
                <w:rFonts w:hint="eastAsia" w:ascii="Times New Roman" w:hAnsi="Times New Roman" w:eastAsia="宋体"/>
                <w:i w:val="0"/>
                <w:iCs w:val="0"/>
                <w:color w:val="000000"/>
              </w:rPr>
              <w:t>bytes</w:t>
            </w:r>
          </w:p>
        </w:tc>
        <w:tc>
          <w:tcPr>
            <w:tcW w:w="4742"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99DB97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会话唯一ID</w:t>
            </w:r>
          </w:p>
        </w:tc>
      </w:tr>
      <w:tr w14:paraId="0B036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4F81BD" w:sz="8" w:space="0"/>
              <w:left w:val="dotted" w:color="auto" w:sz="8" w:space="0"/>
              <w:bottom w:val="single" w:color="4F81BD" w:sz="8" w:space="0"/>
              <w:right w:val="dotted" w:color="auto" w:sz="4" w:space="0"/>
            </w:tcBorders>
            <w:shd w:val="clear" w:color="auto" w:fill="FFFFFF"/>
            <w:vAlign w:val="center"/>
          </w:tcPr>
          <w:p w14:paraId="4B9A40DF">
            <w:pPr>
              <w:rPr>
                <w:rFonts w:hint="default"/>
                <w:i w:val="0"/>
                <w:iCs w:val="0"/>
                <w:color w:val="000000"/>
                <w:lang w:val="en-US" w:eastAsia="zh-CN"/>
              </w:rPr>
            </w:pPr>
            <w:r>
              <w:rPr>
                <w:rFonts w:hint="eastAsia"/>
                <w:i w:val="0"/>
                <w:iCs w:val="0"/>
                <w:color w:val="000000"/>
                <w:lang w:val="en-US" w:eastAsia="zh-CN"/>
              </w:rPr>
              <w:t>ts</w:t>
            </w:r>
          </w:p>
        </w:tc>
        <w:tc>
          <w:tcPr>
            <w:tcW w:w="1700" w:type="dxa"/>
            <w:tcBorders>
              <w:top w:val="single" w:color="4F81BD" w:sz="8" w:space="0"/>
              <w:left w:val="dotted" w:color="auto" w:sz="4" w:space="0"/>
              <w:bottom w:val="single" w:color="4F81BD" w:sz="8" w:space="0"/>
              <w:right w:val="dotted" w:color="auto" w:sz="4" w:space="0"/>
            </w:tcBorders>
            <w:shd w:val="clear" w:color="auto" w:fill="FFFFFF"/>
            <w:vAlign w:val="center"/>
          </w:tcPr>
          <w:p w14:paraId="2DE9E966">
            <w:pPr>
              <w:rPr>
                <w:rFonts w:hint="default"/>
                <w:i w:val="0"/>
                <w:iCs w:val="0"/>
                <w:color w:val="000000"/>
                <w:lang w:val="en-US" w:eastAsia="zh-CN"/>
              </w:rPr>
            </w:pPr>
            <w:r>
              <w:rPr>
                <w:rFonts w:hint="eastAsia"/>
                <w:i w:val="0"/>
                <w:iCs w:val="0"/>
                <w:color w:val="000000"/>
                <w:lang w:val="en-US" w:eastAsia="zh-CN"/>
              </w:rPr>
              <w:t>long</w:t>
            </w:r>
          </w:p>
        </w:tc>
        <w:tc>
          <w:tcPr>
            <w:tcW w:w="4742"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FC02862">
            <w:pPr>
              <w:rPr>
                <w:rFonts w:hint="default"/>
                <w:i w:val="0"/>
                <w:iCs w:val="0"/>
                <w:color w:val="000000"/>
                <w:lang w:val="en-US" w:eastAsia="zh-CN"/>
              </w:rPr>
            </w:pPr>
            <w:r>
              <w:rPr>
                <w:rFonts w:hint="eastAsia"/>
                <w:i w:val="0"/>
                <w:iCs w:val="0"/>
                <w:color w:val="000000"/>
                <w:lang w:val="en-US" w:eastAsia="zh-CN"/>
              </w:rPr>
              <w:t>时间戳</w:t>
            </w:r>
          </w:p>
        </w:tc>
      </w:tr>
      <w:tr w14:paraId="430FB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4F81BD" w:sz="8" w:space="0"/>
              <w:left w:val="dotted" w:color="auto" w:sz="8" w:space="0"/>
              <w:bottom w:val="single" w:color="4F81BD" w:sz="8" w:space="0"/>
              <w:right w:val="dotted" w:color="auto" w:sz="4" w:space="0"/>
            </w:tcBorders>
            <w:shd w:val="clear" w:color="auto" w:fill="FFFFFF"/>
            <w:vAlign w:val="center"/>
          </w:tcPr>
          <w:p w14:paraId="327BD26B">
            <w:pPr>
              <w:rPr>
                <w:rFonts w:hint="eastAsia"/>
                <w:i w:val="0"/>
                <w:iCs w:val="0"/>
                <w:color w:val="000000"/>
                <w:lang w:val="en-US" w:eastAsia="zh-CN"/>
              </w:rPr>
            </w:pPr>
            <w:r>
              <w:rPr>
                <w:rFonts w:hint="eastAsia"/>
                <w:i w:val="0"/>
                <w:iCs w:val="0"/>
                <w:color w:val="000000"/>
                <w:lang w:val="en-US" w:eastAsia="zh-CN"/>
              </w:rPr>
              <w:t>src_ip</w:t>
            </w:r>
          </w:p>
        </w:tc>
        <w:tc>
          <w:tcPr>
            <w:tcW w:w="1700" w:type="dxa"/>
            <w:tcBorders>
              <w:top w:val="single" w:color="4F81BD" w:sz="8" w:space="0"/>
              <w:left w:val="dotted" w:color="auto" w:sz="4" w:space="0"/>
              <w:bottom w:val="single" w:color="4F81BD" w:sz="8" w:space="0"/>
              <w:right w:val="dotted" w:color="auto" w:sz="4" w:space="0"/>
            </w:tcBorders>
            <w:shd w:val="clear" w:color="auto" w:fill="FFFFFF"/>
            <w:vAlign w:val="center"/>
          </w:tcPr>
          <w:p w14:paraId="1A931130">
            <w:pPr>
              <w:rPr>
                <w:rFonts w:hint="eastAsia"/>
                <w:i w:val="0"/>
                <w:iCs w:val="0"/>
                <w:color w:val="000000"/>
                <w:lang w:val="en-US" w:eastAsia="zh-CN"/>
              </w:rPr>
            </w:pPr>
            <w:r>
              <w:rPr>
                <w:rFonts w:hint="eastAsia" w:ascii="Times New Roman" w:hAnsi="Times New Roman" w:eastAsia="宋体"/>
                <w:i w:val="0"/>
                <w:iCs w:val="0"/>
                <w:color w:val="000000"/>
              </w:rPr>
              <w:t>bytes</w:t>
            </w:r>
          </w:p>
        </w:tc>
        <w:tc>
          <w:tcPr>
            <w:tcW w:w="4742" w:type="dxa"/>
            <w:tcBorders>
              <w:top w:val="single" w:color="4F81BD" w:sz="8" w:space="0"/>
              <w:left w:val="dotted" w:color="auto" w:sz="4" w:space="0"/>
              <w:bottom w:val="single" w:color="4F81BD" w:sz="8" w:space="0"/>
              <w:right w:val="single" w:color="4F81BD" w:sz="8" w:space="0"/>
            </w:tcBorders>
            <w:shd w:val="clear" w:color="auto" w:fill="FFFFFF"/>
            <w:vAlign w:val="center"/>
          </w:tcPr>
          <w:p w14:paraId="4ADCC68F">
            <w:pPr>
              <w:rPr>
                <w:rFonts w:hint="eastAsia"/>
                <w:i w:val="0"/>
                <w:iCs w:val="0"/>
                <w:color w:val="000000"/>
                <w:lang w:val="en-US" w:eastAsia="zh-CN"/>
              </w:rPr>
            </w:pPr>
            <w:r>
              <w:rPr>
                <w:rFonts w:ascii="Times New Roman" w:hAnsi="Times New Roman" w:eastAsia="宋体"/>
                <w:i w:val="0"/>
                <w:iCs w:val="0"/>
                <w:color w:val="000000"/>
              </w:rPr>
              <w:t>源IP</w:t>
            </w:r>
          </w:p>
        </w:tc>
      </w:tr>
      <w:tr w14:paraId="33E6D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4F81BD" w:sz="8" w:space="0"/>
              <w:left w:val="dotted" w:color="auto" w:sz="8" w:space="0"/>
              <w:bottom w:val="single" w:color="4F81BD" w:sz="8" w:space="0"/>
              <w:right w:val="dotted" w:color="auto" w:sz="4" w:space="0"/>
            </w:tcBorders>
            <w:shd w:val="clear" w:color="auto" w:fill="FFFFFF"/>
            <w:vAlign w:val="center"/>
          </w:tcPr>
          <w:p w14:paraId="3ED7E324">
            <w:pPr>
              <w:rPr>
                <w:rFonts w:hint="eastAsia"/>
                <w:i w:val="0"/>
                <w:iCs w:val="0"/>
                <w:color w:val="000000"/>
                <w:lang w:val="en-US" w:eastAsia="zh-CN"/>
              </w:rPr>
            </w:pPr>
            <w:r>
              <w:rPr>
                <w:rFonts w:hint="eastAsia"/>
                <w:i w:val="0"/>
                <w:iCs w:val="0"/>
                <w:color w:val="000000"/>
                <w:lang w:val="en-US" w:eastAsia="zh-CN"/>
              </w:rPr>
              <w:t>dst_ip</w:t>
            </w:r>
          </w:p>
        </w:tc>
        <w:tc>
          <w:tcPr>
            <w:tcW w:w="1700" w:type="dxa"/>
            <w:tcBorders>
              <w:top w:val="single" w:color="4F81BD" w:sz="8" w:space="0"/>
              <w:left w:val="dotted" w:color="auto" w:sz="4" w:space="0"/>
              <w:bottom w:val="single" w:color="4F81BD" w:sz="8" w:space="0"/>
              <w:right w:val="dotted" w:color="auto" w:sz="4" w:space="0"/>
            </w:tcBorders>
            <w:shd w:val="clear" w:color="auto" w:fill="FFFFFF"/>
            <w:vAlign w:val="center"/>
          </w:tcPr>
          <w:p w14:paraId="1757F609">
            <w:pPr>
              <w:rPr>
                <w:rFonts w:hint="eastAsia"/>
                <w:i w:val="0"/>
                <w:iCs w:val="0"/>
                <w:color w:val="000000"/>
                <w:lang w:val="en-US" w:eastAsia="zh-CN"/>
              </w:rPr>
            </w:pPr>
            <w:r>
              <w:rPr>
                <w:rFonts w:hint="eastAsia" w:ascii="Times New Roman" w:hAnsi="Times New Roman" w:eastAsia="宋体"/>
                <w:i w:val="0"/>
                <w:iCs w:val="0"/>
                <w:color w:val="000000"/>
              </w:rPr>
              <w:t>bytes</w:t>
            </w:r>
          </w:p>
        </w:tc>
        <w:tc>
          <w:tcPr>
            <w:tcW w:w="4742"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550119F">
            <w:pPr>
              <w:rPr>
                <w:rFonts w:hint="eastAsia"/>
                <w:i w:val="0"/>
                <w:iCs w:val="0"/>
                <w:color w:val="000000"/>
                <w:lang w:val="en-US" w:eastAsia="zh-CN"/>
              </w:rPr>
            </w:pPr>
            <w:r>
              <w:rPr>
                <w:rFonts w:ascii="Times New Roman" w:hAnsi="Times New Roman" w:eastAsia="宋体"/>
                <w:i w:val="0"/>
                <w:iCs w:val="0"/>
                <w:color w:val="000000"/>
              </w:rPr>
              <w:t>目的IP</w:t>
            </w:r>
          </w:p>
        </w:tc>
      </w:tr>
      <w:tr w14:paraId="74C2F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4F81BD" w:sz="8" w:space="0"/>
              <w:left w:val="dotted" w:color="auto" w:sz="8" w:space="0"/>
              <w:bottom w:val="single" w:color="4F81BD" w:sz="8" w:space="0"/>
              <w:right w:val="dotted" w:color="auto" w:sz="4" w:space="0"/>
            </w:tcBorders>
            <w:shd w:val="clear" w:color="auto" w:fill="FFFFFF"/>
            <w:vAlign w:val="center"/>
          </w:tcPr>
          <w:p w14:paraId="164AC60C">
            <w:pPr>
              <w:rPr>
                <w:rFonts w:hint="eastAsia"/>
                <w:i w:val="0"/>
                <w:iCs w:val="0"/>
                <w:color w:val="000000"/>
                <w:lang w:val="en-US" w:eastAsia="zh-CN"/>
              </w:rPr>
            </w:pPr>
            <w:r>
              <w:rPr>
                <w:rFonts w:hint="eastAsia"/>
                <w:i w:val="0"/>
                <w:iCs w:val="0"/>
                <w:color w:val="000000"/>
                <w:lang w:val="en-US" w:eastAsia="zh-CN"/>
              </w:rPr>
              <w:t>src_port</w:t>
            </w:r>
          </w:p>
        </w:tc>
        <w:tc>
          <w:tcPr>
            <w:tcW w:w="1700" w:type="dxa"/>
            <w:tcBorders>
              <w:top w:val="single" w:color="4F81BD" w:sz="8" w:space="0"/>
              <w:left w:val="dotted" w:color="auto" w:sz="4" w:space="0"/>
              <w:bottom w:val="single" w:color="4F81BD" w:sz="8" w:space="0"/>
              <w:right w:val="dotted" w:color="auto" w:sz="4" w:space="0"/>
            </w:tcBorders>
            <w:shd w:val="clear" w:color="auto" w:fill="FFFFFF"/>
            <w:vAlign w:val="center"/>
          </w:tcPr>
          <w:p w14:paraId="00003B83">
            <w:pPr>
              <w:rPr>
                <w:rFonts w:hint="eastAsia"/>
                <w:i w:val="0"/>
                <w:iCs w:val="0"/>
                <w:color w:val="000000"/>
                <w:lang w:val="en-US" w:eastAsia="zh-CN"/>
              </w:rPr>
            </w:pPr>
            <w:r>
              <w:rPr>
                <w:rFonts w:hint="eastAsia"/>
                <w:i w:val="0"/>
                <w:iCs w:val="0"/>
                <w:color w:val="000000"/>
                <w:lang w:val="en-US" w:eastAsia="zh-CN"/>
              </w:rPr>
              <w:t>int</w:t>
            </w:r>
          </w:p>
        </w:tc>
        <w:tc>
          <w:tcPr>
            <w:tcW w:w="4742"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C1413B5">
            <w:pPr>
              <w:rPr>
                <w:rFonts w:hint="default"/>
                <w:i w:val="0"/>
                <w:iCs w:val="0"/>
                <w:color w:val="000000"/>
                <w:lang w:val="en-US" w:eastAsia="zh-CN"/>
              </w:rPr>
            </w:pPr>
            <w:r>
              <w:rPr>
                <w:rFonts w:hint="eastAsia"/>
                <w:i w:val="0"/>
                <w:iCs w:val="0"/>
                <w:color w:val="000000"/>
                <w:lang w:val="en-US" w:eastAsia="zh-CN"/>
              </w:rPr>
              <w:t>源端口</w:t>
            </w:r>
          </w:p>
        </w:tc>
      </w:tr>
      <w:tr w14:paraId="37F33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4F81BD" w:sz="8" w:space="0"/>
              <w:left w:val="dotted" w:color="auto" w:sz="8" w:space="0"/>
              <w:bottom w:val="single" w:color="4F81BD" w:sz="8" w:space="0"/>
              <w:right w:val="dotted" w:color="auto" w:sz="4" w:space="0"/>
            </w:tcBorders>
            <w:shd w:val="clear" w:color="auto" w:fill="FFFFFF"/>
            <w:vAlign w:val="center"/>
          </w:tcPr>
          <w:p w14:paraId="227B6327">
            <w:pPr>
              <w:rPr>
                <w:rFonts w:hint="eastAsia"/>
                <w:i w:val="0"/>
                <w:iCs w:val="0"/>
                <w:color w:val="000000"/>
                <w:lang w:val="en-US" w:eastAsia="zh-CN"/>
              </w:rPr>
            </w:pPr>
            <w:r>
              <w:rPr>
                <w:rFonts w:hint="eastAsia"/>
                <w:i w:val="0"/>
                <w:iCs w:val="0"/>
                <w:color w:val="000000"/>
                <w:lang w:val="en-US" w:eastAsia="zh-CN"/>
              </w:rPr>
              <w:t>dst_port</w:t>
            </w:r>
          </w:p>
        </w:tc>
        <w:tc>
          <w:tcPr>
            <w:tcW w:w="1700" w:type="dxa"/>
            <w:tcBorders>
              <w:top w:val="single" w:color="4F81BD" w:sz="8" w:space="0"/>
              <w:left w:val="dotted" w:color="auto" w:sz="4" w:space="0"/>
              <w:bottom w:val="single" w:color="4F81BD" w:sz="8" w:space="0"/>
              <w:right w:val="dotted" w:color="auto" w:sz="4" w:space="0"/>
            </w:tcBorders>
            <w:shd w:val="clear" w:color="auto" w:fill="FFFFFF"/>
            <w:vAlign w:val="center"/>
          </w:tcPr>
          <w:p w14:paraId="697C9973">
            <w:pPr>
              <w:rPr>
                <w:rFonts w:hint="eastAsia"/>
                <w:i w:val="0"/>
                <w:iCs w:val="0"/>
                <w:color w:val="000000"/>
                <w:lang w:val="en-US" w:eastAsia="zh-CN"/>
              </w:rPr>
            </w:pPr>
            <w:r>
              <w:rPr>
                <w:rFonts w:hint="eastAsia"/>
                <w:i w:val="0"/>
                <w:iCs w:val="0"/>
                <w:color w:val="000000"/>
                <w:lang w:val="en-US" w:eastAsia="zh-CN"/>
              </w:rPr>
              <w:t>int</w:t>
            </w:r>
          </w:p>
        </w:tc>
        <w:tc>
          <w:tcPr>
            <w:tcW w:w="4742"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7C1C261">
            <w:pPr>
              <w:rPr>
                <w:rFonts w:hint="eastAsia" w:eastAsia="宋体"/>
                <w:i w:val="0"/>
                <w:iCs w:val="0"/>
                <w:color w:val="000000"/>
                <w:lang w:val="en-US" w:eastAsia="zh-CN"/>
              </w:rPr>
            </w:pPr>
            <w:r>
              <w:rPr>
                <w:rFonts w:ascii="Times New Roman" w:hAnsi="Times New Roman" w:eastAsia="宋体"/>
                <w:i w:val="0"/>
                <w:iCs w:val="0"/>
                <w:color w:val="000000"/>
              </w:rPr>
              <w:t>目的</w:t>
            </w:r>
            <w:r>
              <w:rPr>
                <w:rFonts w:hint="eastAsia"/>
                <w:i w:val="0"/>
                <w:iCs w:val="0"/>
                <w:color w:val="000000"/>
                <w:lang w:val="en-US" w:eastAsia="zh-CN"/>
              </w:rPr>
              <w:t>端口</w:t>
            </w:r>
          </w:p>
        </w:tc>
      </w:tr>
      <w:tr w14:paraId="29A97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4F81BD" w:sz="8" w:space="0"/>
              <w:left w:val="dotted" w:color="auto" w:sz="8" w:space="0"/>
              <w:bottom w:val="single" w:color="4F81BD" w:sz="8" w:space="0"/>
              <w:right w:val="dotted" w:color="auto" w:sz="4" w:space="0"/>
            </w:tcBorders>
            <w:shd w:val="clear" w:color="auto" w:fill="FFFFFF"/>
            <w:vAlign w:val="center"/>
          </w:tcPr>
          <w:p w14:paraId="4E19972A">
            <w:pPr>
              <w:rPr>
                <w:rFonts w:hint="eastAsia"/>
                <w:i w:val="0"/>
                <w:iCs w:val="0"/>
                <w:color w:val="000000"/>
                <w:lang w:val="en-US" w:eastAsia="zh-CN"/>
              </w:rPr>
            </w:pPr>
            <w:r>
              <w:rPr>
                <w:rFonts w:hint="eastAsia"/>
                <w:i w:val="0"/>
                <w:iCs w:val="0"/>
                <w:color w:val="000000"/>
                <w:lang w:val="en-US" w:eastAsia="zh-CN"/>
              </w:rPr>
              <w:t>logtype</w:t>
            </w:r>
          </w:p>
        </w:tc>
        <w:tc>
          <w:tcPr>
            <w:tcW w:w="1700" w:type="dxa"/>
            <w:tcBorders>
              <w:top w:val="single" w:color="4F81BD" w:sz="8" w:space="0"/>
              <w:left w:val="dotted" w:color="auto" w:sz="4" w:space="0"/>
              <w:bottom w:val="single" w:color="4F81BD" w:sz="8" w:space="0"/>
              <w:right w:val="dotted" w:color="auto" w:sz="4" w:space="0"/>
            </w:tcBorders>
            <w:shd w:val="clear" w:color="auto" w:fill="FFFFFF"/>
            <w:vAlign w:val="center"/>
          </w:tcPr>
          <w:p w14:paraId="725B4FDF">
            <w:pPr>
              <w:rPr>
                <w:rFonts w:hint="eastAsia"/>
                <w:i w:val="0"/>
                <w:iCs w:val="0"/>
                <w:color w:val="000000"/>
                <w:lang w:val="en-US" w:eastAsia="zh-CN"/>
              </w:rPr>
            </w:pPr>
            <w:r>
              <w:rPr>
                <w:rFonts w:hint="eastAsia" w:ascii="Times New Roman" w:hAnsi="Times New Roman" w:eastAsia="宋体"/>
                <w:i w:val="0"/>
                <w:iCs w:val="0"/>
                <w:color w:val="000000"/>
              </w:rPr>
              <w:t>bytes</w:t>
            </w:r>
          </w:p>
        </w:tc>
        <w:tc>
          <w:tcPr>
            <w:tcW w:w="4742"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F052206">
            <w:pPr>
              <w:rPr>
                <w:rFonts w:hint="default"/>
                <w:i w:val="0"/>
                <w:iCs w:val="0"/>
                <w:color w:val="000000"/>
                <w:lang w:val="en-US" w:eastAsia="zh-CN"/>
              </w:rPr>
            </w:pPr>
            <w:r>
              <w:rPr>
                <w:rFonts w:hint="eastAsia"/>
                <w:i w:val="0"/>
                <w:iCs w:val="0"/>
                <w:color w:val="000000"/>
                <w:lang w:val="en-US" w:eastAsia="zh-CN"/>
              </w:rPr>
              <w:t>日志类型，</w:t>
            </w:r>
            <w:r>
              <w:rPr>
                <w:rFonts w:hint="eastAsia"/>
                <w:i w:val="0"/>
                <w:iCs w:val="0"/>
                <w:color w:val="auto"/>
                <w:lang w:val="en-US" w:eastAsia="zh-CN"/>
              </w:rPr>
              <w:t>netflow</w:t>
            </w:r>
          </w:p>
        </w:tc>
      </w:tr>
      <w:tr w14:paraId="1EC86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4F81BD" w:sz="8" w:space="0"/>
              <w:left w:val="dotted" w:color="auto" w:sz="8" w:space="0"/>
              <w:bottom w:val="single" w:color="4F81BD" w:sz="8" w:space="0"/>
              <w:right w:val="dotted" w:color="auto" w:sz="4" w:space="0"/>
            </w:tcBorders>
            <w:shd w:val="clear" w:color="auto" w:fill="FFFFFF"/>
            <w:vAlign w:val="center"/>
          </w:tcPr>
          <w:p w14:paraId="3FC64807">
            <w:pPr>
              <w:rPr>
                <w:rFonts w:hint="eastAsia"/>
                <w:i w:val="0"/>
                <w:iCs w:val="0"/>
                <w:color w:val="000000"/>
                <w:lang w:val="en-US" w:eastAsia="zh-CN"/>
              </w:rPr>
            </w:pPr>
            <w:r>
              <w:rPr>
                <w:rFonts w:hint="eastAsia"/>
                <w:i w:val="0"/>
                <w:iCs w:val="0"/>
                <w:color w:val="000000"/>
                <w:lang w:val="en-US" w:eastAsia="zh-CN"/>
              </w:rPr>
              <w:t>iptype</w:t>
            </w:r>
          </w:p>
        </w:tc>
        <w:tc>
          <w:tcPr>
            <w:tcW w:w="1700" w:type="dxa"/>
            <w:tcBorders>
              <w:top w:val="single" w:color="4F81BD" w:sz="8" w:space="0"/>
              <w:left w:val="dotted" w:color="auto" w:sz="4" w:space="0"/>
              <w:bottom w:val="single" w:color="4F81BD" w:sz="8" w:space="0"/>
              <w:right w:val="dotted" w:color="auto" w:sz="4" w:space="0"/>
            </w:tcBorders>
            <w:shd w:val="clear" w:color="auto" w:fill="FFFFFF"/>
            <w:vAlign w:val="center"/>
          </w:tcPr>
          <w:p w14:paraId="11203AB0">
            <w:pPr>
              <w:rPr>
                <w:rFonts w:hint="eastAsia"/>
                <w:i w:val="0"/>
                <w:iCs w:val="0"/>
                <w:color w:val="000000"/>
                <w:lang w:val="en-US" w:eastAsia="zh-CN"/>
              </w:rPr>
            </w:pPr>
            <w:r>
              <w:rPr>
                <w:rFonts w:hint="eastAsia"/>
                <w:i w:val="0"/>
                <w:iCs w:val="0"/>
                <w:color w:val="000000"/>
                <w:lang w:val="en-US" w:eastAsia="zh-CN"/>
              </w:rPr>
              <w:t>int</w:t>
            </w:r>
          </w:p>
        </w:tc>
        <w:tc>
          <w:tcPr>
            <w:tcW w:w="4742"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85814BE">
            <w:pPr>
              <w:rPr>
                <w:rFonts w:hint="default"/>
                <w:i w:val="0"/>
                <w:iCs w:val="0"/>
                <w:color w:val="000000"/>
                <w:lang w:val="en-US" w:eastAsia="zh-CN"/>
              </w:rPr>
            </w:pPr>
            <w:r>
              <w:rPr>
                <w:rFonts w:hint="default" w:ascii="Times New Roman" w:hAnsi="Times New Roman" w:eastAsia="宋体"/>
                <w:i w:val="0"/>
                <w:iCs w:val="0"/>
                <w:color w:val="000000"/>
                <w:lang w:val="en-US" w:eastAsia="zh-CN"/>
              </w:rPr>
              <w:t>ip类型，4表示ipv4，6表示ipv6</w:t>
            </w:r>
          </w:p>
        </w:tc>
      </w:tr>
      <w:tr w14:paraId="5D0A8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4F81BD" w:sz="8" w:space="0"/>
              <w:left w:val="dotted" w:color="auto" w:sz="8" w:space="0"/>
              <w:bottom w:val="single" w:color="4F81BD" w:sz="8" w:space="0"/>
              <w:right w:val="dotted" w:color="auto" w:sz="4" w:space="0"/>
            </w:tcBorders>
            <w:shd w:val="clear" w:color="auto" w:fill="FFFFFF"/>
            <w:vAlign w:val="center"/>
          </w:tcPr>
          <w:p w14:paraId="5C414200">
            <w:pPr>
              <w:rPr>
                <w:rFonts w:hint="eastAsia"/>
                <w:i w:val="0"/>
                <w:iCs w:val="0"/>
                <w:color w:val="000000"/>
                <w:lang w:val="en-US" w:eastAsia="zh-CN"/>
              </w:rPr>
            </w:pPr>
            <w:r>
              <w:rPr>
                <w:rFonts w:hint="eastAsia"/>
                <w:i w:val="0"/>
                <w:iCs w:val="0"/>
                <w:color w:val="000000"/>
                <w:lang w:val="en-US" w:eastAsia="zh-CN"/>
              </w:rPr>
              <w:t>devname</w:t>
            </w:r>
          </w:p>
        </w:tc>
        <w:tc>
          <w:tcPr>
            <w:tcW w:w="1700" w:type="dxa"/>
            <w:tcBorders>
              <w:top w:val="single" w:color="4F81BD" w:sz="8" w:space="0"/>
              <w:left w:val="dotted" w:color="auto" w:sz="4" w:space="0"/>
              <w:bottom w:val="single" w:color="4F81BD" w:sz="8" w:space="0"/>
              <w:right w:val="dotted" w:color="auto" w:sz="4" w:space="0"/>
            </w:tcBorders>
            <w:shd w:val="clear" w:color="auto" w:fill="FFFFFF"/>
            <w:vAlign w:val="center"/>
          </w:tcPr>
          <w:p w14:paraId="3D26D5F2">
            <w:pPr>
              <w:rPr>
                <w:rFonts w:hint="eastAsia"/>
                <w:i w:val="0"/>
                <w:iCs w:val="0"/>
                <w:color w:val="000000"/>
                <w:lang w:val="en-US" w:eastAsia="zh-CN"/>
              </w:rPr>
            </w:pPr>
            <w:r>
              <w:rPr>
                <w:rFonts w:hint="eastAsia" w:ascii="Times New Roman" w:hAnsi="Times New Roman" w:eastAsia="宋体"/>
                <w:i w:val="0"/>
                <w:iCs w:val="0"/>
                <w:color w:val="000000"/>
              </w:rPr>
              <w:t>bytes</w:t>
            </w:r>
          </w:p>
        </w:tc>
        <w:tc>
          <w:tcPr>
            <w:tcW w:w="4742"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4B5C26B">
            <w:pPr>
              <w:rPr>
                <w:rFonts w:hint="default"/>
                <w:i w:val="0"/>
                <w:iCs w:val="0"/>
                <w:color w:val="000000"/>
                <w:lang w:val="en-US" w:eastAsia="zh-CN"/>
              </w:rPr>
            </w:pPr>
            <w:r>
              <w:rPr>
                <w:rFonts w:hint="eastAsia"/>
                <w:i w:val="0"/>
                <w:iCs w:val="0"/>
                <w:color w:val="000000"/>
                <w:lang w:val="en-US" w:eastAsia="zh-CN"/>
              </w:rPr>
              <w:t>设备名</w:t>
            </w:r>
          </w:p>
        </w:tc>
      </w:tr>
      <w:tr w14:paraId="5CCA5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4F81BD" w:sz="8" w:space="0"/>
              <w:left w:val="dotted" w:color="auto" w:sz="8" w:space="0"/>
              <w:bottom w:val="single" w:color="4F81BD" w:sz="8" w:space="0"/>
              <w:right w:val="dotted" w:color="auto" w:sz="4" w:space="0"/>
            </w:tcBorders>
            <w:shd w:val="clear" w:color="auto" w:fill="FFFFFF"/>
            <w:vAlign w:val="center"/>
          </w:tcPr>
          <w:p w14:paraId="21D11F4C">
            <w:pPr>
              <w:rPr>
                <w:rFonts w:hint="eastAsia"/>
                <w:i w:val="0"/>
                <w:iCs w:val="0"/>
                <w:color w:val="000000"/>
                <w:lang w:val="en-US" w:eastAsia="zh-CN"/>
              </w:rPr>
            </w:pPr>
            <w:r>
              <w:rPr>
                <w:rFonts w:hint="eastAsia"/>
                <w:i w:val="0"/>
                <w:iCs w:val="0"/>
                <w:color w:val="000000"/>
                <w:lang w:val="en-US" w:eastAsia="zh-CN"/>
              </w:rPr>
              <w:t>ds</w:t>
            </w:r>
          </w:p>
        </w:tc>
        <w:tc>
          <w:tcPr>
            <w:tcW w:w="1700" w:type="dxa"/>
            <w:tcBorders>
              <w:top w:val="single" w:color="4F81BD" w:sz="8" w:space="0"/>
              <w:left w:val="dotted" w:color="auto" w:sz="4" w:space="0"/>
              <w:bottom w:val="single" w:color="4F81BD" w:sz="8" w:space="0"/>
              <w:right w:val="dotted" w:color="auto" w:sz="4" w:space="0"/>
            </w:tcBorders>
            <w:shd w:val="clear" w:color="auto" w:fill="FFFFFF"/>
            <w:vAlign w:val="center"/>
          </w:tcPr>
          <w:p w14:paraId="273ABE6F">
            <w:pPr>
              <w:rPr>
                <w:rFonts w:hint="eastAsia"/>
                <w:i w:val="0"/>
                <w:iCs w:val="0"/>
                <w:color w:val="000000"/>
                <w:lang w:val="en-US" w:eastAsia="zh-CN"/>
              </w:rPr>
            </w:pPr>
            <w:r>
              <w:rPr>
                <w:rFonts w:hint="eastAsia" w:ascii="Times New Roman" w:hAnsi="Times New Roman" w:eastAsia="宋体"/>
                <w:i w:val="0"/>
                <w:iCs w:val="0"/>
                <w:color w:val="000000"/>
              </w:rPr>
              <w:t>bytes</w:t>
            </w:r>
          </w:p>
        </w:tc>
        <w:tc>
          <w:tcPr>
            <w:tcW w:w="4742"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FE7CC87">
            <w:pPr>
              <w:rPr>
                <w:rFonts w:hint="default"/>
                <w:i w:val="0"/>
                <w:iCs w:val="0"/>
                <w:color w:val="000000"/>
                <w:lang w:val="en-US" w:eastAsia="zh-CN"/>
              </w:rPr>
            </w:pPr>
            <w:r>
              <w:rPr>
                <w:rFonts w:hint="eastAsia"/>
                <w:i w:val="0"/>
                <w:iCs w:val="0"/>
                <w:color w:val="000000"/>
                <w:lang w:val="en-US" w:eastAsia="zh-CN"/>
              </w:rPr>
              <w:t>年月日</w:t>
            </w:r>
          </w:p>
        </w:tc>
      </w:tr>
      <w:tr w14:paraId="3E724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4F81BD" w:sz="8" w:space="0"/>
              <w:left w:val="dotted" w:color="auto" w:sz="8" w:space="0"/>
              <w:bottom w:val="single" w:color="4F81BD" w:sz="8" w:space="0"/>
              <w:right w:val="dotted" w:color="auto" w:sz="4" w:space="0"/>
            </w:tcBorders>
            <w:shd w:val="clear" w:color="auto" w:fill="FFFFFF"/>
            <w:vAlign w:val="center"/>
          </w:tcPr>
          <w:p w14:paraId="7A105D3E">
            <w:pPr>
              <w:rPr>
                <w:rFonts w:hint="eastAsia"/>
                <w:i w:val="0"/>
                <w:iCs w:val="0"/>
                <w:color w:val="000000"/>
                <w:lang w:val="en-US" w:eastAsia="zh-CN"/>
              </w:rPr>
            </w:pPr>
            <w:r>
              <w:rPr>
                <w:rFonts w:hint="eastAsia"/>
                <w:i w:val="0"/>
                <w:iCs w:val="0"/>
                <w:color w:val="000000"/>
                <w:lang w:val="en-US" w:eastAsia="zh-CN"/>
              </w:rPr>
              <w:t>hh</w:t>
            </w:r>
          </w:p>
        </w:tc>
        <w:tc>
          <w:tcPr>
            <w:tcW w:w="1700" w:type="dxa"/>
            <w:tcBorders>
              <w:top w:val="single" w:color="4F81BD" w:sz="8" w:space="0"/>
              <w:left w:val="dotted" w:color="auto" w:sz="4" w:space="0"/>
              <w:bottom w:val="single" w:color="4F81BD" w:sz="8" w:space="0"/>
              <w:right w:val="dotted" w:color="auto" w:sz="4" w:space="0"/>
            </w:tcBorders>
            <w:shd w:val="clear" w:color="auto" w:fill="FFFFFF"/>
            <w:vAlign w:val="center"/>
          </w:tcPr>
          <w:p w14:paraId="17FCBA57">
            <w:pPr>
              <w:rPr>
                <w:rFonts w:hint="eastAsia"/>
                <w:i w:val="0"/>
                <w:iCs w:val="0"/>
                <w:color w:val="000000"/>
                <w:lang w:val="en-US" w:eastAsia="zh-CN"/>
              </w:rPr>
            </w:pPr>
            <w:r>
              <w:rPr>
                <w:rFonts w:hint="eastAsia" w:ascii="Times New Roman" w:hAnsi="Times New Roman" w:eastAsia="宋体"/>
                <w:i w:val="0"/>
                <w:iCs w:val="0"/>
                <w:color w:val="000000"/>
              </w:rPr>
              <w:t>bytes</w:t>
            </w:r>
          </w:p>
        </w:tc>
        <w:tc>
          <w:tcPr>
            <w:tcW w:w="4742"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26F2513">
            <w:pPr>
              <w:rPr>
                <w:rFonts w:hint="default"/>
                <w:i w:val="0"/>
                <w:iCs w:val="0"/>
                <w:color w:val="000000"/>
                <w:lang w:val="en-US" w:eastAsia="zh-CN"/>
              </w:rPr>
            </w:pPr>
            <w:r>
              <w:rPr>
                <w:rFonts w:hint="eastAsia"/>
                <w:i w:val="0"/>
                <w:iCs w:val="0"/>
                <w:color w:val="000000"/>
                <w:lang w:val="en-US" w:eastAsia="zh-CN"/>
              </w:rPr>
              <w:t>小时</w:t>
            </w:r>
          </w:p>
        </w:tc>
      </w:tr>
      <w:tr w14:paraId="055CA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4F81BD" w:sz="8" w:space="0"/>
              <w:left w:val="dotted" w:color="auto" w:sz="8" w:space="0"/>
              <w:bottom w:val="single" w:color="4F81BD" w:sz="8" w:space="0"/>
              <w:right w:val="dotted" w:color="auto" w:sz="4" w:space="0"/>
            </w:tcBorders>
            <w:shd w:val="clear" w:color="auto" w:fill="FFFFFF"/>
            <w:vAlign w:val="center"/>
          </w:tcPr>
          <w:p w14:paraId="09B46BB6">
            <w:pPr>
              <w:rPr>
                <w:rFonts w:hint="eastAsia"/>
                <w:i w:val="0"/>
                <w:iCs w:val="0"/>
                <w:color w:val="000000"/>
                <w:lang w:val="en-US" w:eastAsia="zh-CN"/>
              </w:rPr>
            </w:pPr>
            <w:r>
              <w:rPr>
                <w:rFonts w:hint="eastAsia"/>
                <w:i w:val="0"/>
                <w:iCs w:val="0"/>
                <w:color w:val="000000"/>
                <w:lang w:val="en-US" w:eastAsia="zh-CN"/>
              </w:rPr>
              <w:t>appproto</w:t>
            </w:r>
          </w:p>
        </w:tc>
        <w:tc>
          <w:tcPr>
            <w:tcW w:w="1700" w:type="dxa"/>
            <w:tcBorders>
              <w:top w:val="single" w:color="4F81BD" w:sz="8" w:space="0"/>
              <w:left w:val="dotted" w:color="auto" w:sz="4" w:space="0"/>
              <w:bottom w:val="single" w:color="4F81BD" w:sz="8" w:space="0"/>
              <w:right w:val="dotted" w:color="auto" w:sz="4" w:space="0"/>
            </w:tcBorders>
            <w:shd w:val="clear" w:color="auto" w:fill="FFFFFF"/>
            <w:vAlign w:val="center"/>
          </w:tcPr>
          <w:p w14:paraId="454361CB">
            <w:pPr>
              <w:rPr>
                <w:rFonts w:hint="eastAsia"/>
                <w:i w:val="0"/>
                <w:iCs w:val="0"/>
                <w:color w:val="000000"/>
                <w:lang w:val="en-US" w:eastAsia="zh-CN"/>
              </w:rPr>
            </w:pPr>
            <w:r>
              <w:rPr>
                <w:rFonts w:hint="eastAsia" w:ascii="Times New Roman" w:hAnsi="Times New Roman" w:eastAsia="宋体"/>
                <w:i w:val="0"/>
                <w:iCs w:val="0"/>
                <w:color w:val="000000"/>
              </w:rPr>
              <w:t>bytes</w:t>
            </w:r>
          </w:p>
        </w:tc>
        <w:tc>
          <w:tcPr>
            <w:tcW w:w="4742"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5C900EC">
            <w:pPr>
              <w:rPr>
                <w:rFonts w:hint="default"/>
                <w:i w:val="0"/>
                <w:iCs w:val="0"/>
                <w:color w:val="000000"/>
                <w:lang w:val="en-US" w:eastAsia="zh-CN"/>
              </w:rPr>
            </w:pPr>
            <w:r>
              <w:rPr>
                <w:rFonts w:hint="eastAsia"/>
                <w:i w:val="0"/>
                <w:iCs w:val="0"/>
                <w:color w:val="000000"/>
                <w:lang w:val="en-US" w:eastAsia="zh-CN"/>
              </w:rPr>
              <w:t>应用层协议</w:t>
            </w:r>
          </w:p>
        </w:tc>
      </w:tr>
      <w:tr w14:paraId="35808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4F81BD" w:sz="8" w:space="0"/>
              <w:left w:val="dotted" w:color="auto" w:sz="8" w:space="0"/>
              <w:bottom w:val="single" w:color="4F81BD" w:sz="8" w:space="0"/>
              <w:right w:val="dotted" w:color="auto" w:sz="4" w:space="0"/>
            </w:tcBorders>
            <w:shd w:val="clear" w:color="auto" w:fill="FFFFFF"/>
            <w:vAlign w:val="center"/>
          </w:tcPr>
          <w:p w14:paraId="3E34C84F">
            <w:pPr>
              <w:rPr>
                <w:rFonts w:hint="eastAsia"/>
                <w:i w:val="0"/>
                <w:iCs w:val="0"/>
                <w:color w:val="000000"/>
                <w:lang w:val="en-US" w:eastAsia="zh-CN"/>
              </w:rPr>
            </w:pPr>
            <w:r>
              <w:rPr>
                <w:rFonts w:hint="eastAsia"/>
                <w:i w:val="0"/>
                <w:iCs w:val="0"/>
                <w:color w:val="000000"/>
                <w:lang w:val="en-US" w:eastAsia="zh-CN"/>
              </w:rPr>
              <w:t>transproto</w:t>
            </w:r>
          </w:p>
        </w:tc>
        <w:tc>
          <w:tcPr>
            <w:tcW w:w="1700" w:type="dxa"/>
            <w:tcBorders>
              <w:top w:val="single" w:color="4F81BD" w:sz="8" w:space="0"/>
              <w:left w:val="dotted" w:color="auto" w:sz="4" w:space="0"/>
              <w:bottom w:val="single" w:color="4F81BD" w:sz="8" w:space="0"/>
              <w:right w:val="dotted" w:color="auto" w:sz="4" w:space="0"/>
            </w:tcBorders>
            <w:shd w:val="clear" w:color="auto" w:fill="FFFFFF"/>
            <w:vAlign w:val="center"/>
          </w:tcPr>
          <w:p w14:paraId="427D84C7">
            <w:pPr>
              <w:rPr>
                <w:rFonts w:hint="eastAsia"/>
                <w:i w:val="0"/>
                <w:iCs w:val="0"/>
                <w:color w:val="000000"/>
                <w:lang w:val="en-US" w:eastAsia="zh-CN"/>
              </w:rPr>
            </w:pPr>
            <w:r>
              <w:rPr>
                <w:rFonts w:hint="eastAsia" w:ascii="Times New Roman" w:hAnsi="Times New Roman" w:eastAsia="宋体"/>
                <w:i w:val="0"/>
                <w:iCs w:val="0"/>
                <w:color w:val="000000"/>
              </w:rPr>
              <w:t>bytes</w:t>
            </w:r>
          </w:p>
        </w:tc>
        <w:tc>
          <w:tcPr>
            <w:tcW w:w="4742"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544E5E5">
            <w:pPr>
              <w:rPr>
                <w:rFonts w:hint="default"/>
                <w:i w:val="0"/>
                <w:iCs w:val="0"/>
                <w:color w:val="000000"/>
                <w:lang w:val="en-US" w:eastAsia="zh-CN"/>
              </w:rPr>
            </w:pPr>
            <w:r>
              <w:rPr>
                <w:rFonts w:hint="eastAsia"/>
                <w:i w:val="0"/>
                <w:iCs w:val="0"/>
                <w:color w:val="000000"/>
                <w:lang w:val="en-US" w:eastAsia="zh-CN"/>
              </w:rPr>
              <w:t>传输层协议</w:t>
            </w:r>
          </w:p>
        </w:tc>
      </w:tr>
      <w:tr w14:paraId="0A481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4F81BD" w:sz="8" w:space="0"/>
              <w:left w:val="dotted" w:color="auto" w:sz="8" w:space="0"/>
              <w:bottom w:val="single" w:color="4F81BD" w:sz="8" w:space="0"/>
              <w:right w:val="dotted" w:color="auto" w:sz="4" w:space="0"/>
            </w:tcBorders>
            <w:shd w:val="clear" w:color="auto" w:fill="FFFFFF"/>
            <w:vAlign w:val="center"/>
          </w:tcPr>
          <w:p w14:paraId="747112B3">
            <w:pPr>
              <w:rPr>
                <w:rFonts w:hint="eastAsia"/>
                <w:i w:val="0"/>
                <w:iCs w:val="0"/>
                <w:color w:val="000000"/>
                <w:lang w:val="en-US" w:eastAsia="zh-CN"/>
              </w:rPr>
            </w:pPr>
            <w:r>
              <w:rPr>
                <w:rFonts w:hint="eastAsia"/>
                <w:i w:val="0"/>
                <w:iCs w:val="0"/>
                <w:color w:val="000000"/>
                <w:lang w:val="en-US" w:eastAsia="zh-CN"/>
              </w:rPr>
              <w:t>vendor</w:t>
            </w:r>
          </w:p>
        </w:tc>
        <w:tc>
          <w:tcPr>
            <w:tcW w:w="1700" w:type="dxa"/>
            <w:tcBorders>
              <w:top w:val="single" w:color="4F81BD" w:sz="8" w:space="0"/>
              <w:left w:val="dotted" w:color="auto" w:sz="4" w:space="0"/>
              <w:bottom w:val="single" w:color="4F81BD" w:sz="8" w:space="0"/>
              <w:right w:val="dotted" w:color="auto" w:sz="4" w:space="0"/>
            </w:tcBorders>
            <w:shd w:val="clear" w:color="auto" w:fill="FFFFFF"/>
            <w:vAlign w:val="center"/>
          </w:tcPr>
          <w:p w14:paraId="6ED9DE8D">
            <w:pPr>
              <w:rPr>
                <w:rFonts w:hint="default"/>
                <w:i w:val="0"/>
                <w:iCs w:val="0"/>
                <w:color w:val="000000"/>
                <w:lang w:val="en-US" w:eastAsia="zh-CN"/>
              </w:rPr>
            </w:pPr>
            <w:r>
              <w:rPr>
                <w:rFonts w:hint="eastAsia" w:ascii="Times New Roman" w:hAnsi="Times New Roman" w:eastAsia="宋体"/>
                <w:i w:val="0"/>
                <w:iCs w:val="0"/>
                <w:color w:val="000000"/>
              </w:rPr>
              <w:t>bytes</w:t>
            </w:r>
          </w:p>
        </w:tc>
        <w:tc>
          <w:tcPr>
            <w:tcW w:w="4742"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311D4DD">
            <w:pPr>
              <w:rPr>
                <w:rFonts w:hint="default"/>
                <w:i w:val="0"/>
                <w:iCs w:val="0"/>
                <w:color w:val="000000"/>
                <w:lang w:val="en-US" w:eastAsia="zh-CN"/>
              </w:rPr>
            </w:pPr>
            <w:r>
              <w:rPr>
                <w:rFonts w:hint="eastAsia"/>
                <w:i w:val="0"/>
                <w:iCs w:val="0"/>
                <w:color w:val="000000"/>
                <w:lang w:val="en-US" w:eastAsia="zh-CN"/>
              </w:rPr>
              <w:t>厂商</w:t>
            </w:r>
            <w:r>
              <w:rPr>
                <w:rFonts w:hint="eastAsia"/>
                <w:lang w:val="en-US" w:eastAsia="zh-CN"/>
              </w:rPr>
              <w:t>sangfor</w:t>
            </w:r>
          </w:p>
        </w:tc>
      </w:tr>
      <w:tr w14:paraId="25EAE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4F81BD" w:sz="8" w:space="0"/>
              <w:left w:val="dotted" w:color="auto" w:sz="8" w:space="0"/>
              <w:bottom w:val="single" w:color="4F81BD" w:sz="8" w:space="0"/>
              <w:right w:val="dotted" w:color="auto" w:sz="4" w:space="0"/>
            </w:tcBorders>
            <w:shd w:val="clear" w:color="auto" w:fill="FFFFFF"/>
            <w:vAlign w:val="center"/>
          </w:tcPr>
          <w:p w14:paraId="48BCA7C4">
            <w:pPr>
              <w:rPr>
                <w:rFonts w:hint="eastAsia"/>
                <w:i w:val="0"/>
                <w:iCs w:val="0"/>
                <w:color w:val="000000"/>
                <w:lang w:val="en-US" w:eastAsia="zh-CN"/>
              </w:rPr>
            </w:pPr>
            <w:r>
              <w:rPr>
                <w:rFonts w:hint="eastAsia"/>
                <w:i w:val="0"/>
                <w:iCs w:val="0"/>
                <w:color w:val="000000"/>
                <w:lang w:val="en-US" w:eastAsia="zh-CN"/>
              </w:rPr>
              <w:t>logid</w:t>
            </w:r>
          </w:p>
        </w:tc>
        <w:tc>
          <w:tcPr>
            <w:tcW w:w="1700" w:type="dxa"/>
            <w:tcBorders>
              <w:top w:val="single" w:color="4F81BD" w:sz="8" w:space="0"/>
              <w:left w:val="dotted" w:color="auto" w:sz="4" w:space="0"/>
              <w:bottom w:val="single" w:color="4F81BD" w:sz="8" w:space="0"/>
              <w:right w:val="dotted" w:color="auto" w:sz="4" w:space="0"/>
            </w:tcBorders>
            <w:shd w:val="clear" w:color="auto" w:fill="FFFFFF"/>
            <w:vAlign w:val="center"/>
          </w:tcPr>
          <w:p w14:paraId="3D0237F1">
            <w:pPr>
              <w:rPr>
                <w:rFonts w:hint="default"/>
                <w:i w:val="0"/>
                <w:iCs w:val="0"/>
                <w:color w:val="000000"/>
                <w:lang w:val="en-US" w:eastAsia="zh-CN"/>
              </w:rPr>
            </w:pPr>
            <w:r>
              <w:rPr>
                <w:rFonts w:hint="eastAsia"/>
                <w:i w:val="0"/>
                <w:iCs w:val="0"/>
                <w:color w:val="000000"/>
                <w:lang w:val="en-US" w:eastAsia="zh-CN"/>
              </w:rPr>
              <w:t>long</w:t>
            </w:r>
          </w:p>
        </w:tc>
        <w:tc>
          <w:tcPr>
            <w:tcW w:w="4742"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6264435">
            <w:pPr>
              <w:rPr>
                <w:rFonts w:hint="default"/>
                <w:i w:val="0"/>
                <w:iCs w:val="0"/>
                <w:color w:val="000000"/>
                <w:lang w:val="en-US" w:eastAsia="zh-CN"/>
              </w:rPr>
            </w:pPr>
            <w:r>
              <w:rPr>
                <w:rFonts w:hint="eastAsia"/>
                <w:i w:val="0"/>
                <w:iCs w:val="0"/>
                <w:color w:val="000000"/>
                <w:lang w:val="en-US" w:eastAsia="zh-CN"/>
              </w:rPr>
              <w:t>日志id</w:t>
            </w:r>
          </w:p>
        </w:tc>
      </w:tr>
      <w:tr w14:paraId="329A5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4F81BD" w:sz="8" w:space="0"/>
              <w:left w:val="dotted" w:color="auto" w:sz="8" w:space="0"/>
              <w:bottom w:val="single" w:color="4F81BD" w:sz="8" w:space="0"/>
              <w:right w:val="dotted" w:color="auto" w:sz="4" w:space="0"/>
            </w:tcBorders>
            <w:shd w:val="clear" w:color="auto" w:fill="FFFFFF"/>
            <w:vAlign w:val="center"/>
          </w:tcPr>
          <w:p w14:paraId="1E60915F">
            <w:pPr>
              <w:rPr>
                <w:rFonts w:hint="eastAsia"/>
                <w:i w:val="0"/>
                <w:iCs w:val="0"/>
                <w:color w:val="000000"/>
                <w:lang w:val="en-US" w:eastAsia="zh-CN"/>
              </w:rPr>
            </w:pPr>
            <w:r>
              <w:rPr>
                <w:rFonts w:hint="eastAsia"/>
                <w:i w:val="0"/>
                <w:iCs w:val="0"/>
                <w:color w:val="000000"/>
                <w:lang w:val="en-US" w:eastAsia="zh-CN"/>
              </w:rPr>
              <w:t>nProtocol</w:t>
            </w:r>
          </w:p>
        </w:tc>
        <w:tc>
          <w:tcPr>
            <w:tcW w:w="1700" w:type="dxa"/>
            <w:tcBorders>
              <w:top w:val="single" w:color="4F81BD" w:sz="8" w:space="0"/>
              <w:left w:val="dotted" w:color="auto" w:sz="4" w:space="0"/>
              <w:bottom w:val="single" w:color="4F81BD" w:sz="8" w:space="0"/>
              <w:right w:val="dotted" w:color="auto" w:sz="4" w:space="0"/>
            </w:tcBorders>
            <w:shd w:val="clear" w:color="auto" w:fill="FFFFFF"/>
            <w:vAlign w:val="center"/>
          </w:tcPr>
          <w:p w14:paraId="2BADB691">
            <w:pPr>
              <w:rPr>
                <w:rFonts w:hint="eastAsia"/>
                <w:i w:val="0"/>
                <w:iCs w:val="0"/>
                <w:color w:val="000000"/>
                <w:lang w:val="en-US" w:eastAsia="zh-CN"/>
              </w:rPr>
            </w:pPr>
            <w:r>
              <w:rPr>
                <w:rFonts w:hint="eastAsia" w:ascii="Times New Roman" w:hAnsi="Times New Roman" w:eastAsia="宋体"/>
                <w:i w:val="0"/>
                <w:iCs w:val="0"/>
                <w:color w:val="000000"/>
              </w:rPr>
              <w:t>bytes</w:t>
            </w:r>
          </w:p>
        </w:tc>
        <w:tc>
          <w:tcPr>
            <w:tcW w:w="4742"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C61BDAC">
            <w:pPr>
              <w:rPr>
                <w:rFonts w:hint="default"/>
                <w:i w:val="0"/>
                <w:iCs w:val="0"/>
                <w:color w:val="000000"/>
                <w:lang w:val="en-US" w:eastAsia="zh-CN"/>
              </w:rPr>
            </w:pPr>
            <w:r>
              <w:rPr>
                <w:rFonts w:hint="eastAsia"/>
                <w:i w:val="0"/>
                <w:iCs w:val="0"/>
                <w:color w:val="000000"/>
                <w:lang w:val="en-US" w:eastAsia="zh-CN"/>
              </w:rPr>
              <w:t>协议</w:t>
            </w:r>
          </w:p>
        </w:tc>
      </w:tr>
      <w:tr w14:paraId="0C0F1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4F81BD" w:sz="8" w:space="0"/>
              <w:left w:val="dotted" w:color="auto" w:sz="8" w:space="0"/>
              <w:bottom w:val="single" w:color="4F81BD" w:sz="8" w:space="0"/>
              <w:right w:val="dotted" w:color="auto" w:sz="4" w:space="0"/>
            </w:tcBorders>
            <w:shd w:val="clear" w:color="auto" w:fill="FFFFFF"/>
            <w:vAlign w:val="center"/>
          </w:tcPr>
          <w:p w14:paraId="40545272">
            <w:pPr>
              <w:rPr>
                <w:rFonts w:hint="eastAsia"/>
                <w:i w:val="0"/>
                <w:iCs w:val="0"/>
                <w:color w:val="000000"/>
                <w:lang w:val="en-US" w:eastAsia="zh-CN"/>
              </w:rPr>
            </w:pPr>
            <w:r>
              <w:rPr>
                <w:rFonts w:hint="eastAsia"/>
                <w:i w:val="0"/>
                <w:iCs w:val="0"/>
                <w:color w:val="000000"/>
                <w:lang w:val="en-US" w:eastAsia="zh-CN"/>
              </w:rPr>
              <w:t>nPrivateType</w:t>
            </w:r>
          </w:p>
        </w:tc>
        <w:tc>
          <w:tcPr>
            <w:tcW w:w="1700" w:type="dxa"/>
            <w:tcBorders>
              <w:top w:val="single" w:color="4F81BD" w:sz="8" w:space="0"/>
              <w:left w:val="dotted" w:color="auto" w:sz="4" w:space="0"/>
              <w:bottom w:val="single" w:color="4F81BD" w:sz="8" w:space="0"/>
              <w:right w:val="dotted" w:color="auto" w:sz="4" w:space="0"/>
            </w:tcBorders>
            <w:shd w:val="clear" w:color="auto" w:fill="FFFFFF"/>
            <w:vAlign w:val="center"/>
          </w:tcPr>
          <w:p w14:paraId="6F20B230">
            <w:pPr>
              <w:rPr>
                <w:rFonts w:hint="default"/>
                <w:i w:val="0"/>
                <w:iCs w:val="0"/>
                <w:color w:val="000000"/>
                <w:lang w:val="en-US" w:eastAsia="zh-CN"/>
              </w:rPr>
            </w:pPr>
            <w:r>
              <w:rPr>
                <w:rFonts w:hint="eastAsia"/>
                <w:i w:val="0"/>
                <w:iCs w:val="0"/>
                <w:color w:val="000000"/>
                <w:lang w:val="en-US" w:eastAsia="zh-CN"/>
              </w:rPr>
              <w:t>int</w:t>
            </w:r>
          </w:p>
        </w:tc>
        <w:tc>
          <w:tcPr>
            <w:tcW w:w="4742"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B5D3651">
            <w:pPr>
              <w:rPr>
                <w:rFonts w:hint="eastAsia"/>
                <w:i w:val="0"/>
                <w:iCs w:val="0"/>
                <w:color w:val="000000"/>
                <w:lang w:val="en-US" w:eastAsia="zh-CN"/>
              </w:rPr>
            </w:pPr>
            <w:r>
              <w:rPr>
                <w:rFonts w:hint="eastAsia"/>
                <w:i w:val="0"/>
                <w:iCs w:val="0"/>
                <w:color w:val="000000"/>
                <w:lang w:val="en-US" w:eastAsia="zh-CN"/>
              </w:rPr>
              <w:t>私有类型,50服务控制,51为应用控制,52为防火墙联动</w:t>
            </w:r>
          </w:p>
        </w:tc>
      </w:tr>
      <w:tr w14:paraId="55C88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4F81BD" w:sz="8" w:space="0"/>
              <w:left w:val="dotted" w:color="auto" w:sz="8" w:space="0"/>
              <w:bottom w:val="single" w:color="4F81BD" w:sz="8" w:space="0"/>
              <w:right w:val="dotted" w:color="auto" w:sz="4" w:space="0"/>
            </w:tcBorders>
            <w:shd w:val="clear" w:color="auto" w:fill="FFFFFF"/>
            <w:vAlign w:val="center"/>
          </w:tcPr>
          <w:p w14:paraId="547F72AF">
            <w:pPr>
              <w:rPr>
                <w:rFonts w:hint="eastAsia"/>
                <w:i w:val="0"/>
                <w:iCs w:val="0"/>
                <w:color w:val="000000"/>
                <w:lang w:val="en-US" w:eastAsia="zh-CN"/>
              </w:rPr>
            </w:pPr>
            <w:r>
              <w:rPr>
                <w:rFonts w:hint="eastAsia"/>
                <w:i w:val="0"/>
                <w:iCs w:val="0"/>
                <w:color w:val="000000"/>
                <w:lang w:val="en-US" w:eastAsia="zh-CN"/>
              </w:rPr>
              <w:t>nNetAction</w:t>
            </w:r>
          </w:p>
        </w:tc>
        <w:tc>
          <w:tcPr>
            <w:tcW w:w="1700" w:type="dxa"/>
            <w:tcBorders>
              <w:top w:val="single" w:color="4F81BD" w:sz="8" w:space="0"/>
              <w:left w:val="dotted" w:color="auto" w:sz="4" w:space="0"/>
              <w:bottom w:val="single" w:color="4F81BD" w:sz="8" w:space="0"/>
              <w:right w:val="dotted" w:color="auto" w:sz="4" w:space="0"/>
            </w:tcBorders>
            <w:shd w:val="clear" w:color="auto" w:fill="FFFFFF"/>
            <w:vAlign w:val="center"/>
          </w:tcPr>
          <w:p w14:paraId="798ABC03">
            <w:pPr>
              <w:rPr>
                <w:rFonts w:hint="eastAsia"/>
                <w:i w:val="0"/>
                <w:iCs w:val="0"/>
                <w:color w:val="000000"/>
                <w:lang w:val="en-US" w:eastAsia="zh-CN"/>
              </w:rPr>
            </w:pPr>
            <w:r>
              <w:rPr>
                <w:rFonts w:hint="eastAsia"/>
                <w:i w:val="0"/>
                <w:iCs w:val="0"/>
                <w:color w:val="000000"/>
                <w:lang w:val="en-US" w:eastAsia="zh-CN"/>
              </w:rPr>
              <w:t>int</w:t>
            </w:r>
          </w:p>
        </w:tc>
        <w:tc>
          <w:tcPr>
            <w:tcW w:w="4742" w:type="dxa"/>
            <w:tcBorders>
              <w:top w:val="single" w:color="4F81BD" w:sz="8" w:space="0"/>
              <w:left w:val="dotted" w:color="auto" w:sz="4" w:space="0"/>
              <w:bottom w:val="single" w:color="4F81BD" w:sz="8" w:space="0"/>
              <w:right w:val="single" w:color="4F81BD" w:sz="8" w:space="0"/>
            </w:tcBorders>
            <w:shd w:val="clear" w:color="auto" w:fill="FFFFFF"/>
            <w:vAlign w:val="center"/>
          </w:tcPr>
          <w:p w14:paraId="45073EEA">
            <w:pPr>
              <w:rPr>
                <w:rFonts w:hint="eastAsia"/>
                <w:i w:val="0"/>
                <w:iCs w:val="0"/>
                <w:color w:val="000000"/>
                <w:lang w:val="en-US" w:eastAsia="zh-CN"/>
              </w:rPr>
            </w:pPr>
            <w:r>
              <w:rPr>
                <w:rFonts w:hint="eastAsia" w:ascii="Times New Roman" w:hAnsi="Times New Roman" w:eastAsia="宋体"/>
                <w:i w:val="0"/>
                <w:iCs w:val="0"/>
                <w:color w:val="000000"/>
              </w:rPr>
              <w:t>网络动作，1：允许；2：拒绝</w:t>
            </w:r>
          </w:p>
        </w:tc>
      </w:tr>
      <w:tr w14:paraId="798BF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4F81BD" w:sz="8" w:space="0"/>
              <w:left w:val="dotted" w:color="auto" w:sz="8" w:space="0"/>
              <w:bottom w:val="single" w:color="4F81BD" w:sz="8" w:space="0"/>
              <w:right w:val="dotted" w:color="auto" w:sz="4" w:space="0"/>
            </w:tcBorders>
            <w:shd w:val="clear" w:color="auto" w:fill="FFFFFF"/>
            <w:vAlign w:val="center"/>
          </w:tcPr>
          <w:p w14:paraId="10B57F51">
            <w:pPr>
              <w:rPr>
                <w:rFonts w:hint="eastAsia"/>
                <w:i w:val="0"/>
                <w:iCs w:val="0"/>
                <w:color w:val="000000"/>
                <w:lang w:val="en-US" w:eastAsia="zh-CN"/>
              </w:rPr>
            </w:pPr>
            <w:r>
              <w:rPr>
                <w:rFonts w:hint="eastAsia"/>
                <w:i w:val="0"/>
                <w:iCs w:val="0"/>
                <w:color w:val="000000"/>
                <w:lang w:val="en-US" w:eastAsia="zh-CN"/>
              </w:rPr>
              <w:t>l3proto</w:t>
            </w:r>
          </w:p>
        </w:tc>
        <w:tc>
          <w:tcPr>
            <w:tcW w:w="1700" w:type="dxa"/>
            <w:tcBorders>
              <w:top w:val="single" w:color="4F81BD" w:sz="8" w:space="0"/>
              <w:left w:val="dotted" w:color="auto" w:sz="4" w:space="0"/>
              <w:bottom w:val="single" w:color="4F81BD" w:sz="8" w:space="0"/>
              <w:right w:val="dotted" w:color="auto" w:sz="4" w:space="0"/>
            </w:tcBorders>
            <w:shd w:val="clear" w:color="auto" w:fill="FFFFFF"/>
            <w:vAlign w:val="center"/>
          </w:tcPr>
          <w:p w14:paraId="60EDA8F5">
            <w:pPr>
              <w:rPr>
                <w:rFonts w:hint="eastAsia"/>
                <w:i w:val="0"/>
                <w:iCs w:val="0"/>
                <w:color w:val="000000"/>
                <w:lang w:val="en-US" w:eastAsia="zh-CN"/>
              </w:rPr>
            </w:pPr>
            <w:r>
              <w:rPr>
                <w:rFonts w:hint="eastAsia"/>
                <w:i w:val="0"/>
                <w:iCs w:val="0"/>
                <w:color w:val="000000"/>
                <w:lang w:val="en-US" w:eastAsia="zh-CN"/>
              </w:rPr>
              <w:t>int</w:t>
            </w:r>
          </w:p>
        </w:tc>
        <w:tc>
          <w:tcPr>
            <w:tcW w:w="4742"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192F167">
            <w:pPr>
              <w:rPr>
                <w:rFonts w:hint="default"/>
                <w:i w:val="0"/>
                <w:iCs w:val="0"/>
                <w:color w:val="000000"/>
                <w:lang w:val="en-US" w:eastAsia="zh-CN"/>
              </w:rPr>
            </w:pPr>
            <w:r>
              <w:rPr>
                <w:rFonts w:hint="default"/>
                <w:i w:val="0"/>
                <w:iCs w:val="0"/>
                <w:color w:val="000000"/>
                <w:lang w:val="en-US" w:eastAsia="zh-CN"/>
              </w:rPr>
              <w:t>三层协议ID(ETH_P_IP/ETH_P_IPV6)</w:t>
            </w:r>
          </w:p>
        </w:tc>
      </w:tr>
      <w:tr w14:paraId="3E6BC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4F81BD" w:sz="8" w:space="0"/>
              <w:left w:val="dotted" w:color="auto" w:sz="8" w:space="0"/>
              <w:bottom w:val="single" w:color="4F81BD" w:sz="8" w:space="0"/>
              <w:right w:val="dotted" w:color="auto" w:sz="4" w:space="0"/>
            </w:tcBorders>
            <w:shd w:val="clear" w:color="auto" w:fill="FFFFFF"/>
            <w:vAlign w:val="center"/>
          </w:tcPr>
          <w:p w14:paraId="03D39021">
            <w:pPr>
              <w:rPr>
                <w:rFonts w:hint="eastAsia"/>
                <w:i w:val="0"/>
                <w:iCs w:val="0"/>
                <w:color w:val="000000"/>
                <w:lang w:val="en-US" w:eastAsia="zh-CN"/>
              </w:rPr>
            </w:pPr>
            <w:r>
              <w:rPr>
                <w:rFonts w:hint="eastAsia"/>
                <w:i w:val="0"/>
                <w:iCs w:val="0"/>
                <w:color w:val="000000"/>
                <w:lang w:val="en-US" w:eastAsia="zh-CN"/>
              </w:rPr>
              <w:t>nServCrc</w:t>
            </w:r>
          </w:p>
        </w:tc>
        <w:tc>
          <w:tcPr>
            <w:tcW w:w="1700" w:type="dxa"/>
            <w:tcBorders>
              <w:top w:val="single" w:color="4F81BD" w:sz="8" w:space="0"/>
              <w:left w:val="dotted" w:color="auto" w:sz="4" w:space="0"/>
              <w:bottom w:val="single" w:color="4F81BD" w:sz="8" w:space="0"/>
              <w:right w:val="dotted" w:color="auto" w:sz="4" w:space="0"/>
            </w:tcBorders>
            <w:shd w:val="clear" w:color="auto" w:fill="FFFFFF"/>
            <w:vAlign w:val="center"/>
          </w:tcPr>
          <w:p w14:paraId="1650E351">
            <w:pPr>
              <w:rPr>
                <w:rFonts w:hint="eastAsia"/>
                <w:i w:val="0"/>
                <w:iCs w:val="0"/>
                <w:color w:val="000000"/>
                <w:lang w:val="en-US" w:eastAsia="zh-CN"/>
              </w:rPr>
            </w:pPr>
            <w:r>
              <w:rPr>
                <w:rFonts w:hint="eastAsia"/>
                <w:i w:val="0"/>
                <w:iCs w:val="0"/>
                <w:color w:val="000000"/>
                <w:lang w:val="en-US" w:eastAsia="zh-CN"/>
              </w:rPr>
              <w:t>long</w:t>
            </w:r>
          </w:p>
        </w:tc>
        <w:tc>
          <w:tcPr>
            <w:tcW w:w="4742"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A8550DC">
            <w:pPr>
              <w:rPr>
                <w:rFonts w:hint="eastAsia"/>
                <w:i w:val="0"/>
                <w:iCs w:val="0"/>
                <w:color w:val="000000"/>
                <w:lang w:val="en-US" w:eastAsia="zh-CN"/>
              </w:rPr>
            </w:pPr>
            <w:r>
              <w:rPr>
                <w:rFonts w:hint="eastAsia"/>
                <w:i w:val="0"/>
                <w:iCs w:val="0"/>
                <w:color w:val="000000"/>
                <w:lang w:val="en-US" w:eastAsia="zh-CN"/>
              </w:rPr>
              <w:t>当为服务控制时,值为应用名称CRC值</w:t>
            </w:r>
          </w:p>
        </w:tc>
      </w:tr>
      <w:tr w14:paraId="43156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4F81BD" w:sz="8" w:space="0"/>
              <w:left w:val="dotted" w:color="auto" w:sz="8" w:space="0"/>
              <w:bottom w:val="single" w:color="4F81BD" w:sz="8" w:space="0"/>
              <w:right w:val="dotted" w:color="auto" w:sz="4" w:space="0"/>
            </w:tcBorders>
            <w:shd w:val="clear" w:color="auto" w:fill="FFFFFF"/>
            <w:vAlign w:val="center"/>
          </w:tcPr>
          <w:p w14:paraId="5A4DB77D">
            <w:pPr>
              <w:rPr>
                <w:rFonts w:hint="eastAsia"/>
                <w:i w:val="0"/>
                <w:iCs w:val="0"/>
                <w:color w:val="000000"/>
                <w:lang w:val="en-US" w:eastAsia="zh-CN"/>
              </w:rPr>
            </w:pPr>
            <w:r>
              <w:rPr>
                <w:rFonts w:hint="eastAsia"/>
                <w:i w:val="0"/>
                <w:iCs w:val="0"/>
                <w:color w:val="000000"/>
                <w:lang w:val="en-US" w:eastAsia="zh-CN"/>
              </w:rPr>
              <w:t>nType</w:t>
            </w:r>
          </w:p>
        </w:tc>
        <w:tc>
          <w:tcPr>
            <w:tcW w:w="1700" w:type="dxa"/>
            <w:tcBorders>
              <w:top w:val="single" w:color="4F81BD" w:sz="8" w:space="0"/>
              <w:left w:val="dotted" w:color="auto" w:sz="4" w:space="0"/>
              <w:bottom w:val="single" w:color="4F81BD" w:sz="8" w:space="0"/>
              <w:right w:val="dotted" w:color="auto" w:sz="4" w:space="0"/>
            </w:tcBorders>
            <w:shd w:val="clear" w:color="auto" w:fill="FFFFFF"/>
            <w:vAlign w:val="center"/>
          </w:tcPr>
          <w:p w14:paraId="3EDEA5BD">
            <w:pPr>
              <w:rPr>
                <w:rFonts w:hint="eastAsia"/>
                <w:i w:val="0"/>
                <w:iCs w:val="0"/>
                <w:color w:val="000000"/>
                <w:lang w:val="en-US" w:eastAsia="zh-CN"/>
              </w:rPr>
            </w:pPr>
            <w:r>
              <w:rPr>
                <w:rFonts w:hint="eastAsia"/>
                <w:i w:val="0"/>
                <w:iCs w:val="0"/>
                <w:color w:val="000000"/>
                <w:lang w:val="en-US" w:eastAsia="zh-CN"/>
              </w:rPr>
              <w:t>int</w:t>
            </w:r>
          </w:p>
        </w:tc>
        <w:tc>
          <w:tcPr>
            <w:tcW w:w="4742"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22F0DD9">
            <w:pPr>
              <w:rPr>
                <w:rFonts w:hint="eastAsia"/>
                <w:i w:val="0"/>
                <w:iCs w:val="0"/>
                <w:color w:val="000000"/>
                <w:lang w:val="en-US" w:eastAsia="zh-CN"/>
              </w:rPr>
            </w:pPr>
            <w:r>
              <w:rPr>
                <w:rFonts w:hint="eastAsia"/>
                <w:i w:val="0"/>
                <w:iCs w:val="0"/>
                <w:color w:val="000000"/>
                <w:lang w:val="en-US" w:eastAsia="zh-CN"/>
              </w:rPr>
              <w:t>访问类型字段,0正常 1风险 2违规</w:t>
            </w:r>
          </w:p>
        </w:tc>
      </w:tr>
      <w:tr w14:paraId="26EB1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4F81BD" w:sz="8" w:space="0"/>
              <w:left w:val="dotted" w:color="auto" w:sz="8" w:space="0"/>
              <w:bottom w:val="single" w:color="4F81BD" w:sz="8" w:space="0"/>
              <w:right w:val="dotted" w:color="auto" w:sz="4" w:space="0"/>
            </w:tcBorders>
            <w:shd w:val="clear" w:color="auto" w:fill="FFFFFF"/>
            <w:vAlign w:val="center"/>
          </w:tcPr>
          <w:p w14:paraId="4E937217">
            <w:pPr>
              <w:rPr>
                <w:rFonts w:hint="eastAsia"/>
                <w:i w:val="0"/>
                <w:iCs w:val="0"/>
                <w:color w:val="000000"/>
                <w:lang w:val="en-US" w:eastAsia="zh-CN"/>
              </w:rPr>
            </w:pPr>
            <w:r>
              <w:rPr>
                <w:rFonts w:hint="eastAsia"/>
                <w:i w:val="0"/>
                <w:iCs w:val="0"/>
                <w:color w:val="000000"/>
                <w:lang w:val="en-US" w:eastAsia="zh-CN"/>
              </w:rPr>
              <w:t>nPolicyId</w:t>
            </w:r>
          </w:p>
        </w:tc>
        <w:tc>
          <w:tcPr>
            <w:tcW w:w="1700" w:type="dxa"/>
            <w:tcBorders>
              <w:top w:val="single" w:color="4F81BD" w:sz="8" w:space="0"/>
              <w:left w:val="dotted" w:color="auto" w:sz="4" w:space="0"/>
              <w:bottom w:val="single" w:color="4F81BD" w:sz="8" w:space="0"/>
              <w:right w:val="dotted" w:color="auto" w:sz="4" w:space="0"/>
            </w:tcBorders>
            <w:shd w:val="clear" w:color="auto" w:fill="FFFFFF"/>
            <w:vAlign w:val="center"/>
          </w:tcPr>
          <w:p w14:paraId="3D1D967A">
            <w:pPr>
              <w:rPr>
                <w:rFonts w:hint="eastAsia"/>
                <w:i w:val="0"/>
                <w:iCs w:val="0"/>
                <w:color w:val="000000"/>
                <w:lang w:val="en-US" w:eastAsia="zh-CN"/>
              </w:rPr>
            </w:pPr>
            <w:r>
              <w:rPr>
                <w:rFonts w:hint="eastAsia"/>
                <w:i w:val="0"/>
                <w:iCs w:val="0"/>
                <w:color w:val="000000"/>
                <w:lang w:val="en-US" w:eastAsia="zh-CN"/>
              </w:rPr>
              <w:t>int</w:t>
            </w:r>
          </w:p>
        </w:tc>
        <w:tc>
          <w:tcPr>
            <w:tcW w:w="4742"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4BA6F32">
            <w:pPr>
              <w:rPr>
                <w:rFonts w:hint="eastAsia"/>
                <w:i w:val="0"/>
                <w:iCs w:val="0"/>
                <w:color w:val="000000"/>
                <w:lang w:val="en-US" w:eastAsia="zh-CN"/>
              </w:rPr>
            </w:pPr>
            <w:r>
              <w:rPr>
                <w:rFonts w:hint="eastAsia"/>
                <w:i w:val="0"/>
                <w:iCs w:val="0"/>
                <w:color w:val="000000"/>
                <w:lang w:val="en-US" w:eastAsia="zh-CN"/>
              </w:rPr>
              <w:t>策略名称CRC值</w:t>
            </w:r>
          </w:p>
        </w:tc>
      </w:tr>
      <w:tr w14:paraId="4D435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4F81BD" w:sz="8" w:space="0"/>
              <w:left w:val="dotted" w:color="auto" w:sz="8" w:space="0"/>
              <w:bottom w:val="single" w:color="4F81BD" w:sz="8" w:space="0"/>
              <w:right w:val="dotted" w:color="auto" w:sz="4" w:space="0"/>
            </w:tcBorders>
            <w:shd w:val="clear" w:color="auto" w:fill="FFFFFF"/>
            <w:vAlign w:val="center"/>
          </w:tcPr>
          <w:p w14:paraId="3B15813B">
            <w:pPr>
              <w:rPr>
                <w:rFonts w:hint="eastAsia"/>
                <w:i w:val="0"/>
                <w:iCs w:val="0"/>
                <w:color w:val="000000"/>
                <w:lang w:val="en-US" w:eastAsia="zh-CN"/>
              </w:rPr>
            </w:pPr>
            <w:r>
              <w:rPr>
                <w:rFonts w:hint="eastAsia"/>
                <w:i w:val="0"/>
                <w:iCs w:val="0"/>
                <w:color w:val="000000"/>
                <w:lang w:val="en-US" w:eastAsia="zh-CN"/>
              </w:rPr>
              <w:t>nAppCrc</w:t>
            </w:r>
          </w:p>
        </w:tc>
        <w:tc>
          <w:tcPr>
            <w:tcW w:w="1700" w:type="dxa"/>
            <w:tcBorders>
              <w:top w:val="single" w:color="4F81BD" w:sz="8" w:space="0"/>
              <w:left w:val="dotted" w:color="auto" w:sz="4" w:space="0"/>
              <w:bottom w:val="single" w:color="4F81BD" w:sz="8" w:space="0"/>
              <w:right w:val="dotted" w:color="auto" w:sz="4" w:space="0"/>
            </w:tcBorders>
            <w:shd w:val="clear" w:color="auto" w:fill="FFFFFF"/>
            <w:vAlign w:val="center"/>
          </w:tcPr>
          <w:p w14:paraId="6067A21C">
            <w:pPr>
              <w:rPr>
                <w:rFonts w:hint="eastAsia"/>
                <w:i w:val="0"/>
                <w:iCs w:val="0"/>
                <w:color w:val="000000"/>
                <w:lang w:val="en-US" w:eastAsia="zh-CN"/>
              </w:rPr>
            </w:pPr>
            <w:r>
              <w:rPr>
                <w:rFonts w:hint="eastAsia"/>
                <w:i w:val="0"/>
                <w:iCs w:val="0"/>
                <w:color w:val="000000"/>
                <w:lang w:val="en-US" w:eastAsia="zh-CN"/>
              </w:rPr>
              <w:t>long</w:t>
            </w:r>
          </w:p>
        </w:tc>
        <w:tc>
          <w:tcPr>
            <w:tcW w:w="4742" w:type="dxa"/>
            <w:tcBorders>
              <w:top w:val="single" w:color="4F81BD" w:sz="8" w:space="0"/>
              <w:left w:val="dotted" w:color="auto" w:sz="4" w:space="0"/>
              <w:bottom w:val="single" w:color="4F81BD" w:sz="8" w:space="0"/>
              <w:right w:val="single" w:color="4F81BD" w:sz="8" w:space="0"/>
            </w:tcBorders>
            <w:shd w:val="clear" w:color="auto" w:fill="FFFFFF"/>
            <w:vAlign w:val="center"/>
          </w:tcPr>
          <w:p w14:paraId="4B0E069D">
            <w:pPr>
              <w:rPr>
                <w:rFonts w:hint="eastAsia"/>
                <w:i w:val="0"/>
                <w:iCs w:val="0"/>
                <w:color w:val="000000"/>
                <w:lang w:val="en-US" w:eastAsia="zh-CN"/>
              </w:rPr>
            </w:pPr>
            <w:r>
              <w:rPr>
                <w:rFonts w:ascii="Times New Roman" w:hAnsi="Times New Roman" w:eastAsia="宋体"/>
                <w:i w:val="0"/>
                <w:iCs w:val="0"/>
                <w:color w:val="000000"/>
              </w:rPr>
              <w:t>应用名称CRC</w:t>
            </w:r>
          </w:p>
        </w:tc>
      </w:tr>
      <w:tr w14:paraId="0CC62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4F81BD" w:sz="8" w:space="0"/>
              <w:left w:val="dotted" w:color="auto" w:sz="8" w:space="0"/>
              <w:bottom w:val="single" w:color="4F81BD" w:sz="8" w:space="0"/>
              <w:right w:val="dotted" w:color="auto" w:sz="4" w:space="0"/>
            </w:tcBorders>
            <w:shd w:val="clear" w:color="auto" w:fill="FFFFFF"/>
            <w:vAlign w:val="center"/>
          </w:tcPr>
          <w:p w14:paraId="09BC70D4">
            <w:pPr>
              <w:rPr>
                <w:rFonts w:hint="eastAsia"/>
                <w:i w:val="0"/>
                <w:iCs w:val="0"/>
                <w:color w:val="000000"/>
                <w:lang w:val="en-US" w:eastAsia="zh-CN"/>
              </w:rPr>
            </w:pPr>
            <w:r>
              <w:rPr>
                <w:rFonts w:hint="eastAsia"/>
                <w:i w:val="0"/>
                <w:iCs w:val="0"/>
                <w:color w:val="000000"/>
                <w:lang w:val="en-US" w:eastAsia="zh-CN"/>
              </w:rPr>
              <w:t>request_flow</w:t>
            </w:r>
          </w:p>
        </w:tc>
        <w:tc>
          <w:tcPr>
            <w:tcW w:w="1700" w:type="dxa"/>
            <w:tcBorders>
              <w:top w:val="single" w:color="4F81BD" w:sz="8" w:space="0"/>
              <w:left w:val="dotted" w:color="auto" w:sz="4" w:space="0"/>
              <w:bottom w:val="single" w:color="4F81BD" w:sz="8" w:space="0"/>
              <w:right w:val="dotted" w:color="auto" w:sz="4" w:space="0"/>
            </w:tcBorders>
            <w:shd w:val="clear" w:color="auto" w:fill="FFFFFF"/>
            <w:vAlign w:val="center"/>
          </w:tcPr>
          <w:p w14:paraId="377A8CB9">
            <w:pPr>
              <w:rPr>
                <w:rFonts w:hint="default"/>
                <w:i w:val="0"/>
                <w:iCs w:val="0"/>
                <w:color w:val="000000"/>
                <w:lang w:val="en-US" w:eastAsia="zh-CN"/>
              </w:rPr>
            </w:pPr>
            <w:r>
              <w:rPr>
                <w:rFonts w:hint="eastAsia"/>
                <w:i w:val="0"/>
                <w:iCs w:val="0"/>
                <w:color w:val="000000"/>
                <w:lang w:val="en-US" w:eastAsia="zh-CN"/>
              </w:rPr>
              <w:t>long</w:t>
            </w:r>
          </w:p>
        </w:tc>
        <w:tc>
          <w:tcPr>
            <w:tcW w:w="4742"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2E17FD1">
            <w:pPr>
              <w:rPr>
                <w:rFonts w:hint="eastAsia"/>
                <w:i w:val="0"/>
                <w:iCs w:val="0"/>
                <w:color w:val="000000"/>
                <w:lang w:val="en-US" w:eastAsia="zh-CN"/>
              </w:rPr>
            </w:pPr>
            <w:r>
              <w:rPr>
                <w:rFonts w:hint="eastAsia"/>
                <w:i w:val="0"/>
                <w:iCs w:val="0"/>
                <w:color w:val="000000"/>
                <w:lang w:val="en-US" w:eastAsia="zh-CN"/>
              </w:rPr>
              <w:t>请求大小(单位字节)</w:t>
            </w:r>
          </w:p>
        </w:tc>
      </w:tr>
      <w:tr w14:paraId="1F6B9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4F81BD" w:sz="8" w:space="0"/>
              <w:left w:val="dotted" w:color="auto" w:sz="8" w:space="0"/>
              <w:bottom w:val="single" w:color="4F81BD" w:sz="8" w:space="0"/>
              <w:right w:val="dotted" w:color="auto" w:sz="4" w:space="0"/>
            </w:tcBorders>
            <w:shd w:val="clear" w:color="auto" w:fill="FFFFFF"/>
            <w:vAlign w:val="center"/>
          </w:tcPr>
          <w:p w14:paraId="3BDC63A8">
            <w:pPr>
              <w:rPr>
                <w:rFonts w:hint="eastAsia"/>
                <w:i w:val="0"/>
                <w:iCs w:val="0"/>
                <w:color w:val="000000"/>
                <w:lang w:val="en-US" w:eastAsia="zh-CN"/>
              </w:rPr>
            </w:pPr>
            <w:r>
              <w:rPr>
                <w:rFonts w:hint="eastAsia"/>
                <w:i w:val="0"/>
                <w:iCs w:val="0"/>
                <w:color w:val="000000"/>
                <w:lang w:val="en-US" w:eastAsia="zh-CN"/>
              </w:rPr>
              <w:t>request_pack</w:t>
            </w:r>
          </w:p>
        </w:tc>
        <w:tc>
          <w:tcPr>
            <w:tcW w:w="1700" w:type="dxa"/>
            <w:tcBorders>
              <w:top w:val="single" w:color="4F81BD" w:sz="8" w:space="0"/>
              <w:left w:val="dotted" w:color="auto" w:sz="4" w:space="0"/>
              <w:bottom w:val="single" w:color="4F81BD" w:sz="8" w:space="0"/>
              <w:right w:val="dotted" w:color="auto" w:sz="4" w:space="0"/>
            </w:tcBorders>
            <w:shd w:val="clear" w:color="auto" w:fill="FFFFFF"/>
            <w:vAlign w:val="center"/>
          </w:tcPr>
          <w:p w14:paraId="660761B0">
            <w:pPr>
              <w:rPr>
                <w:rFonts w:hint="eastAsia"/>
                <w:i w:val="0"/>
                <w:iCs w:val="0"/>
                <w:color w:val="000000"/>
                <w:lang w:val="en-US" w:eastAsia="zh-CN"/>
              </w:rPr>
            </w:pPr>
            <w:r>
              <w:rPr>
                <w:rFonts w:hint="eastAsia"/>
                <w:i w:val="0"/>
                <w:iCs w:val="0"/>
                <w:color w:val="000000"/>
                <w:lang w:val="en-US" w:eastAsia="zh-CN"/>
              </w:rPr>
              <w:t>int</w:t>
            </w:r>
          </w:p>
        </w:tc>
        <w:tc>
          <w:tcPr>
            <w:tcW w:w="4742"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552E026">
            <w:pPr>
              <w:rPr>
                <w:rFonts w:hint="default"/>
                <w:i w:val="0"/>
                <w:iCs w:val="0"/>
                <w:color w:val="000000"/>
                <w:lang w:val="en-US" w:eastAsia="zh-CN"/>
              </w:rPr>
            </w:pPr>
            <w:r>
              <w:rPr>
                <w:rFonts w:hint="eastAsia"/>
                <w:i w:val="0"/>
                <w:iCs w:val="0"/>
                <w:color w:val="000000"/>
                <w:lang w:val="en-US" w:eastAsia="zh-CN"/>
              </w:rPr>
              <w:t>请求包个数</w:t>
            </w:r>
          </w:p>
        </w:tc>
      </w:tr>
      <w:tr w14:paraId="0DB41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4F81BD" w:sz="8" w:space="0"/>
              <w:left w:val="dotted" w:color="auto" w:sz="8" w:space="0"/>
              <w:bottom w:val="single" w:color="4F81BD" w:sz="8" w:space="0"/>
              <w:right w:val="dotted" w:color="auto" w:sz="4" w:space="0"/>
            </w:tcBorders>
            <w:shd w:val="clear" w:color="auto" w:fill="FFFFFF"/>
            <w:vAlign w:val="center"/>
          </w:tcPr>
          <w:p w14:paraId="49F8B9A7">
            <w:pPr>
              <w:rPr>
                <w:rFonts w:hint="eastAsia"/>
                <w:i w:val="0"/>
                <w:iCs w:val="0"/>
                <w:color w:val="000000"/>
                <w:lang w:val="en-US" w:eastAsia="zh-CN"/>
              </w:rPr>
            </w:pPr>
            <w:r>
              <w:rPr>
                <w:rFonts w:hint="eastAsia"/>
                <w:i w:val="0"/>
                <w:iCs w:val="0"/>
                <w:color w:val="000000"/>
                <w:lang w:val="en-US" w:eastAsia="zh-CN"/>
              </w:rPr>
              <w:t>response_flow</w:t>
            </w:r>
          </w:p>
        </w:tc>
        <w:tc>
          <w:tcPr>
            <w:tcW w:w="1700" w:type="dxa"/>
            <w:tcBorders>
              <w:top w:val="single" w:color="4F81BD" w:sz="8" w:space="0"/>
              <w:left w:val="dotted" w:color="auto" w:sz="4" w:space="0"/>
              <w:bottom w:val="single" w:color="4F81BD" w:sz="8" w:space="0"/>
              <w:right w:val="dotted" w:color="auto" w:sz="4" w:space="0"/>
            </w:tcBorders>
            <w:shd w:val="clear" w:color="auto" w:fill="FFFFFF"/>
            <w:vAlign w:val="center"/>
          </w:tcPr>
          <w:p w14:paraId="05EC132E">
            <w:pPr>
              <w:rPr>
                <w:rFonts w:hint="default"/>
                <w:i w:val="0"/>
                <w:iCs w:val="0"/>
                <w:color w:val="000000"/>
                <w:lang w:val="en-US" w:eastAsia="zh-CN"/>
              </w:rPr>
            </w:pPr>
            <w:r>
              <w:rPr>
                <w:rFonts w:hint="eastAsia"/>
                <w:i w:val="0"/>
                <w:iCs w:val="0"/>
                <w:color w:val="000000"/>
                <w:lang w:val="en-US" w:eastAsia="zh-CN"/>
              </w:rPr>
              <w:t>long</w:t>
            </w:r>
          </w:p>
        </w:tc>
        <w:tc>
          <w:tcPr>
            <w:tcW w:w="4742"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00A7AFF">
            <w:pPr>
              <w:rPr>
                <w:rFonts w:hint="eastAsia"/>
                <w:i w:val="0"/>
                <w:iCs w:val="0"/>
                <w:color w:val="000000"/>
                <w:lang w:val="en-US" w:eastAsia="zh-CN"/>
              </w:rPr>
            </w:pPr>
            <w:r>
              <w:rPr>
                <w:rFonts w:hint="eastAsia"/>
                <w:i w:val="0"/>
                <w:iCs w:val="0"/>
                <w:color w:val="000000"/>
                <w:lang w:val="en-US" w:eastAsia="zh-CN"/>
              </w:rPr>
              <w:t>响应大小(单位字节)</w:t>
            </w:r>
          </w:p>
        </w:tc>
      </w:tr>
      <w:tr w14:paraId="515E7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4F81BD" w:sz="8" w:space="0"/>
              <w:left w:val="dotted" w:color="auto" w:sz="8" w:space="0"/>
              <w:bottom w:val="single" w:color="4F81BD" w:sz="8" w:space="0"/>
              <w:right w:val="dotted" w:color="auto" w:sz="4" w:space="0"/>
            </w:tcBorders>
            <w:shd w:val="clear" w:color="auto" w:fill="FFFFFF"/>
            <w:vAlign w:val="center"/>
          </w:tcPr>
          <w:p w14:paraId="22C73823">
            <w:pPr>
              <w:rPr>
                <w:rFonts w:hint="eastAsia"/>
                <w:i w:val="0"/>
                <w:iCs w:val="0"/>
                <w:color w:val="000000"/>
                <w:lang w:val="en-US" w:eastAsia="zh-CN"/>
              </w:rPr>
            </w:pPr>
            <w:r>
              <w:rPr>
                <w:rFonts w:hint="eastAsia"/>
                <w:i w:val="0"/>
                <w:iCs w:val="0"/>
                <w:color w:val="000000"/>
                <w:lang w:val="en-US" w:eastAsia="zh-CN"/>
              </w:rPr>
              <w:t>response_pack</w:t>
            </w:r>
          </w:p>
        </w:tc>
        <w:tc>
          <w:tcPr>
            <w:tcW w:w="1700" w:type="dxa"/>
            <w:tcBorders>
              <w:top w:val="single" w:color="4F81BD" w:sz="8" w:space="0"/>
              <w:left w:val="dotted" w:color="auto" w:sz="4" w:space="0"/>
              <w:bottom w:val="single" w:color="4F81BD" w:sz="8" w:space="0"/>
              <w:right w:val="dotted" w:color="auto" w:sz="4" w:space="0"/>
            </w:tcBorders>
            <w:shd w:val="clear" w:color="auto" w:fill="FFFFFF"/>
            <w:vAlign w:val="center"/>
          </w:tcPr>
          <w:p w14:paraId="753A8FF2">
            <w:pPr>
              <w:rPr>
                <w:rFonts w:hint="eastAsia"/>
                <w:i w:val="0"/>
                <w:iCs w:val="0"/>
                <w:color w:val="000000"/>
                <w:lang w:val="en-US" w:eastAsia="zh-CN"/>
              </w:rPr>
            </w:pPr>
            <w:r>
              <w:rPr>
                <w:rFonts w:hint="eastAsia"/>
                <w:i w:val="0"/>
                <w:iCs w:val="0"/>
                <w:color w:val="000000"/>
                <w:lang w:val="en-US" w:eastAsia="zh-CN"/>
              </w:rPr>
              <w:t>int</w:t>
            </w:r>
          </w:p>
        </w:tc>
        <w:tc>
          <w:tcPr>
            <w:tcW w:w="4742" w:type="dxa"/>
            <w:tcBorders>
              <w:top w:val="single" w:color="4F81BD" w:sz="8" w:space="0"/>
              <w:left w:val="dotted" w:color="auto" w:sz="4" w:space="0"/>
              <w:bottom w:val="single" w:color="4F81BD" w:sz="8" w:space="0"/>
              <w:right w:val="single" w:color="4F81BD" w:sz="8" w:space="0"/>
            </w:tcBorders>
            <w:shd w:val="clear" w:color="auto" w:fill="FFFFFF"/>
            <w:vAlign w:val="center"/>
          </w:tcPr>
          <w:p w14:paraId="44B92268">
            <w:pPr>
              <w:rPr>
                <w:rFonts w:hint="eastAsia" w:eastAsia="宋体"/>
                <w:i w:val="0"/>
                <w:iCs w:val="0"/>
                <w:color w:val="000000"/>
                <w:lang w:val="en-US" w:eastAsia="zh-CN"/>
              </w:rPr>
            </w:pPr>
            <w:r>
              <w:rPr>
                <w:rFonts w:hint="eastAsia" w:ascii="Times New Roman" w:hAnsi="Times New Roman" w:eastAsia="宋体"/>
                <w:i w:val="0"/>
                <w:iCs w:val="0"/>
                <w:color w:val="000000"/>
              </w:rPr>
              <w:t>响应包</w:t>
            </w:r>
            <w:r>
              <w:rPr>
                <w:rFonts w:hint="eastAsia"/>
                <w:i w:val="0"/>
                <w:iCs w:val="0"/>
                <w:color w:val="000000"/>
                <w:lang w:val="en-US" w:eastAsia="zh-CN"/>
              </w:rPr>
              <w:t>个数</w:t>
            </w:r>
          </w:p>
        </w:tc>
      </w:tr>
      <w:tr w14:paraId="3F5A3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4F81BD" w:sz="8" w:space="0"/>
              <w:left w:val="dotted" w:color="auto" w:sz="8" w:space="0"/>
              <w:bottom w:val="single" w:color="4F81BD" w:sz="8" w:space="0"/>
              <w:right w:val="dotted" w:color="auto" w:sz="4" w:space="0"/>
            </w:tcBorders>
            <w:shd w:val="clear" w:color="auto" w:fill="FFFFFF"/>
            <w:vAlign w:val="center"/>
          </w:tcPr>
          <w:p w14:paraId="1D276562">
            <w:pPr>
              <w:rPr>
                <w:rFonts w:hint="eastAsia"/>
                <w:i w:val="0"/>
                <w:iCs w:val="0"/>
                <w:color w:val="000000"/>
                <w:lang w:val="en-US" w:eastAsia="zh-CN"/>
              </w:rPr>
            </w:pPr>
            <w:r>
              <w:rPr>
                <w:rFonts w:hint="eastAsia"/>
                <w:i w:val="0"/>
                <w:iCs w:val="0"/>
                <w:color w:val="000000"/>
                <w:lang w:val="en-US" w:eastAsia="zh-CN"/>
              </w:rPr>
              <w:t>session_start</w:t>
            </w:r>
          </w:p>
        </w:tc>
        <w:tc>
          <w:tcPr>
            <w:tcW w:w="1700" w:type="dxa"/>
            <w:tcBorders>
              <w:top w:val="single" w:color="4F81BD" w:sz="8" w:space="0"/>
              <w:left w:val="dotted" w:color="auto" w:sz="4" w:space="0"/>
              <w:bottom w:val="single" w:color="4F81BD" w:sz="8" w:space="0"/>
              <w:right w:val="dotted" w:color="auto" w:sz="4" w:space="0"/>
            </w:tcBorders>
            <w:shd w:val="clear" w:color="auto" w:fill="FFFFFF"/>
            <w:vAlign w:val="center"/>
          </w:tcPr>
          <w:p w14:paraId="43E6B8C2">
            <w:pPr>
              <w:rPr>
                <w:rFonts w:hint="default"/>
                <w:i w:val="0"/>
                <w:iCs w:val="0"/>
                <w:color w:val="000000"/>
                <w:lang w:val="en-US" w:eastAsia="zh-CN"/>
              </w:rPr>
            </w:pPr>
            <w:r>
              <w:rPr>
                <w:rFonts w:hint="eastAsia"/>
                <w:i w:val="0"/>
                <w:iCs w:val="0"/>
                <w:color w:val="000000"/>
                <w:lang w:val="en-US" w:eastAsia="zh-CN"/>
              </w:rPr>
              <w:t>long</w:t>
            </w:r>
          </w:p>
        </w:tc>
        <w:tc>
          <w:tcPr>
            <w:tcW w:w="4742" w:type="dxa"/>
            <w:tcBorders>
              <w:top w:val="single" w:color="4F81BD" w:sz="8" w:space="0"/>
              <w:left w:val="dotted" w:color="auto" w:sz="4" w:space="0"/>
              <w:bottom w:val="single" w:color="4F81BD" w:sz="8" w:space="0"/>
              <w:right w:val="single" w:color="4F81BD" w:sz="8" w:space="0"/>
            </w:tcBorders>
            <w:shd w:val="clear" w:color="auto" w:fill="FFFFFF"/>
            <w:vAlign w:val="center"/>
          </w:tcPr>
          <w:p w14:paraId="43877940">
            <w:pPr>
              <w:rPr>
                <w:rFonts w:hint="eastAsia"/>
                <w:i w:val="0"/>
                <w:iCs w:val="0"/>
                <w:color w:val="000000"/>
                <w:lang w:val="en-US" w:eastAsia="zh-CN"/>
              </w:rPr>
            </w:pPr>
            <w:r>
              <w:rPr>
                <w:rFonts w:hint="eastAsia"/>
                <w:i w:val="0"/>
                <w:iCs w:val="0"/>
                <w:color w:val="000000"/>
                <w:lang w:val="en-US" w:eastAsia="zh-CN"/>
              </w:rPr>
              <w:t>会话开始时间,时间戳</w:t>
            </w:r>
          </w:p>
        </w:tc>
      </w:tr>
      <w:tr w14:paraId="60FFA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4F81BD" w:sz="8" w:space="0"/>
              <w:left w:val="dotted" w:color="auto" w:sz="8" w:space="0"/>
              <w:bottom w:val="single" w:color="4F81BD" w:sz="8" w:space="0"/>
              <w:right w:val="dotted" w:color="auto" w:sz="4" w:space="0"/>
            </w:tcBorders>
            <w:shd w:val="clear" w:color="auto" w:fill="FFFFFF"/>
            <w:vAlign w:val="center"/>
          </w:tcPr>
          <w:p w14:paraId="11AC0539">
            <w:pPr>
              <w:rPr>
                <w:rFonts w:hint="eastAsia"/>
                <w:i w:val="0"/>
                <w:iCs w:val="0"/>
                <w:color w:val="000000"/>
                <w:lang w:val="en-US" w:eastAsia="zh-CN"/>
              </w:rPr>
            </w:pPr>
            <w:r>
              <w:rPr>
                <w:rFonts w:hint="eastAsia"/>
                <w:i w:val="0"/>
                <w:iCs w:val="0"/>
                <w:color w:val="000000"/>
                <w:lang w:val="en-US" w:eastAsia="zh-CN"/>
              </w:rPr>
              <w:t>session_time</w:t>
            </w:r>
          </w:p>
        </w:tc>
        <w:tc>
          <w:tcPr>
            <w:tcW w:w="1700" w:type="dxa"/>
            <w:tcBorders>
              <w:top w:val="single" w:color="4F81BD" w:sz="8" w:space="0"/>
              <w:left w:val="dotted" w:color="auto" w:sz="4" w:space="0"/>
              <w:bottom w:val="single" w:color="4F81BD" w:sz="8" w:space="0"/>
              <w:right w:val="dotted" w:color="auto" w:sz="4" w:space="0"/>
            </w:tcBorders>
            <w:shd w:val="clear" w:color="auto" w:fill="FFFFFF"/>
            <w:vAlign w:val="center"/>
          </w:tcPr>
          <w:p w14:paraId="7566EF40">
            <w:pPr>
              <w:rPr>
                <w:rFonts w:hint="default"/>
                <w:i w:val="0"/>
                <w:iCs w:val="0"/>
                <w:color w:val="000000"/>
                <w:lang w:val="en-US" w:eastAsia="zh-CN"/>
              </w:rPr>
            </w:pPr>
            <w:r>
              <w:rPr>
                <w:rFonts w:hint="eastAsia"/>
                <w:i w:val="0"/>
                <w:iCs w:val="0"/>
                <w:color w:val="000000"/>
                <w:lang w:val="en-US" w:eastAsia="zh-CN"/>
              </w:rPr>
              <w:t>long</w:t>
            </w:r>
          </w:p>
        </w:tc>
        <w:tc>
          <w:tcPr>
            <w:tcW w:w="4742"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40B7125">
            <w:pPr>
              <w:rPr>
                <w:rFonts w:hint="eastAsia"/>
                <w:i w:val="0"/>
                <w:iCs w:val="0"/>
                <w:color w:val="000000"/>
                <w:lang w:val="en-US" w:eastAsia="zh-CN"/>
              </w:rPr>
            </w:pPr>
            <w:r>
              <w:rPr>
                <w:rFonts w:hint="eastAsia"/>
                <w:i w:val="0"/>
                <w:iCs w:val="0"/>
                <w:color w:val="000000"/>
                <w:lang w:val="en-US" w:eastAsia="zh-CN"/>
              </w:rPr>
              <w:t>会话持续时长(单位秒)</w:t>
            </w:r>
          </w:p>
        </w:tc>
      </w:tr>
      <w:tr w14:paraId="7D4E1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4F81BD" w:sz="8" w:space="0"/>
              <w:left w:val="dotted" w:color="auto" w:sz="8" w:space="0"/>
              <w:bottom w:val="single" w:color="4F81BD" w:sz="8" w:space="0"/>
              <w:right w:val="dotted" w:color="auto" w:sz="4" w:space="0"/>
            </w:tcBorders>
            <w:shd w:val="clear" w:color="auto" w:fill="FFFFFF"/>
            <w:vAlign w:val="center"/>
          </w:tcPr>
          <w:p w14:paraId="6498DD54">
            <w:pPr>
              <w:rPr>
                <w:rFonts w:hint="eastAsia"/>
                <w:i w:val="0"/>
                <w:iCs w:val="0"/>
                <w:color w:val="000000"/>
                <w:lang w:val="en-US" w:eastAsia="zh-CN"/>
              </w:rPr>
            </w:pPr>
            <w:r>
              <w:rPr>
                <w:rFonts w:hint="eastAsia"/>
                <w:i w:val="0"/>
                <w:iCs w:val="0"/>
                <w:color w:val="000000"/>
                <w:lang w:val="en-US" w:eastAsia="zh-CN"/>
              </w:rPr>
              <w:t>attack_count</w:t>
            </w:r>
          </w:p>
        </w:tc>
        <w:tc>
          <w:tcPr>
            <w:tcW w:w="1700" w:type="dxa"/>
            <w:tcBorders>
              <w:top w:val="single" w:color="4F81BD" w:sz="8" w:space="0"/>
              <w:left w:val="dotted" w:color="auto" w:sz="4" w:space="0"/>
              <w:bottom w:val="single" w:color="4F81BD" w:sz="8" w:space="0"/>
              <w:right w:val="dotted" w:color="auto" w:sz="4" w:space="0"/>
            </w:tcBorders>
            <w:shd w:val="clear" w:color="auto" w:fill="FFFFFF"/>
            <w:vAlign w:val="center"/>
          </w:tcPr>
          <w:p w14:paraId="05E2616C">
            <w:pPr>
              <w:rPr>
                <w:rFonts w:hint="eastAsia"/>
                <w:i w:val="0"/>
                <w:iCs w:val="0"/>
                <w:color w:val="000000"/>
                <w:lang w:val="en-US" w:eastAsia="zh-CN"/>
              </w:rPr>
            </w:pPr>
            <w:r>
              <w:rPr>
                <w:rFonts w:hint="eastAsia"/>
                <w:i w:val="0"/>
                <w:iCs w:val="0"/>
                <w:color w:val="000000"/>
                <w:lang w:val="en-US" w:eastAsia="zh-CN"/>
              </w:rPr>
              <w:t>int</w:t>
            </w:r>
          </w:p>
        </w:tc>
        <w:tc>
          <w:tcPr>
            <w:tcW w:w="4742"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F777C7C">
            <w:pPr>
              <w:rPr>
                <w:rFonts w:hint="eastAsia"/>
                <w:i w:val="0"/>
                <w:iCs w:val="0"/>
                <w:color w:val="000000"/>
                <w:lang w:val="en-US" w:eastAsia="zh-CN"/>
              </w:rPr>
            </w:pPr>
            <w:r>
              <w:rPr>
                <w:rFonts w:hint="eastAsia"/>
                <w:i w:val="0"/>
                <w:iCs w:val="0"/>
                <w:color w:val="000000"/>
                <w:lang w:val="en-US" w:eastAsia="zh-CN"/>
              </w:rPr>
              <w:t>日志归并次数</w:t>
            </w:r>
          </w:p>
        </w:tc>
      </w:tr>
      <w:tr w14:paraId="798E8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4F81BD" w:sz="8" w:space="0"/>
              <w:left w:val="dotted" w:color="auto" w:sz="8" w:space="0"/>
              <w:bottom w:val="single" w:color="4F81BD" w:sz="8" w:space="0"/>
              <w:right w:val="dotted" w:color="auto" w:sz="4" w:space="0"/>
            </w:tcBorders>
            <w:shd w:val="clear" w:color="auto" w:fill="FFFFFF"/>
            <w:vAlign w:val="center"/>
          </w:tcPr>
          <w:p w14:paraId="778EBD72">
            <w:pPr>
              <w:rPr>
                <w:rFonts w:hint="eastAsia"/>
                <w:i w:val="0"/>
                <w:iCs w:val="0"/>
                <w:color w:val="000000"/>
                <w:lang w:val="en-US" w:eastAsia="zh-CN"/>
              </w:rPr>
            </w:pPr>
            <w:r>
              <w:rPr>
                <w:rFonts w:hint="eastAsia"/>
                <w:i w:val="0"/>
                <w:iCs w:val="0"/>
                <w:color w:val="000000"/>
                <w:lang w:val="en-US" w:eastAsia="zh-CN"/>
              </w:rPr>
              <w:t>l7proto</w:t>
            </w:r>
          </w:p>
        </w:tc>
        <w:tc>
          <w:tcPr>
            <w:tcW w:w="1700" w:type="dxa"/>
            <w:tcBorders>
              <w:top w:val="single" w:color="4F81BD" w:sz="8" w:space="0"/>
              <w:left w:val="dotted" w:color="auto" w:sz="4" w:space="0"/>
              <w:bottom w:val="single" w:color="4F81BD" w:sz="8" w:space="0"/>
              <w:right w:val="dotted" w:color="auto" w:sz="4" w:space="0"/>
            </w:tcBorders>
            <w:shd w:val="clear" w:color="auto" w:fill="FFFFFF"/>
            <w:vAlign w:val="center"/>
          </w:tcPr>
          <w:p w14:paraId="4BC1CAD8">
            <w:pPr>
              <w:rPr>
                <w:rFonts w:hint="eastAsia"/>
                <w:i w:val="0"/>
                <w:iCs w:val="0"/>
                <w:color w:val="000000"/>
                <w:lang w:val="en-US" w:eastAsia="zh-CN"/>
              </w:rPr>
            </w:pPr>
            <w:r>
              <w:rPr>
                <w:rFonts w:hint="eastAsia"/>
                <w:i w:val="0"/>
                <w:iCs w:val="0"/>
                <w:color w:val="000000"/>
                <w:lang w:val="en-US" w:eastAsia="zh-CN"/>
              </w:rPr>
              <w:t>int</w:t>
            </w:r>
          </w:p>
        </w:tc>
        <w:tc>
          <w:tcPr>
            <w:tcW w:w="4742"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449F410">
            <w:pPr>
              <w:rPr>
                <w:rFonts w:hint="eastAsia"/>
                <w:i w:val="0"/>
                <w:iCs w:val="0"/>
                <w:color w:val="000000"/>
                <w:lang w:val="en-US" w:eastAsia="zh-CN"/>
              </w:rPr>
            </w:pPr>
            <w:r>
              <w:rPr>
                <w:rFonts w:hint="eastAsia" w:ascii="Times New Roman" w:hAnsi="Times New Roman" w:eastAsia="宋体"/>
                <w:i w:val="0"/>
                <w:iCs w:val="0"/>
                <w:color w:val="000000"/>
              </w:rPr>
              <w:t>应用层协议ID</w:t>
            </w:r>
          </w:p>
        </w:tc>
      </w:tr>
      <w:tr w14:paraId="71BD1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4F81BD" w:sz="8" w:space="0"/>
              <w:left w:val="dotted" w:color="auto" w:sz="8" w:space="0"/>
              <w:bottom w:val="single" w:color="4F81BD" w:sz="8" w:space="0"/>
              <w:right w:val="dotted" w:color="auto" w:sz="4" w:space="0"/>
            </w:tcBorders>
            <w:shd w:val="clear" w:color="auto" w:fill="FFFFFF"/>
            <w:vAlign w:val="center"/>
          </w:tcPr>
          <w:p w14:paraId="311463EF">
            <w:pPr>
              <w:rPr>
                <w:rFonts w:hint="eastAsia"/>
                <w:i w:val="0"/>
                <w:iCs w:val="0"/>
                <w:color w:val="000000"/>
                <w:lang w:val="en-US" w:eastAsia="zh-CN"/>
              </w:rPr>
            </w:pPr>
            <w:r>
              <w:rPr>
                <w:rFonts w:hint="eastAsia"/>
                <w:i w:val="0"/>
                <w:iCs w:val="0"/>
                <w:color w:val="000000"/>
                <w:lang w:val="en-US" w:eastAsia="zh-CN"/>
              </w:rPr>
              <w:t>session_state</w:t>
            </w:r>
          </w:p>
        </w:tc>
        <w:tc>
          <w:tcPr>
            <w:tcW w:w="1700" w:type="dxa"/>
            <w:tcBorders>
              <w:top w:val="single" w:color="4F81BD" w:sz="8" w:space="0"/>
              <w:left w:val="dotted" w:color="auto" w:sz="4" w:space="0"/>
              <w:bottom w:val="single" w:color="4F81BD" w:sz="8" w:space="0"/>
              <w:right w:val="dotted" w:color="auto" w:sz="4" w:space="0"/>
            </w:tcBorders>
            <w:shd w:val="clear" w:color="auto" w:fill="FFFFFF"/>
            <w:vAlign w:val="center"/>
          </w:tcPr>
          <w:p w14:paraId="65716DA4">
            <w:pPr>
              <w:rPr>
                <w:rFonts w:hint="eastAsia"/>
                <w:i w:val="0"/>
                <w:iCs w:val="0"/>
                <w:color w:val="000000"/>
                <w:lang w:val="en-US" w:eastAsia="zh-CN"/>
              </w:rPr>
            </w:pPr>
            <w:r>
              <w:rPr>
                <w:rFonts w:hint="eastAsia"/>
                <w:i w:val="0"/>
                <w:iCs w:val="0"/>
                <w:color w:val="000000"/>
                <w:lang w:val="en-US" w:eastAsia="zh-CN"/>
              </w:rPr>
              <w:t>int</w:t>
            </w:r>
          </w:p>
        </w:tc>
        <w:tc>
          <w:tcPr>
            <w:tcW w:w="4742" w:type="dxa"/>
            <w:tcBorders>
              <w:top w:val="single" w:color="4F81BD" w:sz="8" w:space="0"/>
              <w:left w:val="dotted" w:color="auto" w:sz="4" w:space="0"/>
              <w:bottom w:val="single" w:color="4F81BD" w:sz="8" w:space="0"/>
              <w:right w:val="single" w:color="4F81BD" w:sz="8" w:space="0"/>
            </w:tcBorders>
            <w:shd w:val="clear" w:color="auto" w:fill="FFFFFF"/>
            <w:vAlign w:val="center"/>
          </w:tcPr>
          <w:p w14:paraId="49F5E6ED">
            <w:pPr>
              <w:rPr>
                <w:rFonts w:hint="eastAsia"/>
                <w:i w:val="0"/>
                <w:iCs w:val="0"/>
                <w:color w:val="000000"/>
                <w:lang w:val="en-US" w:eastAsia="zh-CN"/>
              </w:rPr>
            </w:pPr>
            <w:r>
              <w:rPr>
                <w:rFonts w:hint="eastAsia"/>
                <w:i w:val="0"/>
                <w:iCs w:val="0"/>
                <w:color w:val="000000"/>
                <w:lang w:val="en-US" w:eastAsia="zh-CN"/>
              </w:rPr>
              <w:t>会话最终状态(0未知 1发起握手 2响应握手 3握手成功 4正常结束 5reset)</w:t>
            </w:r>
          </w:p>
        </w:tc>
      </w:tr>
    </w:tbl>
    <w:p w14:paraId="52525B8F">
      <w:pPr>
        <w:rPr>
          <w:rFonts w:hint="eastAsia"/>
          <w:b/>
          <w:bCs/>
          <w:lang w:eastAsia="zh-CN"/>
        </w:rPr>
      </w:pPr>
    </w:p>
    <w:p w14:paraId="6B70CF06">
      <w:pPr>
        <w:rPr>
          <w:rFonts w:hint="eastAsia"/>
          <w:b/>
          <w:bCs/>
          <w:lang w:eastAsia="zh-CN"/>
        </w:rPr>
      </w:pPr>
      <w:r>
        <w:rPr>
          <w:rFonts w:hint="eastAsia"/>
          <w:b/>
          <w:bCs/>
          <w:lang w:eastAsia="zh-CN"/>
        </w:rPr>
        <w:t>示例说明：</w:t>
      </w:r>
    </w:p>
    <w:p w14:paraId="110FD413">
      <w:pPr>
        <w:rPr>
          <w:rFonts w:hint="eastAsia"/>
          <w:i w:val="0"/>
          <w:iCs w:val="0"/>
          <w:color w:val="auto"/>
          <w:lang w:val="en-US" w:eastAsia="zh-CN"/>
        </w:rPr>
      </w:pPr>
      <w:r>
        <w:rPr>
          <w:rFonts w:hint="eastAsia"/>
          <w:i w:val="0"/>
          <w:iCs w:val="0"/>
          <w:color w:val="auto"/>
          <w:lang w:val="en-US" w:eastAsia="zh-CN"/>
        </w:rPr>
        <w:t>{</w:t>
      </w:r>
    </w:p>
    <w:p w14:paraId="7CC6C5CD">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"uid": " 540438718 ",</w:t>
      </w:r>
    </w:p>
    <w:p w14:paraId="5FC68990">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"ts": 1747814774,</w:t>
      </w:r>
    </w:p>
    <w:p w14:paraId="4EF6BC5A">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"src_ip": "192.168.10.3",</w:t>
      </w:r>
    </w:p>
    <w:p w14:paraId="5FD6E6CD">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"dst_ip": "10.130.36.41",</w:t>
      </w:r>
    </w:p>
    <w:p w14:paraId="67407FEC">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"src_port": 53729,</w:t>
      </w:r>
    </w:p>
    <w:p w14:paraId="1F473F8D">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"dst_port": 80,</w:t>
      </w:r>
    </w:p>
    <w:p w14:paraId="3648ADAE">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"logtype": "netflow",</w:t>
      </w:r>
    </w:p>
    <w:p w14:paraId="2DDD6F4D">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"iptype": 4,</w:t>
      </w:r>
    </w:p>
    <w:p w14:paraId="062FD423">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"devname": "SANGFOR STA",</w:t>
      </w:r>
    </w:p>
    <w:p w14:paraId="0059CBDF">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"ds": "20250521",</w:t>
      </w:r>
    </w:p>
    <w:p w14:paraId="6B61A084">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"hh": "16",</w:t>
      </w:r>
    </w:p>
    <w:p w14:paraId="51A30B70">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"appproto": "HTTP",</w:t>
      </w:r>
    </w:p>
    <w:p w14:paraId="10F4AFDE">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"transproto": "TCP",</w:t>
      </w:r>
    </w:p>
    <w:p w14:paraId="04527582">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"vendor": "sangfor",</w:t>
      </w:r>
    </w:p>
    <w:p w14:paraId="10D23EC8">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"logid": 47814774406879,</w:t>
      </w:r>
    </w:p>
    <w:p w14:paraId="09BCF512">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"nProtocol": "TCP",</w:t>
      </w:r>
    </w:p>
    <w:p w14:paraId="24ED3F7F">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"nPrivateType": 51,</w:t>
      </w:r>
    </w:p>
    <w:p w14:paraId="53525AB3">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"nNetAction": 1,</w:t>
      </w:r>
    </w:p>
    <w:p w14:paraId="6962D494">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"l3proto": 0,</w:t>
      </w:r>
    </w:p>
    <w:p w14:paraId="15AADE2E">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"nServCrc": 3281598801,</w:t>
      </w:r>
    </w:p>
    <w:p w14:paraId="59EB18A6">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"nType": 1,</w:t>
      </w:r>
    </w:p>
    <w:p w14:paraId="47AC5F5D">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"nPolicyId": 2416496260,</w:t>
      </w:r>
    </w:p>
    <w:p w14:paraId="4DC77EF9">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"nAppCrc": 643473918,</w:t>
      </w:r>
    </w:p>
    <w:p w14:paraId="7E60528E">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"request_flow": 571,</w:t>
      </w:r>
    </w:p>
    <w:p w14:paraId="74DE9ED2">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"request_pack": 6,</w:t>
      </w:r>
    </w:p>
    <w:p w14:paraId="5A75DD6C">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"response_flow": 421,</w:t>
      </w:r>
    </w:p>
    <w:p w14:paraId="7306FB7A">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"response_pack": 5,</w:t>
      </w:r>
    </w:p>
    <w:p w14:paraId="6AC8E6D4">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"session_start": 1747814770,</w:t>
      </w:r>
    </w:p>
    <w:p w14:paraId="54D1584C">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"session_time": 0,</w:t>
      </w:r>
    </w:p>
    <w:p w14:paraId="74EF8957">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"attack_count": 1,</w:t>
      </w:r>
    </w:p>
    <w:p w14:paraId="7B7D4A62">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"l7proto": 51,</w:t>
      </w:r>
    </w:p>
    <w:p w14:paraId="5C75F464">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"session_state": 4</w:t>
      </w:r>
    </w:p>
    <w:p w14:paraId="7A413D96">
      <w:pPr>
        <w:rPr>
          <w:rFonts w:hint="eastAsia"/>
          <w:i w:val="0"/>
          <w:iCs w:val="0"/>
          <w:color w:val="auto"/>
          <w:lang w:val="en-US" w:eastAsia="zh-CN"/>
        </w:rPr>
      </w:pPr>
      <w:r>
        <w:rPr>
          <w:rFonts w:hint="eastAsia"/>
          <w:i w:val="0"/>
          <w:iCs w:val="0"/>
          <w:color w:val="auto"/>
          <w:lang w:val="en-US" w:eastAsia="zh-CN"/>
        </w:rPr>
        <w:t>}</w:t>
      </w:r>
    </w:p>
    <w:p w14:paraId="3FF1575C">
      <w:pPr>
        <w:pStyle w:val="3"/>
        <w:bidi w:val="0"/>
        <w:rPr>
          <w:rFonts w:hint="eastAsia"/>
          <w:lang w:val="en-US" w:eastAsia="zh-CN"/>
        </w:rPr>
      </w:pPr>
      <w:bookmarkStart w:id="81" w:name="_Toc19787"/>
      <w:r>
        <w:rPr>
          <w:rFonts w:hint="eastAsia"/>
          <w:lang w:val="en-US" w:eastAsia="zh-CN"/>
        </w:rPr>
        <w:t>IP日志</w:t>
      </w:r>
      <w:bookmarkEnd w:id="81"/>
    </w:p>
    <w:tbl>
      <w:tblPr>
        <w:tblStyle w:val="30"/>
        <w:tblW w:w="8314" w:type="dxa"/>
        <w:tblInd w:w="1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9"/>
        <w:gridCol w:w="1679"/>
        <w:gridCol w:w="4756"/>
      </w:tblGrid>
      <w:tr w14:paraId="40FCA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4F81BD"/>
            <w:vAlign w:val="center"/>
          </w:tcPr>
          <w:p w14:paraId="355265DF">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字段名</w:t>
            </w:r>
          </w:p>
        </w:tc>
        <w:tc>
          <w:tcPr>
            <w:tcW w:w="1679" w:type="dxa"/>
            <w:tcBorders>
              <w:top w:val="single" w:color="4F81BD" w:sz="8" w:space="0"/>
              <w:left w:val="dotted" w:color="auto" w:sz="4" w:space="0"/>
              <w:bottom w:val="single" w:color="4F81BD" w:sz="8" w:space="0"/>
              <w:right w:val="dotted" w:color="auto" w:sz="4" w:space="0"/>
            </w:tcBorders>
            <w:shd w:val="clear" w:color="auto" w:fill="4F81BD"/>
            <w:vAlign w:val="center"/>
          </w:tcPr>
          <w:p w14:paraId="43BFA29E">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类型</w:t>
            </w:r>
          </w:p>
        </w:tc>
        <w:tc>
          <w:tcPr>
            <w:tcW w:w="4756" w:type="dxa"/>
            <w:tcBorders>
              <w:top w:val="single" w:color="4F81BD" w:sz="8" w:space="0"/>
              <w:left w:val="dotted" w:color="auto" w:sz="4" w:space="0"/>
              <w:bottom w:val="single" w:color="4F81BD" w:sz="8" w:space="0"/>
              <w:right w:val="single" w:color="4F81BD" w:sz="8" w:space="0"/>
            </w:tcBorders>
            <w:shd w:val="clear" w:color="auto" w:fill="4F81BD"/>
            <w:vAlign w:val="center"/>
          </w:tcPr>
          <w:p w14:paraId="56021034">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描述</w:t>
            </w:r>
          </w:p>
        </w:tc>
      </w:tr>
      <w:tr w14:paraId="27BB2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EFC081A">
            <w:pPr>
              <w:rPr>
                <w:rFonts w:hint="default" w:ascii="Times New Roman" w:hAnsi="Times New Roman" w:eastAsia="宋体"/>
                <w:i w:val="0"/>
                <w:iCs w:val="0"/>
                <w:color w:val="000000"/>
                <w:lang w:val="en-US" w:eastAsia="zh-CN"/>
              </w:rPr>
            </w:pPr>
            <w:r>
              <w:rPr>
                <w:rFonts w:hint="eastAsia"/>
                <w:i w:val="0"/>
                <w:iCs w:val="0"/>
                <w:color w:val="000000"/>
                <w:lang w:val="en-US" w:eastAsia="zh-CN"/>
              </w:rPr>
              <w:t>uid</w:t>
            </w:r>
          </w:p>
        </w:tc>
        <w:tc>
          <w:tcPr>
            <w:tcW w:w="1679" w:type="dxa"/>
            <w:tcBorders>
              <w:top w:val="single" w:color="4F81BD" w:sz="8" w:space="0"/>
              <w:left w:val="dotted" w:color="auto" w:sz="4" w:space="0"/>
              <w:bottom w:val="single" w:color="4F81BD" w:sz="8" w:space="0"/>
              <w:right w:val="dotted" w:color="auto" w:sz="4" w:space="0"/>
            </w:tcBorders>
            <w:shd w:val="clear" w:color="auto" w:fill="FFFFFF"/>
            <w:vAlign w:val="center"/>
          </w:tcPr>
          <w:p w14:paraId="63323095">
            <w:pPr>
              <w:rPr>
                <w:rFonts w:hint="default" w:ascii="Times New Roman" w:hAnsi="Times New Roman" w:eastAsia="宋体"/>
                <w:i w:val="0"/>
                <w:iCs w:val="0"/>
                <w:color w:val="000000"/>
                <w:lang w:val="en-US" w:eastAsia="zh-CN"/>
              </w:rPr>
            </w:pPr>
            <w:r>
              <w:rPr>
                <w:rFonts w:hint="eastAsia"/>
                <w:i w:val="0"/>
                <w:iCs w:val="0"/>
                <w:color w:val="000000"/>
                <w:lang w:val="en-US" w:eastAsia="zh-CN"/>
              </w:rPr>
              <w:t>bytes</w:t>
            </w:r>
          </w:p>
        </w:tc>
        <w:tc>
          <w:tcPr>
            <w:tcW w:w="4756"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794EE7B">
            <w:pPr>
              <w:rPr>
                <w:rFonts w:hint="default" w:ascii="Times New Roman" w:hAnsi="Times New Roman" w:eastAsia="宋体"/>
                <w:i w:val="0"/>
                <w:iCs w:val="0"/>
                <w:color w:val="000000"/>
                <w:lang w:val="en-US" w:eastAsia="zh-CN"/>
              </w:rPr>
            </w:pPr>
            <w:r>
              <w:rPr>
                <w:rFonts w:hint="eastAsia"/>
                <w:i w:val="0"/>
                <w:iCs w:val="0"/>
                <w:color w:val="000000"/>
                <w:lang w:val="en-US" w:eastAsia="zh-CN"/>
              </w:rPr>
              <w:t>会话唯一ID</w:t>
            </w:r>
          </w:p>
        </w:tc>
      </w:tr>
      <w:tr w14:paraId="795DA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E0E5892">
            <w:pPr>
              <w:rPr>
                <w:rFonts w:hint="eastAsia"/>
                <w:i w:val="0"/>
                <w:iCs w:val="0"/>
                <w:color w:val="000000"/>
                <w:lang w:val="en-US" w:eastAsia="zh-CN"/>
              </w:rPr>
            </w:pPr>
            <w:r>
              <w:rPr>
                <w:rFonts w:hint="eastAsia"/>
                <w:i w:val="0"/>
                <w:iCs w:val="0"/>
                <w:color w:val="000000"/>
                <w:lang w:val="en-US" w:eastAsia="zh-CN"/>
              </w:rPr>
              <w:t>ts</w:t>
            </w:r>
          </w:p>
        </w:tc>
        <w:tc>
          <w:tcPr>
            <w:tcW w:w="1679" w:type="dxa"/>
            <w:tcBorders>
              <w:top w:val="single" w:color="4F81BD" w:sz="8" w:space="0"/>
              <w:left w:val="dotted" w:color="auto" w:sz="4" w:space="0"/>
              <w:bottom w:val="single" w:color="4F81BD" w:sz="8" w:space="0"/>
              <w:right w:val="dotted" w:color="auto" w:sz="4" w:space="0"/>
            </w:tcBorders>
            <w:shd w:val="clear" w:color="auto" w:fill="FFFFFF"/>
            <w:vAlign w:val="center"/>
          </w:tcPr>
          <w:p w14:paraId="5B1ADA0C">
            <w:pPr>
              <w:rPr>
                <w:rFonts w:hint="default"/>
                <w:i w:val="0"/>
                <w:iCs w:val="0"/>
                <w:color w:val="000000"/>
                <w:lang w:val="en-US" w:eastAsia="zh-CN"/>
              </w:rPr>
            </w:pPr>
            <w:r>
              <w:rPr>
                <w:rFonts w:hint="eastAsia"/>
                <w:i w:val="0"/>
                <w:iCs w:val="0"/>
                <w:color w:val="000000"/>
                <w:lang w:val="en-US" w:eastAsia="zh-CN"/>
              </w:rPr>
              <w:t>long</w:t>
            </w:r>
          </w:p>
        </w:tc>
        <w:tc>
          <w:tcPr>
            <w:tcW w:w="4756"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07DB6D5">
            <w:pPr>
              <w:rPr>
                <w:rFonts w:hint="eastAsia"/>
                <w:i w:val="0"/>
                <w:iCs w:val="0"/>
                <w:color w:val="000000"/>
                <w:lang w:val="en-US" w:eastAsia="zh-CN"/>
              </w:rPr>
            </w:pPr>
            <w:r>
              <w:rPr>
                <w:rFonts w:hint="eastAsia"/>
                <w:i w:val="0"/>
                <w:iCs w:val="0"/>
                <w:color w:val="000000"/>
                <w:lang w:val="en-US" w:eastAsia="zh-CN"/>
              </w:rPr>
              <w:t>时间戳</w:t>
            </w:r>
          </w:p>
        </w:tc>
      </w:tr>
      <w:tr w14:paraId="500C3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4A0F08E">
            <w:pPr>
              <w:rPr>
                <w:rFonts w:hint="eastAsia"/>
                <w:i w:val="0"/>
                <w:iCs w:val="0"/>
                <w:color w:val="000000"/>
                <w:lang w:val="en-US" w:eastAsia="zh-CN"/>
              </w:rPr>
            </w:pPr>
            <w:r>
              <w:rPr>
                <w:rFonts w:hint="eastAsia"/>
                <w:i w:val="0"/>
                <w:iCs w:val="0"/>
                <w:color w:val="000000"/>
                <w:lang w:val="en-US" w:eastAsia="zh-CN"/>
              </w:rPr>
              <w:t>src_ip</w:t>
            </w:r>
          </w:p>
        </w:tc>
        <w:tc>
          <w:tcPr>
            <w:tcW w:w="1679" w:type="dxa"/>
            <w:tcBorders>
              <w:top w:val="single" w:color="4F81BD" w:sz="8" w:space="0"/>
              <w:left w:val="dotted" w:color="auto" w:sz="4" w:space="0"/>
              <w:bottom w:val="single" w:color="4F81BD" w:sz="8" w:space="0"/>
              <w:right w:val="dotted" w:color="auto" w:sz="4" w:space="0"/>
            </w:tcBorders>
            <w:shd w:val="clear" w:color="auto" w:fill="FFFFFF"/>
            <w:vAlign w:val="center"/>
          </w:tcPr>
          <w:p w14:paraId="30FE5F0B">
            <w:pPr>
              <w:rPr>
                <w:rFonts w:hint="eastAsia"/>
                <w:i w:val="0"/>
                <w:iCs w:val="0"/>
                <w:color w:val="000000"/>
                <w:lang w:val="en-US" w:eastAsia="zh-CN"/>
              </w:rPr>
            </w:pPr>
            <w:r>
              <w:rPr>
                <w:rFonts w:hint="eastAsia"/>
                <w:i w:val="0"/>
                <w:iCs w:val="0"/>
                <w:color w:val="000000"/>
                <w:lang w:val="en-US" w:eastAsia="zh-CN"/>
              </w:rPr>
              <w:t>bytes</w:t>
            </w:r>
          </w:p>
        </w:tc>
        <w:tc>
          <w:tcPr>
            <w:tcW w:w="4756" w:type="dxa"/>
            <w:tcBorders>
              <w:top w:val="single" w:color="4F81BD" w:sz="8" w:space="0"/>
              <w:left w:val="dotted" w:color="auto" w:sz="4" w:space="0"/>
              <w:bottom w:val="single" w:color="4F81BD" w:sz="8" w:space="0"/>
              <w:right w:val="single" w:color="4F81BD" w:sz="8" w:space="0"/>
            </w:tcBorders>
            <w:shd w:val="clear" w:color="auto" w:fill="FFFFFF"/>
            <w:vAlign w:val="center"/>
          </w:tcPr>
          <w:p w14:paraId="48CD970F">
            <w:pPr>
              <w:rPr>
                <w:rFonts w:hint="eastAsia"/>
                <w:i w:val="0"/>
                <w:iCs w:val="0"/>
                <w:color w:val="000000"/>
                <w:lang w:val="en-US" w:eastAsia="zh-CN"/>
              </w:rPr>
            </w:pPr>
            <w:r>
              <w:rPr>
                <w:rFonts w:hint="eastAsia"/>
                <w:i w:val="0"/>
                <w:iCs w:val="0"/>
                <w:color w:val="000000"/>
                <w:lang w:val="en-US" w:eastAsia="zh-CN"/>
              </w:rPr>
              <w:t>源IP</w:t>
            </w:r>
          </w:p>
        </w:tc>
      </w:tr>
      <w:tr w14:paraId="373D1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2BAE9E6">
            <w:pPr>
              <w:rPr>
                <w:rFonts w:hint="eastAsia"/>
                <w:i w:val="0"/>
                <w:iCs w:val="0"/>
                <w:color w:val="000000"/>
                <w:lang w:val="en-US" w:eastAsia="zh-CN"/>
              </w:rPr>
            </w:pPr>
            <w:r>
              <w:rPr>
                <w:rFonts w:hint="eastAsia"/>
                <w:i w:val="0"/>
                <w:iCs w:val="0"/>
                <w:color w:val="000000"/>
                <w:lang w:val="en-US" w:eastAsia="zh-CN"/>
              </w:rPr>
              <w:t>dst_ip</w:t>
            </w:r>
          </w:p>
        </w:tc>
        <w:tc>
          <w:tcPr>
            <w:tcW w:w="1679" w:type="dxa"/>
            <w:tcBorders>
              <w:top w:val="single" w:color="4F81BD" w:sz="8" w:space="0"/>
              <w:left w:val="dotted" w:color="auto" w:sz="4" w:space="0"/>
              <w:bottom w:val="single" w:color="4F81BD" w:sz="8" w:space="0"/>
              <w:right w:val="dotted" w:color="auto" w:sz="4" w:space="0"/>
            </w:tcBorders>
            <w:shd w:val="clear" w:color="auto" w:fill="FFFFFF"/>
            <w:vAlign w:val="center"/>
          </w:tcPr>
          <w:p w14:paraId="4FF9D783">
            <w:pPr>
              <w:rPr>
                <w:rFonts w:hint="eastAsia"/>
                <w:i w:val="0"/>
                <w:iCs w:val="0"/>
                <w:color w:val="000000"/>
                <w:lang w:val="en-US" w:eastAsia="zh-CN"/>
              </w:rPr>
            </w:pPr>
            <w:r>
              <w:rPr>
                <w:rFonts w:hint="eastAsia"/>
                <w:i w:val="0"/>
                <w:iCs w:val="0"/>
                <w:color w:val="000000"/>
                <w:lang w:val="en-US" w:eastAsia="zh-CN"/>
              </w:rPr>
              <w:t>bytes</w:t>
            </w:r>
          </w:p>
        </w:tc>
        <w:tc>
          <w:tcPr>
            <w:tcW w:w="4756"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3A396C8">
            <w:pPr>
              <w:rPr>
                <w:rFonts w:hint="eastAsia"/>
                <w:i w:val="0"/>
                <w:iCs w:val="0"/>
                <w:color w:val="000000"/>
                <w:lang w:val="en-US" w:eastAsia="zh-CN"/>
              </w:rPr>
            </w:pPr>
            <w:r>
              <w:rPr>
                <w:rFonts w:hint="eastAsia"/>
                <w:i w:val="0"/>
                <w:iCs w:val="0"/>
                <w:color w:val="000000"/>
                <w:lang w:val="en-US" w:eastAsia="zh-CN"/>
              </w:rPr>
              <w:t>目的IP</w:t>
            </w:r>
          </w:p>
        </w:tc>
      </w:tr>
      <w:tr w14:paraId="5A050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1C8EDC3">
            <w:pPr>
              <w:rPr>
                <w:rFonts w:hint="eastAsia"/>
                <w:i w:val="0"/>
                <w:iCs w:val="0"/>
                <w:color w:val="000000"/>
                <w:lang w:val="en-US" w:eastAsia="zh-CN"/>
              </w:rPr>
            </w:pPr>
            <w:r>
              <w:rPr>
                <w:rFonts w:hint="eastAsia"/>
                <w:i w:val="0"/>
                <w:iCs w:val="0"/>
                <w:color w:val="000000"/>
                <w:lang w:val="en-US" w:eastAsia="zh-CN"/>
              </w:rPr>
              <w:t>src_port</w:t>
            </w:r>
          </w:p>
        </w:tc>
        <w:tc>
          <w:tcPr>
            <w:tcW w:w="1679" w:type="dxa"/>
            <w:tcBorders>
              <w:top w:val="single" w:color="4F81BD" w:sz="8" w:space="0"/>
              <w:left w:val="dotted" w:color="auto" w:sz="4" w:space="0"/>
              <w:bottom w:val="single" w:color="4F81BD" w:sz="8" w:space="0"/>
              <w:right w:val="dotted" w:color="auto" w:sz="4" w:space="0"/>
            </w:tcBorders>
            <w:shd w:val="clear" w:color="auto" w:fill="FFFFFF"/>
            <w:vAlign w:val="center"/>
          </w:tcPr>
          <w:p w14:paraId="0C3F19D0">
            <w:pPr>
              <w:rPr>
                <w:rFonts w:hint="eastAsia"/>
                <w:i w:val="0"/>
                <w:iCs w:val="0"/>
                <w:color w:val="000000"/>
                <w:lang w:val="en-US" w:eastAsia="zh-CN"/>
              </w:rPr>
            </w:pPr>
            <w:r>
              <w:rPr>
                <w:rFonts w:hint="eastAsia"/>
                <w:i w:val="0"/>
                <w:iCs w:val="0"/>
                <w:color w:val="000000"/>
                <w:lang w:val="en-US" w:eastAsia="zh-CN"/>
              </w:rPr>
              <w:t>int</w:t>
            </w:r>
          </w:p>
        </w:tc>
        <w:tc>
          <w:tcPr>
            <w:tcW w:w="4756"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726CB1B">
            <w:pPr>
              <w:rPr>
                <w:rFonts w:hint="eastAsia"/>
                <w:i w:val="0"/>
                <w:iCs w:val="0"/>
                <w:color w:val="000000"/>
                <w:lang w:val="en-US" w:eastAsia="zh-CN"/>
              </w:rPr>
            </w:pPr>
            <w:r>
              <w:rPr>
                <w:rFonts w:hint="eastAsia"/>
                <w:i w:val="0"/>
                <w:iCs w:val="0"/>
                <w:color w:val="000000"/>
                <w:lang w:val="en-US" w:eastAsia="zh-CN"/>
              </w:rPr>
              <w:t>源端口</w:t>
            </w:r>
          </w:p>
        </w:tc>
      </w:tr>
      <w:tr w14:paraId="1B59C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F2DCF06">
            <w:pPr>
              <w:rPr>
                <w:rFonts w:hint="eastAsia"/>
                <w:i w:val="0"/>
                <w:iCs w:val="0"/>
                <w:color w:val="000000"/>
                <w:lang w:val="en-US" w:eastAsia="zh-CN"/>
              </w:rPr>
            </w:pPr>
            <w:r>
              <w:rPr>
                <w:rFonts w:hint="eastAsia"/>
                <w:i w:val="0"/>
                <w:iCs w:val="0"/>
                <w:color w:val="000000"/>
                <w:lang w:val="en-US" w:eastAsia="zh-CN"/>
              </w:rPr>
              <w:t>dst_port</w:t>
            </w:r>
          </w:p>
        </w:tc>
        <w:tc>
          <w:tcPr>
            <w:tcW w:w="1679" w:type="dxa"/>
            <w:tcBorders>
              <w:top w:val="single" w:color="4F81BD" w:sz="8" w:space="0"/>
              <w:left w:val="dotted" w:color="auto" w:sz="4" w:space="0"/>
              <w:bottom w:val="single" w:color="4F81BD" w:sz="8" w:space="0"/>
              <w:right w:val="dotted" w:color="auto" w:sz="4" w:space="0"/>
            </w:tcBorders>
            <w:shd w:val="clear" w:color="auto" w:fill="FFFFFF"/>
            <w:vAlign w:val="center"/>
          </w:tcPr>
          <w:p w14:paraId="019A2BD1">
            <w:pPr>
              <w:rPr>
                <w:rFonts w:hint="eastAsia"/>
                <w:i w:val="0"/>
                <w:iCs w:val="0"/>
                <w:color w:val="000000"/>
                <w:lang w:val="en-US" w:eastAsia="zh-CN"/>
              </w:rPr>
            </w:pPr>
            <w:r>
              <w:rPr>
                <w:rFonts w:hint="eastAsia"/>
                <w:i w:val="0"/>
                <w:iCs w:val="0"/>
                <w:color w:val="000000"/>
                <w:lang w:val="en-US" w:eastAsia="zh-CN"/>
              </w:rPr>
              <w:t>int</w:t>
            </w:r>
          </w:p>
        </w:tc>
        <w:tc>
          <w:tcPr>
            <w:tcW w:w="4756"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A199B96">
            <w:pPr>
              <w:rPr>
                <w:rFonts w:hint="eastAsia"/>
                <w:i w:val="0"/>
                <w:iCs w:val="0"/>
                <w:color w:val="000000"/>
                <w:lang w:val="en-US" w:eastAsia="zh-CN"/>
              </w:rPr>
            </w:pPr>
            <w:r>
              <w:rPr>
                <w:rFonts w:hint="eastAsia"/>
                <w:i w:val="0"/>
                <w:iCs w:val="0"/>
                <w:color w:val="000000"/>
                <w:lang w:val="en-US" w:eastAsia="zh-CN"/>
              </w:rPr>
              <w:t>目的端口</w:t>
            </w:r>
          </w:p>
        </w:tc>
      </w:tr>
      <w:tr w14:paraId="7B2FB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90D6AC7">
            <w:pPr>
              <w:rPr>
                <w:rFonts w:hint="eastAsia"/>
                <w:i w:val="0"/>
                <w:iCs w:val="0"/>
                <w:color w:val="000000"/>
                <w:lang w:val="en-US" w:eastAsia="zh-CN"/>
              </w:rPr>
            </w:pPr>
            <w:r>
              <w:rPr>
                <w:rFonts w:hint="eastAsia"/>
                <w:i w:val="0"/>
                <w:iCs w:val="0"/>
                <w:color w:val="000000"/>
                <w:lang w:val="en-US" w:eastAsia="zh-CN"/>
              </w:rPr>
              <w:t>logtype</w:t>
            </w:r>
          </w:p>
        </w:tc>
        <w:tc>
          <w:tcPr>
            <w:tcW w:w="1679" w:type="dxa"/>
            <w:tcBorders>
              <w:top w:val="single" w:color="4F81BD" w:sz="8" w:space="0"/>
              <w:left w:val="dotted" w:color="auto" w:sz="4" w:space="0"/>
              <w:bottom w:val="single" w:color="4F81BD" w:sz="8" w:space="0"/>
              <w:right w:val="dotted" w:color="auto" w:sz="4" w:space="0"/>
            </w:tcBorders>
            <w:shd w:val="clear" w:color="auto" w:fill="FFFFFF"/>
            <w:vAlign w:val="center"/>
          </w:tcPr>
          <w:p w14:paraId="48F67632">
            <w:pPr>
              <w:rPr>
                <w:rFonts w:hint="eastAsia"/>
                <w:i w:val="0"/>
                <w:iCs w:val="0"/>
                <w:color w:val="000000"/>
                <w:lang w:val="en-US" w:eastAsia="zh-CN"/>
              </w:rPr>
            </w:pPr>
            <w:r>
              <w:rPr>
                <w:rFonts w:hint="eastAsia"/>
                <w:i w:val="0"/>
                <w:iCs w:val="0"/>
                <w:color w:val="000000"/>
                <w:lang w:val="en-US" w:eastAsia="zh-CN"/>
              </w:rPr>
              <w:t>bytes</w:t>
            </w:r>
          </w:p>
        </w:tc>
        <w:tc>
          <w:tcPr>
            <w:tcW w:w="4756"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5F9A9BA">
            <w:pPr>
              <w:rPr>
                <w:rFonts w:hint="eastAsia"/>
                <w:i w:val="0"/>
                <w:iCs w:val="0"/>
                <w:color w:val="000000"/>
                <w:lang w:val="en-US" w:eastAsia="zh-CN"/>
              </w:rPr>
            </w:pPr>
            <w:r>
              <w:rPr>
                <w:rFonts w:hint="eastAsia"/>
                <w:i w:val="0"/>
                <w:iCs w:val="0"/>
                <w:color w:val="000000"/>
                <w:lang w:val="en-US" w:eastAsia="zh-CN"/>
              </w:rPr>
              <w:t>日志类型，</w:t>
            </w:r>
            <w:r>
              <w:rPr>
                <w:rFonts w:hint="eastAsia"/>
                <w:lang w:val="en-US" w:eastAsia="zh-CN"/>
              </w:rPr>
              <w:t>ip_stat</w:t>
            </w:r>
          </w:p>
        </w:tc>
      </w:tr>
      <w:tr w14:paraId="32E90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213217D">
            <w:pPr>
              <w:rPr>
                <w:rFonts w:hint="eastAsia"/>
                <w:i w:val="0"/>
                <w:iCs w:val="0"/>
                <w:color w:val="000000"/>
                <w:lang w:val="en-US" w:eastAsia="zh-CN"/>
              </w:rPr>
            </w:pPr>
            <w:r>
              <w:rPr>
                <w:rFonts w:hint="eastAsia"/>
                <w:i w:val="0"/>
                <w:iCs w:val="0"/>
                <w:color w:val="000000"/>
                <w:lang w:val="en-US" w:eastAsia="zh-CN"/>
              </w:rPr>
              <w:t>iptype</w:t>
            </w:r>
          </w:p>
        </w:tc>
        <w:tc>
          <w:tcPr>
            <w:tcW w:w="1679" w:type="dxa"/>
            <w:tcBorders>
              <w:top w:val="single" w:color="4F81BD" w:sz="8" w:space="0"/>
              <w:left w:val="dotted" w:color="auto" w:sz="4" w:space="0"/>
              <w:bottom w:val="single" w:color="4F81BD" w:sz="8" w:space="0"/>
              <w:right w:val="dotted" w:color="auto" w:sz="4" w:space="0"/>
            </w:tcBorders>
            <w:shd w:val="clear" w:color="auto" w:fill="FFFFFF"/>
            <w:vAlign w:val="center"/>
          </w:tcPr>
          <w:p w14:paraId="7F088C85">
            <w:pPr>
              <w:rPr>
                <w:rFonts w:hint="default"/>
                <w:i w:val="0"/>
                <w:iCs w:val="0"/>
                <w:color w:val="000000"/>
                <w:lang w:val="en-US" w:eastAsia="zh-CN"/>
              </w:rPr>
            </w:pPr>
            <w:r>
              <w:rPr>
                <w:rFonts w:hint="default"/>
                <w:i w:val="0"/>
                <w:iCs w:val="0"/>
                <w:color w:val="000000"/>
                <w:lang w:val="en-US" w:eastAsia="zh-CN"/>
              </w:rPr>
              <w:t>int</w:t>
            </w:r>
          </w:p>
        </w:tc>
        <w:tc>
          <w:tcPr>
            <w:tcW w:w="4756"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2623521">
            <w:pPr>
              <w:rPr>
                <w:rFonts w:hint="eastAsia"/>
                <w:i w:val="0"/>
                <w:iCs w:val="0"/>
                <w:color w:val="000000"/>
                <w:lang w:val="en-US" w:eastAsia="zh-CN"/>
              </w:rPr>
            </w:pPr>
            <w:r>
              <w:rPr>
                <w:rFonts w:hint="default" w:ascii="Times New Roman" w:hAnsi="Times New Roman" w:eastAsia="宋体"/>
                <w:i w:val="0"/>
                <w:iCs w:val="0"/>
                <w:color w:val="000000"/>
                <w:lang w:val="en-US" w:eastAsia="zh-CN"/>
              </w:rPr>
              <w:t>ip类型，4表示ipv4，6表示ipv6</w:t>
            </w:r>
          </w:p>
        </w:tc>
      </w:tr>
      <w:tr w14:paraId="0EC33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8BD831C">
            <w:pPr>
              <w:rPr>
                <w:rFonts w:hint="eastAsia"/>
                <w:i w:val="0"/>
                <w:iCs w:val="0"/>
                <w:color w:val="000000"/>
                <w:lang w:val="en-US" w:eastAsia="zh-CN"/>
              </w:rPr>
            </w:pPr>
            <w:r>
              <w:rPr>
                <w:rFonts w:hint="eastAsia"/>
                <w:i w:val="0"/>
                <w:iCs w:val="0"/>
                <w:color w:val="000000"/>
                <w:lang w:val="en-US" w:eastAsia="zh-CN"/>
              </w:rPr>
              <w:t>devname</w:t>
            </w:r>
          </w:p>
        </w:tc>
        <w:tc>
          <w:tcPr>
            <w:tcW w:w="1679" w:type="dxa"/>
            <w:tcBorders>
              <w:top w:val="single" w:color="4F81BD" w:sz="8" w:space="0"/>
              <w:left w:val="dotted" w:color="auto" w:sz="4" w:space="0"/>
              <w:bottom w:val="single" w:color="4F81BD" w:sz="8" w:space="0"/>
              <w:right w:val="dotted" w:color="auto" w:sz="4" w:space="0"/>
            </w:tcBorders>
            <w:shd w:val="clear" w:color="auto" w:fill="FFFFFF"/>
            <w:vAlign w:val="center"/>
          </w:tcPr>
          <w:p w14:paraId="6D6FFC37">
            <w:pPr>
              <w:rPr>
                <w:rFonts w:hint="eastAsia"/>
                <w:i w:val="0"/>
                <w:iCs w:val="0"/>
                <w:color w:val="000000"/>
                <w:lang w:val="en-US" w:eastAsia="zh-CN"/>
              </w:rPr>
            </w:pPr>
            <w:r>
              <w:rPr>
                <w:rFonts w:hint="eastAsia"/>
                <w:i w:val="0"/>
                <w:iCs w:val="0"/>
                <w:color w:val="000000"/>
                <w:lang w:val="en-US" w:eastAsia="zh-CN"/>
              </w:rPr>
              <w:t>bytes</w:t>
            </w:r>
          </w:p>
        </w:tc>
        <w:tc>
          <w:tcPr>
            <w:tcW w:w="4756"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797A4D1">
            <w:pPr>
              <w:rPr>
                <w:rFonts w:hint="eastAsia"/>
                <w:i w:val="0"/>
                <w:iCs w:val="0"/>
                <w:color w:val="000000"/>
                <w:lang w:val="en-US" w:eastAsia="zh-CN"/>
              </w:rPr>
            </w:pPr>
            <w:r>
              <w:rPr>
                <w:rFonts w:hint="eastAsia"/>
                <w:i w:val="0"/>
                <w:iCs w:val="0"/>
                <w:color w:val="000000"/>
                <w:lang w:val="en-US" w:eastAsia="zh-CN"/>
              </w:rPr>
              <w:t>设备名称</w:t>
            </w:r>
          </w:p>
        </w:tc>
      </w:tr>
      <w:tr w14:paraId="614DC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52F44B2">
            <w:pPr>
              <w:rPr>
                <w:rFonts w:hint="eastAsia"/>
                <w:i w:val="0"/>
                <w:iCs w:val="0"/>
                <w:color w:val="000000"/>
                <w:lang w:val="en-US" w:eastAsia="zh-CN"/>
              </w:rPr>
            </w:pPr>
            <w:r>
              <w:rPr>
                <w:rFonts w:hint="eastAsia"/>
                <w:i w:val="0"/>
                <w:iCs w:val="0"/>
                <w:color w:val="000000"/>
                <w:lang w:val="en-US" w:eastAsia="zh-CN"/>
              </w:rPr>
              <w:t>ds</w:t>
            </w:r>
          </w:p>
        </w:tc>
        <w:tc>
          <w:tcPr>
            <w:tcW w:w="1679" w:type="dxa"/>
            <w:tcBorders>
              <w:top w:val="single" w:color="4F81BD" w:sz="8" w:space="0"/>
              <w:left w:val="dotted" w:color="auto" w:sz="4" w:space="0"/>
              <w:bottom w:val="single" w:color="4F81BD" w:sz="8" w:space="0"/>
              <w:right w:val="dotted" w:color="auto" w:sz="4" w:space="0"/>
            </w:tcBorders>
            <w:shd w:val="clear" w:color="auto" w:fill="FFFFFF"/>
            <w:vAlign w:val="center"/>
          </w:tcPr>
          <w:p w14:paraId="2E64DF4A">
            <w:pPr>
              <w:rPr>
                <w:rFonts w:hint="eastAsia"/>
                <w:i w:val="0"/>
                <w:iCs w:val="0"/>
                <w:color w:val="000000"/>
                <w:lang w:val="en-US" w:eastAsia="zh-CN"/>
              </w:rPr>
            </w:pPr>
            <w:r>
              <w:rPr>
                <w:rFonts w:hint="eastAsia"/>
                <w:i w:val="0"/>
                <w:iCs w:val="0"/>
                <w:color w:val="000000"/>
                <w:lang w:val="en-US" w:eastAsia="zh-CN"/>
              </w:rPr>
              <w:t>bytes</w:t>
            </w:r>
          </w:p>
        </w:tc>
        <w:tc>
          <w:tcPr>
            <w:tcW w:w="4756"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1C3FD6C">
            <w:pPr>
              <w:rPr>
                <w:rFonts w:hint="eastAsia"/>
                <w:i w:val="0"/>
                <w:iCs w:val="0"/>
                <w:color w:val="000000"/>
                <w:lang w:val="en-US" w:eastAsia="zh-CN"/>
              </w:rPr>
            </w:pPr>
            <w:r>
              <w:rPr>
                <w:rFonts w:hint="eastAsia"/>
                <w:i w:val="0"/>
                <w:iCs w:val="0"/>
                <w:color w:val="000000"/>
                <w:lang w:val="en-US" w:eastAsia="zh-CN"/>
              </w:rPr>
              <w:t>年月日</w:t>
            </w:r>
          </w:p>
        </w:tc>
      </w:tr>
      <w:tr w14:paraId="2D921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A8C7E60">
            <w:pPr>
              <w:rPr>
                <w:rFonts w:hint="eastAsia"/>
                <w:i w:val="0"/>
                <w:iCs w:val="0"/>
                <w:color w:val="000000"/>
                <w:lang w:val="en-US" w:eastAsia="zh-CN"/>
              </w:rPr>
            </w:pPr>
            <w:r>
              <w:rPr>
                <w:rFonts w:hint="eastAsia"/>
                <w:i w:val="0"/>
                <w:iCs w:val="0"/>
                <w:color w:val="000000"/>
                <w:lang w:val="en-US" w:eastAsia="zh-CN"/>
              </w:rPr>
              <w:t>hh</w:t>
            </w:r>
          </w:p>
        </w:tc>
        <w:tc>
          <w:tcPr>
            <w:tcW w:w="1679" w:type="dxa"/>
            <w:tcBorders>
              <w:top w:val="single" w:color="4F81BD" w:sz="8" w:space="0"/>
              <w:left w:val="dotted" w:color="auto" w:sz="4" w:space="0"/>
              <w:bottom w:val="single" w:color="4F81BD" w:sz="8" w:space="0"/>
              <w:right w:val="dotted" w:color="auto" w:sz="4" w:space="0"/>
            </w:tcBorders>
            <w:shd w:val="clear" w:color="auto" w:fill="FFFFFF"/>
            <w:vAlign w:val="center"/>
          </w:tcPr>
          <w:p w14:paraId="5E24E0D0">
            <w:pPr>
              <w:rPr>
                <w:rFonts w:hint="eastAsia"/>
                <w:i w:val="0"/>
                <w:iCs w:val="0"/>
                <w:color w:val="000000"/>
                <w:lang w:val="en-US" w:eastAsia="zh-CN"/>
              </w:rPr>
            </w:pPr>
            <w:r>
              <w:rPr>
                <w:rFonts w:hint="eastAsia"/>
                <w:i w:val="0"/>
                <w:iCs w:val="0"/>
                <w:color w:val="000000"/>
                <w:lang w:val="en-US" w:eastAsia="zh-CN"/>
              </w:rPr>
              <w:t>bytes</w:t>
            </w:r>
          </w:p>
        </w:tc>
        <w:tc>
          <w:tcPr>
            <w:tcW w:w="4756"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DC606C8">
            <w:pPr>
              <w:rPr>
                <w:rFonts w:hint="eastAsia"/>
                <w:i w:val="0"/>
                <w:iCs w:val="0"/>
                <w:color w:val="000000"/>
                <w:lang w:val="en-US" w:eastAsia="zh-CN"/>
              </w:rPr>
            </w:pPr>
            <w:r>
              <w:rPr>
                <w:rFonts w:hint="eastAsia"/>
                <w:i w:val="0"/>
                <w:iCs w:val="0"/>
                <w:color w:val="000000"/>
                <w:lang w:val="en-US" w:eastAsia="zh-CN"/>
              </w:rPr>
              <w:t>小时</w:t>
            </w:r>
          </w:p>
        </w:tc>
      </w:tr>
      <w:tr w14:paraId="449F6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95D8896">
            <w:pPr>
              <w:rPr>
                <w:rFonts w:hint="eastAsia"/>
                <w:i w:val="0"/>
                <w:iCs w:val="0"/>
                <w:color w:val="000000"/>
                <w:lang w:val="en-US" w:eastAsia="zh-CN"/>
              </w:rPr>
            </w:pPr>
            <w:r>
              <w:rPr>
                <w:rFonts w:hint="eastAsia"/>
                <w:i w:val="0"/>
                <w:iCs w:val="0"/>
                <w:color w:val="000000"/>
                <w:lang w:val="en-US" w:eastAsia="zh-CN"/>
              </w:rPr>
              <w:t>appproto</w:t>
            </w:r>
          </w:p>
        </w:tc>
        <w:tc>
          <w:tcPr>
            <w:tcW w:w="1679" w:type="dxa"/>
            <w:tcBorders>
              <w:top w:val="single" w:color="4F81BD" w:sz="8" w:space="0"/>
              <w:left w:val="dotted" w:color="auto" w:sz="4" w:space="0"/>
              <w:bottom w:val="single" w:color="4F81BD" w:sz="8" w:space="0"/>
              <w:right w:val="dotted" w:color="auto" w:sz="4" w:space="0"/>
            </w:tcBorders>
            <w:shd w:val="clear" w:color="auto" w:fill="FFFFFF"/>
            <w:vAlign w:val="center"/>
          </w:tcPr>
          <w:p w14:paraId="433DD548">
            <w:pPr>
              <w:rPr>
                <w:rFonts w:hint="eastAsia"/>
                <w:i w:val="0"/>
                <w:iCs w:val="0"/>
                <w:color w:val="000000"/>
                <w:lang w:val="en-US" w:eastAsia="zh-CN"/>
              </w:rPr>
            </w:pPr>
            <w:r>
              <w:rPr>
                <w:rFonts w:hint="eastAsia"/>
                <w:i w:val="0"/>
                <w:iCs w:val="0"/>
                <w:color w:val="000000"/>
                <w:lang w:val="en-US" w:eastAsia="zh-CN"/>
              </w:rPr>
              <w:t>bytes</w:t>
            </w:r>
          </w:p>
        </w:tc>
        <w:tc>
          <w:tcPr>
            <w:tcW w:w="4756"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6ECE0EB">
            <w:pPr>
              <w:rPr>
                <w:rFonts w:hint="eastAsia"/>
                <w:i w:val="0"/>
                <w:iCs w:val="0"/>
                <w:color w:val="000000"/>
                <w:lang w:val="en-US" w:eastAsia="zh-CN"/>
              </w:rPr>
            </w:pPr>
            <w:r>
              <w:rPr>
                <w:rFonts w:hint="eastAsia"/>
                <w:i w:val="0"/>
                <w:iCs w:val="0"/>
                <w:color w:val="000000"/>
                <w:lang w:val="en-US" w:eastAsia="zh-CN"/>
              </w:rPr>
              <w:t>应用层协议</w:t>
            </w:r>
          </w:p>
        </w:tc>
      </w:tr>
      <w:tr w14:paraId="2F859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C84455C">
            <w:pPr>
              <w:rPr>
                <w:rFonts w:hint="eastAsia"/>
                <w:i w:val="0"/>
                <w:iCs w:val="0"/>
                <w:color w:val="000000"/>
                <w:lang w:val="en-US" w:eastAsia="zh-CN"/>
              </w:rPr>
            </w:pPr>
            <w:r>
              <w:rPr>
                <w:rFonts w:hint="eastAsia"/>
                <w:i w:val="0"/>
                <w:iCs w:val="0"/>
                <w:color w:val="000000"/>
                <w:lang w:val="en-US" w:eastAsia="zh-CN"/>
              </w:rPr>
              <w:t>transproto</w:t>
            </w:r>
          </w:p>
        </w:tc>
        <w:tc>
          <w:tcPr>
            <w:tcW w:w="1679" w:type="dxa"/>
            <w:tcBorders>
              <w:top w:val="single" w:color="4F81BD" w:sz="8" w:space="0"/>
              <w:left w:val="dotted" w:color="auto" w:sz="4" w:space="0"/>
              <w:bottom w:val="single" w:color="4F81BD" w:sz="8" w:space="0"/>
              <w:right w:val="dotted" w:color="auto" w:sz="4" w:space="0"/>
            </w:tcBorders>
            <w:shd w:val="clear" w:color="auto" w:fill="FFFFFF"/>
            <w:vAlign w:val="center"/>
          </w:tcPr>
          <w:p w14:paraId="7355991F">
            <w:pPr>
              <w:rPr>
                <w:rFonts w:hint="eastAsia"/>
                <w:i w:val="0"/>
                <w:iCs w:val="0"/>
                <w:color w:val="000000"/>
                <w:lang w:val="en-US" w:eastAsia="zh-CN"/>
              </w:rPr>
            </w:pPr>
            <w:r>
              <w:rPr>
                <w:rFonts w:hint="eastAsia"/>
                <w:i w:val="0"/>
                <w:iCs w:val="0"/>
                <w:color w:val="000000"/>
                <w:lang w:val="en-US" w:eastAsia="zh-CN"/>
              </w:rPr>
              <w:t>bytes</w:t>
            </w:r>
          </w:p>
        </w:tc>
        <w:tc>
          <w:tcPr>
            <w:tcW w:w="4756"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1A50F3F">
            <w:pPr>
              <w:rPr>
                <w:rFonts w:hint="eastAsia"/>
                <w:i w:val="0"/>
                <w:iCs w:val="0"/>
                <w:color w:val="000000"/>
                <w:lang w:val="en-US" w:eastAsia="zh-CN"/>
              </w:rPr>
            </w:pPr>
            <w:r>
              <w:rPr>
                <w:rFonts w:hint="eastAsia"/>
                <w:i w:val="0"/>
                <w:iCs w:val="0"/>
                <w:color w:val="000000"/>
                <w:lang w:val="en-US" w:eastAsia="zh-CN"/>
              </w:rPr>
              <w:t>传输层协议</w:t>
            </w:r>
          </w:p>
        </w:tc>
      </w:tr>
      <w:tr w14:paraId="3C572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2BDE855">
            <w:pPr>
              <w:rPr>
                <w:rFonts w:hint="eastAsia"/>
                <w:i w:val="0"/>
                <w:iCs w:val="0"/>
                <w:color w:val="000000"/>
                <w:lang w:val="en-US" w:eastAsia="zh-CN"/>
              </w:rPr>
            </w:pPr>
            <w:r>
              <w:rPr>
                <w:rFonts w:hint="eastAsia"/>
                <w:i w:val="0"/>
                <w:iCs w:val="0"/>
                <w:color w:val="000000"/>
                <w:lang w:val="en-US" w:eastAsia="zh-CN"/>
              </w:rPr>
              <w:t>vendor</w:t>
            </w:r>
          </w:p>
        </w:tc>
        <w:tc>
          <w:tcPr>
            <w:tcW w:w="1679" w:type="dxa"/>
            <w:tcBorders>
              <w:top w:val="single" w:color="4F81BD" w:sz="8" w:space="0"/>
              <w:left w:val="dotted" w:color="auto" w:sz="4" w:space="0"/>
              <w:bottom w:val="single" w:color="4F81BD" w:sz="8" w:space="0"/>
              <w:right w:val="dotted" w:color="auto" w:sz="4" w:space="0"/>
            </w:tcBorders>
            <w:shd w:val="clear" w:color="auto" w:fill="FFFFFF"/>
            <w:vAlign w:val="center"/>
          </w:tcPr>
          <w:p w14:paraId="02406703">
            <w:pPr>
              <w:rPr>
                <w:rFonts w:hint="eastAsia"/>
                <w:i w:val="0"/>
                <w:iCs w:val="0"/>
                <w:color w:val="000000"/>
                <w:lang w:val="en-US" w:eastAsia="zh-CN"/>
              </w:rPr>
            </w:pPr>
            <w:r>
              <w:rPr>
                <w:rFonts w:hint="eastAsia"/>
                <w:i w:val="0"/>
                <w:iCs w:val="0"/>
                <w:color w:val="000000"/>
                <w:lang w:val="en-US" w:eastAsia="zh-CN"/>
              </w:rPr>
              <w:t>bytes</w:t>
            </w:r>
          </w:p>
        </w:tc>
        <w:tc>
          <w:tcPr>
            <w:tcW w:w="4756"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B48D069">
            <w:pPr>
              <w:rPr>
                <w:rFonts w:hint="default"/>
                <w:i w:val="0"/>
                <w:iCs w:val="0"/>
                <w:color w:val="000000"/>
                <w:lang w:val="en-US" w:eastAsia="zh-CN"/>
              </w:rPr>
            </w:pPr>
            <w:r>
              <w:rPr>
                <w:rFonts w:hint="eastAsia"/>
                <w:i w:val="0"/>
                <w:iCs w:val="0"/>
                <w:color w:val="000000"/>
                <w:lang w:val="en-US" w:eastAsia="zh-CN"/>
              </w:rPr>
              <w:t>厂商</w:t>
            </w:r>
            <w:r>
              <w:rPr>
                <w:rFonts w:hint="eastAsia"/>
                <w:lang w:val="en-US" w:eastAsia="zh-CN"/>
              </w:rPr>
              <w:t>sangfor</w:t>
            </w:r>
          </w:p>
        </w:tc>
      </w:tr>
      <w:tr w14:paraId="72949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EAECD8A">
            <w:pPr>
              <w:rPr>
                <w:rFonts w:hint="eastAsia"/>
                <w:i w:val="0"/>
                <w:iCs w:val="0"/>
                <w:color w:val="000000"/>
                <w:lang w:val="en-US" w:eastAsia="zh-CN"/>
              </w:rPr>
            </w:pPr>
            <w:r>
              <w:rPr>
                <w:rFonts w:hint="eastAsia"/>
                <w:i w:val="0"/>
                <w:iCs w:val="0"/>
                <w:color w:val="000000"/>
                <w:lang w:val="en-US" w:eastAsia="zh-CN"/>
              </w:rPr>
              <w:t>logid</w:t>
            </w:r>
          </w:p>
        </w:tc>
        <w:tc>
          <w:tcPr>
            <w:tcW w:w="1679" w:type="dxa"/>
            <w:tcBorders>
              <w:top w:val="single" w:color="4F81BD" w:sz="8" w:space="0"/>
              <w:left w:val="dotted" w:color="auto" w:sz="4" w:space="0"/>
              <w:bottom w:val="single" w:color="4F81BD" w:sz="8" w:space="0"/>
              <w:right w:val="dotted" w:color="auto" w:sz="4" w:space="0"/>
            </w:tcBorders>
            <w:shd w:val="clear" w:color="auto" w:fill="FFFFFF"/>
            <w:vAlign w:val="center"/>
          </w:tcPr>
          <w:p w14:paraId="1F264987">
            <w:pPr>
              <w:rPr>
                <w:rFonts w:hint="eastAsia"/>
                <w:i w:val="0"/>
                <w:iCs w:val="0"/>
                <w:color w:val="000000"/>
                <w:lang w:val="en-US" w:eastAsia="zh-CN"/>
              </w:rPr>
            </w:pPr>
            <w:r>
              <w:rPr>
                <w:rFonts w:hint="eastAsia"/>
                <w:i w:val="0"/>
                <w:iCs w:val="0"/>
                <w:color w:val="000000"/>
                <w:lang w:val="en-US" w:eastAsia="zh-CN"/>
              </w:rPr>
              <w:t>long</w:t>
            </w:r>
          </w:p>
        </w:tc>
        <w:tc>
          <w:tcPr>
            <w:tcW w:w="4756"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F49C8E2">
            <w:pPr>
              <w:rPr>
                <w:rFonts w:hint="eastAsia"/>
                <w:i w:val="0"/>
                <w:iCs w:val="0"/>
                <w:color w:val="000000"/>
                <w:lang w:val="en-US" w:eastAsia="zh-CN"/>
              </w:rPr>
            </w:pPr>
            <w:r>
              <w:rPr>
                <w:rFonts w:hint="eastAsia"/>
                <w:i w:val="0"/>
                <w:iCs w:val="0"/>
                <w:color w:val="000000"/>
                <w:lang w:val="en-US" w:eastAsia="zh-CN"/>
              </w:rPr>
              <w:t>日志id</w:t>
            </w:r>
          </w:p>
        </w:tc>
      </w:tr>
      <w:tr w14:paraId="3F03C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923CD66">
            <w:pPr>
              <w:rPr>
                <w:rFonts w:hint="eastAsia"/>
                <w:i w:val="0"/>
                <w:iCs w:val="0"/>
                <w:color w:val="000000"/>
                <w:lang w:val="en-US" w:eastAsia="zh-CN"/>
              </w:rPr>
            </w:pPr>
            <w:r>
              <w:rPr>
                <w:rFonts w:hint="eastAsia"/>
                <w:i w:val="0"/>
                <w:iCs w:val="0"/>
                <w:color w:val="000000"/>
                <w:lang w:val="en-US" w:eastAsia="zh-CN"/>
              </w:rPr>
              <w:t>request_flow</w:t>
            </w:r>
          </w:p>
        </w:tc>
        <w:tc>
          <w:tcPr>
            <w:tcW w:w="1679" w:type="dxa"/>
            <w:tcBorders>
              <w:top w:val="single" w:color="4F81BD" w:sz="8" w:space="0"/>
              <w:left w:val="dotted" w:color="auto" w:sz="4" w:space="0"/>
              <w:bottom w:val="single" w:color="4F81BD" w:sz="8" w:space="0"/>
              <w:right w:val="dotted" w:color="auto" w:sz="4" w:space="0"/>
            </w:tcBorders>
            <w:shd w:val="clear" w:color="auto" w:fill="FFFFFF"/>
            <w:vAlign w:val="center"/>
          </w:tcPr>
          <w:p w14:paraId="0AAB4B44">
            <w:pPr>
              <w:rPr>
                <w:rFonts w:hint="eastAsia"/>
                <w:i w:val="0"/>
                <w:iCs w:val="0"/>
                <w:color w:val="000000"/>
                <w:lang w:val="en-US" w:eastAsia="zh-CN"/>
              </w:rPr>
            </w:pPr>
            <w:r>
              <w:rPr>
                <w:rFonts w:hint="eastAsia"/>
                <w:i w:val="0"/>
                <w:iCs w:val="0"/>
                <w:color w:val="000000"/>
                <w:lang w:val="en-US" w:eastAsia="zh-CN"/>
              </w:rPr>
              <w:t>long</w:t>
            </w:r>
          </w:p>
        </w:tc>
        <w:tc>
          <w:tcPr>
            <w:tcW w:w="4756" w:type="dxa"/>
            <w:tcBorders>
              <w:top w:val="single" w:color="4F81BD" w:sz="8" w:space="0"/>
              <w:left w:val="dotted" w:color="auto" w:sz="4" w:space="0"/>
              <w:bottom w:val="single" w:color="4F81BD" w:sz="8" w:space="0"/>
              <w:right w:val="single" w:color="4F81BD" w:sz="8" w:space="0"/>
            </w:tcBorders>
            <w:shd w:val="clear" w:color="auto" w:fill="FFFFFF"/>
            <w:vAlign w:val="center"/>
          </w:tcPr>
          <w:p w14:paraId="4653808C">
            <w:pPr>
              <w:rPr>
                <w:rFonts w:hint="eastAsia"/>
                <w:i w:val="0"/>
                <w:iCs w:val="0"/>
                <w:color w:val="000000"/>
                <w:lang w:val="en-US" w:eastAsia="zh-CN"/>
              </w:rPr>
            </w:pPr>
            <w:r>
              <w:rPr>
                <w:rFonts w:hint="eastAsia"/>
                <w:i w:val="0"/>
                <w:iCs w:val="0"/>
                <w:color w:val="000000"/>
                <w:lang w:val="en-US" w:eastAsia="zh-CN"/>
              </w:rPr>
              <w:t>请求大小(单位字节)</w:t>
            </w:r>
          </w:p>
        </w:tc>
      </w:tr>
      <w:tr w14:paraId="4175E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B0A1A92">
            <w:pPr>
              <w:rPr>
                <w:rFonts w:hint="eastAsia"/>
                <w:i w:val="0"/>
                <w:iCs w:val="0"/>
                <w:color w:val="000000"/>
                <w:lang w:val="en-US" w:eastAsia="zh-CN"/>
              </w:rPr>
            </w:pPr>
            <w:r>
              <w:rPr>
                <w:rFonts w:hint="eastAsia"/>
                <w:i w:val="0"/>
                <w:iCs w:val="0"/>
                <w:color w:val="000000"/>
                <w:lang w:val="en-US" w:eastAsia="zh-CN"/>
              </w:rPr>
              <w:t>request_pack</w:t>
            </w:r>
          </w:p>
        </w:tc>
        <w:tc>
          <w:tcPr>
            <w:tcW w:w="1679" w:type="dxa"/>
            <w:tcBorders>
              <w:top w:val="single" w:color="4F81BD" w:sz="8" w:space="0"/>
              <w:left w:val="dotted" w:color="auto" w:sz="4" w:space="0"/>
              <w:bottom w:val="single" w:color="4F81BD" w:sz="8" w:space="0"/>
              <w:right w:val="dotted" w:color="auto" w:sz="4" w:space="0"/>
            </w:tcBorders>
            <w:shd w:val="clear" w:color="auto" w:fill="FFFFFF"/>
            <w:vAlign w:val="center"/>
          </w:tcPr>
          <w:p w14:paraId="633EF5D0">
            <w:pPr>
              <w:rPr>
                <w:rFonts w:hint="eastAsia"/>
                <w:i w:val="0"/>
                <w:iCs w:val="0"/>
                <w:color w:val="000000"/>
                <w:lang w:val="en-US" w:eastAsia="zh-CN"/>
              </w:rPr>
            </w:pPr>
            <w:r>
              <w:rPr>
                <w:rFonts w:hint="eastAsia"/>
                <w:i w:val="0"/>
                <w:iCs w:val="0"/>
                <w:color w:val="000000"/>
                <w:lang w:val="en-US" w:eastAsia="zh-CN"/>
              </w:rPr>
              <w:t>int</w:t>
            </w:r>
          </w:p>
        </w:tc>
        <w:tc>
          <w:tcPr>
            <w:tcW w:w="4756"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194BC37">
            <w:pPr>
              <w:rPr>
                <w:rFonts w:hint="eastAsia"/>
                <w:i w:val="0"/>
                <w:iCs w:val="0"/>
                <w:color w:val="000000"/>
                <w:lang w:val="en-US" w:eastAsia="zh-CN"/>
              </w:rPr>
            </w:pPr>
            <w:r>
              <w:rPr>
                <w:rFonts w:hint="eastAsia"/>
                <w:i w:val="0"/>
                <w:iCs w:val="0"/>
                <w:color w:val="000000"/>
                <w:lang w:val="en-US" w:eastAsia="zh-CN"/>
              </w:rPr>
              <w:t>请求包个数</w:t>
            </w:r>
          </w:p>
        </w:tc>
      </w:tr>
      <w:tr w14:paraId="6543B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0F06555">
            <w:pPr>
              <w:rPr>
                <w:rFonts w:hint="eastAsia"/>
                <w:i w:val="0"/>
                <w:iCs w:val="0"/>
                <w:color w:val="000000"/>
                <w:lang w:val="en-US" w:eastAsia="zh-CN"/>
              </w:rPr>
            </w:pPr>
            <w:r>
              <w:rPr>
                <w:rFonts w:hint="eastAsia"/>
                <w:i w:val="0"/>
                <w:iCs w:val="0"/>
                <w:color w:val="000000"/>
                <w:lang w:val="en-US" w:eastAsia="zh-CN"/>
              </w:rPr>
              <w:t>response_flow</w:t>
            </w:r>
          </w:p>
        </w:tc>
        <w:tc>
          <w:tcPr>
            <w:tcW w:w="1679" w:type="dxa"/>
            <w:tcBorders>
              <w:top w:val="single" w:color="4F81BD" w:sz="8" w:space="0"/>
              <w:left w:val="dotted" w:color="auto" w:sz="4" w:space="0"/>
              <w:bottom w:val="single" w:color="4F81BD" w:sz="8" w:space="0"/>
              <w:right w:val="dotted" w:color="auto" w:sz="4" w:space="0"/>
            </w:tcBorders>
            <w:shd w:val="clear" w:color="auto" w:fill="FFFFFF"/>
            <w:vAlign w:val="center"/>
          </w:tcPr>
          <w:p w14:paraId="7305C96B">
            <w:pPr>
              <w:rPr>
                <w:rFonts w:hint="eastAsia"/>
                <w:i w:val="0"/>
                <w:iCs w:val="0"/>
                <w:color w:val="000000"/>
                <w:lang w:val="en-US" w:eastAsia="zh-CN"/>
              </w:rPr>
            </w:pPr>
            <w:r>
              <w:rPr>
                <w:rFonts w:hint="eastAsia"/>
                <w:i w:val="0"/>
                <w:iCs w:val="0"/>
                <w:color w:val="000000"/>
                <w:lang w:val="en-US" w:eastAsia="zh-CN"/>
              </w:rPr>
              <w:t>long</w:t>
            </w:r>
          </w:p>
        </w:tc>
        <w:tc>
          <w:tcPr>
            <w:tcW w:w="4756"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6026979">
            <w:pPr>
              <w:rPr>
                <w:rFonts w:hint="eastAsia"/>
                <w:i w:val="0"/>
                <w:iCs w:val="0"/>
                <w:color w:val="000000"/>
                <w:lang w:val="en-US" w:eastAsia="zh-CN"/>
              </w:rPr>
            </w:pPr>
            <w:r>
              <w:rPr>
                <w:rFonts w:hint="eastAsia"/>
                <w:i w:val="0"/>
                <w:iCs w:val="0"/>
                <w:color w:val="000000"/>
                <w:lang w:val="en-US" w:eastAsia="zh-CN"/>
              </w:rPr>
              <w:t>响应大小(单位字节)</w:t>
            </w:r>
          </w:p>
        </w:tc>
      </w:tr>
      <w:tr w14:paraId="204E0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E7DD69F">
            <w:pPr>
              <w:rPr>
                <w:rFonts w:hint="eastAsia"/>
                <w:i w:val="0"/>
                <w:iCs w:val="0"/>
                <w:color w:val="000000"/>
                <w:lang w:val="en-US" w:eastAsia="zh-CN"/>
              </w:rPr>
            </w:pPr>
            <w:r>
              <w:rPr>
                <w:rFonts w:hint="eastAsia"/>
                <w:i w:val="0"/>
                <w:iCs w:val="0"/>
                <w:color w:val="000000"/>
                <w:lang w:val="en-US" w:eastAsia="zh-CN"/>
              </w:rPr>
              <w:t>response_pack</w:t>
            </w:r>
          </w:p>
        </w:tc>
        <w:tc>
          <w:tcPr>
            <w:tcW w:w="1679" w:type="dxa"/>
            <w:tcBorders>
              <w:top w:val="single" w:color="4F81BD" w:sz="8" w:space="0"/>
              <w:left w:val="dotted" w:color="auto" w:sz="4" w:space="0"/>
              <w:bottom w:val="single" w:color="4F81BD" w:sz="8" w:space="0"/>
              <w:right w:val="dotted" w:color="auto" w:sz="4" w:space="0"/>
            </w:tcBorders>
            <w:shd w:val="clear" w:color="auto" w:fill="FFFFFF"/>
            <w:vAlign w:val="center"/>
          </w:tcPr>
          <w:p w14:paraId="1E5A33FD">
            <w:pPr>
              <w:rPr>
                <w:rFonts w:hint="eastAsia"/>
                <w:i w:val="0"/>
                <w:iCs w:val="0"/>
                <w:color w:val="000000"/>
                <w:lang w:val="en-US" w:eastAsia="zh-CN"/>
              </w:rPr>
            </w:pPr>
            <w:r>
              <w:rPr>
                <w:rFonts w:hint="eastAsia"/>
                <w:i w:val="0"/>
                <w:iCs w:val="0"/>
                <w:color w:val="000000"/>
                <w:lang w:val="en-US" w:eastAsia="zh-CN"/>
              </w:rPr>
              <w:t>int</w:t>
            </w:r>
          </w:p>
        </w:tc>
        <w:tc>
          <w:tcPr>
            <w:tcW w:w="4756"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2FA3F8B">
            <w:pPr>
              <w:rPr>
                <w:rFonts w:hint="eastAsia"/>
                <w:i w:val="0"/>
                <w:iCs w:val="0"/>
                <w:color w:val="000000"/>
                <w:lang w:val="en-US" w:eastAsia="zh-CN"/>
              </w:rPr>
            </w:pPr>
            <w:r>
              <w:rPr>
                <w:rFonts w:hint="eastAsia"/>
                <w:i w:val="0"/>
                <w:iCs w:val="0"/>
                <w:color w:val="000000"/>
                <w:lang w:val="en-US" w:eastAsia="zh-CN"/>
              </w:rPr>
              <w:t>响应包个数</w:t>
            </w:r>
          </w:p>
        </w:tc>
      </w:tr>
      <w:tr w14:paraId="6EBF4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6D50CD2">
            <w:pPr>
              <w:rPr>
                <w:rFonts w:hint="eastAsia"/>
                <w:i w:val="0"/>
                <w:iCs w:val="0"/>
                <w:color w:val="000000"/>
                <w:lang w:val="en-US" w:eastAsia="zh-CN"/>
              </w:rPr>
            </w:pPr>
            <w:r>
              <w:rPr>
                <w:rFonts w:hint="eastAsia"/>
                <w:i w:val="0"/>
                <w:iCs w:val="0"/>
                <w:color w:val="000000"/>
                <w:lang w:val="en-US" w:eastAsia="zh-CN"/>
              </w:rPr>
              <w:t>start_time</w:t>
            </w:r>
          </w:p>
        </w:tc>
        <w:tc>
          <w:tcPr>
            <w:tcW w:w="1679" w:type="dxa"/>
            <w:tcBorders>
              <w:top w:val="single" w:color="4F81BD" w:sz="8" w:space="0"/>
              <w:left w:val="dotted" w:color="auto" w:sz="4" w:space="0"/>
              <w:bottom w:val="single" w:color="4F81BD" w:sz="8" w:space="0"/>
              <w:right w:val="dotted" w:color="auto" w:sz="4" w:space="0"/>
            </w:tcBorders>
            <w:shd w:val="clear" w:color="auto" w:fill="FFFFFF"/>
            <w:vAlign w:val="center"/>
          </w:tcPr>
          <w:p w14:paraId="5A6FB1AC">
            <w:pPr>
              <w:rPr>
                <w:rFonts w:hint="eastAsia"/>
                <w:i w:val="0"/>
                <w:iCs w:val="0"/>
                <w:color w:val="000000"/>
                <w:lang w:val="en-US" w:eastAsia="zh-CN"/>
              </w:rPr>
            </w:pPr>
            <w:r>
              <w:rPr>
                <w:rFonts w:hint="eastAsia"/>
                <w:i w:val="0"/>
                <w:iCs w:val="0"/>
                <w:color w:val="000000"/>
                <w:lang w:val="en-US" w:eastAsia="zh-CN"/>
              </w:rPr>
              <w:t>long</w:t>
            </w:r>
          </w:p>
        </w:tc>
        <w:tc>
          <w:tcPr>
            <w:tcW w:w="4756"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5436252">
            <w:pPr>
              <w:rPr>
                <w:rFonts w:hint="eastAsia"/>
                <w:i w:val="0"/>
                <w:iCs w:val="0"/>
                <w:color w:val="000000"/>
                <w:lang w:val="en-US" w:eastAsia="zh-CN"/>
              </w:rPr>
            </w:pPr>
            <w:r>
              <w:rPr>
                <w:rFonts w:hint="eastAsia"/>
                <w:i w:val="0"/>
                <w:iCs w:val="0"/>
                <w:color w:val="000000"/>
                <w:lang w:val="en-US" w:eastAsia="zh-CN"/>
              </w:rPr>
              <w:t>会话开始时间,时间戳</w:t>
            </w:r>
          </w:p>
        </w:tc>
      </w:tr>
      <w:tr w14:paraId="63065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42787C5">
            <w:pPr>
              <w:rPr>
                <w:rFonts w:hint="eastAsia"/>
                <w:i w:val="0"/>
                <w:iCs w:val="0"/>
                <w:color w:val="000000"/>
                <w:lang w:val="en-US" w:eastAsia="zh-CN"/>
              </w:rPr>
            </w:pPr>
            <w:r>
              <w:rPr>
                <w:rFonts w:hint="eastAsia"/>
                <w:i w:val="0"/>
                <w:iCs w:val="0"/>
                <w:color w:val="000000"/>
                <w:lang w:val="en-US" w:eastAsia="zh-CN"/>
              </w:rPr>
              <w:t>session_time</w:t>
            </w:r>
          </w:p>
        </w:tc>
        <w:tc>
          <w:tcPr>
            <w:tcW w:w="1679" w:type="dxa"/>
            <w:tcBorders>
              <w:top w:val="single" w:color="4F81BD" w:sz="8" w:space="0"/>
              <w:left w:val="dotted" w:color="auto" w:sz="4" w:space="0"/>
              <w:bottom w:val="single" w:color="4F81BD" w:sz="8" w:space="0"/>
              <w:right w:val="dotted" w:color="auto" w:sz="4" w:space="0"/>
            </w:tcBorders>
            <w:shd w:val="clear" w:color="auto" w:fill="FFFFFF"/>
            <w:vAlign w:val="center"/>
          </w:tcPr>
          <w:p w14:paraId="31725915">
            <w:pPr>
              <w:rPr>
                <w:rFonts w:hint="eastAsia"/>
                <w:i w:val="0"/>
                <w:iCs w:val="0"/>
                <w:color w:val="000000"/>
                <w:lang w:val="en-US" w:eastAsia="zh-CN"/>
              </w:rPr>
            </w:pPr>
            <w:r>
              <w:rPr>
                <w:rFonts w:hint="eastAsia"/>
                <w:i w:val="0"/>
                <w:iCs w:val="0"/>
                <w:color w:val="000000"/>
                <w:lang w:val="en-US" w:eastAsia="zh-CN"/>
              </w:rPr>
              <w:t>long</w:t>
            </w:r>
          </w:p>
        </w:tc>
        <w:tc>
          <w:tcPr>
            <w:tcW w:w="4756"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5B76A7A">
            <w:pPr>
              <w:rPr>
                <w:rFonts w:hint="eastAsia"/>
                <w:i w:val="0"/>
                <w:iCs w:val="0"/>
                <w:color w:val="000000"/>
                <w:lang w:val="en-US" w:eastAsia="zh-CN"/>
              </w:rPr>
            </w:pPr>
            <w:r>
              <w:rPr>
                <w:rFonts w:hint="eastAsia"/>
                <w:i w:val="0"/>
                <w:iCs w:val="0"/>
                <w:color w:val="000000"/>
                <w:lang w:val="en-US" w:eastAsia="zh-CN"/>
              </w:rPr>
              <w:t>会话持续时长(单位秒)</w:t>
            </w:r>
          </w:p>
        </w:tc>
      </w:tr>
      <w:tr w14:paraId="13ED2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0227E15">
            <w:pPr>
              <w:rPr>
                <w:rFonts w:hint="eastAsia"/>
                <w:i w:val="0"/>
                <w:iCs w:val="0"/>
                <w:color w:val="000000"/>
                <w:lang w:val="en-US" w:eastAsia="zh-CN"/>
              </w:rPr>
            </w:pPr>
            <w:r>
              <w:rPr>
                <w:rFonts w:hint="eastAsia"/>
                <w:i w:val="0"/>
                <w:iCs w:val="0"/>
                <w:color w:val="000000"/>
                <w:lang w:val="en-US" w:eastAsia="zh-CN"/>
              </w:rPr>
              <w:t>end_time</w:t>
            </w:r>
          </w:p>
        </w:tc>
        <w:tc>
          <w:tcPr>
            <w:tcW w:w="1679" w:type="dxa"/>
            <w:tcBorders>
              <w:top w:val="single" w:color="4F81BD" w:sz="8" w:space="0"/>
              <w:left w:val="dotted" w:color="auto" w:sz="4" w:space="0"/>
              <w:bottom w:val="single" w:color="4F81BD" w:sz="8" w:space="0"/>
              <w:right w:val="dotted" w:color="auto" w:sz="4" w:space="0"/>
            </w:tcBorders>
            <w:shd w:val="clear" w:color="auto" w:fill="FFFFFF"/>
            <w:vAlign w:val="center"/>
          </w:tcPr>
          <w:p w14:paraId="6E043FC0">
            <w:pPr>
              <w:rPr>
                <w:rFonts w:hint="eastAsia"/>
                <w:i w:val="0"/>
                <w:iCs w:val="0"/>
                <w:color w:val="000000"/>
                <w:lang w:val="en-US" w:eastAsia="zh-CN"/>
              </w:rPr>
            </w:pPr>
            <w:r>
              <w:rPr>
                <w:rFonts w:hint="eastAsia"/>
                <w:i w:val="0"/>
                <w:iCs w:val="0"/>
                <w:color w:val="000000"/>
                <w:lang w:val="en-US" w:eastAsia="zh-CN"/>
              </w:rPr>
              <w:t>long</w:t>
            </w:r>
          </w:p>
        </w:tc>
        <w:tc>
          <w:tcPr>
            <w:tcW w:w="4756"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B7AE424">
            <w:pPr>
              <w:rPr>
                <w:rFonts w:hint="eastAsia"/>
                <w:i w:val="0"/>
                <w:iCs w:val="0"/>
                <w:color w:val="000000"/>
                <w:lang w:val="en-US" w:eastAsia="zh-CN"/>
              </w:rPr>
            </w:pPr>
            <w:r>
              <w:rPr>
                <w:rFonts w:hint="eastAsia"/>
                <w:i w:val="0"/>
                <w:iCs w:val="0"/>
                <w:color w:val="000000"/>
                <w:lang w:val="en-US" w:eastAsia="zh-CN"/>
              </w:rPr>
              <w:t>会话结束时间,时间戳</w:t>
            </w:r>
          </w:p>
        </w:tc>
      </w:tr>
      <w:tr w14:paraId="3833E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E0B30BC">
            <w:pPr>
              <w:rPr>
                <w:rFonts w:hint="eastAsia"/>
                <w:i w:val="0"/>
                <w:iCs w:val="0"/>
                <w:color w:val="000000"/>
                <w:lang w:val="en-US" w:eastAsia="zh-CN"/>
              </w:rPr>
            </w:pPr>
            <w:r>
              <w:rPr>
                <w:rFonts w:hint="eastAsia"/>
                <w:i w:val="0"/>
                <w:iCs w:val="0"/>
                <w:color w:val="000000"/>
                <w:lang w:val="en-US" w:eastAsia="zh-CN"/>
              </w:rPr>
              <w:t>QPS</w:t>
            </w:r>
          </w:p>
        </w:tc>
        <w:tc>
          <w:tcPr>
            <w:tcW w:w="1679" w:type="dxa"/>
            <w:tcBorders>
              <w:top w:val="single" w:color="4F81BD" w:sz="8" w:space="0"/>
              <w:left w:val="dotted" w:color="auto" w:sz="4" w:space="0"/>
              <w:bottom w:val="single" w:color="4F81BD" w:sz="8" w:space="0"/>
              <w:right w:val="dotted" w:color="auto" w:sz="4" w:space="0"/>
            </w:tcBorders>
            <w:shd w:val="clear" w:color="auto" w:fill="FFFFFF"/>
            <w:vAlign w:val="center"/>
          </w:tcPr>
          <w:p w14:paraId="4B705ED2">
            <w:pPr>
              <w:rPr>
                <w:rFonts w:hint="eastAsia"/>
                <w:i w:val="0"/>
                <w:iCs w:val="0"/>
                <w:color w:val="000000"/>
                <w:lang w:val="en-US" w:eastAsia="zh-CN"/>
              </w:rPr>
            </w:pPr>
            <w:r>
              <w:rPr>
                <w:rFonts w:hint="eastAsia"/>
                <w:i w:val="0"/>
                <w:iCs w:val="0"/>
                <w:color w:val="000000"/>
                <w:lang w:val="en-US" w:eastAsia="zh-CN"/>
              </w:rPr>
              <w:t>int</w:t>
            </w:r>
          </w:p>
        </w:tc>
        <w:tc>
          <w:tcPr>
            <w:tcW w:w="4756"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DFB02F2">
            <w:pPr>
              <w:rPr>
                <w:rFonts w:hint="default"/>
                <w:i w:val="0"/>
                <w:iCs w:val="0"/>
                <w:color w:val="000000"/>
                <w:lang w:val="en-US" w:eastAsia="zh-CN"/>
              </w:rPr>
            </w:pPr>
            <w:r>
              <w:rPr>
                <w:rFonts w:hint="eastAsia"/>
                <w:i w:val="0"/>
                <w:iCs w:val="0"/>
                <w:color w:val="000000"/>
                <w:lang w:val="en-US" w:eastAsia="zh-CN"/>
              </w:rPr>
              <w:t>0</w:t>
            </w:r>
          </w:p>
        </w:tc>
      </w:tr>
    </w:tbl>
    <w:p w14:paraId="389DDB53">
      <w:pPr>
        <w:rPr>
          <w:rFonts w:hint="eastAsia"/>
          <w:lang w:val="en-US" w:eastAsia="zh-CN"/>
        </w:rPr>
      </w:pPr>
    </w:p>
    <w:p w14:paraId="5BD30EB3">
      <w:pPr>
        <w:rPr>
          <w:rFonts w:hint="eastAsia"/>
          <w:b/>
          <w:bCs/>
          <w:lang w:val="en-US" w:eastAsia="zh-CN"/>
        </w:rPr>
      </w:pPr>
      <w:r>
        <w:rPr>
          <w:rFonts w:hint="eastAsia"/>
          <w:b/>
          <w:bCs/>
          <w:lang w:eastAsia="zh-CN"/>
        </w:rPr>
        <w:t>示例说明：</w:t>
      </w:r>
    </w:p>
    <w:p w14:paraId="27A7295C">
      <w:pPr>
        <w:rPr>
          <w:rFonts w:hint="eastAsia"/>
          <w:lang w:val="en-US" w:eastAsia="zh-CN"/>
        </w:rPr>
      </w:pPr>
      <w:r>
        <w:rPr>
          <w:rFonts w:hint="eastAsia"/>
          <w:lang w:val="en-US" w:eastAsia="zh-CN"/>
        </w:rPr>
        <w:t>{</w:t>
      </w:r>
    </w:p>
    <w:p w14:paraId="079031CB">
      <w:pPr>
        <w:rPr>
          <w:rFonts w:hint="eastAsia"/>
          <w:lang w:val="en-US" w:eastAsia="zh-CN"/>
        </w:rPr>
      </w:pPr>
      <w:r>
        <w:rPr>
          <w:rFonts w:hint="eastAsia"/>
          <w:lang w:val="en-US" w:eastAsia="zh-CN"/>
        </w:rPr>
        <w:tab/>
      </w:r>
      <w:r>
        <w:rPr>
          <w:rFonts w:hint="eastAsia"/>
          <w:lang w:val="en-US" w:eastAsia="zh-CN"/>
        </w:rPr>
        <w:t>"uid": " 540438718 ",</w:t>
      </w:r>
    </w:p>
    <w:p w14:paraId="121295E3">
      <w:pPr>
        <w:rPr>
          <w:rFonts w:hint="eastAsia"/>
          <w:lang w:val="en-US" w:eastAsia="zh-CN"/>
        </w:rPr>
      </w:pPr>
      <w:r>
        <w:rPr>
          <w:rFonts w:hint="eastAsia"/>
          <w:lang w:val="en-US" w:eastAsia="zh-CN"/>
        </w:rPr>
        <w:tab/>
      </w:r>
      <w:r>
        <w:rPr>
          <w:rFonts w:hint="eastAsia"/>
          <w:lang w:val="en-US" w:eastAsia="zh-CN"/>
        </w:rPr>
        <w:t>"ts": 1747814774,</w:t>
      </w:r>
    </w:p>
    <w:p w14:paraId="56FD207D">
      <w:pPr>
        <w:rPr>
          <w:rFonts w:hint="eastAsia"/>
          <w:lang w:val="en-US" w:eastAsia="zh-CN"/>
        </w:rPr>
      </w:pPr>
      <w:r>
        <w:rPr>
          <w:rFonts w:hint="eastAsia"/>
          <w:lang w:val="en-US" w:eastAsia="zh-CN"/>
        </w:rPr>
        <w:tab/>
      </w:r>
      <w:r>
        <w:rPr>
          <w:rFonts w:hint="eastAsia"/>
          <w:lang w:val="en-US" w:eastAsia="zh-CN"/>
        </w:rPr>
        <w:t>"src_ip": "192.168.10.3",</w:t>
      </w:r>
    </w:p>
    <w:p w14:paraId="2CDF5765">
      <w:pPr>
        <w:rPr>
          <w:rFonts w:hint="eastAsia"/>
          <w:lang w:val="en-US" w:eastAsia="zh-CN"/>
        </w:rPr>
      </w:pPr>
      <w:r>
        <w:rPr>
          <w:rFonts w:hint="eastAsia"/>
          <w:lang w:val="en-US" w:eastAsia="zh-CN"/>
        </w:rPr>
        <w:tab/>
      </w:r>
      <w:r>
        <w:rPr>
          <w:rFonts w:hint="eastAsia"/>
          <w:lang w:val="en-US" w:eastAsia="zh-CN"/>
        </w:rPr>
        <w:t>"dst_ip": "10.130.36.41",</w:t>
      </w:r>
    </w:p>
    <w:p w14:paraId="20D94623">
      <w:pPr>
        <w:rPr>
          <w:rFonts w:hint="eastAsia"/>
          <w:lang w:val="en-US" w:eastAsia="zh-CN"/>
        </w:rPr>
      </w:pPr>
      <w:r>
        <w:rPr>
          <w:rFonts w:hint="eastAsia"/>
          <w:lang w:val="en-US" w:eastAsia="zh-CN"/>
        </w:rPr>
        <w:tab/>
      </w:r>
      <w:r>
        <w:rPr>
          <w:rFonts w:hint="eastAsia"/>
          <w:lang w:val="en-US" w:eastAsia="zh-CN"/>
        </w:rPr>
        <w:t>"src_port": 53729,</w:t>
      </w:r>
    </w:p>
    <w:p w14:paraId="5697BCF3">
      <w:pPr>
        <w:rPr>
          <w:rFonts w:hint="eastAsia"/>
          <w:lang w:val="en-US" w:eastAsia="zh-CN"/>
        </w:rPr>
      </w:pPr>
      <w:r>
        <w:rPr>
          <w:rFonts w:hint="eastAsia"/>
          <w:lang w:val="en-US" w:eastAsia="zh-CN"/>
        </w:rPr>
        <w:tab/>
      </w:r>
      <w:r>
        <w:rPr>
          <w:rFonts w:hint="eastAsia"/>
          <w:lang w:val="en-US" w:eastAsia="zh-CN"/>
        </w:rPr>
        <w:t>"dst_port": 80,</w:t>
      </w:r>
    </w:p>
    <w:p w14:paraId="07502855">
      <w:pPr>
        <w:rPr>
          <w:rFonts w:hint="eastAsia"/>
          <w:lang w:val="en-US" w:eastAsia="zh-CN"/>
        </w:rPr>
      </w:pPr>
      <w:r>
        <w:rPr>
          <w:rFonts w:hint="eastAsia"/>
          <w:lang w:val="en-US" w:eastAsia="zh-CN"/>
        </w:rPr>
        <w:tab/>
      </w:r>
      <w:r>
        <w:rPr>
          <w:rFonts w:hint="eastAsia"/>
          <w:lang w:val="en-US" w:eastAsia="zh-CN"/>
        </w:rPr>
        <w:t>"logtype": "ip_stat",</w:t>
      </w:r>
    </w:p>
    <w:p w14:paraId="2FE025E8">
      <w:pPr>
        <w:rPr>
          <w:rFonts w:hint="eastAsia"/>
          <w:lang w:val="en-US" w:eastAsia="zh-CN"/>
        </w:rPr>
      </w:pPr>
      <w:r>
        <w:rPr>
          <w:rFonts w:hint="eastAsia"/>
          <w:lang w:val="en-US" w:eastAsia="zh-CN"/>
        </w:rPr>
        <w:tab/>
      </w:r>
      <w:r>
        <w:rPr>
          <w:rFonts w:hint="eastAsia"/>
          <w:lang w:val="en-US" w:eastAsia="zh-CN"/>
        </w:rPr>
        <w:t>"iptype": 4,</w:t>
      </w:r>
    </w:p>
    <w:p w14:paraId="4420A28F">
      <w:pPr>
        <w:rPr>
          <w:rFonts w:hint="eastAsia"/>
          <w:lang w:val="en-US" w:eastAsia="zh-CN"/>
        </w:rPr>
      </w:pPr>
      <w:r>
        <w:rPr>
          <w:rFonts w:hint="eastAsia"/>
          <w:lang w:val="en-US" w:eastAsia="zh-CN"/>
        </w:rPr>
        <w:tab/>
      </w:r>
      <w:r>
        <w:rPr>
          <w:rFonts w:hint="eastAsia"/>
          <w:lang w:val="en-US" w:eastAsia="zh-CN"/>
        </w:rPr>
        <w:t>"devname": "SANGFOR STA",</w:t>
      </w:r>
    </w:p>
    <w:p w14:paraId="231D573E">
      <w:pPr>
        <w:rPr>
          <w:rFonts w:hint="eastAsia"/>
          <w:lang w:val="en-US" w:eastAsia="zh-CN"/>
        </w:rPr>
      </w:pPr>
      <w:r>
        <w:rPr>
          <w:rFonts w:hint="eastAsia"/>
          <w:lang w:val="en-US" w:eastAsia="zh-CN"/>
        </w:rPr>
        <w:tab/>
      </w:r>
      <w:r>
        <w:rPr>
          <w:rFonts w:hint="eastAsia"/>
          <w:lang w:val="en-US" w:eastAsia="zh-CN"/>
        </w:rPr>
        <w:t>"ds": "20250521",</w:t>
      </w:r>
    </w:p>
    <w:p w14:paraId="4002206A">
      <w:pPr>
        <w:rPr>
          <w:rFonts w:hint="eastAsia"/>
          <w:lang w:val="en-US" w:eastAsia="zh-CN"/>
        </w:rPr>
      </w:pPr>
      <w:r>
        <w:rPr>
          <w:rFonts w:hint="eastAsia"/>
          <w:lang w:val="en-US" w:eastAsia="zh-CN"/>
        </w:rPr>
        <w:tab/>
      </w:r>
      <w:r>
        <w:rPr>
          <w:rFonts w:hint="eastAsia"/>
          <w:lang w:val="en-US" w:eastAsia="zh-CN"/>
        </w:rPr>
        <w:t>"hh": "16",</w:t>
      </w:r>
    </w:p>
    <w:p w14:paraId="425549D0">
      <w:pPr>
        <w:rPr>
          <w:rFonts w:hint="eastAsia"/>
          <w:lang w:val="en-US" w:eastAsia="zh-CN"/>
        </w:rPr>
      </w:pPr>
      <w:r>
        <w:rPr>
          <w:rFonts w:hint="eastAsia"/>
          <w:lang w:val="en-US" w:eastAsia="zh-CN"/>
        </w:rPr>
        <w:tab/>
      </w:r>
      <w:r>
        <w:rPr>
          <w:rFonts w:hint="eastAsia"/>
          <w:lang w:val="en-US" w:eastAsia="zh-CN"/>
        </w:rPr>
        <w:t>"appproto": "HTTP",</w:t>
      </w:r>
    </w:p>
    <w:p w14:paraId="1770341C">
      <w:pPr>
        <w:rPr>
          <w:rFonts w:hint="eastAsia"/>
          <w:lang w:val="en-US" w:eastAsia="zh-CN"/>
        </w:rPr>
      </w:pPr>
      <w:r>
        <w:rPr>
          <w:rFonts w:hint="eastAsia"/>
          <w:lang w:val="en-US" w:eastAsia="zh-CN"/>
        </w:rPr>
        <w:tab/>
      </w:r>
      <w:r>
        <w:rPr>
          <w:rFonts w:hint="eastAsia"/>
          <w:lang w:val="en-US" w:eastAsia="zh-CN"/>
        </w:rPr>
        <w:t>"transproto": "TCP",</w:t>
      </w:r>
    </w:p>
    <w:p w14:paraId="108BD590">
      <w:pPr>
        <w:rPr>
          <w:rFonts w:hint="eastAsia"/>
          <w:lang w:val="en-US" w:eastAsia="zh-CN"/>
        </w:rPr>
      </w:pPr>
      <w:r>
        <w:rPr>
          <w:rFonts w:hint="eastAsia"/>
          <w:lang w:val="en-US" w:eastAsia="zh-CN"/>
        </w:rPr>
        <w:tab/>
      </w:r>
      <w:r>
        <w:rPr>
          <w:rFonts w:hint="eastAsia"/>
          <w:lang w:val="en-US" w:eastAsia="zh-CN"/>
        </w:rPr>
        <w:t>"vendor": "sangfor",</w:t>
      </w:r>
    </w:p>
    <w:p w14:paraId="638E8CBB">
      <w:pPr>
        <w:rPr>
          <w:rFonts w:hint="eastAsia"/>
          <w:lang w:val="en-US" w:eastAsia="zh-CN"/>
        </w:rPr>
      </w:pPr>
      <w:r>
        <w:rPr>
          <w:rFonts w:hint="eastAsia"/>
          <w:lang w:val="en-US" w:eastAsia="zh-CN"/>
        </w:rPr>
        <w:tab/>
      </w:r>
      <w:r>
        <w:rPr>
          <w:rFonts w:hint="eastAsia"/>
          <w:lang w:val="en-US" w:eastAsia="zh-CN"/>
        </w:rPr>
        <w:t>"logid": 47814774406969,</w:t>
      </w:r>
    </w:p>
    <w:p w14:paraId="4297FCFD">
      <w:pPr>
        <w:rPr>
          <w:rFonts w:hint="eastAsia"/>
          <w:lang w:val="en-US" w:eastAsia="zh-CN"/>
        </w:rPr>
      </w:pPr>
      <w:r>
        <w:rPr>
          <w:rFonts w:hint="eastAsia"/>
          <w:lang w:val="en-US" w:eastAsia="zh-CN"/>
        </w:rPr>
        <w:tab/>
      </w:r>
      <w:r>
        <w:rPr>
          <w:rFonts w:hint="eastAsia"/>
          <w:lang w:val="en-US" w:eastAsia="zh-CN"/>
        </w:rPr>
        <w:t>"request_flow": 571,</w:t>
      </w:r>
    </w:p>
    <w:p w14:paraId="2AB9C840">
      <w:pPr>
        <w:rPr>
          <w:rFonts w:hint="eastAsia"/>
          <w:lang w:val="en-US" w:eastAsia="zh-CN"/>
        </w:rPr>
      </w:pPr>
      <w:r>
        <w:rPr>
          <w:rFonts w:hint="eastAsia"/>
          <w:lang w:val="en-US" w:eastAsia="zh-CN"/>
        </w:rPr>
        <w:tab/>
      </w:r>
      <w:r>
        <w:rPr>
          <w:rFonts w:hint="eastAsia"/>
          <w:lang w:val="en-US" w:eastAsia="zh-CN"/>
        </w:rPr>
        <w:t>"request_pack": 6,</w:t>
      </w:r>
    </w:p>
    <w:p w14:paraId="4DFDF83F">
      <w:pPr>
        <w:rPr>
          <w:rFonts w:hint="eastAsia"/>
          <w:lang w:val="en-US" w:eastAsia="zh-CN"/>
        </w:rPr>
      </w:pPr>
      <w:r>
        <w:rPr>
          <w:rFonts w:hint="eastAsia"/>
          <w:lang w:val="en-US" w:eastAsia="zh-CN"/>
        </w:rPr>
        <w:tab/>
      </w:r>
      <w:r>
        <w:rPr>
          <w:rFonts w:hint="eastAsia"/>
          <w:lang w:val="en-US" w:eastAsia="zh-CN"/>
        </w:rPr>
        <w:t>"response_flow": 421,</w:t>
      </w:r>
    </w:p>
    <w:p w14:paraId="5B93F27E">
      <w:pPr>
        <w:rPr>
          <w:rFonts w:hint="eastAsia"/>
          <w:lang w:val="en-US" w:eastAsia="zh-CN"/>
        </w:rPr>
      </w:pPr>
      <w:r>
        <w:rPr>
          <w:rFonts w:hint="eastAsia"/>
          <w:lang w:val="en-US" w:eastAsia="zh-CN"/>
        </w:rPr>
        <w:tab/>
      </w:r>
      <w:r>
        <w:rPr>
          <w:rFonts w:hint="eastAsia"/>
          <w:lang w:val="en-US" w:eastAsia="zh-CN"/>
        </w:rPr>
        <w:t>"response_pack": 5,</w:t>
      </w:r>
    </w:p>
    <w:p w14:paraId="61993855">
      <w:pPr>
        <w:rPr>
          <w:rFonts w:hint="eastAsia"/>
          <w:lang w:val="en-US" w:eastAsia="zh-CN"/>
        </w:rPr>
      </w:pPr>
      <w:r>
        <w:rPr>
          <w:rFonts w:hint="eastAsia"/>
          <w:lang w:val="en-US" w:eastAsia="zh-CN"/>
        </w:rPr>
        <w:tab/>
      </w:r>
      <w:r>
        <w:rPr>
          <w:rFonts w:hint="eastAsia"/>
          <w:lang w:val="en-US" w:eastAsia="zh-CN"/>
        </w:rPr>
        <w:t>"start_time": 1747814770,</w:t>
      </w:r>
    </w:p>
    <w:p w14:paraId="58680083">
      <w:pPr>
        <w:rPr>
          <w:rFonts w:hint="eastAsia"/>
          <w:lang w:val="en-US" w:eastAsia="zh-CN"/>
        </w:rPr>
      </w:pPr>
      <w:r>
        <w:rPr>
          <w:rFonts w:hint="eastAsia"/>
          <w:lang w:val="en-US" w:eastAsia="zh-CN"/>
        </w:rPr>
        <w:tab/>
      </w:r>
      <w:r>
        <w:rPr>
          <w:rFonts w:hint="eastAsia"/>
          <w:lang w:val="en-US" w:eastAsia="zh-CN"/>
        </w:rPr>
        <w:t>"session_time": 3,</w:t>
      </w:r>
    </w:p>
    <w:p w14:paraId="36984167">
      <w:pPr>
        <w:rPr>
          <w:rFonts w:hint="eastAsia"/>
          <w:lang w:val="en-US" w:eastAsia="zh-CN"/>
        </w:rPr>
      </w:pPr>
      <w:r>
        <w:rPr>
          <w:rFonts w:hint="eastAsia"/>
          <w:lang w:val="en-US" w:eastAsia="zh-CN"/>
        </w:rPr>
        <w:tab/>
      </w:r>
      <w:r>
        <w:rPr>
          <w:rFonts w:hint="eastAsia"/>
          <w:lang w:val="en-US" w:eastAsia="zh-CN"/>
        </w:rPr>
        <w:t>"end_time": 1747814773,</w:t>
      </w:r>
    </w:p>
    <w:p w14:paraId="2F910385">
      <w:pPr>
        <w:rPr>
          <w:rFonts w:hint="eastAsia"/>
          <w:lang w:val="en-US" w:eastAsia="zh-CN"/>
        </w:rPr>
      </w:pPr>
      <w:r>
        <w:rPr>
          <w:rFonts w:hint="eastAsia"/>
          <w:lang w:val="en-US" w:eastAsia="zh-CN"/>
        </w:rPr>
        <w:tab/>
      </w:r>
      <w:r>
        <w:rPr>
          <w:rFonts w:hint="eastAsia"/>
          <w:lang w:val="en-US" w:eastAsia="zh-CN"/>
        </w:rPr>
        <w:t>"QPS": 0</w:t>
      </w:r>
    </w:p>
    <w:p w14:paraId="16F33562">
      <w:pPr>
        <w:rPr>
          <w:rFonts w:hint="eastAsia"/>
          <w:lang w:val="en-US" w:eastAsia="zh-CN"/>
        </w:rPr>
      </w:pPr>
      <w:r>
        <w:rPr>
          <w:rFonts w:hint="eastAsia"/>
          <w:lang w:val="en-US" w:eastAsia="zh-CN"/>
        </w:rPr>
        <w:t>}</w:t>
      </w:r>
    </w:p>
    <w:p w14:paraId="40B24549">
      <w:pPr>
        <w:pStyle w:val="3"/>
        <w:bidi w:val="0"/>
        <w:rPr>
          <w:rFonts w:hint="eastAsia"/>
          <w:lang w:val="en-US" w:eastAsia="zh-CN"/>
        </w:rPr>
      </w:pPr>
      <w:bookmarkStart w:id="82" w:name="_Toc28263"/>
      <w:r>
        <w:rPr>
          <w:rFonts w:hint="eastAsia"/>
          <w:lang w:val="en-US" w:eastAsia="zh-CN"/>
        </w:rPr>
        <w:t>TCP日志</w:t>
      </w:r>
      <w:bookmarkEnd w:id="82"/>
    </w:p>
    <w:tbl>
      <w:tblPr>
        <w:tblStyle w:val="30"/>
        <w:tblW w:w="8314" w:type="dxa"/>
        <w:tblInd w:w="1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2"/>
        <w:gridCol w:w="1693"/>
        <w:gridCol w:w="4749"/>
      </w:tblGrid>
      <w:tr w14:paraId="21C9D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4F81BD" w:sz="8" w:space="0"/>
              <w:left w:val="dotted" w:color="auto" w:sz="8" w:space="0"/>
              <w:bottom w:val="single" w:color="4F81BD" w:sz="8" w:space="0"/>
              <w:right w:val="dotted" w:color="auto" w:sz="4" w:space="0"/>
            </w:tcBorders>
            <w:shd w:val="clear" w:color="auto" w:fill="4F81BD"/>
            <w:vAlign w:val="center"/>
          </w:tcPr>
          <w:p w14:paraId="064FF630">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字段名</w:t>
            </w:r>
          </w:p>
        </w:tc>
        <w:tc>
          <w:tcPr>
            <w:tcW w:w="1693" w:type="dxa"/>
            <w:tcBorders>
              <w:top w:val="single" w:color="4F81BD" w:sz="8" w:space="0"/>
              <w:left w:val="dotted" w:color="auto" w:sz="4" w:space="0"/>
              <w:bottom w:val="single" w:color="4F81BD" w:sz="8" w:space="0"/>
              <w:right w:val="dotted" w:color="auto" w:sz="4" w:space="0"/>
            </w:tcBorders>
            <w:shd w:val="clear" w:color="auto" w:fill="4F81BD"/>
            <w:vAlign w:val="center"/>
          </w:tcPr>
          <w:p w14:paraId="11613941">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类型</w:t>
            </w:r>
          </w:p>
        </w:tc>
        <w:tc>
          <w:tcPr>
            <w:tcW w:w="4749" w:type="dxa"/>
            <w:tcBorders>
              <w:top w:val="single" w:color="4F81BD" w:sz="8" w:space="0"/>
              <w:left w:val="dotted" w:color="auto" w:sz="4" w:space="0"/>
              <w:bottom w:val="single" w:color="4F81BD" w:sz="8" w:space="0"/>
              <w:right w:val="single" w:color="4F81BD" w:sz="8" w:space="0"/>
            </w:tcBorders>
            <w:shd w:val="clear" w:color="auto" w:fill="4F81BD"/>
            <w:vAlign w:val="center"/>
          </w:tcPr>
          <w:p w14:paraId="28C7CDC7">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描述</w:t>
            </w:r>
          </w:p>
        </w:tc>
      </w:tr>
      <w:tr w14:paraId="6A55A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4F81BD" w:sz="8" w:space="0"/>
              <w:left w:val="dotted" w:color="auto" w:sz="8" w:space="0"/>
              <w:bottom w:val="single" w:color="4F81BD" w:sz="8" w:space="0"/>
              <w:right w:val="dotted" w:color="auto" w:sz="4" w:space="0"/>
            </w:tcBorders>
            <w:shd w:val="clear" w:color="auto" w:fill="FFFFFF"/>
            <w:vAlign w:val="center"/>
          </w:tcPr>
          <w:p w14:paraId="6DBBD062">
            <w:pPr>
              <w:rPr>
                <w:rFonts w:hint="default" w:ascii="Times New Roman" w:hAnsi="Times New Roman" w:eastAsia="宋体"/>
                <w:i w:val="0"/>
                <w:iCs w:val="0"/>
                <w:color w:val="000000"/>
                <w:lang w:val="en-US" w:eastAsia="zh-CN"/>
              </w:rPr>
            </w:pPr>
            <w:r>
              <w:rPr>
                <w:rFonts w:hint="eastAsia"/>
                <w:i w:val="0"/>
                <w:iCs w:val="0"/>
                <w:color w:val="000000"/>
                <w:lang w:val="en-US" w:eastAsia="zh-CN"/>
              </w:rPr>
              <w:t>uid</w:t>
            </w:r>
          </w:p>
        </w:tc>
        <w:tc>
          <w:tcPr>
            <w:tcW w:w="1693" w:type="dxa"/>
            <w:tcBorders>
              <w:top w:val="single" w:color="4F81BD" w:sz="8" w:space="0"/>
              <w:left w:val="dotted" w:color="auto" w:sz="4" w:space="0"/>
              <w:bottom w:val="single" w:color="4F81BD" w:sz="8" w:space="0"/>
              <w:right w:val="dotted" w:color="auto" w:sz="4" w:space="0"/>
            </w:tcBorders>
            <w:shd w:val="clear" w:color="auto" w:fill="FFFFFF"/>
            <w:vAlign w:val="center"/>
          </w:tcPr>
          <w:p w14:paraId="299CC17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4D469236">
            <w:pPr>
              <w:rPr>
                <w:rFonts w:hint="default" w:ascii="Times New Roman" w:hAnsi="Times New Roman" w:eastAsia="宋体"/>
                <w:i w:val="0"/>
                <w:iCs w:val="0"/>
                <w:color w:val="000000"/>
                <w:lang w:val="en-US" w:eastAsia="zh-CN"/>
              </w:rPr>
            </w:pPr>
            <w:r>
              <w:rPr>
                <w:rFonts w:hint="eastAsia"/>
                <w:i w:val="0"/>
                <w:iCs w:val="0"/>
                <w:color w:val="000000"/>
                <w:lang w:val="en-US" w:eastAsia="zh-CN"/>
              </w:rPr>
              <w:t>会话唯一ID</w:t>
            </w:r>
          </w:p>
        </w:tc>
      </w:tr>
      <w:tr w14:paraId="4C76B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4F81BD" w:sz="8" w:space="0"/>
              <w:left w:val="dotted" w:color="auto" w:sz="8" w:space="0"/>
              <w:bottom w:val="single" w:color="4F81BD" w:sz="8" w:space="0"/>
              <w:right w:val="dotted" w:color="auto" w:sz="4" w:space="0"/>
            </w:tcBorders>
            <w:shd w:val="clear" w:color="auto" w:fill="FFFFFF"/>
            <w:vAlign w:val="center"/>
          </w:tcPr>
          <w:p w14:paraId="3164EDA0">
            <w:pPr>
              <w:rPr>
                <w:rFonts w:hint="eastAsia"/>
                <w:i w:val="0"/>
                <w:iCs w:val="0"/>
                <w:color w:val="000000"/>
                <w:lang w:val="en-US" w:eastAsia="zh-CN"/>
              </w:rPr>
            </w:pPr>
            <w:r>
              <w:rPr>
                <w:rFonts w:hint="eastAsia"/>
                <w:i w:val="0"/>
                <w:iCs w:val="0"/>
                <w:color w:val="000000"/>
                <w:lang w:val="en-US" w:eastAsia="zh-CN"/>
              </w:rPr>
              <w:t>ts</w:t>
            </w:r>
          </w:p>
        </w:tc>
        <w:tc>
          <w:tcPr>
            <w:tcW w:w="1693" w:type="dxa"/>
            <w:tcBorders>
              <w:top w:val="single" w:color="4F81BD" w:sz="8" w:space="0"/>
              <w:left w:val="dotted" w:color="auto" w:sz="4" w:space="0"/>
              <w:bottom w:val="single" w:color="4F81BD" w:sz="8" w:space="0"/>
              <w:right w:val="dotted" w:color="auto" w:sz="4" w:space="0"/>
            </w:tcBorders>
            <w:shd w:val="clear" w:color="auto" w:fill="FFFFFF"/>
            <w:vAlign w:val="center"/>
          </w:tcPr>
          <w:p w14:paraId="7068F8CE">
            <w:pPr>
              <w:rPr>
                <w:rFonts w:hint="eastAsia"/>
                <w:i w:val="0"/>
                <w:iCs w:val="0"/>
                <w:color w:val="000000"/>
                <w:lang w:val="en-US" w:eastAsia="zh-CN"/>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C3E2416">
            <w:pPr>
              <w:rPr>
                <w:rFonts w:hint="eastAsia"/>
                <w:i w:val="0"/>
                <w:iCs w:val="0"/>
                <w:color w:val="000000"/>
                <w:lang w:val="en-US" w:eastAsia="zh-CN"/>
              </w:rPr>
            </w:pPr>
            <w:r>
              <w:rPr>
                <w:rFonts w:hint="eastAsia"/>
                <w:i w:val="0"/>
                <w:iCs w:val="0"/>
                <w:color w:val="000000"/>
                <w:lang w:val="en-US" w:eastAsia="zh-CN"/>
              </w:rPr>
              <w:t>时间戳</w:t>
            </w:r>
          </w:p>
        </w:tc>
      </w:tr>
      <w:tr w14:paraId="1FA30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4F81BD" w:sz="8" w:space="0"/>
              <w:left w:val="dotted" w:color="auto" w:sz="8" w:space="0"/>
              <w:bottom w:val="single" w:color="4F81BD" w:sz="8" w:space="0"/>
              <w:right w:val="dotted" w:color="auto" w:sz="4" w:space="0"/>
            </w:tcBorders>
            <w:shd w:val="clear" w:color="auto" w:fill="FFFFFF"/>
            <w:vAlign w:val="center"/>
          </w:tcPr>
          <w:p w14:paraId="4FDE1A4C">
            <w:pPr>
              <w:rPr>
                <w:rFonts w:hint="eastAsia"/>
                <w:i w:val="0"/>
                <w:iCs w:val="0"/>
                <w:color w:val="000000"/>
                <w:lang w:val="en-US" w:eastAsia="zh-CN"/>
              </w:rPr>
            </w:pPr>
            <w:r>
              <w:rPr>
                <w:rFonts w:hint="eastAsia"/>
                <w:i w:val="0"/>
                <w:iCs w:val="0"/>
                <w:color w:val="000000"/>
                <w:lang w:val="en-US" w:eastAsia="zh-CN"/>
              </w:rPr>
              <w:t>src_ip</w:t>
            </w:r>
          </w:p>
        </w:tc>
        <w:tc>
          <w:tcPr>
            <w:tcW w:w="1693" w:type="dxa"/>
            <w:tcBorders>
              <w:top w:val="single" w:color="4F81BD" w:sz="8" w:space="0"/>
              <w:left w:val="dotted" w:color="auto" w:sz="4" w:space="0"/>
              <w:bottom w:val="single" w:color="4F81BD" w:sz="8" w:space="0"/>
              <w:right w:val="dotted" w:color="auto" w:sz="4" w:space="0"/>
            </w:tcBorders>
            <w:shd w:val="clear" w:color="auto" w:fill="FFFFFF"/>
            <w:vAlign w:val="center"/>
          </w:tcPr>
          <w:p w14:paraId="401AB236">
            <w:pPr>
              <w:rPr>
                <w:rFonts w:hint="eastAsia"/>
                <w:i w:val="0"/>
                <w:iCs w:val="0"/>
                <w:color w:val="000000"/>
                <w:lang w:val="en-US" w:eastAsia="zh-CN"/>
              </w:rPr>
            </w:pPr>
            <w:r>
              <w:rPr>
                <w:rFonts w:hint="eastAsia"/>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10023C3">
            <w:pPr>
              <w:rPr>
                <w:rFonts w:hint="eastAsia"/>
                <w:i w:val="0"/>
                <w:iCs w:val="0"/>
                <w:color w:val="000000"/>
                <w:lang w:val="en-US" w:eastAsia="zh-CN"/>
              </w:rPr>
            </w:pPr>
            <w:r>
              <w:rPr>
                <w:rFonts w:hint="eastAsia"/>
                <w:i w:val="0"/>
                <w:iCs w:val="0"/>
                <w:color w:val="000000"/>
                <w:lang w:val="en-US" w:eastAsia="zh-CN"/>
              </w:rPr>
              <w:t>源IP</w:t>
            </w:r>
          </w:p>
        </w:tc>
      </w:tr>
      <w:tr w14:paraId="77856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4F81BD" w:sz="8" w:space="0"/>
              <w:left w:val="dotted" w:color="auto" w:sz="8" w:space="0"/>
              <w:bottom w:val="single" w:color="4F81BD" w:sz="8" w:space="0"/>
              <w:right w:val="dotted" w:color="auto" w:sz="4" w:space="0"/>
            </w:tcBorders>
            <w:shd w:val="clear" w:color="auto" w:fill="FFFFFF"/>
            <w:vAlign w:val="center"/>
          </w:tcPr>
          <w:p w14:paraId="150E7C93">
            <w:pPr>
              <w:rPr>
                <w:rFonts w:hint="eastAsia"/>
                <w:i w:val="0"/>
                <w:iCs w:val="0"/>
                <w:color w:val="000000"/>
                <w:lang w:val="en-US" w:eastAsia="zh-CN"/>
              </w:rPr>
            </w:pPr>
            <w:r>
              <w:rPr>
                <w:rFonts w:hint="eastAsia"/>
                <w:i w:val="0"/>
                <w:iCs w:val="0"/>
                <w:color w:val="000000"/>
                <w:lang w:val="en-US" w:eastAsia="zh-CN"/>
              </w:rPr>
              <w:t>dst_ip</w:t>
            </w:r>
          </w:p>
        </w:tc>
        <w:tc>
          <w:tcPr>
            <w:tcW w:w="1693" w:type="dxa"/>
            <w:tcBorders>
              <w:top w:val="single" w:color="4F81BD" w:sz="8" w:space="0"/>
              <w:left w:val="dotted" w:color="auto" w:sz="4" w:space="0"/>
              <w:bottom w:val="single" w:color="4F81BD" w:sz="8" w:space="0"/>
              <w:right w:val="dotted" w:color="auto" w:sz="4" w:space="0"/>
            </w:tcBorders>
            <w:shd w:val="clear" w:color="auto" w:fill="FFFFFF"/>
            <w:vAlign w:val="center"/>
          </w:tcPr>
          <w:p w14:paraId="0E2B368C">
            <w:pPr>
              <w:rPr>
                <w:rFonts w:hint="eastAsia"/>
                <w:i w:val="0"/>
                <w:iCs w:val="0"/>
                <w:color w:val="000000"/>
                <w:lang w:val="en-US" w:eastAsia="zh-CN"/>
              </w:rPr>
            </w:pPr>
            <w:r>
              <w:rPr>
                <w:rFonts w:hint="eastAsia"/>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4E77DBE">
            <w:pPr>
              <w:rPr>
                <w:rFonts w:hint="eastAsia"/>
                <w:i w:val="0"/>
                <w:iCs w:val="0"/>
                <w:color w:val="000000"/>
                <w:lang w:val="en-US" w:eastAsia="zh-CN"/>
              </w:rPr>
            </w:pPr>
            <w:r>
              <w:rPr>
                <w:rFonts w:hint="eastAsia"/>
                <w:i w:val="0"/>
                <w:iCs w:val="0"/>
                <w:color w:val="000000"/>
                <w:lang w:val="en-US" w:eastAsia="zh-CN"/>
              </w:rPr>
              <w:t>目的IP</w:t>
            </w:r>
          </w:p>
        </w:tc>
      </w:tr>
      <w:tr w14:paraId="78823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4F81BD" w:sz="8" w:space="0"/>
              <w:left w:val="dotted" w:color="auto" w:sz="8" w:space="0"/>
              <w:bottom w:val="single" w:color="4F81BD" w:sz="8" w:space="0"/>
              <w:right w:val="dotted" w:color="auto" w:sz="4" w:space="0"/>
            </w:tcBorders>
            <w:shd w:val="clear" w:color="auto" w:fill="FFFFFF"/>
            <w:vAlign w:val="center"/>
          </w:tcPr>
          <w:p w14:paraId="54FB2C02">
            <w:pPr>
              <w:rPr>
                <w:rFonts w:hint="eastAsia"/>
                <w:i w:val="0"/>
                <w:iCs w:val="0"/>
                <w:color w:val="000000"/>
                <w:lang w:val="en-US" w:eastAsia="zh-CN"/>
              </w:rPr>
            </w:pPr>
            <w:r>
              <w:rPr>
                <w:rFonts w:hint="eastAsia"/>
                <w:i w:val="0"/>
                <w:iCs w:val="0"/>
                <w:color w:val="000000"/>
                <w:lang w:val="en-US" w:eastAsia="zh-CN"/>
              </w:rPr>
              <w:t>src_port</w:t>
            </w:r>
          </w:p>
        </w:tc>
        <w:tc>
          <w:tcPr>
            <w:tcW w:w="1693" w:type="dxa"/>
            <w:tcBorders>
              <w:top w:val="single" w:color="4F81BD" w:sz="8" w:space="0"/>
              <w:left w:val="dotted" w:color="auto" w:sz="4" w:space="0"/>
              <w:bottom w:val="single" w:color="4F81BD" w:sz="8" w:space="0"/>
              <w:right w:val="dotted" w:color="auto" w:sz="4" w:space="0"/>
            </w:tcBorders>
            <w:shd w:val="clear" w:color="auto" w:fill="FFFFFF"/>
            <w:vAlign w:val="center"/>
          </w:tcPr>
          <w:p w14:paraId="630D6181">
            <w:pPr>
              <w:rPr>
                <w:rFonts w:hint="eastAsia"/>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76B557F">
            <w:pPr>
              <w:rPr>
                <w:rFonts w:hint="eastAsia"/>
                <w:i w:val="0"/>
                <w:iCs w:val="0"/>
                <w:color w:val="000000"/>
                <w:lang w:val="en-US" w:eastAsia="zh-CN"/>
              </w:rPr>
            </w:pPr>
            <w:r>
              <w:rPr>
                <w:rFonts w:hint="eastAsia"/>
                <w:i w:val="0"/>
                <w:iCs w:val="0"/>
                <w:color w:val="000000"/>
                <w:lang w:val="en-US" w:eastAsia="zh-CN"/>
              </w:rPr>
              <w:t>源端口</w:t>
            </w:r>
          </w:p>
        </w:tc>
      </w:tr>
      <w:tr w14:paraId="67110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4F81BD" w:sz="8" w:space="0"/>
              <w:left w:val="dotted" w:color="auto" w:sz="8" w:space="0"/>
              <w:bottom w:val="single" w:color="4F81BD" w:sz="8" w:space="0"/>
              <w:right w:val="dotted" w:color="auto" w:sz="4" w:space="0"/>
            </w:tcBorders>
            <w:shd w:val="clear" w:color="auto" w:fill="FFFFFF"/>
            <w:vAlign w:val="center"/>
          </w:tcPr>
          <w:p w14:paraId="7E76340D">
            <w:pPr>
              <w:rPr>
                <w:rFonts w:hint="eastAsia"/>
                <w:i w:val="0"/>
                <w:iCs w:val="0"/>
                <w:color w:val="000000"/>
                <w:lang w:val="en-US" w:eastAsia="zh-CN"/>
              </w:rPr>
            </w:pPr>
            <w:r>
              <w:rPr>
                <w:rFonts w:hint="eastAsia"/>
                <w:i w:val="0"/>
                <w:iCs w:val="0"/>
                <w:color w:val="000000"/>
                <w:lang w:val="en-US" w:eastAsia="zh-CN"/>
              </w:rPr>
              <w:t>dst_port</w:t>
            </w:r>
          </w:p>
        </w:tc>
        <w:tc>
          <w:tcPr>
            <w:tcW w:w="1693" w:type="dxa"/>
            <w:tcBorders>
              <w:top w:val="single" w:color="4F81BD" w:sz="8" w:space="0"/>
              <w:left w:val="dotted" w:color="auto" w:sz="4" w:space="0"/>
              <w:bottom w:val="single" w:color="4F81BD" w:sz="8" w:space="0"/>
              <w:right w:val="dotted" w:color="auto" w:sz="4" w:space="0"/>
            </w:tcBorders>
            <w:shd w:val="clear" w:color="auto" w:fill="FFFFFF"/>
            <w:vAlign w:val="center"/>
          </w:tcPr>
          <w:p w14:paraId="0F687171">
            <w:pPr>
              <w:rPr>
                <w:rFonts w:hint="eastAsia"/>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4D0D64AA">
            <w:pPr>
              <w:rPr>
                <w:rFonts w:hint="eastAsia"/>
                <w:i w:val="0"/>
                <w:iCs w:val="0"/>
                <w:color w:val="000000"/>
                <w:lang w:val="en-US" w:eastAsia="zh-CN"/>
              </w:rPr>
            </w:pPr>
            <w:r>
              <w:rPr>
                <w:rFonts w:hint="eastAsia"/>
                <w:i w:val="0"/>
                <w:iCs w:val="0"/>
                <w:color w:val="000000"/>
                <w:lang w:val="en-US" w:eastAsia="zh-CN"/>
              </w:rPr>
              <w:t>目的端口</w:t>
            </w:r>
          </w:p>
        </w:tc>
      </w:tr>
      <w:tr w14:paraId="7039F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4F81BD" w:sz="8" w:space="0"/>
              <w:left w:val="dotted" w:color="auto" w:sz="8" w:space="0"/>
              <w:bottom w:val="single" w:color="4F81BD" w:sz="8" w:space="0"/>
              <w:right w:val="dotted" w:color="auto" w:sz="4" w:space="0"/>
            </w:tcBorders>
            <w:shd w:val="clear" w:color="auto" w:fill="FFFFFF"/>
            <w:vAlign w:val="center"/>
          </w:tcPr>
          <w:p w14:paraId="1F2BF6EC">
            <w:pPr>
              <w:rPr>
                <w:rFonts w:hint="eastAsia"/>
                <w:i w:val="0"/>
                <w:iCs w:val="0"/>
                <w:color w:val="000000"/>
                <w:lang w:val="en-US" w:eastAsia="zh-CN"/>
              </w:rPr>
            </w:pPr>
            <w:r>
              <w:rPr>
                <w:rFonts w:hint="eastAsia"/>
                <w:i w:val="0"/>
                <w:iCs w:val="0"/>
                <w:color w:val="000000"/>
                <w:lang w:val="en-US" w:eastAsia="zh-CN"/>
              </w:rPr>
              <w:t>logtype</w:t>
            </w:r>
          </w:p>
        </w:tc>
        <w:tc>
          <w:tcPr>
            <w:tcW w:w="1693" w:type="dxa"/>
            <w:tcBorders>
              <w:top w:val="single" w:color="4F81BD" w:sz="8" w:space="0"/>
              <w:left w:val="dotted" w:color="auto" w:sz="4" w:space="0"/>
              <w:bottom w:val="single" w:color="4F81BD" w:sz="8" w:space="0"/>
              <w:right w:val="dotted" w:color="auto" w:sz="4" w:space="0"/>
            </w:tcBorders>
            <w:shd w:val="clear" w:color="auto" w:fill="FFFFFF"/>
            <w:vAlign w:val="center"/>
          </w:tcPr>
          <w:p w14:paraId="05D6085D">
            <w:pPr>
              <w:rPr>
                <w:rFonts w:hint="eastAsia"/>
                <w:i w:val="0"/>
                <w:iCs w:val="0"/>
                <w:color w:val="000000"/>
                <w:lang w:val="en-US" w:eastAsia="zh-CN"/>
              </w:rPr>
            </w:pPr>
            <w:r>
              <w:rPr>
                <w:rFonts w:hint="eastAsia"/>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FCF9B73">
            <w:pPr>
              <w:rPr>
                <w:rFonts w:hint="eastAsia"/>
                <w:i w:val="0"/>
                <w:iCs w:val="0"/>
                <w:color w:val="000000"/>
                <w:lang w:val="en-US" w:eastAsia="zh-CN"/>
              </w:rPr>
            </w:pPr>
            <w:r>
              <w:rPr>
                <w:rFonts w:hint="eastAsia"/>
                <w:i w:val="0"/>
                <w:iCs w:val="0"/>
                <w:color w:val="000000"/>
                <w:lang w:val="en-US" w:eastAsia="zh-CN"/>
              </w:rPr>
              <w:t>日志类型，</w:t>
            </w:r>
            <w:r>
              <w:rPr>
                <w:rFonts w:hint="eastAsia"/>
                <w:lang w:val="en-US" w:eastAsia="zh-CN"/>
              </w:rPr>
              <w:t>tcp_flow</w:t>
            </w:r>
          </w:p>
        </w:tc>
      </w:tr>
      <w:tr w14:paraId="3EDD4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4F81BD" w:sz="8" w:space="0"/>
              <w:left w:val="dotted" w:color="auto" w:sz="8" w:space="0"/>
              <w:bottom w:val="single" w:color="4F81BD" w:sz="8" w:space="0"/>
              <w:right w:val="dotted" w:color="auto" w:sz="4" w:space="0"/>
            </w:tcBorders>
            <w:shd w:val="clear" w:color="auto" w:fill="FFFFFF"/>
            <w:vAlign w:val="center"/>
          </w:tcPr>
          <w:p w14:paraId="2C884F92">
            <w:pPr>
              <w:rPr>
                <w:rFonts w:hint="eastAsia"/>
                <w:i w:val="0"/>
                <w:iCs w:val="0"/>
                <w:color w:val="000000"/>
                <w:lang w:val="en-US" w:eastAsia="zh-CN"/>
              </w:rPr>
            </w:pPr>
            <w:r>
              <w:rPr>
                <w:rFonts w:hint="eastAsia"/>
                <w:i w:val="0"/>
                <w:iCs w:val="0"/>
                <w:color w:val="000000"/>
                <w:lang w:val="en-US" w:eastAsia="zh-CN"/>
              </w:rPr>
              <w:t>iptype</w:t>
            </w:r>
          </w:p>
        </w:tc>
        <w:tc>
          <w:tcPr>
            <w:tcW w:w="1693" w:type="dxa"/>
            <w:tcBorders>
              <w:top w:val="single" w:color="4F81BD" w:sz="8" w:space="0"/>
              <w:left w:val="dotted" w:color="auto" w:sz="4" w:space="0"/>
              <w:bottom w:val="single" w:color="4F81BD" w:sz="8" w:space="0"/>
              <w:right w:val="dotted" w:color="auto" w:sz="4" w:space="0"/>
            </w:tcBorders>
            <w:shd w:val="clear" w:color="auto" w:fill="FFFFFF"/>
            <w:vAlign w:val="center"/>
          </w:tcPr>
          <w:p w14:paraId="0554239F">
            <w:pPr>
              <w:rPr>
                <w:rFonts w:hint="eastAsia"/>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1817245">
            <w:pPr>
              <w:rPr>
                <w:rFonts w:hint="eastAsia"/>
                <w:i w:val="0"/>
                <w:iCs w:val="0"/>
                <w:color w:val="000000"/>
                <w:lang w:val="en-US" w:eastAsia="zh-CN"/>
              </w:rPr>
            </w:pPr>
            <w:r>
              <w:rPr>
                <w:rFonts w:hint="default" w:ascii="Times New Roman" w:hAnsi="Times New Roman" w:eastAsia="宋体"/>
                <w:i w:val="0"/>
                <w:iCs w:val="0"/>
                <w:color w:val="000000"/>
                <w:lang w:val="en-US" w:eastAsia="zh-CN"/>
              </w:rPr>
              <w:t>ip类型，4表示ipv4，6表示ipv6</w:t>
            </w:r>
          </w:p>
        </w:tc>
      </w:tr>
      <w:tr w14:paraId="65A12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4F81BD" w:sz="8" w:space="0"/>
              <w:left w:val="dotted" w:color="auto" w:sz="8" w:space="0"/>
              <w:bottom w:val="single" w:color="4F81BD" w:sz="8" w:space="0"/>
              <w:right w:val="dotted" w:color="auto" w:sz="4" w:space="0"/>
            </w:tcBorders>
            <w:shd w:val="clear" w:color="auto" w:fill="FFFFFF"/>
            <w:vAlign w:val="center"/>
          </w:tcPr>
          <w:p w14:paraId="17750DB5">
            <w:pPr>
              <w:rPr>
                <w:rFonts w:hint="eastAsia"/>
                <w:i w:val="0"/>
                <w:iCs w:val="0"/>
                <w:color w:val="000000"/>
                <w:lang w:val="en-US" w:eastAsia="zh-CN"/>
              </w:rPr>
            </w:pPr>
            <w:r>
              <w:rPr>
                <w:rFonts w:hint="eastAsia"/>
                <w:i w:val="0"/>
                <w:iCs w:val="0"/>
                <w:color w:val="000000"/>
                <w:lang w:val="en-US" w:eastAsia="zh-CN"/>
              </w:rPr>
              <w:t>devname</w:t>
            </w:r>
          </w:p>
        </w:tc>
        <w:tc>
          <w:tcPr>
            <w:tcW w:w="1693" w:type="dxa"/>
            <w:tcBorders>
              <w:top w:val="single" w:color="4F81BD" w:sz="8" w:space="0"/>
              <w:left w:val="dotted" w:color="auto" w:sz="4" w:space="0"/>
              <w:bottom w:val="single" w:color="4F81BD" w:sz="8" w:space="0"/>
              <w:right w:val="dotted" w:color="auto" w:sz="4" w:space="0"/>
            </w:tcBorders>
            <w:shd w:val="clear" w:color="auto" w:fill="FFFFFF"/>
            <w:vAlign w:val="center"/>
          </w:tcPr>
          <w:p w14:paraId="3DFC6DA3">
            <w:pPr>
              <w:rPr>
                <w:rFonts w:hint="eastAsia"/>
                <w:i w:val="0"/>
                <w:iCs w:val="0"/>
                <w:color w:val="000000"/>
                <w:lang w:val="en-US" w:eastAsia="zh-CN"/>
              </w:rPr>
            </w:pPr>
            <w:r>
              <w:rPr>
                <w:rFonts w:hint="eastAsia"/>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49693CE">
            <w:pPr>
              <w:rPr>
                <w:rFonts w:hint="default"/>
                <w:i w:val="0"/>
                <w:iCs w:val="0"/>
                <w:color w:val="000000"/>
                <w:lang w:val="en-US" w:eastAsia="zh-CN"/>
              </w:rPr>
            </w:pPr>
            <w:r>
              <w:rPr>
                <w:rFonts w:hint="eastAsia"/>
                <w:i w:val="0"/>
                <w:iCs w:val="0"/>
                <w:color w:val="000000"/>
                <w:lang w:val="en-US" w:eastAsia="zh-CN"/>
              </w:rPr>
              <w:t>设备名称</w:t>
            </w:r>
          </w:p>
        </w:tc>
      </w:tr>
      <w:tr w14:paraId="6D256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4F81BD" w:sz="8" w:space="0"/>
              <w:left w:val="dotted" w:color="auto" w:sz="8" w:space="0"/>
              <w:bottom w:val="single" w:color="4F81BD" w:sz="8" w:space="0"/>
              <w:right w:val="dotted" w:color="auto" w:sz="4" w:space="0"/>
            </w:tcBorders>
            <w:shd w:val="clear" w:color="auto" w:fill="FFFFFF"/>
            <w:vAlign w:val="center"/>
          </w:tcPr>
          <w:p w14:paraId="1F76E230">
            <w:pPr>
              <w:rPr>
                <w:rFonts w:hint="eastAsia"/>
                <w:i w:val="0"/>
                <w:iCs w:val="0"/>
                <w:color w:val="000000"/>
                <w:lang w:val="en-US" w:eastAsia="zh-CN"/>
              </w:rPr>
            </w:pPr>
            <w:r>
              <w:rPr>
                <w:rFonts w:hint="eastAsia"/>
                <w:i w:val="0"/>
                <w:iCs w:val="0"/>
                <w:color w:val="000000"/>
                <w:lang w:val="en-US" w:eastAsia="zh-CN"/>
              </w:rPr>
              <w:t>ds</w:t>
            </w:r>
          </w:p>
        </w:tc>
        <w:tc>
          <w:tcPr>
            <w:tcW w:w="1693" w:type="dxa"/>
            <w:tcBorders>
              <w:top w:val="single" w:color="4F81BD" w:sz="8" w:space="0"/>
              <w:left w:val="dotted" w:color="auto" w:sz="4" w:space="0"/>
              <w:bottom w:val="single" w:color="4F81BD" w:sz="8" w:space="0"/>
              <w:right w:val="dotted" w:color="auto" w:sz="4" w:space="0"/>
            </w:tcBorders>
            <w:shd w:val="clear" w:color="auto" w:fill="FFFFFF"/>
            <w:vAlign w:val="center"/>
          </w:tcPr>
          <w:p w14:paraId="57EF7846">
            <w:pPr>
              <w:rPr>
                <w:rFonts w:hint="eastAsia"/>
                <w:i w:val="0"/>
                <w:iCs w:val="0"/>
                <w:color w:val="000000"/>
                <w:lang w:val="en-US" w:eastAsia="zh-CN"/>
              </w:rPr>
            </w:pPr>
            <w:r>
              <w:rPr>
                <w:rFonts w:hint="eastAsia"/>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08CAF87">
            <w:pPr>
              <w:rPr>
                <w:rFonts w:hint="eastAsia"/>
                <w:i w:val="0"/>
                <w:iCs w:val="0"/>
                <w:color w:val="000000"/>
                <w:lang w:val="en-US" w:eastAsia="zh-CN"/>
              </w:rPr>
            </w:pPr>
            <w:r>
              <w:rPr>
                <w:rFonts w:hint="eastAsia"/>
                <w:i w:val="0"/>
                <w:iCs w:val="0"/>
                <w:color w:val="000000"/>
                <w:lang w:val="en-US" w:eastAsia="zh-CN"/>
              </w:rPr>
              <w:t>年月日</w:t>
            </w:r>
          </w:p>
        </w:tc>
      </w:tr>
      <w:tr w14:paraId="4DC38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4F81BD" w:sz="8" w:space="0"/>
              <w:left w:val="dotted" w:color="auto" w:sz="8" w:space="0"/>
              <w:bottom w:val="single" w:color="4F81BD" w:sz="8" w:space="0"/>
              <w:right w:val="dotted" w:color="auto" w:sz="4" w:space="0"/>
            </w:tcBorders>
            <w:shd w:val="clear" w:color="auto" w:fill="FFFFFF"/>
            <w:vAlign w:val="center"/>
          </w:tcPr>
          <w:p w14:paraId="43D553BE">
            <w:pPr>
              <w:rPr>
                <w:rFonts w:hint="eastAsia"/>
                <w:i w:val="0"/>
                <w:iCs w:val="0"/>
                <w:color w:val="000000"/>
                <w:lang w:val="en-US" w:eastAsia="zh-CN"/>
              </w:rPr>
            </w:pPr>
            <w:r>
              <w:rPr>
                <w:rFonts w:hint="eastAsia"/>
                <w:i w:val="0"/>
                <w:iCs w:val="0"/>
                <w:color w:val="000000"/>
                <w:lang w:val="en-US" w:eastAsia="zh-CN"/>
              </w:rPr>
              <w:t>hh</w:t>
            </w:r>
          </w:p>
        </w:tc>
        <w:tc>
          <w:tcPr>
            <w:tcW w:w="1693" w:type="dxa"/>
            <w:tcBorders>
              <w:top w:val="single" w:color="4F81BD" w:sz="8" w:space="0"/>
              <w:left w:val="dotted" w:color="auto" w:sz="4" w:space="0"/>
              <w:bottom w:val="single" w:color="4F81BD" w:sz="8" w:space="0"/>
              <w:right w:val="dotted" w:color="auto" w:sz="4" w:space="0"/>
            </w:tcBorders>
            <w:shd w:val="clear" w:color="auto" w:fill="FFFFFF"/>
            <w:vAlign w:val="center"/>
          </w:tcPr>
          <w:p w14:paraId="541EE046">
            <w:pPr>
              <w:rPr>
                <w:rFonts w:hint="eastAsia"/>
                <w:i w:val="0"/>
                <w:iCs w:val="0"/>
                <w:color w:val="000000"/>
                <w:lang w:val="en-US" w:eastAsia="zh-CN"/>
              </w:rPr>
            </w:pPr>
            <w:r>
              <w:rPr>
                <w:rFonts w:hint="eastAsia"/>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5CB8F02">
            <w:pPr>
              <w:rPr>
                <w:rFonts w:hint="eastAsia"/>
                <w:i w:val="0"/>
                <w:iCs w:val="0"/>
                <w:color w:val="000000"/>
                <w:lang w:val="en-US" w:eastAsia="zh-CN"/>
              </w:rPr>
            </w:pPr>
            <w:r>
              <w:rPr>
                <w:rFonts w:hint="eastAsia"/>
                <w:i w:val="0"/>
                <w:iCs w:val="0"/>
                <w:color w:val="000000"/>
                <w:lang w:val="en-US" w:eastAsia="zh-CN"/>
              </w:rPr>
              <w:t>小时</w:t>
            </w:r>
          </w:p>
        </w:tc>
      </w:tr>
      <w:tr w14:paraId="07CE0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4F81BD" w:sz="8" w:space="0"/>
              <w:left w:val="dotted" w:color="auto" w:sz="8" w:space="0"/>
              <w:bottom w:val="single" w:color="4F81BD" w:sz="8" w:space="0"/>
              <w:right w:val="dotted" w:color="auto" w:sz="4" w:space="0"/>
            </w:tcBorders>
            <w:shd w:val="clear" w:color="auto" w:fill="FFFFFF"/>
            <w:vAlign w:val="center"/>
          </w:tcPr>
          <w:p w14:paraId="462A896C">
            <w:pPr>
              <w:rPr>
                <w:rFonts w:hint="eastAsia"/>
                <w:i w:val="0"/>
                <w:iCs w:val="0"/>
                <w:color w:val="000000"/>
                <w:lang w:val="en-US" w:eastAsia="zh-CN"/>
              </w:rPr>
            </w:pPr>
            <w:r>
              <w:rPr>
                <w:rFonts w:hint="eastAsia"/>
                <w:i w:val="0"/>
                <w:iCs w:val="0"/>
                <w:color w:val="000000"/>
                <w:lang w:val="en-US" w:eastAsia="zh-CN"/>
              </w:rPr>
              <w:t>appproto</w:t>
            </w:r>
          </w:p>
        </w:tc>
        <w:tc>
          <w:tcPr>
            <w:tcW w:w="1693" w:type="dxa"/>
            <w:tcBorders>
              <w:top w:val="single" w:color="4F81BD" w:sz="8" w:space="0"/>
              <w:left w:val="dotted" w:color="auto" w:sz="4" w:space="0"/>
              <w:bottom w:val="single" w:color="4F81BD" w:sz="8" w:space="0"/>
              <w:right w:val="dotted" w:color="auto" w:sz="4" w:space="0"/>
            </w:tcBorders>
            <w:shd w:val="clear" w:color="auto" w:fill="FFFFFF"/>
            <w:vAlign w:val="center"/>
          </w:tcPr>
          <w:p w14:paraId="66F0A650">
            <w:pPr>
              <w:rPr>
                <w:rFonts w:hint="eastAsia"/>
                <w:i w:val="0"/>
                <w:iCs w:val="0"/>
                <w:color w:val="000000"/>
                <w:lang w:val="en-US" w:eastAsia="zh-CN"/>
              </w:rPr>
            </w:pPr>
            <w:r>
              <w:rPr>
                <w:rFonts w:hint="eastAsia"/>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3727CA6">
            <w:pPr>
              <w:rPr>
                <w:rFonts w:hint="eastAsia"/>
                <w:i w:val="0"/>
                <w:iCs w:val="0"/>
                <w:color w:val="000000"/>
                <w:lang w:val="en-US" w:eastAsia="zh-CN"/>
              </w:rPr>
            </w:pPr>
            <w:r>
              <w:rPr>
                <w:rFonts w:hint="eastAsia"/>
                <w:i w:val="0"/>
                <w:iCs w:val="0"/>
                <w:color w:val="000000"/>
                <w:lang w:val="en-US" w:eastAsia="zh-CN"/>
              </w:rPr>
              <w:t>应用层协议</w:t>
            </w:r>
          </w:p>
        </w:tc>
      </w:tr>
      <w:tr w14:paraId="07E49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4F81BD" w:sz="8" w:space="0"/>
              <w:left w:val="dotted" w:color="auto" w:sz="8" w:space="0"/>
              <w:bottom w:val="single" w:color="4F81BD" w:sz="8" w:space="0"/>
              <w:right w:val="dotted" w:color="auto" w:sz="4" w:space="0"/>
            </w:tcBorders>
            <w:shd w:val="clear" w:color="auto" w:fill="FFFFFF"/>
            <w:vAlign w:val="center"/>
          </w:tcPr>
          <w:p w14:paraId="2AD972D3">
            <w:pPr>
              <w:rPr>
                <w:rFonts w:hint="eastAsia"/>
                <w:i w:val="0"/>
                <w:iCs w:val="0"/>
                <w:color w:val="000000"/>
                <w:lang w:val="en-US" w:eastAsia="zh-CN"/>
              </w:rPr>
            </w:pPr>
            <w:r>
              <w:rPr>
                <w:rFonts w:hint="eastAsia"/>
                <w:i w:val="0"/>
                <w:iCs w:val="0"/>
                <w:color w:val="000000"/>
                <w:lang w:val="en-US" w:eastAsia="zh-CN"/>
              </w:rPr>
              <w:t>top_protocol</w:t>
            </w:r>
          </w:p>
        </w:tc>
        <w:tc>
          <w:tcPr>
            <w:tcW w:w="1693" w:type="dxa"/>
            <w:tcBorders>
              <w:top w:val="single" w:color="4F81BD" w:sz="8" w:space="0"/>
              <w:left w:val="dotted" w:color="auto" w:sz="4" w:space="0"/>
              <w:bottom w:val="single" w:color="4F81BD" w:sz="8" w:space="0"/>
              <w:right w:val="dotted" w:color="auto" w:sz="4" w:space="0"/>
            </w:tcBorders>
            <w:shd w:val="clear" w:color="auto" w:fill="FFFFFF"/>
            <w:vAlign w:val="center"/>
          </w:tcPr>
          <w:p w14:paraId="228CD619">
            <w:pPr>
              <w:rPr>
                <w:rFonts w:hint="eastAsia"/>
                <w:i w:val="0"/>
                <w:iCs w:val="0"/>
                <w:color w:val="000000"/>
                <w:lang w:val="en-US" w:eastAsia="zh-CN"/>
              </w:rPr>
            </w:pPr>
            <w:r>
              <w:rPr>
                <w:rFonts w:hint="eastAsia"/>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626E4D0">
            <w:pPr>
              <w:rPr>
                <w:rFonts w:hint="eastAsia"/>
                <w:i w:val="0"/>
                <w:iCs w:val="0"/>
                <w:color w:val="000000"/>
                <w:lang w:val="en-US" w:eastAsia="zh-CN"/>
              </w:rPr>
            </w:pPr>
            <w:r>
              <w:rPr>
                <w:rFonts w:hint="eastAsia"/>
                <w:i w:val="0"/>
                <w:iCs w:val="0"/>
                <w:color w:val="000000"/>
                <w:lang w:val="en-US" w:eastAsia="zh-CN"/>
              </w:rPr>
              <w:t>应用层协议</w:t>
            </w:r>
          </w:p>
        </w:tc>
      </w:tr>
      <w:tr w14:paraId="3DDA3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4F81BD" w:sz="8" w:space="0"/>
              <w:left w:val="dotted" w:color="auto" w:sz="8" w:space="0"/>
              <w:bottom w:val="single" w:color="4F81BD" w:sz="8" w:space="0"/>
              <w:right w:val="dotted" w:color="auto" w:sz="4" w:space="0"/>
            </w:tcBorders>
            <w:shd w:val="clear" w:color="auto" w:fill="FFFFFF"/>
            <w:vAlign w:val="center"/>
          </w:tcPr>
          <w:p w14:paraId="1AA9679C">
            <w:pPr>
              <w:rPr>
                <w:rFonts w:hint="eastAsia"/>
                <w:i w:val="0"/>
                <w:iCs w:val="0"/>
                <w:color w:val="000000"/>
                <w:lang w:val="en-US" w:eastAsia="zh-CN"/>
              </w:rPr>
            </w:pPr>
            <w:r>
              <w:rPr>
                <w:rFonts w:hint="eastAsia"/>
                <w:i w:val="0"/>
                <w:iCs w:val="0"/>
                <w:color w:val="000000"/>
                <w:lang w:val="en-US" w:eastAsia="zh-CN"/>
              </w:rPr>
              <w:t>transproto</w:t>
            </w:r>
          </w:p>
        </w:tc>
        <w:tc>
          <w:tcPr>
            <w:tcW w:w="1693" w:type="dxa"/>
            <w:tcBorders>
              <w:top w:val="single" w:color="4F81BD" w:sz="8" w:space="0"/>
              <w:left w:val="dotted" w:color="auto" w:sz="4" w:space="0"/>
              <w:bottom w:val="single" w:color="4F81BD" w:sz="8" w:space="0"/>
              <w:right w:val="dotted" w:color="auto" w:sz="4" w:space="0"/>
            </w:tcBorders>
            <w:shd w:val="clear" w:color="auto" w:fill="FFFFFF"/>
            <w:vAlign w:val="center"/>
          </w:tcPr>
          <w:p w14:paraId="6550BAD1">
            <w:pPr>
              <w:rPr>
                <w:rFonts w:hint="eastAsia"/>
                <w:i w:val="0"/>
                <w:iCs w:val="0"/>
                <w:color w:val="000000"/>
                <w:lang w:val="en-US" w:eastAsia="zh-CN"/>
              </w:rPr>
            </w:pPr>
            <w:r>
              <w:rPr>
                <w:rFonts w:hint="eastAsia"/>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B9DA894">
            <w:pPr>
              <w:rPr>
                <w:rFonts w:hint="eastAsia"/>
                <w:i w:val="0"/>
                <w:iCs w:val="0"/>
                <w:color w:val="000000"/>
                <w:lang w:val="en-US" w:eastAsia="zh-CN"/>
              </w:rPr>
            </w:pPr>
            <w:r>
              <w:rPr>
                <w:rFonts w:hint="eastAsia"/>
                <w:i w:val="0"/>
                <w:iCs w:val="0"/>
                <w:color w:val="000000"/>
                <w:lang w:val="en-US" w:eastAsia="zh-CN"/>
              </w:rPr>
              <w:t>传输层协议</w:t>
            </w:r>
          </w:p>
        </w:tc>
      </w:tr>
      <w:tr w14:paraId="62AC6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4F81BD" w:sz="8" w:space="0"/>
              <w:left w:val="dotted" w:color="auto" w:sz="8" w:space="0"/>
              <w:bottom w:val="single" w:color="4F81BD" w:sz="8" w:space="0"/>
              <w:right w:val="dotted" w:color="auto" w:sz="4" w:space="0"/>
            </w:tcBorders>
            <w:shd w:val="clear" w:color="auto" w:fill="FFFFFF"/>
            <w:vAlign w:val="center"/>
          </w:tcPr>
          <w:p w14:paraId="78BC8BC8">
            <w:pPr>
              <w:rPr>
                <w:rFonts w:hint="eastAsia"/>
                <w:i w:val="0"/>
                <w:iCs w:val="0"/>
                <w:color w:val="000000"/>
                <w:lang w:val="en-US" w:eastAsia="zh-CN"/>
              </w:rPr>
            </w:pPr>
            <w:r>
              <w:rPr>
                <w:rFonts w:hint="eastAsia"/>
                <w:i w:val="0"/>
                <w:iCs w:val="0"/>
                <w:color w:val="000000"/>
                <w:lang w:val="en-US" w:eastAsia="zh-CN"/>
              </w:rPr>
              <w:t>vendor</w:t>
            </w:r>
          </w:p>
        </w:tc>
        <w:tc>
          <w:tcPr>
            <w:tcW w:w="1693" w:type="dxa"/>
            <w:tcBorders>
              <w:top w:val="single" w:color="4F81BD" w:sz="8" w:space="0"/>
              <w:left w:val="dotted" w:color="auto" w:sz="4" w:space="0"/>
              <w:bottom w:val="single" w:color="4F81BD" w:sz="8" w:space="0"/>
              <w:right w:val="dotted" w:color="auto" w:sz="4" w:space="0"/>
            </w:tcBorders>
            <w:shd w:val="clear" w:color="auto" w:fill="FFFFFF"/>
            <w:vAlign w:val="center"/>
          </w:tcPr>
          <w:p w14:paraId="3A74FCAA">
            <w:pPr>
              <w:rPr>
                <w:rFonts w:hint="eastAsia"/>
                <w:i w:val="0"/>
                <w:iCs w:val="0"/>
                <w:color w:val="000000"/>
                <w:lang w:val="en-US" w:eastAsia="zh-CN"/>
              </w:rPr>
            </w:pPr>
            <w:r>
              <w:rPr>
                <w:rFonts w:hint="eastAsia"/>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C701C80">
            <w:pPr>
              <w:rPr>
                <w:rFonts w:hint="eastAsia"/>
                <w:i w:val="0"/>
                <w:iCs w:val="0"/>
                <w:color w:val="000000"/>
                <w:lang w:val="en-US" w:eastAsia="zh-CN"/>
              </w:rPr>
            </w:pPr>
            <w:r>
              <w:rPr>
                <w:rFonts w:hint="eastAsia"/>
                <w:i w:val="0"/>
                <w:iCs w:val="0"/>
                <w:color w:val="000000"/>
                <w:lang w:val="en-US" w:eastAsia="zh-CN"/>
              </w:rPr>
              <w:t>厂商sangfor</w:t>
            </w:r>
          </w:p>
        </w:tc>
      </w:tr>
      <w:tr w14:paraId="2AD95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4F81BD" w:sz="8" w:space="0"/>
              <w:left w:val="dotted" w:color="auto" w:sz="8" w:space="0"/>
              <w:bottom w:val="single" w:color="4F81BD" w:sz="8" w:space="0"/>
              <w:right w:val="dotted" w:color="auto" w:sz="4" w:space="0"/>
            </w:tcBorders>
            <w:shd w:val="clear" w:color="auto" w:fill="FFFFFF"/>
            <w:vAlign w:val="center"/>
          </w:tcPr>
          <w:p w14:paraId="0456D298">
            <w:pPr>
              <w:rPr>
                <w:rFonts w:hint="eastAsia"/>
                <w:i w:val="0"/>
                <w:iCs w:val="0"/>
                <w:color w:val="000000"/>
                <w:lang w:val="en-US" w:eastAsia="zh-CN"/>
              </w:rPr>
            </w:pPr>
            <w:r>
              <w:rPr>
                <w:rFonts w:hint="eastAsia"/>
                <w:i w:val="0"/>
                <w:iCs w:val="0"/>
                <w:color w:val="000000"/>
                <w:lang w:val="en-US" w:eastAsia="zh-CN"/>
              </w:rPr>
              <w:t>logid</w:t>
            </w:r>
          </w:p>
        </w:tc>
        <w:tc>
          <w:tcPr>
            <w:tcW w:w="1693" w:type="dxa"/>
            <w:tcBorders>
              <w:top w:val="single" w:color="4F81BD" w:sz="8" w:space="0"/>
              <w:left w:val="dotted" w:color="auto" w:sz="4" w:space="0"/>
              <w:bottom w:val="single" w:color="4F81BD" w:sz="8" w:space="0"/>
              <w:right w:val="dotted" w:color="auto" w:sz="4" w:space="0"/>
            </w:tcBorders>
            <w:shd w:val="clear" w:color="auto" w:fill="FFFFFF"/>
            <w:vAlign w:val="center"/>
          </w:tcPr>
          <w:p w14:paraId="2404C249">
            <w:pPr>
              <w:rPr>
                <w:rFonts w:hint="eastAsia"/>
                <w:i w:val="0"/>
                <w:iCs w:val="0"/>
                <w:color w:val="000000"/>
                <w:lang w:val="en-US" w:eastAsia="zh-CN"/>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5DBE7FC">
            <w:pPr>
              <w:rPr>
                <w:rFonts w:hint="eastAsia"/>
                <w:i w:val="0"/>
                <w:iCs w:val="0"/>
                <w:color w:val="000000"/>
                <w:lang w:val="en-US" w:eastAsia="zh-CN"/>
              </w:rPr>
            </w:pPr>
            <w:r>
              <w:rPr>
                <w:rFonts w:hint="eastAsia"/>
                <w:i w:val="0"/>
                <w:iCs w:val="0"/>
                <w:color w:val="000000"/>
                <w:lang w:val="en-US" w:eastAsia="zh-CN"/>
              </w:rPr>
              <w:t>logid</w:t>
            </w:r>
          </w:p>
        </w:tc>
      </w:tr>
      <w:tr w14:paraId="4431C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4F81BD" w:sz="8" w:space="0"/>
              <w:left w:val="dotted" w:color="auto" w:sz="8" w:space="0"/>
              <w:bottom w:val="single" w:color="4F81BD" w:sz="8" w:space="0"/>
              <w:right w:val="dotted" w:color="auto" w:sz="4" w:space="0"/>
            </w:tcBorders>
            <w:shd w:val="clear" w:color="auto" w:fill="FFFFFF"/>
            <w:vAlign w:val="center"/>
          </w:tcPr>
          <w:p w14:paraId="3485D3A6">
            <w:pPr>
              <w:rPr>
                <w:rFonts w:hint="eastAsia"/>
                <w:i w:val="0"/>
                <w:iCs w:val="0"/>
                <w:color w:val="000000"/>
                <w:lang w:val="en-US" w:eastAsia="zh-CN"/>
              </w:rPr>
            </w:pPr>
            <w:r>
              <w:rPr>
                <w:rFonts w:hint="eastAsia"/>
                <w:i w:val="0"/>
                <w:iCs w:val="0"/>
                <w:color w:val="000000"/>
                <w:lang w:val="en-US" w:eastAsia="zh-CN"/>
              </w:rPr>
              <w:t>request_flow</w:t>
            </w:r>
          </w:p>
        </w:tc>
        <w:tc>
          <w:tcPr>
            <w:tcW w:w="1693" w:type="dxa"/>
            <w:tcBorders>
              <w:top w:val="single" w:color="4F81BD" w:sz="8" w:space="0"/>
              <w:left w:val="dotted" w:color="auto" w:sz="4" w:space="0"/>
              <w:bottom w:val="single" w:color="4F81BD" w:sz="8" w:space="0"/>
              <w:right w:val="dotted" w:color="auto" w:sz="4" w:space="0"/>
            </w:tcBorders>
            <w:shd w:val="clear" w:color="auto" w:fill="FFFFFF"/>
            <w:vAlign w:val="center"/>
          </w:tcPr>
          <w:p w14:paraId="1AC3FFF6">
            <w:pPr>
              <w:rPr>
                <w:rFonts w:hint="eastAsia"/>
                <w:i w:val="0"/>
                <w:iCs w:val="0"/>
                <w:color w:val="000000"/>
                <w:lang w:val="en-US" w:eastAsia="zh-CN"/>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CB9E8B9">
            <w:pPr>
              <w:rPr>
                <w:rFonts w:hint="eastAsia"/>
                <w:i w:val="0"/>
                <w:iCs w:val="0"/>
                <w:color w:val="000000"/>
                <w:lang w:val="en-US" w:eastAsia="zh-CN"/>
              </w:rPr>
            </w:pPr>
            <w:r>
              <w:rPr>
                <w:rFonts w:hint="eastAsia"/>
                <w:i w:val="0"/>
                <w:iCs w:val="0"/>
                <w:color w:val="000000"/>
                <w:lang w:val="en-US" w:eastAsia="zh-CN"/>
              </w:rPr>
              <w:t>请求大小(单位字节)</w:t>
            </w:r>
          </w:p>
        </w:tc>
      </w:tr>
      <w:tr w14:paraId="593F7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4F81BD" w:sz="8" w:space="0"/>
              <w:left w:val="dotted" w:color="auto" w:sz="8" w:space="0"/>
              <w:bottom w:val="single" w:color="4F81BD" w:sz="8" w:space="0"/>
              <w:right w:val="dotted" w:color="auto" w:sz="4" w:space="0"/>
            </w:tcBorders>
            <w:shd w:val="clear" w:color="auto" w:fill="FFFFFF"/>
            <w:vAlign w:val="center"/>
          </w:tcPr>
          <w:p w14:paraId="25FB6394">
            <w:pPr>
              <w:rPr>
                <w:rFonts w:hint="eastAsia"/>
                <w:i w:val="0"/>
                <w:iCs w:val="0"/>
                <w:color w:val="000000"/>
                <w:lang w:val="en-US" w:eastAsia="zh-CN"/>
              </w:rPr>
            </w:pPr>
            <w:r>
              <w:rPr>
                <w:rFonts w:hint="eastAsia"/>
                <w:i w:val="0"/>
                <w:iCs w:val="0"/>
                <w:color w:val="000000"/>
                <w:lang w:val="en-US" w:eastAsia="zh-CN"/>
              </w:rPr>
              <w:t>request_pack</w:t>
            </w:r>
          </w:p>
        </w:tc>
        <w:tc>
          <w:tcPr>
            <w:tcW w:w="1693" w:type="dxa"/>
            <w:tcBorders>
              <w:top w:val="single" w:color="4F81BD" w:sz="8" w:space="0"/>
              <w:left w:val="dotted" w:color="auto" w:sz="4" w:space="0"/>
              <w:bottom w:val="single" w:color="4F81BD" w:sz="8" w:space="0"/>
              <w:right w:val="dotted" w:color="auto" w:sz="4" w:space="0"/>
            </w:tcBorders>
            <w:shd w:val="clear" w:color="auto" w:fill="FFFFFF"/>
            <w:vAlign w:val="center"/>
          </w:tcPr>
          <w:p w14:paraId="1E47EDA4">
            <w:pPr>
              <w:rPr>
                <w:rFonts w:hint="eastAsia"/>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3F0D66E">
            <w:pPr>
              <w:rPr>
                <w:rFonts w:hint="eastAsia"/>
                <w:i w:val="0"/>
                <w:iCs w:val="0"/>
                <w:color w:val="000000"/>
                <w:lang w:val="en-US" w:eastAsia="zh-CN"/>
              </w:rPr>
            </w:pPr>
            <w:r>
              <w:rPr>
                <w:rFonts w:hint="eastAsia"/>
                <w:i w:val="0"/>
                <w:iCs w:val="0"/>
                <w:color w:val="000000"/>
                <w:lang w:val="en-US" w:eastAsia="zh-CN"/>
              </w:rPr>
              <w:t>请求包个数</w:t>
            </w:r>
          </w:p>
        </w:tc>
      </w:tr>
      <w:tr w14:paraId="70AE1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4F81BD" w:sz="8" w:space="0"/>
              <w:left w:val="dotted" w:color="auto" w:sz="8" w:space="0"/>
              <w:bottom w:val="single" w:color="4F81BD" w:sz="8" w:space="0"/>
              <w:right w:val="dotted" w:color="auto" w:sz="4" w:space="0"/>
            </w:tcBorders>
            <w:shd w:val="clear" w:color="auto" w:fill="FFFFFF"/>
            <w:vAlign w:val="center"/>
          </w:tcPr>
          <w:p w14:paraId="05F5C6CA">
            <w:pPr>
              <w:rPr>
                <w:rFonts w:hint="eastAsia"/>
                <w:i w:val="0"/>
                <w:iCs w:val="0"/>
                <w:color w:val="000000"/>
                <w:lang w:val="en-US" w:eastAsia="zh-CN"/>
              </w:rPr>
            </w:pPr>
            <w:r>
              <w:rPr>
                <w:rFonts w:hint="eastAsia"/>
                <w:i w:val="0"/>
                <w:iCs w:val="0"/>
                <w:color w:val="000000"/>
                <w:lang w:val="en-US" w:eastAsia="zh-CN"/>
              </w:rPr>
              <w:t>response_flow</w:t>
            </w:r>
          </w:p>
        </w:tc>
        <w:tc>
          <w:tcPr>
            <w:tcW w:w="1693" w:type="dxa"/>
            <w:tcBorders>
              <w:top w:val="single" w:color="4F81BD" w:sz="8" w:space="0"/>
              <w:left w:val="dotted" w:color="auto" w:sz="4" w:space="0"/>
              <w:bottom w:val="single" w:color="4F81BD" w:sz="8" w:space="0"/>
              <w:right w:val="dotted" w:color="auto" w:sz="4" w:space="0"/>
            </w:tcBorders>
            <w:shd w:val="clear" w:color="auto" w:fill="FFFFFF"/>
            <w:vAlign w:val="center"/>
          </w:tcPr>
          <w:p w14:paraId="2E9FE436">
            <w:pPr>
              <w:rPr>
                <w:rFonts w:hint="eastAsia"/>
                <w:i w:val="0"/>
                <w:iCs w:val="0"/>
                <w:color w:val="000000"/>
                <w:lang w:val="en-US" w:eastAsia="zh-CN"/>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4D0990DE">
            <w:pPr>
              <w:rPr>
                <w:rFonts w:hint="eastAsia"/>
                <w:i w:val="0"/>
                <w:iCs w:val="0"/>
                <w:color w:val="000000"/>
                <w:lang w:val="en-US" w:eastAsia="zh-CN"/>
              </w:rPr>
            </w:pPr>
            <w:r>
              <w:rPr>
                <w:rFonts w:hint="eastAsia"/>
                <w:i w:val="0"/>
                <w:iCs w:val="0"/>
                <w:color w:val="000000"/>
                <w:lang w:val="en-US" w:eastAsia="zh-CN"/>
              </w:rPr>
              <w:t>响应大小(单位字节)</w:t>
            </w:r>
          </w:p>
        </w:tc>
      </w:tr>
      <w:tr w14:paraId="62EBD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4F81BD" w:sz="8" w:space="0"/>
              <w:left w:val="dotted" w:color="auto" w:sz="8" w:space="0"/>
              <w:bottom w:val="single" w:color="4F81BD" w:sz="8" w:space="0"/>
              <w:right w:val="dotted" w:color="auto" w:sz="4" w:space="0"/>
            </w:tcBorders>
            <w:shd w:val="clear" w:color="auto" w:fill="FFFFFF"/>
            <w:vAlign w:val="center"/>
          </w:tcPr>
          <w:p w14:paraId="095B7A71">
            <w:pPr>
              <w:rPr>
                <w:rFonts w:hint="eastAsia"/>
                <w:i w:val="0"/>
                <w:iCs w:val="0"/>
                <w:color w:val="000000"/>
                <w:lang w:val="en-US" w:eastAsia="zh-CN"/>
              </w:rPr>
            </w:pPr>
            <w:r>
              <w:rPr>
                <w:rFonts w:hint="eastAsia"/>
                <w:i w:val="0"/>
                <w:iCs w:val="0"/>
                <w:color w:val="000000"/>
                <w:lang w:val="en-US" w:eastAsia="zh-CN"/>
              </w:rPr>
              <w:t>response_pack</w:t>
            </w:r>
          </w:p>
        </w:tc>
        <w:tc>
          <w:tcPr>
            <w:tcW w:w="1693" w:type="dxa"/>
            <w:tcBorders>
              <w:top w:val="single" w:color="4F81BD" w:sz="8" w:space="0"/>
              <w:left w:val="dotted" w:color="auto" w:sz="4" w:space="0"/>
              <w:bottom w:val="single" w:color="4F81BD" w:sz="8" w:space="0"/>
              <w:right w:val="dotted" w:color="auto" w:sz="4" w:space="0"/>
            </w:tcBorders>
            <w:shd w:val="clear" w:color="auto" w:fill="FFFFFF"/>
            <w:vAlign w:val="center"/>
          </w:tcPr>
          <w:p w14:paraId="6CD92EF3">
            <w:pPr>
              <w:rPr>
                <w:rFonts w:hint="eastAsia"/>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10AF10C">
            <w:pPr>
              <w:rPr>
                <w:rFonts w:hint="eastAsia"/>
                <w:i w:val="0"/>
                <w:iCs w:val="0"/>
                <w:color w:val="000000"/>
                <w:lang w:val="en-US" w:eastAsia="zh-CN"/>
              </w:rPr>
            </w:pPr>
            <w:r>
              <w:rPr>
                <w:rFonts w:hint="eastAsia"/>
                <w:i w:val="0"/>
                <w:iCs w:val="0"/>
                <w:color w:val="000000"/>
                <w:lang w:val="en-US" w:eastAsia="zh-CN"/>
              </w:rPr>
              <w:t>响应包个数</w:t>
            </w:r>
          </w:p>
        </w:tc>
      </w:tr>
      <w:tr w14:paraId="1AC52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4F81BD" w:sz="8" w:space="0"/>
              <w:left w:val="dotted" w:color="auto" w:sz="8" w:space="0"/>
              <w:bottom w:val="single" w:color="4F81BD" w:sz="8" w:space="0"/>
              <w:right w:val="dotted" w:color="auto" w:sz="4" w:space="0"/>
            </w:tcBorders>
            <w:shd w:val="clear" w:color="auto" w:fill="FFFFFF"/>
            <w:vAlign w:val="center"/>
          </w:tcPr>
          <w:p w14:paraId="532B294E">
            <w:pPr>
              <w:rPr>
                <w:rFonts w:hint="eastAsia"/>
                <w:i w:val="0"/>
                <w:iCs w:val="0"/>
                <w:color w:val="000000"/>
                <w:lang w:val="en-US" w:eastAsia="zh-CN"/>
              </w:rPr>
            </w:pPr>
            <w:r>
              <w:rPr>
                <w:rFonts w:hint="eastAsia"/>
                <w:i w:val="0"/>
                <w:iCs w:val="0"/>
                <w:color w:val="000000"/>
                <w:lang w:val="en-US" w:eastAsia="zh-CN"/>
              </w:rPr>
              <w:t>session_state</w:t>
            </w:r>
          </w:p>
        </w:tc>
        <w:tc>
          <w:tcPr>
            <w:tcW w:w="1693" w:type="dxa"/>
            <w:tcBorders>
              <w:top w:val="single" w:color="4F81BD" w:sz="8" w:space="0"/>
              <w:left w:val="dotted" w:color="auto" w:sz="4" w:space="0"/>
              <w:bottom w:val="single" w:color="4F81BD" w:sz="8" w:space="0"/>
              <w:right w:val="dotted" w:color="auto" w:sz="4" w:space="0"/>
            </w:tcBorders>
            <w:shd w:val="clear" w:color="auto" w:fill="FFFFFF"/>
            <w:vAlign w:val="center"/>
          </w:tcPr>
          <w:p w14:paraId="1878AF6F">
            <w:pPr>
              <w:rPr>
                <w:rFonts w:hint="eastAsia"/>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A533FCC">
            <w:pPr>
              <w:rPr>
                <w:rFonts w:hint="eastAsia"/>
                <w:i w:val="0"/>
                <w:iCs w:val="0"/>
                <w:color w:val="000000"/>
                <w:lang w:val="en-US" w:eastAsia="zh-CN"/>
              </w:rPr>
            </w:pPr>
            <w:r>
              <w:rPr>
                <w:rFonts w:hint="eastAsia"/>
                <w:i w:val="0"/>
                <w:iCs w:val="0"/>
                <w:color w:val="000000"/>
                <w:lang w:val="en-US" w:eastAsia="zh-CN"/>
              </w:rPr>
              <w:t>会话最终状态(0未知 1发起握手 2响应握手 3握手成功 4正常结束 5reset)</w:t>
            </w:r>
          </w:p>
        </w:tc>
      </w:tr>
      <w:tr w14:paraId="6E90D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4F81BD" w:sz="8" w:space="0"/>
              <w:left w:val="dotted" w:color="auto" w:sz="8" w:space="0"/>
              <w:bottom w:val="single" w:color="4F81BD" w:sz="8" w:space="0"/>
              <w:right w:val="dotted" w:color="auto" w:sz="4" w:space="0"/>
            </w:tcBorders>
            <w:shd w:val="clear" w:color="auto" w:fill="FFFFFF"/>
            <w:vAlign w:val="center"/>
          </w:tcPr>
          <w:p w14:paraId="5A769D98">
            <w:pPr>
              <w:rPr>
                <w:rFonts w:hint="eastAsia"/>
                <w:i w:val="0"/>
                <w:iCs w:val="0"/>
                <w:color w:val="000000"/>
                <w:lang w:val="en-US" w:eastAsia="zh-CN"/>
              </w:rPr>
            </w:pPr>
            <w:r>
              <w:rPr>
                <w:rFonts w:hint="eastAsia"/>
                <w:i w:val="0"/>
                <w:iCs w:val="0"/>
                <w:color w:val="000000"/>
                <w:lang w:val="en-US" w:eastAsia="zh-CN"/>
              </w:rPr>
              <w:t>send_start_time</w:t>
            </w:r>
          </w:p>
        </w:tc>
        <w:tc>
          <w:tcPr>
            <w:tcW w:w="1693" w:type="dxa"/>
            <w:tcBorders>
              <w:top w:val="single" w:color="4F81BD" w:sz="8" w:space="0"/>
              <w:left w:val="dotted" w:color="auto" w:sz="4" w:space="0"/>
              <w:bottom w:val="single" w:color="4F81BD" w:sz="8" w:space="0"/>
              <w:right w:val="dotted" w:color="auto" w:sz="4" w:space="0"/>
            </w:tcBorders>
            <w:shd w:val="clear" w:color="auto" w:fill="FFFFFF"/>
            <w:vAlign w:val="center"/>
          </w:tcPr>
          <w:p w14:paraId="24CF5983">
            <w:pPr>
              <w:rPr>
                <w:rFonts w:hint="eastAsia"/>
                <w:i w:val="0"/>
                <w:iCs w:val="0"/>
                <w:color w:val="000000"/>
                <w:lang w:val="en-US" w:eastAsia="zh-CN"/>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40219C35">
            <w:pPr>
              <w:rPr>
                <w:rFonts w:hint="eastAsia"/>
                <w:i w:val="0"/>
                <w:iCs w:val="0"/>
                <w:color w:val="000000"/>
                <w:lang w:val="en-US" w:eastAsia="zh-CN"/>
              </w:rPr>
            </w:pPr>
            <w:r>
              <w:rPr>
                <w:rFonts w:hint="eastAsia"/>
                <w:i w:val="0"/>
                <w:iCs w:val="0"/>
                <w:color w:val="000000"/>
                <w:lang w:val="en-US" w:eastAsia="zh-CN"/>
              </w:rPr>
              <w:t>会话发送开始时间,时间戳</w:t>
            </w:r>
          </w:p>
        </w:tc>
      </w:tr>
      <w:tr w14:paraId="5E209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4F81BD" w:sz="8" w:space="0"/>
              <w:left w:val="dotted" w:color="auto" w:sz="8" w:space="0"/>
              <w:bottom w:val="single" w:color="4F81BD" w:sz="8" w:space="0"/>
              <w:right w:val="dotted" w:color="auto" w:sz="4" w:space="0"/>
            </w:tcBorders>
            <w:shd w:val="clear" w:color="auto" w:fill="FFFFFF"/>
            <w:vAlign w:val="center"/>
          </w:tcPr>
          <w:p w14:paraId="78FBB588">
            <w:pPr>
              <w:rPr>
                <w:rFonts w:hint="eastAsia"/>
                <w:i w:val="0"/>
                <w:iCs w:val="0"/>
                <w:color w:val="000000"/>
                <w:lang w:val="en-US" w:eastAsia="zh-CN"/>
              </w:rPr>
            </w:pPr>
            <w:r>
              <w:rPr>
                <w:rFonts w:hint="eastAsia"/>
                <w:i w:val="0"/>
                <w:iCs w:val="0"/>
                <w:color w:val="000000"/>
                <w:lang w:val="en-US" w:eastAsia="zh-CN"/>
              </w:rPr>
              <w:t>recv_start_time</w:t>
            </w:r>
          </w:p>
        </w:tc>
        <w:tc>
          <w:tcPr>
            <w:tcW w:w="1693" w:type="dxa"/>
            <w:tcBorders>
              <w:top w:val="single" w:color="4F81BD" w:sz="8" w:space="0"/>
              <w:left w:val="dotted" w:color="auto" w:sz="4" w:space="0"/>
              <w:bottom w:val="single" w:color="4F81BD" w:sz="8" w:space="0"/>
              <w:right w:val="dotted" w:color="auto" w:sz="4" w:space="0"/>
            </w:tcBorders>
            <w:shd w:val="clear" w:color="auto" w:fill="FFFFFF"/>
            <w:vAlign w:val="center"/>
          </w:tcPr>
          <w:p w14:paraId="1E3F832C">
            <w:pPr>
              <w:rPr>
                <w:rFonts w:hint="eastAsia"/>
                <w:i w:val="0"/>
                <w:iCs w:val="0"/>
                <w:color w:val="000000"/>
                <w:lang w:val="en-US" w:eastAsia="zh-CN"/>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747775B">
            <w:pPr>
              <w:rPr>
                <w:rFonts w:hint="eastAsia"/>
                <w:i w:val="0"/>
                <w:iCs w:val="0"/>
                <w:color w:val="000000"/>
                <w:lang w:val="en-US" w:eastAsia="zh-CN"/>
              </w:rPr>
            </w:pPr>
            <w:r>
              <w:rPr>
                <w:rFonts w:hint="eastAsia"/>
                <w:i w:val="0"/>
                <w:iCs w:val="0"/>
                <w:color w:val="000000"/>
                <w:lang w:val="en-US" w:eastAsia="zh-CN"/>
              </w:rPr>
              <w:t>会话接收开始时间,时间戳</w:t>
            </w:r>
          </w:p>
        </w:tc>
      </w:tr>
      <w:tr w14:paraId="0A1FB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4F81BD" w:sz="8" w:space="0"/>
              <w:left w:val="dotted" w:color="auto" w:sz="8" w:space="0"/>
              <w:bottom w:val="single" w:color="4F81BD" w:sz="8" w:space="0"/>
              <w:right w:val="dotted" w:color="auto" w:sz="4" w:space="0"/>
            </w:tcBorders>
            <w:shd w:val="clear" w:color="auto" w:fill="FFFFFF"/>
            <w:vAlign w:val="center"/>
          </w:tcPr>
          <w:p w14:paraId="113D0B7A">
            <w:pPr>
              <w:rPr>
                <w:rFonts w:hint="eastAsia"/>
                <w:i w:val="0"/>
                <w:iCs w:val="0"/>
                <w:color w:val="000000"/>
                <w:lang w:val="en-US" w:eastAsia="zh-CN"/>
              </w:rPr>
            </w:pPr>
            <w:r>
              <w:rPr>
                <w:rFonts w:hint="eastAsia"/>
                <w:i w:val="0"/>
                <w:iCs w:val="0"/>
                <w:color w:val="000000"/>
                <w:lang w:val="en-US" w:eastAsia="zh-CN"/>
              </w:rPr>
              <w:t>session_time</w:t>
            </w:r>
          </w:p>
        </w:tc>
        <w:tc>
          <w:tcPr>
            <w:tcW w:w="1693" w:type="dxa"/>
            <w:tcBorders>
              <w:top w:val="single" w:color="4F81BD" w:sz="8" w:space="0"/>
              <w:left w:val="dotted" w:color="auto" w:sz="4" w:space="0"/>
              <w:bottom w:val="single" w:color="4F81BD" w:sz="8" w:space="0"/>
              <w:right w:val="dotted" w:color="auto" w:sz="4" w:space="0"/>
            </w:tcBorders>
            <w:shd w:val="clear" w:color="auto" w:fill="FFFFFF"/>
            <w:vAlign w:val="center"/>
          </w:tcPr>
          <w:p w14:paraId="2EBFDADA">
            <w:pPr>
              <w:rPr>
                <w:rFonts w:hint="eastAsia"/>
                <w:i w:val="0"/>
                <w:iCs w:val="0"/>
                <w:color w:val="000000"/>
                <w:lang w:val="en-US" w:eastAsia="zh-CN"/>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0DB8316">
            <w:pPr>
              <w:rPr>
                <w:rFonts w:hint="eastAsia"/>
                <w:i w:val="0"/>
                <w:iCs w:val="0"/>
                <w:color w:val="000000"/>
                <w:lang w:val="en-US" w:eastAsia="zh-CN"/>
              </w:rPr>
            </w:pPr>
            <w:r>
              <w:rPr>
                <w:rFonts w:hint="eastAsia"/>
                <w:i w:val="0"/>
                <w:iCs w:val="0"/>
                <w:color w:val="000000"/>
                <w:lang w:val="en-US" w:eastAsia="zh-CN"/>
              </w:rPr>
              <w:t>会话持续时长(单位秒)</w:t>
            </w:r>
          </w:p>
        </w:tc>
      </w:tr>
      <w:tr w14:paraId="2CA15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4F81BD" w:sz="8" w:space="0"/>
              <w:left w:val="dotted" w:color="auto" w:sz="8" w:space="0"/>
              <w:bottom w:val="single" w:color="4F81BD" w:sz="8" w:space="0"/>
              <w:right w:val="dotted" w:color="auto" w:sz="4" w:space="0"/>
            </w:tcBorders>
            <w:shd w:val="clear" w:color="auto" w:fill="FFFFFF"/>
            <w:vAlign w:val="center"/>
          </w:tcPr>
          <w:p w14:paraId="5EEA0F1A">
            <w:pPr>
              <w:rPr>
                <w:rFonts w:hint="eastAsia"/>
                <w:i w:val="0"/>
                <w:iCs w:val="0"/>
                <w:color w:val="000000"/>
                <w:lang w:val="en-US" w:eastAsia="zh-CN"/>
              </w:rPr>
            </w:pPr>
            <w:r>
              <w:rPr>
                <w:rFonts w:hint="eastAsia"/>
                <w:i w:val="0"/>
                <w:iCs w:val="0"/>
                <w:color w:val="000000"/>
                <w:lang w:val="en-US" w:eastAsia="zh-CN"/>
              </w:rPr>
              <w:t>send_stop_time</w:t>
            </w:r>
          </w:p>
        </w:tc>
        <w:tc>
          <w:tcPr>
            <w:tcW w:w="1693" w:type="dxa"/>
            <w:tcBorders>
              <w:top w:val="single" w:color="4F81BD" w:sz="8" w:space="0"/>
              <w:left w:val="dotted" w:color="auto" w:sz="4" w:space="0"/>
              <w:bottom w:val="single" w:color="4F81BD" w:sz="8" w:space="0"/>
              <w:right w:val="dotted" w:color="auto" w:sz="4" w:space="0"/>
            </w:tcBorders>
            <w:shd w:val="clear" w:color="auto" w:fill="FFFFFF"/>
            <w:vAlign w:val="center"/>
          </w:tcPr>
          <w:p w14:paraId="0CCC7D77">
            <w:pPr>
              <w:rPr>
                <w:rFonts w:hint="eastAsia"/>
                <w:i w:val="0"/>
                <w:iCs w:val="0"/>
                <w:color w:val="000000"/>
                <w:lang w:val="en-US" w:eastAsia="zh-CN"/>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AE3E454">
            <w:pPr>
              <w:rPr>
                <w:rFonts w:hint="eastAsia"/>
                <w:i w:val="0"/>
                <w:iCs w:val="0"/>
                <w:color w:val="000000"/>
                <w:lang w:val="en-US" w:eastAsia="zh-CN"/>
              </w:rPr>
            </w:pPr>
            <w:r>
              <w:rPr>
                <w:rFonts w:hint="eastAsia"/>
                <w:i w:val="0"/>
                <w:iCs w:val="0"/>
                <w:color w:val="000000"/>
                <w:lang w:val="en-US" w:eastAsia="zh-CN"/>
              </w:rPr>
              <w:t>会话发送结束时间,时间戳</w:t>
            </w:r>
          </w:p>
        </w:tc>
      </w:tr>
      <w:tr w14:paraId="04433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4F81BD" w:sz="8" w:space="0"/>
              <w:left w:val="dotted" w:color="auto" w:sz="8" w:space="0"/>
              <w:bottom w:val="single" w:color="4F81BD" w:sz="8" w:space="0"/>
              <w:right w:val="dotted" w:color="auto" w:sz="4" w:space="0"/>
            </w:tcBorders>
            <w:shd w:val="clear" w:color="auto" w:fill="FFFFFF"/>
            <w:vAlign w:val="center"/>
          </w:tcPr>
          <w:p w14:paraId="3C62BE5A">
            <w:pPr>
              <w:rPr>
                <w:rFonts w:hint="eastAsia"/>
                <w:i w:val="0"/>
                <w:iCs w:val="0"/>
                <w:color w:val="000000"/>
                <w:lang w:val="en-US" w:eastAsia="zh-CN"/>
              </w:rPr>
            </w:pPr>
            <w:r>
              <w:rPr>
                <w:rFonts w:hint="eastAsia"/>
                <w:i w:val="0"/>
                <w:iCs w:val="0"/>
                <w:color w:val="000000"/>
                <w:lang w:val="en-US" w:eastAsia="zh-CN"/>
              </w:rPr>
              <w:t>recv_stop_time</w:t>
            </w:r>
          </w:p>
        </w:tc>
        <w:tc>
          <w:tcPr>
            <w:tcW w:w="1693" w:type="dxa"/>
            <w:tcBorders>
              <w:top w:val="single" w:color="4F81BD" w:sz="8" w:space="0"/>
              <w:left w:val="dotted" w:color="auto" w:sz="4" w:space="0"/>
              <w:bottom w:val="single" w:color="4F81BD" w:sz="8" w:space="0"/>
              <w:right w:val="dotted" w:color="auto" w:sz="4" w:space="0"/>
            </w:tcBorders>
            <w:shd w:val="clear" w:color="auto" w:fill="FFFFFF"/>
            <w:vAlign w:val="center"/>
          </w:tcPr>
          <w:p w14:paraId="7C99529A">
            <w:pPr>
              <w:rPr>
                <w:rFonts w:hint="eastAsia"/>
                <w:i w:val="0"/>
                <w:iCs w:val="0"/>
                <w:color w:val="000000"/>
                <w:lang w:val="en-US" w:eastAsia="zh-CN"/>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C295BE3">
            <w:pPr>
              <w:rPr>
                <w:rFonts w:hint="eastAsia"/>
                <w:i w:val="0"/>
                <w:iCs w:val="0"/>
                <w:color w:val="000000"/>
                <w:lang w:val="en-US" w:eastAsia="zh-CN"/>
              </w:rPr>
            </w:pPr>
            <w:r>
              <w:rPr>
                <w:rFonts w:hint="eastAsia"/>
                <w:i w:val="0"/>
                <w:iCs w:val="0"/>
                <w:color w:val="000000"/>
                <w:lang w:val="en-US" w:eastAsia="zh-CN"/>
              </w:rPr>
              <w:t>会话接收结束时间,时间戳</w:t>
            </w:r>
          </w:p>
        </w:tc>
      </w:tr>
      <w:tr w14:paraId="14577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4F81BD" w:sz="8" w:space="0"/>
              <w:left w:val="dotted" w:color="auto" w:sz="8" w:space="0"/>
              <w:bottom w:val="single" w:color="4F81BD" w:sz="8" w:space="0"/>
              <w:right w:val="dotted" w:color="auto" w:sz="4" w:space="0"/>
            </w:tcBorders>
            <w:shd w:val="clear" w:color="auto" w:fill="FFFFFF"/>
            <w:vAlign w:val="center"/>
          </w:tcPr>
          <w:p w14:paraId="19E135AD">
            <w:pPr>
              <w:rPr>
                <w:rFonts w:hint="eastAsia"/>
                <w:i w:val="0"/>
                <w:iCs w:val="0"/>
                <w:color w:val="000000"/>
                <w:lang w:val="en-US" w:eastAsia="zh-CN"/>
              </w:rPr>
            </w:pPr>
            <w:r>
              <w:rPr>
                <w:rFonts w:hint="eastAsia"/>
                <w:i w:val="0"/>
                <w:iCs w:val="0"/>
                <w:color w:val="000000"/>
                <w:lang w:val="en-US" w:eastAsia="zh-CN"/>
              </w:rPr>
              <w:t>syn_count</w:t>
            </w:r>
          </w:p>
        </w:tc>
        <w:tc>
          <w:tcPr>
            <w:tcW w:w="1693" w:type="dxa"/>
            <w:tcBorders>
              <w:top w:val="single" w:color="4F81BD" w:sz="8" w:space="0"/>
              <w:left w:val="dotted" w:color="auto" w:sz="4" w:space="0"/>
              <w:bottom w:val="single" w:color="4F81BD" w:sz="8" w:space="0"/>
              <w:right w:val="dotted" w:color="auto" w:sz="4" w:space="0"/>
            </w:tcBorders>
            <w:shd w:val="clear" w:color="auto" w:fill="FFFFFF"/>
            <w:vAlign w:val="center"/>
          </w:tcPr>
          <w:p w14:paraId="63091CF9">
            <w:pPr>
              <w:rPr>
                <w:rFonts w:hint="eastAsia"/>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46641F3F">
            <w:pPr>
              <w:rPr>
                <w:rFonts w:hint="default"/>
                <w:i w:val="0"/>
                <w:iCs w:val="0"/>
                <w:color w:val="000000"/>
                <w:lang w:val="en-US" w:eastAsia="zh-CN"/>
              </w:rPr>
            </w:pPr>
            <w:r>
              <w:rPr>
                <w:rFonts w:hint="eastAsia"/>
                <w:i w:val="0"/>
                <w:iCs w:val="0"/>
                <w:color w:val="000000"/>
                <w:lang w:val="en-US" w:eastAsia="zh-CN"/>
              </w:rPr>
              <w:t>syn数量</w:t>
            </w:r>
          </w:p>
        </w:tc>
      </w:tr>
      <w:tr w14:paraId="58081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4F81BD" w:sz="8" w:space="0"/>
              <w:left w:val="dotted" w:color="auto" w:sz="8" w:space="0"/>
              <w:bottom w:val="single" w:color="4F81BD" w:sz="8" w:space="0"/>
              <w:right w:val="dotted" w:color="auto" w:sz="4" w:space="0"/>
            </w:tcBorders>
            <w:shd w:val="clear" w:color="auto" w:fill="FFFFFF"/>
            <w:vAlign w:val="center"/>
          </w:tcPr>
          <w:p w14:paraId="091A977C">
            <w:pPr>
              <w:rPr>
                <w:rFonts w:hint="eastAsia"/>
                <w:i w:val="0"/>
                <w:iCs w:val="0"/>
                <w:color w:val="000000"/>
                <w:lang w:val="en-US" w:eastAsia="zh-CN"/>
              </w:rPr>
            </w:pPr>
            <w:r>
              <w:rPr>
                <w:rFonts w:hint="eastAsia"/>
                <w:i w:val="0"/>
                <w:iCs w:val="0"/>
                <w:color w:val="000000"/>
                <w:lang w:val="en-US" w:eastAsia="zh-CN"/>
              </w:rPr>
              <w:t>synack_count</w:t>
            </w:r>
          </w:p>
        </w:tc>
        <w:tc>
          <w:tcPr>
            <w:tcW w:w="1693" w:type="dxa"/>
            <w:tcBorders>
              <w:top w:val="single" w:color="4F81BD" w:sz="8" w:space="0"/>
              <w:left w:val="dotted" w:color="auto" w:sz="4" w:space="0"/>
              <w:bottom w:val="single" w:color="4F81BD" w:sz="8" w:space="0"/>
              <w:right w:val="dotted" w:color="auto" w:sz="4" w:space="0"/>
            </w:tcBorders>
            <w:shd w:val="clear" w:color="auto" w:fill="FFFFFF"/>
            <w:vAlign w:val="center"/>
          </w:tcPr>
          <w:p w14:paraId="1967DD6B">
            <w:pPr>
              <w:rPr>
                <w:rFonts w:hint="eastAsia"/>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E2F9FBA">
            <w:pPr>
              <w:rPr>
                <w:rFonts w:hint="default"/>
                <w:i w:val="0"/>
                <w:iCs w:val="0"/>
                <w:color w:val="000000"/>
                <w:lang w:val="en-US" w:eastAsia="zh-CN"/>
              </w:rPr>
            </w:pPr>
            <w:r>
              <w:rPr>
                <w:rFonts w:hint="eastAsia"/>
                <w:i w:val="0"/>
                <w:iCs w:val="0"/>
                <w:color w:val="000000"/>
                <w:lang w:val="en-US" w:eastAsia="zh-CN"/>
              </w:rPr>
              <w:t>synack数量</w:t>
            </w:r>
          </w:p>
        </w:tc>
      </w:tr>
      <w:tr w14:paraId="56EBF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4F81BD" w:sz="8" w:space="0"/>
              <w:left w:val="dotted" w:color="auto" w:sz="8" w:space="0"/>
              <w:bottom w:val="single" w:color="4F81BD" w:sz="8" w:space="0"/>
              <w:right w:val="dotted" w:color="auto" w:sz="4" w:space="0"/>
            </w:tcBorders>
            <w:shd w:val="clear" w:color="auto" w:fill="FFFFFF"/>
            <w:vAlign w:val="center"/>
          </w:tcPr>
          <w:p w14:paraId="12B71149">
            <w:pPr>
              <w:rPr>
                <w:rFonts w:hint="eastAsia"/>
                <w:i w:val="0"/>
                <w:iCs w:val="0"/>
                <w:color w:val="000000"/>
                <w:lang w:val="en-US" w:eastAsia="zh-CN"/>
              </w:rPr>
            </w:pPr>
            <w:r>
              <w:rPr>
                <w:rFonts w:hint="eastAsia"/>
                <w:i w:val="0"/>
                <w:iCs w:val="0"/>
                <w:color w:val="000000"/>
                <w:lang w:val="en-US" w:eastAsia="zh-CN"/>
              </w:rPr>
              <w:t>rst_count</w:t>
            </w:r>
          </w:p>
        </w:tc>
        <w:tc>
          <w:tcPr>
            <w:tcW w:w="1693" w:type="dxa"/>
            <w:tcBorders>
              <w:top w:val="single" w:color="4F81BD" w:sz="8" w:space="0"/>
              <w:left w:val="dotted" w:color="auto" w:sz="4" w:space="0"/>
              <w:bottom w:val="single" w:color="4F81BD" w:sz="8" w:space="0"/>
              <w:right w:val="dotted" w:color="auto" w:sz="4" w:space="0"/>
            </w:tcBorders>
            <w:shd w:val="clear" w:color="auto" w:fill="FFFFFF"/>
            <w:vAlign w:val="center"/>
          </w:tcPr>
          <w:p w14:paraId="4BEE1078">
            <w:pPr>
              <w:rPr>
                <w:rFonts w:hint="eastAsia"/>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428C9EFD">
            <w:pPr>
              <w:rPr>
                <w:rFonts w:hint="default"/>
                <w:i w:val="0"/>
                <w:iCs w:val="0"/>
                <w:color w:val="000000"/>
                <w:lang w:val="en-US" w:eastAsia="zh-CN"/>
              </w:rPr>
            </w:pPr>
            <w:r>
              <w:rPr>
                <w:rFonts w:hint="eastAsia"/>
                <w:i w:val="0"/>
                <w:iCs w:val="0"/>
                <w:color w:val="000000"/>
                <w:lang w:val="en-US" w:eastAsia="zh-CN"/>
              </w:rPr>
              <w:t>rst数量</w:t>
            </w:r>
          </w:p>
        </w:tc>
      </w:tr>
      <w:tr w14:paraId="34DEC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4F81BD" w:sz="8" w:space="0"/>
              <w:left w:val="dotted" w:color="auto" w:sz="8" w:space="0"/>
              <w:bottom w:val="single" w:color="4F81BD" w:sz="8" w:space="0"/>
              <w:right w:val="dotted" w:color="auto" w:sz="4" w:space="0"/>
            </w:tcBorders>
            <w:shd w:val="clear" w:color="auto" w:fill="FFFFFF"/>
            <w:vAlign w:val="center"/>
          </w:tcPr>
          <w:p w14:paraId="21B5AD2C">
            <w:pPr>
              <w:rPr>
                <w:rFonts w:hint="eastAsia"/>
                <w:i w:val="0"/>
                <w:iCs w:val="0"/>
                <w:color w:val="000000"/>
                <w:lang w:val="en-US" w:eastAsia="zh-CN"/>
              </w:rPr>
            </w:pPr>
            <w:r>
              <w:rPr>
                <w:rFonts w:hint="eastAsia"/>
                <w:i w:val="0"/>
                <w:iCs w:val="0"/>
                <w:color w:val="000000"/>
                <w:lang w:val="en-US" w:eastAsia="zh-CN"/>
              </w:rPr>
              <w:t>fin_count</w:t>
            </w:r>
          </w:p>
        </w:tc>
        <w:tc>
          <w:tcPr>
            <w:tcW w:w="1693" w:type="dxa"/>
            <w:tcBorders>
              <w:top w:val="single" w:color="4F81BD" w:sz="8" w:space="0"/>
              <w:left w:val="dotted" w:color="auto" w:sz="4" w:space="0"/>
              <w:bottom w:val="single" w:color="4F81BD" w:sz="8" w:space="0"/>
              <w:right w:val="dotted" w:color="auto" w:sz="4" w:space="0"/>
            </w:tcBorders>
            <w:shd w:val="clear" w:color="auto" w:fill="FFFFFF"/>
            <w:vAlign w:val="center"/>
          </w:tcPr>
          <w:p w14:paraId="7659234D">
            <w:pPr>
              <w:rPr>
                <w:rFonts w:hint="eastAsia"/>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82DFC91">
            <w:pPr>
              <w:rPr>
                <w:rFonts w:hint="default"/>
                <w:i w:val="0"/>
                <w:iCs w:val="0"/>
                <w:color w:val="000000"/>
                <w:lang w:val="en-US" w:eastAsia="zh-CN"/>
              </w:rPr>
            </w:pPr>
            <w:r>
              <w:rPr>
                <w:rFonts w:hint="eastAsia"/>
                <w:i w:val="0"/>
                <w:iCs w:val="0"/>
                <w:color w:val="000000"/>
                <w:lang w:val="en-US" w:eastAsia="zh-CN"/>
              </w:rPr>
              <w:t>fin数量</w:t>
            </w:r>
          </w:p>
        </w:tc>
      </w:tr>
      <w:tr w14:paraId="07655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4F81BD" w:sz="8" w:space="0"/>
              <w:left w:val="dotted" w:color="auto" w:sz="8" w:space="0"/>
              <w:bottom w:val="single" w:color="4F81BD" w:sz="8" w:space="0"/>
              <w:right w:val="dotted" w:color="auto" w:sz="4" w:space="0"/>
            </w:tcBorders>
            <w:shd w:val="clear" w:color="auto" w:fill="FFFFFF"/>
            <w:vAlign w:val="center"/>
          </w:tcPr>
          <w:p w14:paraId="3D2551E8">
            <w:pPr>
              <w:rPr>
                <w:rFonts w:hint="eastAsia"/>
                <w:i w:val="0"/>
                <w:iCs w:val="0"/>
                <w:color w:val="000000"/>
                <w:lang w:val="en-US" w:eastAsia="zh-CN"/>
              </w:rPr>
            </w:pPr>
            <w:r>
              <w:rPr>
                <w:rFonts w:hint="eastAsia"/>
                <w:i w:val="0"/>
                <w:iCs w:val="0"/>
                <w:color w:val="000000"/>
                <w:lang w:val="en-US" w:eastAsia="zh-CN"/>
              </w:rPr>
              <w:t>direction</w:t>
            </w:r>
          </w:p>
        </w:tc>
        <w:tc>
          <w:tcPr>
            <w:tcW w:w="1693" w:type="dxa"/>
            <w:tcBorders>
              <w:top w:val="single" w:color="4F81BD" w:sz="8" w:space="0"/>
              <w:left w:val="dotted" w:color="auto" w:sz="4" w:space="0"/>
              <w:bottom w:val="single" w:color="4F81BD" w:sz="8" w:space="0"/>
              <w:right w:val="dotted" w:color="auto" w:sz="4" w:space="0"/>
            </w:tcBorders>
            <w:shd w:val="clear" w:color="auto" w:fill="FFFFFF"/>
            <w:vAlign w:val="center"/>
          </w:tcPr>
          <w:p w14:paraId="01CB610A">
            <w:pPr>
              <w:rPr>
                <w:rFonts w:hint="eastAsia"/>
                <w:i w:val="0"/>
                <w:iCs w:val="0"/>
                <w:color w:val="000000"/>
                <w:lang w:val="en-US" w:eastAsia="zh-CN"/>
              </w:rPr>
            </w:pPr>
            <w:r>
              <w:rPr>
                <w:rFonts w:hint="eastAsia"/>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3C36948">
            <w:pPr>
              <w:rPr>
                <w:rFonts w:hint="default"/>
                <w:i w:val="0"/>
                <w:iCs w:val="0"/>
                <w:color w:val="000000"/>
                <w:lang w:val="en-US" w:eastAsia="zh-CN"/>
              </w:rPr>
            </w:pPr>
            <w:r>
              <w:rPr>
                <w:rFonts w:hint="eastAsia"/>
                <w:i w:val="0"/>
                <w:iCs w:val="0"/>
                <w:color w:val="000000"/>
                <w:lang w:val="en-US" w:eastAsia="zh-CN"/>
              </w:rPr>
              <w:t>方向</w:t>
            </w:r>
          </w:p>
        </w:tc>
      </w:tr>
    </w:tbl>
    <w:p w14:paraId="53A6487F">
      <w:pPr>
        <w:rPr>
          <w:rFonts w:hint="eastAsia"/>
          <w:lang w:val="en-US" w:eastAsia="zh-CN"/>
        </w:rPr>
      </w:pPr>
    </w:p>
    <w:p w14:paraId="1559A33E">
      <w:pPr>
        <w:rPr>
          <w:rFonts w:hint="eastAsia"/>
          <w:b/>
          <w:bCs/>
          <w:lang w:val="en-US" w:eastAsia="zh-CN"/>
        </w:rPr>
      </w:pPr>
      <w:r>
        <w:rPr>
          <w:rFonts w:hint="eastAsia"/>
          <w:b/>
          <w:bCs/>
          <w:lang w:eastAsia="zh-CN"/>
        </w:rPr>
        <w:t>示例说明：</w:t>
      </w:r>
    </w:p>
    <w:p w14:paraId="32596CCA">
      <w:pPr>
        <w:rPr>
          <w:rFonts w:hint="eastAsia"/>
          <w:lang w:val="en-US" w:eastAsia="zh-CN"/>
        </w:rPr>
      </w:pPr>
      <w:r>
        <w:rPr>
          <w:rFonts w:hint="eastAsia"/>
          <w:lang w:val="en-US" w:eastAsia="zh-CN"/>
        </w:rPr>
        <w:t>{</w:t>
      </w:r>
    </w:p>
    <w:p w14:paraId="17017E9E">
      <w:pPr>
        <w:rPr>
          <w:rFonts w:hint="eastAsia"/>
          <w:lang w:val="en-US" w:eastAsia="zh-CN"/>
        </w:rPr>
      </w:pPr>
      <w:r>
        <w:rPr>
          <w:rFonts w:hint="eastAsia"/>
          <w:lang w:val="en-US" w:eastAsia="zh-CN"/>
        </w:rPr>
        <w:tab/>
      </w:r>
      <w:r>
        <w:rPr>
          <w:rFonts w:hint="eastAsia"/>
          <w:lang w:val="en-US" w:eastAsia="zh-CN"/>
        </w:rPr>
        <w:t>"uid": " 540438718 ",</w:t>
      </w:r>
    </w:p>
    <w:p w14:paraId="06EDA372">
      <w:pPr>
        <w:rPr>
          <w:rFonts w:hint="eastAsia"/>
          <w:lang w:val="en-US" w:eastAsia="zh-CN"/>
        </w:rPr>
      </w:pPr>
      <w:r>
        <w:rPr>
          <w:rFonts w:hint="eastAsia"/>
          <w:lang w:val="en-US" w:eastAsia="zh-CN"/>
        </w:rPr>
        <w:tab/>
      </w:r>
      <w:r>
        <w:rPr>
          <w:rFonts w:hint="eastAsia"/>
          <w:lang w:val="en-US" w:eastAsia="zh-CN"/>
        </w:rPr>
        <w:t>"ts": 1747814774,</w:t>
      </w:r>
    </w:p>
    <w:p w14:paraId="01D21432">
      <w:pPr>
        <w:rPr>
          <w:rFonts w:hint="eastAsia"/>
          <w:lang w:val="en-US" w:eastAsia="zh-CN"/>
        </w:rPr>
      </w:pPr>
      <w:r>
        <w:rPr>
          <w:rFonts w:hint="eastAsia"/>
          <w:lang w:val="en-US" w:eastAsia="zh-CN"/>
        </w:rPr>
        <w:tab/>
      </w:r>
      <w:r>
        <w:rPr>
          <w:rFonts w:hint="eastAsia"/>
          <w:lang w:val="en-US" w:eastAsia="zh-CN"/>
        </w:rPr>
        <w:t>"src_ip": "192.168.10.3",</w:t>
      </w:r>
    </w:p>
    <w:p w14:paraId="20A4BB80">
      <w:pPr>
        <w:rPr>
          <w:rFonts w:hint="eastAsia"/>
          <w:lang w:val="en-US" w:eastAsia="zh-CN"/>
        </w:rPr>
      </w:pPr>
      <w:r>
        <w:rPr>
          <w:rFonts w:hint="eastAsia"/>
          <w:lang w:val="en-US" w:eastAsia="zh-CN"/>
        </w:rPr>
        <w:tab/>
      </w:r>
      <w:r>
        <w:rPr>
          <w:rFonts w:hint="eastAsia"/>
          <w:lang w:val="en-US" w:eastAsia="zh-CN"/>
        </w:rPr>
        <w:t>"dst_ip": "10.130.36.41",</w:t>
      </w:r>
    </w:p>
    <w:p w14:paraId="5CDE0275">
      <w:pPr>
        <w:rPr>
          <w:rFonts w:hint="eastAsia"/>
          <w:lang w:val="en-US" w:eastAsia="zh-CN"/>
        </w:rPr>
      </w:pPr>
      <w:r>
        <w:rPr>
          <w:rFonts w:hint="eastAsia"/>
          <w:lang w:val="en-US" w:eastAsia="zh-CN"/>
        </w:rPr>
        <w:tab/>
      </w:r>
      <w:r>
        <w:rPr>
          <w:rFonts w:hint="eastAsia"/>
          <w:lang w:val="en-US" w:eastAsia="zh-CN"/>
        </w:rPr>
        <w:t>"src_port": 53729,</w:t>
      </w:r>
    </w:p>
    <w:p w14:paraId="2E925249">
      <w:pPr>
        <w:rPr>
          <w:rFonts w:hint="eastAsia"/>
          <w:lang w:val="en-US" w:eastAsia="zh-CN"/>
        </w:rPr>
      </w:pPr>
      <w:r>
        <w:rPr>
          <w:rFonts w:hint="eastAsia"/>
          <w:lang w:val="en-US" w:eastAsia="zh-CN"/>
        </w:rPr>
        <w:tab/>
      </w:r>
      <w:r>
        <w:rPr>
          <w:rFonts w:hint="eastAsia"/>
          <w:lang w:val="en-US" w:eastAsia="zh-CN"/>
        </w:rPr>
        <w:t>"dst_port": 80,</w:t>
      </w:r>
    </w:p>
    <w:p w14:paraId="3C8C7131">
      <w:pPr>
        <w:rPr>
          <w:rFonts w:hint="eastAsia"/>
          <w:lang w:val="en-US" w:eastAsia="zh-CN"/>
        </w:rPr>
      </w:pPr>
      <w:r>
        <w:rPr>
          <w:rFonts w:hint="eastAsia"/>
          <w:lang w:val="en-US" w:eastAsia="zh-CN"/>
        </w:rPr>
        <w:tab/>
      </w:r>
      <w:r>
        <w:rPr>
          <w:rFonts w:hint="eastAsia"/>
          <w:lang w:val="en-US" w:eastAsia="zh-CN"/>
        </w:rPr>
        <w:t>"logtype": "tcp_flow",</w:t>
      </w:r>
    </w:p>
    <w:p w14:paraId="7C5FD2E8">
      <w:pPr>
        <w:rPr>
          <w:rFonts w:hint="eastAsia"/>
          <w:lang w:val="en-US" w:eastAsia="zh-CN"/>
        </w:rPr>
      </w:pPr>
      <w:r>
        <w:rPr>
          <w:rFonts w:hint="eastAsia"/>
          <w:lang w:val="en-US" w:eastAsia="zh-CN"/>
        </w:rPr>
        <w:tab/>
      </w:r>
      <w:r>
        <w:rPr>
          <w:rFonts w:hint="eastAsia"/>
          <w:lang w:val="en-US" w:eastAsia="zh-CN"/>
        </w:rPr>
        <w:t>"iptype": 4,</w:t>
      </w:r>
    </w:p>
    <w:p w14:paraId="1854F00C">
      <w:pPr>
        <w:rPr>
          <w:rFonts w:hint="eastAsia"/>
          <w:lang w:val="en-US" w:eastAsia="zh-CN"/>
        </w:rPr>
      </w:pPr>
      <w:r>
        <w:rPr>
          <w:rFonts w:hint="eastAsia"/>
          <w:lang w:val="en-US" w:eastAsia="zh-CN"/>
        </w:rPr>
        <w:tab/>
      </w:r>
      <w:r>
        <w:rPr>
          <w:rFonts w:hint="eastAsia"/>
          <w:lang w:val="en-US" w:eastAsia="zh-CN"/>
        </w:rPr>
        <w:t>"devname": "SANGFOR STA",</w:t>
      </w:r>
    </w:p>
    <w:p w14:paraId="0A98E0FC">
      <w:pPr>
        <w:rPr>
          <w:rFonts w:hint="eastAsia"/>
          <w:lang w:val="en-US" w:eastAsia="zh-CN"/>
        </w:rPr>
      </w:pPr>
      <w:r>
        <w:rPr>
          <w:rFonts w:hint="eastAsia"/>
          <w:lang w:val="en-US" w:eastAsia="zh-CN"/>
        </w:rPr>
        <w:tab/>
      </w:r>
      <w:r>
        <w:rPr>
          <w:rFonts w:hint="eastAsia"/>
          <w:lang w:val="en-US" w:eastAsia="zh-CN"/>
        </w:rPr>
        <w:t>"ds": "20250521",</w:t>
      </w:r>
    </w:p>
    <w:p w14:paraId="54876E7B">
      <w:pPr>
        <w:rPr>
          <w:rFonts w:hint="eastAsia"/>
          <w:lang w:val="en-US" w:eastAsia="zh-CN"/>
        </w:rPr>
      </w:pPr>
      <w:r>
        <w:rPr>
          <w:rFonts w:hint="eastAsia"/>
          <w:lang w:val="en-US" w:eastAsia="zh-CN"/>
        </w:rPr>
        <w:tab/>
      </w:r>
      <w:r>
        <w:rPr>
          <w:rFonts w:hint="eastAsia"/>
          <w:lang w:val="en-US" w:eastAsia="zh-CN"/>
        </w:rPr>
        <w:t>"hh": "16",</w:t>
      </w:r>
    </w:p>
    <w:p w14:paraId="15A358E4">
      <w:pPr>
        <w:rPr>
          <w:rFonts w:hint="eastAsia"/>
          <w:lang w:val="en-US" w:eastAsia="zh-CN"/>
        </w:rPr>
      </w:pPr>
      <w:r>
        <w:rPr>
          <w:rFonts w:hint="eastAsia"/>
          <w:lang w:val="en-US" w:eastAsia="zh-CN"/>
        </w:rPr>
        <w:tab/>
      </w:r>
      <w:r>
        <w:rPr>
          <w:rFonts w:hint="eastAsia"/>
          <w:lang w:val="en-US" w:eastAsia="zh-CN"/>
        </w:rPr>
        <w:t>"appproto": "HTTP",</w:t>
      </w:r>
    </w:p>
    <w:p w14:paraId="4088FB7F">
      <w:pPr>
        <w:rPr>
          <w:rFonts w:hint="eastAsia"/>
          <w:lang w:val="en-US" w:eastAsia="zh-CN"/>
        </w:rPr>
      </w:pPr>
      <w:r>
        <w:rPr>
          <w:rFonts w:hint="eastAsia"/>
          <w:lang w:val="en-US" w:eastAsia="zh-CN"/>
        </w:rPr>
        <w:tab/>
      </w:r>
      <w:r>
        <w:rPr>
          <w:rFonts w:hint="eastAsia"/>
          <w:lang w:val="en-US" w:eastAsia="zh-CN"/>
        </w:rPr>
        <w:t>"top_protocol": "HTTP",</w:t>
      </w:r>
    </w:p>
    <w:p w14:paraId="76D16966">
      <w:pPr>
        <w:rPr>
          <w:rFonts w:hint="eastAsia"/>
          <w:lang w:val="en-US" w:eastAsia="zh-CN"/>
        </w:rPr>
      </w:pPr>
      <w:r>
        <w:rPr>
          <w:rFonts w:hint="eastAsia"/>
          <w:lang w:val="en-US" w:eastAsia="zh-CN"/>
        </w:rPr>
        <w:tab/>
      </w:r>
      <w:r>
        <w:rPr>
          <w:rFonts w:hint="eastAsia"/>
          <w:lang w:val="en-US" w:eastAsia="zh-CN"/>
        </w:rPr>
        <w:t>"transproto": "TCP",</w:t>
      </w:r>
    </w:p>
    <w:p w14:paraId="1C7F8C72">
      <w:pPr>
        <w:rPr>
          <w:rFonts w:hint="eastAsia"/>
          <w:lang w:val="en-US" w:eastAsia="zh-CN"/>
        </w:rPr>
      </w:pPr>
      <w:r>
        <w:rPr>
          <w:rFonts w:hint="eastAsia"/>
          <w:lang w:val="en-US" w:eastAsia="zh-CN"/>
        </w:rPr>
        <w:tab/>
      </w:r>
      <w:r>
        <w:rPr>
          <w:rFonts w:hint="eastAsia"/>
          <w:lang w:val="en-US" w:eastAsia="zh-CN"/>
        </w:rPr>
        <w:t>"vendor": "sangfor",</w:t>
      </w:r>
    </w:p>
    <w:p w14:paraId="7F401F49">
      <w:pPr>
        <w:rPr>
          <w:rFonts w:hint="eastAsia"/>
          <w:lang w:val="en-US" w:eastAsia="zh-CN"/>
        </w:rPr>
      </w:pPr>
      <w:r>
        <w:rPr>
          <w:rFonts w:hint="eastAsia"/>
          <w:lang w:val="en-US" w:eastAsia="zh-CN"/>
        </w:rPr>
        <w:tab/>
      </w:r>
      <w:r>
        <w:rPr>
          <w:rFonts w:hint="eastAsia"/>
          <w:lang w:val="en-US" w:eastAsia="zh-CN"/>
        </w:rPr>
        <w:t>"logid": 47814774407020,</w:t>
      </w:r>
    </w:p>
    <w:p w14:paraId="4E98CADB">
      <w:pPr>
        <w:rPr>
          <w:rFonts w:hint="eastAsia"/>
          <w:lang w:val="en-US" w:eastAsia="zh-CN"/>
        </w:rPr>
      </w:pPr>
      <w:r>
        <w:rPr>
          <w:rFonts w:hint="eastAsia"/>
          <w:lang w:val="en-US" w:eastAsia="zh-CN"/>
        </w:rPr>
        <w:tab/>
      </w:r>
      <w:r>
        <w:rPr>
          <w:rFonts w:hint="eastAsia"/>
          <w:lang w:val="en-US" w:eastAsia="zh-CN"/>
        </w:rPr>
        <w:t>"request_flow": 571,</w:t>
      </w:r>
    </w:p>
    <w:p w14:paraId="037D33E6">
      <w:pPr>
        <w:rPr>
          <w:rFonts w:hint="eastAsia"/>
          <w:lang w:val="en-US" w:eastAsia="zh-CN"/>
        </w:rPr>
      </w:pPr>
      <w:r>
        <w:rPr>
          <w:rFonts w:hint="eastAsia"/>
          <w:lang w:val="en-US" w:eastAsia="zh-CN"/>
        </w:rPr>
        <w:tab/>
      </w:r>
      <w:r>
        <w:rPr>
          <w:rFonts w:hint="eastAsia"/>
          <w:lang w:val="en-US" w:eastAsia="zh-CN"/>
        </w:rPr>
        <w:t>"request_pack": 6,</w:t>
      </w:r>
    </w:p>
    <w:p w14:paraId="4543402E">
      <w:pPr>
        <w:rPr>
          <w:rFonts w:hint="eastAsia"/>
          <w:lang w:val="en-US" w:eastAsia="zh-CN"/>
        </w:rPr>
      </w:pPr>
      <w:r>
        <w:rPr>
          <w:rFonts w:hint="eastAsia"/>
          <w:lang w:val="en-US" w:eastAsia="zh-CN"/>
        </w:rPr>
        <w:tab/>
      </w:r>
      <w:r>
        <w:rPr>
          <w:rFonts w:hint="eastAsia"/>
          <w:lang w:val="en-US" w:eastAsia="zh-CN"/>
        </w:rPr>
        <w:t>"response_flow": 421,</w:t>
      </w:r>
    </w:p>
    <w:p w14:paraId="1FBFCD6E">
      <w:pPr>
        <w:rPr>
          <w:rFonts w:hint="eastAsia"/>
          <w:lang w:val="en-US" w:eastAsia="zh-CN"/>
        </w:rPr>
      </w:pPr>
      <w:r>
        <w:rPr>
          <w:rFonts w:hint="eastAsia"/>
          <w:lang w:val="en-US" w:eastAsia="zh-CN"/>
        </w:rPr>
        <w:tab/>
      </w:r>
      <w:r>
        <w:rPr>
          <w:rFonts w:hint="eastAsia"/>
          <w:lang w:val="en-US" w:eastAsia="zh-CN"/>
        </w:rPr>
        <w:t>"response_pack": 5,</w:t>
      </w:r>
    </w:p>
    <w:p w14:paraId="2BD78AFB">
      <w:pPr>
        <w:rPr>
          <w:rFonts w:hint="eastAsia"/>
          <w:lang w:val="en-US" w:eastAsia="zh-CN"/>
        </w:rPr>
      </w:pPr>
      <w:r>
        <w:rPr>
          <w:rFonts w:hint="eastAsia"/>
          <w:lang w:val="en-US" w:eastAsia="zh-CN"/>
        </w:rPr>
        <w:tab/>
      </w:r>
      <w:r>
        <w:rPr>
          <w:rFonts w:hint="eastAsia"/>
          <w:lang w:val="en-US" w:eastAsia="zh-CN"/>
        </w:rPr>
        <w:t>"session_state": "CLOSING",</w:t>
      </w:r>
    </w:p>
    <w:p w14:paraId="2E9DE9CA">
      <w:pPr>
        <w:rPr>
          <w:rFonts w:hint="eastAsia"/>
          <w:lang w:val="en-US" w:eastAsia="zh-CN"/>
        </w:rPr>
      </w:pPr>
      <w:r>
        <w:rPr>
          <w:rFonts w:hint="eastAsia"/>
          <w:lang w:val="en-US" w:eastAsia="zh-CN"/>
        </w:rPr>
        <w:tab/>
      </w:r>
      <w:r>
        <w:rPr>
          <w:rFonts w:hint="eastAsia"/>
          <w:lang w:val="en-US" w:eastAsia="zh-CN"/>
        </w:rPr>
        <w:t>"send_start_time": 1747814770,</w:t>
      </w:r>
    </w:p>
    <w:p w14:paraId="13447789">
      <w:pPr>
        <w:rPr>
          <w:rFonts w:hint="eastAsia"/>
          <w:lang w:val="en-US" w:eastAsia="zh-CN"/>
        </w:rPr>
      </w:pPr>
      <w:r>
        <w:rPr>
          <w:rFonts w:hint="eastAsia"/>
          <w:lang w:val="en-US" w:eastAsia="zh-CN"/>
        </w:rPr>
        <w:tab/>
      </w:r>
      <w:r>
        <w:rPr>
          <w:rFonts w:hint="eastAsia"/>
          <w:lang w:val="en-US" w:eastAsia="zh-CN"/>
        </w:rPr>
        <w:t>"recv_start_time": 1747814770,</w:t>
      </w:r>
    </w:p>
    <w:p w14:paraId="5EC42984">
      <w:pPr>
        <w:rPr>
          <w:rFonts w:hint="eastAsia"/>
          <w:lang w:val="en-US" w:eastAsia="zh-CN"/>
        </w:rPr>
      </w:pPr>
      <w:r>
        <w:rPr>
          <w:rFonts w:hint="eastAsia"/>
          <w:lang w:val="en-US" w:eastAsia="zh-CN"/>
        </w:rPr>
        <w:tab/>
      </w:r>
      <w:r>
        <w:rPr>
          <w:rFonts w:hint="eastAsia"/>
          <w:lang w:val="en-US" w:eastAsia="zh-CN"/>
        </w:rPr>
        <w:t>"session_time": 3,</w:t>
      </w:r>
    </w:p>
    <w:p w14:paraId="646E3D3F">
      <w:pPr>
        <w:rPr>
          <w:rFonts w:hint="eastAsia"/>
          <w:lang w:val="en-US" w:eastAsia="zh-CN"/>
        </w:rPr>
      </w:pPr>
      <w:r>
        <w:rPr>
          <w:rFonts w:hint="eastAsia"/>
          <w:lang w:val="en-US" w:eastAsia="zh-CN"/>
        </w:rPr>
        <w:tab/>
      </w:r>
      <w:r>
        <w:rPr>
          <w:rFonts w:hint="eastAsia"/>
          <w:lang w:val="en-US" w:eastAsia="zh-CN"/>
        </w:rPr>
        <w:t>"send_stop_time": 1747814773,</w:t>
      </w:r>
    </w:p>
    <w:p w14:paraId="6BBEBBF1">
      <w:pPr>
        <w:rPr>
          <w:rFonts w:hint="eastAsia"/>
          <w:lang w:val="en-US" w:eastAsia="zh-CN"/>
        </w:rPr>
      </w:pPr>
      <w:r>
        <w:rPr>
          <w:rFonts w:hint="eastAsia"/>
          <w:lang w:val="en-US" w:eastAsia="zh-CN"/>
        </w:rPr>
        <w:tab/>
      </w:r>
      <w:r>
        <w:rPr>
          <w:rFonts w:hint="eastAsia"/>
          <w:lang w:val="en-US" w:eastAsia="zh-CN"/>
        </w:rPr>
        <w:t>"recv_stop_time": 1747814773,</w:t>
      </w:r>
    </w:p>
    <w:p w14:paraId="42A0F638">
      <w:pPr>
        <w:rPr>
          <w:rFonts w:hint="eastAsia"/>
          <w:lang w:val="en-US" w:eastAsia="zh-CN"/>
        </w:rPr>
      </w:pPr>
      <w:r>
        <w:rPr>
          <w:rFonts w:hint="eastAsia"/>
          <w:lang w:val="en-US" w:eastAsia="zh-CN"/>
        </w:rPr>
        <w:tab/>
      </w:r>
      <w:r>
        <w:rPr>
          <w:rFonts w:hint="eastAsia"/>
          <w:lang w:val="en-US" w:eastAsia="zh-CN"/>
        </w:rPr>
        <w:t>"syn_count": 1,</w:t>
      </w:r>
    </w:p>
    <w:p w14:paraId="488D46CC">
      <w:pPr>
        <w:rPr>
          <w:rFonts w:hint="eastAsia"/>
          <w:lang w:val="en-US" w:eastAsia="zh-CN"/>
        </w:rPr>
      </w:pPr>
      <w:r>
        <w:rPr>
          <w:rFonts w:hint="eastAsia"/>
          <w:lang w:val="en-US" w:eastAsia="zh-CN"/>
        </w:rPr>
        <w:tab/>
      </w:r>
      <w:r>
        <w:rPr>
          <w:rFonts w:hint="eastAsia"/>
          <w:lang w:val="en-US" w:eastAsia="zh-CN"/>
        </w:rPr>
        <w:t>"synack_count": 1,</w:t>
      </w:r>
    </w:p>
    <w:p w14:paraId="56CB7775">
      <w:pPr>
        <w:rPr>
          <w:rFonts w:hint="eastAsia"/>
          <w:lang w:val="en-US" w:eastAsia="zh-CN"/>
        </w:rPr>
      </w:pPr>
      <w:r>
        <w:rPr>
          <w:rFonts w:hint="eastAsia"/>
          <w:lang w:val="en-US" w:eastAsia="zh-CN"/>
        </w:rPr>
        <w:tab/>
      </w:r>
      <w:r>
        <w:rPr>
          <w:rFonts w:hint="eastAsia"/>
          <w:lang w:val="en-US" w:eastAsia="zh-CN"/>
        </w:rPr>
        <w:t>"rst_count": 0,</w:t>
      </w:r>
    </w:p>
    <w:p w14:paraId="1F1850E7">
      <w:pPr>
        <w:rPr>
          <w:rFonts w:hint="eastAsia"/>
          <w:lang w:val="en-US" w:eastAsia="zh-CN"/>
        </w:rPr>
      </w:pPr>
      <w:r>
        <w:rPr>
          <w:rFonts w:hint="eastAsia"/>
          <w:lang w:val="en-US" w:eastAsia="zh-CN"/>
        </w:rPr>
        <w:tab/>
      </w:r>
      <w:r>
        <w:rPr>
          <w:rFonts w:hint="eastAsia"/>
          <w:lang w:val="en-US" w:eastAsia="zh-CN"/>
        </w:rPr>
        <w:t>"fin_count": 2,</w:t>
      </w:r>
    </w:p>
    <w:p w14:paraId="60A677A7">
      <w:pPr>
        <w:rPr>
          <w:rFonts w:hint="eastAsia"/>
          <w:lang w:val="en-US" w:eastAsia="zh-CN"/>
        </w:rPr>
      </w:pPr>
      <w:r>
        <w:rPr>
          <w:rFonts w:hint="eastAsia"/>
          <w:lang w:val="en-US" w:eastAsia="zh-CN"/>
        </w:rPr>
        <w:tab/>
      </w:r>
      <w:r>
        <w:rPr>
          <w:rFonts w:hint="eastAsia"/>
          <w:lang w:val="en-US" w:eastAsia="zh-CN"/>
        </w:rPr>
        <w:t>"direction": "client2server"</w:t>
      </w:r>
    </w:p>
    <w:p w14:paraId="258B7C9F">
      <w:pPr>
        <w:rPr>
          <w:rFonts w:hint="eastAsia"/>
          <w:lang w:val="en-US" w:eastAsia="zh-CN"/>
        </w:rPr>
      </w:pPr>
      <w:r>
        <w:rPr>
          <w:rFonts w:hint="eastAsia"/>
          <w:lang w:val="en-US" w:eastAsia="zh-CN"/>
        </w:rPr>
        <w:t>}</w:t>
      </w:r>
    </w:p>
    <w:p w14:paraId="76D3A3FB">
      <w:pPr>
        <w:pStyle w:val="3"/>
        <w:bidi w:val="0"/>
        <w:rPr>
          <w:rFonts w:hint="default"/>
          <w:lang w:val="en-US" w:eastAsia="zh-CN"/>
        </w:rPr>
      </w:pPr>
      <w:bookmarkStart w:id="83" w:name="_Toc22783"/>
      <w:r>
        <w:rPr>
          <w:rFonts w:hint="eastAsia"/>
          <w:lang w:val="en-US" w:eastAsia="zh-CN"/>
        </w:rPr>
        <w:t>UDP日志</w:t>
      </w:r>
      <w:bookmarkEnd w:id="83"/>
    </w:p>
    <w:tbl>
      <w:tblPr>
        <w:tblStyle w:val="30"/>
        <w:tblW w:w="8314" w:type="dxa"/>
        <w:tblInd w:w="1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9"/>
        <w:gridCol w:w="1686"/>
        <w:gridCol w:w="4749"/>
      </w:tblGrid>
      <w:tr w14:paraId="401D5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4F81BD"/>
            <w:vAlign w:val="center"/>
          </w:tcPr>
          <w:p w14:paraId="3B81A6F2">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字段名</w:t>
            </w:r>
          </w:p>
        </w:tc>
        <w:tc>
          <w:tcPr>
            <w:tcW w:w="1686" w:type="dxa"/>
            <w:tcBorders>
              <w:top w:val="single" w:color="4F81BD" w:sz="8" w:space="0"/>
              <w:left w:val="dotted" w:color="auto" w:sz="4" w:space="0"/>
              <w:bottom w:val="single" w:color="4F81BD" w:sz="8" w:space="0"/>
              <w:right w:val="dotted" w:color="auto" w:sz="4" w:space="0"/>
            </w:tcBorders>
            <w:shd w:val="clear" w:color="auto" w:fill="4F81BD"/>
            <w:vAlign w:val="center"/>
          </w:tcPr>
          <w:p w14:paraId="3094AF9F">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类型</w:t>
            </w:r>
          </w:p>
        </w:tc>
        <w:tc>
          <w:tcPr>
            <w:tcW w:w="4749" w:type="dxa"/>
            <w:tcBorders>
              <w:top w:val="single" w:color="4F81BD" w:sz="8" w:space="0"/>
              <w:left w:val="dotted" w:color="auto" w:sz="4" w:space="0"/>
              <w:bottom w:val="single" w:color="4F81BD" w:sz="8" w:space="0"/>
              <w:right w:val="single" w:color="4F81BD" w:sz="8" w:space="0"/>
            </w:tcBorders>
            <w:shd w:val="clear" w:color="auto" w:fill="4F81BD"/>
            <w:vAlign w:val="center"/>
          </w:tcPr>
          <w:p w14:paraId="6414F4B5">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描述</w:t>
            </w:r>
          </w:p>
        </w:tc>
      </w:tr>
      <w:tr w14:paraId="6DA49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CC760E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5ED22F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696B86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会话唯一ID</w:t>
            </w:r>
          </w:p>
        </w:tc>
      </w:tr>
      <w:tr w14:paraId="33970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F461E8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5C6F47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0E1572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时间戳</w:t>
            </w:r>
          </w:p>
        </w:tc>
      </w:tr>
      <w:tr w14:paraId="5325C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B43043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src_ip</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483619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3904A4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源IP</w:t>
            </w:r>
          </w:p>
        </w:tc>
      </w:tr>
      <w:tr w14:paraId="4AE66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31CD8E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dst_ip</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165A48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A3934C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目的IP</w:t>
            </w:r>
          </w:p>
        </w:tc>
      </w:tr>
      <w:tr w14:paraId="63C24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B240F9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src_port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F25704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0844ED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源端口</w:t>
            </w:r>
          </w:p>
        </w:tc>
      </w:tr>
      <w:tr w14:paraId="7C76B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3092F4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dst_port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7D271E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2BE655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目的端口</w:t>
            </w:r>
          </w:p>
        </w:tc>
      </w:tr>
      <w:tr w14:paraId="40B54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6C681D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12D918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C5F938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日志类型，</w:t>
            </w:r>
            <w:r>
              <w:rPr>
                <w:rFonts w:hint="eastAsia"/>
                <w:i w:val="0"/>
                <w:iCs w:val="0"/>
                <w:color w:val="auto"/>
                <w:lang w:val="en-US" w:eastAsia="zh-CN"/>
              </w:rPr>
              <w:t>udp_flow</w:t>
            </w:r>
          </w:p>
        </w:tc>
      </w:tr>
      <w:tr w14:paraId="7ABD9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18010A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iptype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0E5119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3F9995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ip类型，4表示ipv4，6表示ipv6</w:t>
            </w:r>
          </w:p>
        </w:tc>
      </w:tr>
      <w:tr w14:paraId="52498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D5DDBC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devname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0BE346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7AD1B7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设备名称</w:t>
            </w:r>
          </w:p>
        </w:tc>
      </w:tr>
      <w:tr w14:paraId="72EE6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4E3695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AC1DC2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490ECC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年月日</w:t>
            </w:r>
          </w:p>
        </w:tc>
      </w:tr>
      <w:tr w14:paraId="13562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0492FF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hh</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4A3939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2FD845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小时</w:t>
            </w:r>
          </w:p>
        </w:tc>
      </w:tr>
      <w:tr w14:paraId="5E00A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7426F2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appproto</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69DEF0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4798E4F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应用层协议</w:t>
            </w:r>
          </w:p>
        </w:tc>
      </w:tr>
      <w:tr w14:paraId="59589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758312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top_protocol</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8A1C7C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3639A1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应用层协议</w:t>
            </w:r>
          </w:p>
        </w:tc>
      </w:tr>
      <w:tr w14:paraId="34C44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D0AC14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transproto</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DCD6CF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8F74B7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传输层协议</w:t>
            </w:r>
          </w:p>
        </w:tc>
      </w:tr>
      <w:tr w14:paraId="20F5B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45D46D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vendor</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F4522D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633228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厂商sangfor</w:t>
            </w:r>
          </w:p>
        </w:tc>
      </w:tr>
      <w:tr w14:paraId="6117D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FEC8E8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8B09DC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CDEDCA6">
            <w:pPr>
              <w:rPr>
                <w:rFonts w:hint="default" w:ascii="Times New Roman" w:hAnsi="Times New Roman" w:eastAsia="宋体"/>
                <w:i w:val="0"/>
                <w:iCs w:val="0"/>
                <w:color w:val="000000"/>
                <w:lang w:val="en-US" w:eastAsia="zh-CN"/>
              </w:rPr>
            </w:pPr>
            <w:r>
              <w:rPr>
                <w:rFonts w:hint="eastAsia"/>
                <w:i w:val="0"/>
                <w:iCs w:val="0"/>
                <w:color w:val="000000"/>
                <w:lang w:val="en-US" w:eastAsia="zh-CN"/>
              </w:rPr>
              <w:t>日志</w:t>
            </w:r>
            <w:r>
              <w:rPr>
                <w:rFonts w:hint="default" w:ascii="Times New Roman" w:hAnsi="Times New Roman" w:eastAsia="宋体"/>
                <w:i w:val="0"/>
                <w:iCs w:val="0"/>
                <w:color w:val="000000"/>
                <w:lang w:val="en-US" w:eastAsia="zh-CN"/>
              </w:rPr>
              <w:t>id</w:t>
            </w:r>
          </w:p>
        </w:tc>
      </w:tr>
      <w:tr w14:paraId="2C498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E58A95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request_flow</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049299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419423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请求大小(单位字节)</w:t>
            </w:r>
          </w:p>
        </w:tc>
      </w:tr>
      <w:tr w14:paraId="0E76B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8EF8BE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request_pack</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C87C8F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FDF0A5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请求包个数</w:t>
            </w:r>
          </w:p>
        </w:tc>
      </w:tr>
      <w:tr w14:paraId="1B604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9D5D65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response_flow</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69E708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E78F7A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响应大小(单位字节)</w:t>
            </w:r>
          </w:p>
        </w:tc>
      </w:tr>
      <w:tr w14:paraId="4AB48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1D885B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response_pack</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29D1AF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49B2BFC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响应包个数</w:t>
            </w:r>
          </w:p>
        </w:tc>
      </w:tr>
      <w:tr w14:paraId="72684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29FA25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send_start_time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67D853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6B54C79">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会话发送开始时间,时间戳</w:t>
            </w:r>
          </w:p>
        </w:tc>
      </w:tr>
      <w:tr w14:paraId="7BBBF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72F927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recv_start_time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870AD8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4FDB8849">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会话接收开始时间,时间戳</w:t>
            </w:r>
          </w:p>
        </w:tc>
      </w:tr>
      <w:tr w14:paraId="5F444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2F89B0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session_time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66E5CC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D4D2EF9">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会话持续时长(单位秒)</w:t>
            </w:r>
          </w:p>
        </w:tc>
      </w:tr>
      <w:tr w14:paraId="7C5A8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9DFAF2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send_stop_time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CCB490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5337097">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会话发送结束时间,时间戳</w:t>
            </w:r>
          </w:p>
        </w:tc>
      </w:tr>
      <w:tr w14:paraId="6049C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FCE002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recv_stop_time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480713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4DFE6D5A">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会话接收结束时间,时间戳</w:t>
            </w:r>
          </w:p>
        </w:tc>
      </w:tr>
    </w:tbl>
    <w:p w14:paraId="20E5B6C9">
      <w:pPr>
        <w:rPr>
          <w:rFonts w:hint="default"/>
          <w:lang w:val="en-US" w:eastAsia="zh-CN"/>
        </w:rPr>
      </w:pPr>
    </w:p>
    <w:p w14:paraId="1D3EDD98">
      <w:pPr>
        <w:rPr>
          <w:rFonts w:hint="eastAsia"/>
          <w:i w:val="0"/>
          <w:iCs w:val="0"/>
          <w:color w:val="auto"/>
          <w:lang w:val="en-US" w:eastAsia="zh-CN"/>
        </w:rPr>
      </w:pPr>
      <w:r>
        <w:rPr>
          <w:rFonts w:hint="eastAsia"/>
          <w:i w:val="0"/>
          <w:iCs w:val="0"/>
          <w:color w:val="auto"/>
          <w:lang w:val="en-US" w:eastAsia="zh-CN"/>
        </w:rPr>
        <w:t>示例说明：</w:t>
      </w:r>
    </w:p>
    <w:p w14:paraId="5FCDF4A4">
      <w:pPr>
        <w:rPr>
          <w:rFonts w:hint="eastAsia"/>
          <w:i w:val="0"/>
          <w:iCs w:val="0"/>
          <w:color w:val="auto"/>
          <w:lang w:val="en-US" w:eastAsia="zh-CN"/>
        </w:rPr>
      </w:pPr>
      <w:r>
        <w:rPr>
          <w:rFonts w:hint="eastAsia"/>
          <w:i w:val="0"/>
          <w:iCs w:val="0"/>
          <w:color w:val="auto"/>
          <w:lang w:val="en-US" w:eastAsia="zh-CN"/>
        </w:rPr>
        <w:t>{</w:t>
      </w:r>
    </w:p>
    <w:p w14:paraId="775F3BCC">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"uid": "  ",</w:t>
      </w:r>
    </w:p>
    <w:p w14:paraId="47005E13">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"ts": 1747821242,</w:t>
      </w:r>
    </w:p>
    <w:p w14:paraId="19A9EA94">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"src_ip": "199.73.201.38",</w:t>
      </w:r>
    </w:p>
    <w:p w14:paraId="5C922E01">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"dst_ip": "71.35.54.15",</w:t>
      </w:r>
    </w:p>
    <w:p w14:paraId="1FB219EF">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"src_port": 4334,</w:t>
      </w:r>
    </w:p>
    <w:p w14:paraId="1C4DE880">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"dst_port": 53,</w:t>
      </w:r>
    </w:p>
    <w:p w14:paraId="7A32E427">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"logtype": "udp_flow",</w:t>
      </w:r>
    </w:p>
    <w:p w14:paraId="34799859">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"iptype": 4,</w:t>
      </w:r>
    </w:p>
    <w:p w14:paraId="63270832">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"devname": "SANGFOR STA",</w:t>
      </w:r>
    </w:p>
    <w:p w14:paraId="265E79BB">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"ds": "20250521",</w:t>
      </w:r>
    </w:p>
    <w:p w14:paraId="5C06B88C">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"hh": "17",</w:t>
      </w:r>
    </w:p>
    <w:p w14:paraId="1B35F3C7">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"appproto": "DNS",</w:t>
      </w:r>
    </w:p>
    <w:p w14:paraId="4A9CEB18">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"top_protocol": "DNS",</w:t>
      </w:r>
    </w:p>
    <w:p w14:paraId="6E83B9E6">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"transproto": "UDP",</w:t>
      </w:r>
    </w:p>
    <w:p w14:paraId="365C9B6B">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"vendor": "sangfor",</w:t>
      </w:r>
    </w:p>
    <w:p w14:paraId="0C2DA78B">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"logid": 47821242770268,</w:t>
      </w:r>
    </w:p>
    <w:p w14:paraId="3A95CAEF">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"request_flow": 68,</w:t>
      </w:r>
    </w:p>
    <w:p w14:paraId="174B54AB">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"request_pack": 1,</w:t>
      </w:r>
    </w:p>
    <w:p w14:paraId="13971A13">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"response_flow": 230,</w:t>
      </w:r>
    </w:p>
    <w:p w14:paraId="29DF43C0">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"response_pack": 1,</w:t>
      </w:r>
    </w:p>
    <w:p w14:paraId="6E35B601">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"send_start_time": 1747821239,</w:t>
      </w:r>
    </w:p>
    <w:p w14:paraId="039AF8DC">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"recv_start_time": 1747821239,</w:t>
      </w:r>
    </w:p>
    <w:p w14:paraId="57C82DE7">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"session_time": 3,</w:t>
      </w:r>
    </w:p>
    <w:p w14:paraId="394E8B5E">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"send_stop_time": 1747821242,</w:t>
      </w:r>
    </w:p>
    <w:p w14:paraId="5A9CBA72">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"recv_stop_time": 1747821242</w:t>
      </w:r>
    </w:p>
    <w:p w14:paraId="77C3C2D6">
      <w:pPr>
        <w:rPr>
          <w:rFonts w:hint="eastAsia"/>
          <w:i w:val="0"/>
          <w:iCs w:val="0"/>
          <w:color w:val="auto"/>
          <w:lang w:val="en-US" w:eastAsia="zh-CN"/>
        </w:rPr>
      </w:pPr>
      <w:r>
        <w:rPr>
          <w:rFonts w:hint="eastAsia"/>
          <w:i w:val="0"/>
          <w:iCs w:val="0"/>
          <w:color w:val="auto"/>
          <w:lang w:val="en-US" w:eastAsia="zh-CN"/>
        </w:rPr>
        <w:t>}</w:t>
      </w:r>
    </w:p>
    <w:p w14:paraId="09C48CA2">
      <w:pPr>
        <w:pStyle w:val="2"/>
        <w:bidi w:val="0"/>
        <w:rPr>
          <w:rFonts w:hint="eastAsia"/>
          <w:lang w:val="en-US" w:eastAsia="zh-CN"/>
        </w:rPr>
      </w:pPr>
      <w:bookmarkStart w:id="84" w:name="_Toc7241_WPSOffice_Level1"/>
      <w:bookmarkStart w:id="85" w:name="_Toc31135"/>
      <w:r>
        <w:rPr>
          <w:rFonts w:hint="eastAsia"/>
          <w:lang w:val="en-US" w:eastAsia="zh-CN"/>
        </w:rPr>
        <w:t>协议审计日志说明</w:t>
      </w:r>
      <w:bookmarkEnd w:id="84"/>
      <w:bookmarkEnd w:id="85"/>
    </w:p>
    <w:p w14:paraId="3DAE4F2D">
      <w:pPr>
        <w:pStyle w:val="3"/>
        <w:bidi w:val="0"/>
        <w:rPr>
          <w:rFonts w:hint="eastAsia"/>
          <w:lang w:val="en-US" w:eastAsia="zh-CN"/>
        </w:rPr>
      </w:pPr>
      <w:bookmarkStart w:id="86" w:name="_Toc22514"/>
      <w:bookmarkStart w:id="87" w:name="_Toc22657_WPSOffice_Level2"/>
      <w:bookmarkStart w:id="88" w:name="_Toc9305"/>
      <w:r>
        <w:rPr>
          <w:rFonts w:hint="eastAsia"/>
          <w:lang w:val="en-US" w:eastAsia="zh-CN"/>
        </w:rPr>
        <w:t>ARP协议审计</w:t>
      </w:r>
      <w:bookmarkEnd w:id="86"/>
    </w:p>
    <w:tbl>
      <w:tblPr>
        <w:tblStyle w:val="30"/>
        <w:tblW w:w="8314" w:type="dxa"/>
        <w:tblInd w:w="1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9"/>
        <w:gridCol w:w="1686"/>
        <w:gridCol w:w="4749"/>
      </w:tblGrid>
      <w:tr w14:paraId="204DF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4F81BD"/>
            <w:vAlign w:val="center"/>
          </w:tcPr>
          <w:p w14:paraId="43AAD769">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字段名</w:t>
            </w:r>
          </w:p>
        </w:tc>
        <w:tc>
          <w:tcPr>
            <w:tcW w:w="1686" w:type="dxa"/>
            <w:tcBorders>
              <w:top w:val="single" w:color="4F81BD" w:sz="8" w:space="0"/>
              <w:left w:val="dotted" w:color="auto" w:sz="4" w:space="0"/>
              <w:bottom w:val="single" w:color="4F81BD" w:sz="8" w:space="0"/>
              <w:right w:val="dotted" w:color="auto" w:sz="4" w:space="0"/>
            </w:tcBorders>
            <w:shd w:val="clear" w:color="auto" w:fill="4F81BD"/>
            <w:vAlign w:val="center"/>
          </w:tcPr>
          <w:p w14:paraId="5BFC439F">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类型</w:t>
            </w:r>
          </w:p>
        </w:tc>
        <w:tc>
          <w:tcPr>
            <w:tcW w:w="4749" w:type="dxa"/>
            <w:tcBorders>
              <w:top w:val="single" w:color="4F81BD" w:sz="8" w:space="0"/>
              <w:left w:val="dotted" w:color="auto" w:sz="4" w:space="0"/>
              <w:bottom w:val="single" w:color="4F81BD" w:sz="8" w:space="0"/>
              <w:right w:val="single" w:color="4F81BD" w:sz="8" w:space="0"/>
            </w:tcBorders>
            <w:shd w:val="clear" w:color="auto" w:fill="4F81BD"/>
            <w:vAlign w:val="center"/>
          </w:tcPr>
          <w:p w14:paraId="769F9CF8">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描述</w:t>
            </w:r>
          </w:p>
        </w:tc>
      </w:tr>
      <w:tr w14:paraId="21ECE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D497E2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28E585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C7B9EE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会话唯一ID</w:t>
            </w:r>
          </w:p>
        </w:tc>
      </w:tr>
      <w:tr w14:paraId="18175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2F5993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618DB6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8FC2B5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时间戳</w:t>
            </w:r>
          </w:p>
        </w:tc>
      </w:tr>
      <w:tr w14:paraId="15847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A5B6DD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op</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F548C8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1CD7BBD">
            <w:pPr>
              <w:rPr>
                <w:rFonts w:hint="default" w:ascii="Times New Roman" w:hAnsi="Times New Roman" w:eastAsia="宋体"/>
                <w:i w:val="0"/>
                <w:iCs w:val="0"/>
                <w:color w:val="000000"/>
                <w:lang w:val="en-US" w:eastAsia="zh-CN"/>
              </w:rPr>
            </w:pPr>
            <w:r>
              <w:rPr>
                <w:rFonts w:hint="default"/>
                <w:color w:val="000000"/>
                <w:lang w:val="en-US" w:eastAsia="zh-CN"/>
              </w:rPr>
              <w:t>报文类型：1请求报文，2应答报文</w:t>
            </w:r>
          </w:p>
        </w:tc>
      </w:tr>
      <w:tr w14:paraId="6AC91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C2367A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hw_type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8DA788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9E7373F">
            <w:pPr>
              <w:rPr>
                <w:rFonts w:hint="default" w:ascii="Times New Roman" w:hAnsi="Times New Roman" w:eastAsia="宋体"/>
                <w:i w:val="0"/>
                <w:iCs w:val="0"/>
                <w:color w:val="000000"/>
                <w:lang w:val="en-US" w:eastAsia="zh-CN"/>
              </w:rPr>
            </w:pPr>
            <w:r>
              <w:rPr>
                <w:rFonts w:hint="default" w:ascii="Times New Roman" w:hAnsi="Times New Roman"/>
                <w:color w:val="000000"/>
                <w:lang w:val="en-US" w:eastAsia="zh-CN"/>
              </w:rPr>
              <w:t>硬件地址类型（值为0x0001时为以太网MAC地址）</w:t>
            </w:r>
          </w:p>
        </w:tc>
      </w:tr>
      <w:tr w14:paraId="3409D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27B7D3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sender_ip</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8E6C87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D6BDCE4">
            <w:pPr>
              <w:rPr>
                <w:rFonts w:hint="default" w:ascii="Times New Roman" w:hAnsi="Times New Roman" w:eastAsia="宋体"/>
                <w:i w:val="0"/>
                <w:iCs w:val="0"/>
                <w:color w:val="000000"/>
                <w:lang w:val="en-US" w:eastAsia="zh-CN"/>
              </w:rPr>
            </w:pPr>
            <w:r>
              <w:rPr>
                <w:rFonts w:hint="default" w:ascii="Times New Roman" w:hAnsi="Times New Roman"/>
                <w:color w:val="000000"/>
                <w:lang w:val="en-US" w:eastAsia="zh-CN"/>
              </w:rPr>
              <w:t>发送者IP地址</w:t>
            </w:r>
          </w:p>
        </w:tc>
      </w:tr>
      <w:tr w14:paraId="4295C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C2FD09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target_ip</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448850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F7D2510">
            <w:pPr>
              <w:rPr>
                <w:rFonts w:hint="default" w:ascii="Times New Roman" w:hAnsi="Times New Roman" w:eastAsia="宋体"/>
                <w:i w:val="0"/>
                <w:iCs w:val="0"/>
                <w:color w:val="000000"/>
                <w:lang w:val="en-US" w:eastAsia="zh-CN"/>
              </w:rPr>
            </w:pPr>
            <w:r>
              <w:rPr>
                <w:rFonts w:hint="default" w:ascii="Times New Roman" w:hAnsi="Times New Roman"/>
                <w:color w:val="000000"/>
                <w:lang w:val="en-US" w:eastAsia="zh-CN"/>
              </w:rPr>
              <w:t>目标IP地址</w:t>
            </w:r>
          </w:p>
        </w:tc>
      </w:tr>
      <w:tr w14:paraId="0AC11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676D1F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sender_mac</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4FD9E5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0811CFD">
            <w:pPr>
              <w:rPr>
                <w:rFonts w:hint="default" w:ascii="Times New Roman" w:hAnsi="Times New Roman" w:eastAsia="宋体"/>
                <w:i w:val="0"/>
                <w:iCs w:val="0"/>
                <w:color w:val="000000"/>
                <w:lang w:val="en-US" w:eastAsia="zh-CN"/>
              </w:rPr>
            </w:pPr>
            <w:r>
              <w:rPr>
                <w:rFonts w:hint="default" w:ascii="Times New Roman" w:hAnsi="Times New Roman"/>
                <w:color w:val="000000"/>
                <w:lang w:val="en-US" w:eastAsia="zh-CN"/>
              </w:rPr>
              <w:t>发送者MAC地址</w:t>
            </w:r>
          </w:p>
        </w:tc>
      </w:tr>
      <w:tr w14:paraId="6B84E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CF15D0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target_mac</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5B33F6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4AECF620">
            <w:pPr>
              <w:rPr>
                <w:rFonts w:hint="default" w:ascii="Times New Roman" w:hAnsi="Times New Roman" w:eastAsia="宋体"/>
                <w:i w:val="0"/>
                <w:iCs w:val="0"/>
                <w:color w:val="000000"/>
                <w:lang w:val="en-US" w:eastAsia="zh-CN"/>
              </w:rPr>
            </w:pPr>
            <w:r>
              <w:rPr>
                <w:rFonts w:hint="default" w:ascii="Times New Roman" w:hAnsi="Times New Roman"/>
                <w:color w:val="000000"/>
                <w:lang w:val="en-US" w:eastAsia="zh-CN"/>
              </w:rPr>
              <w:t>目标MAC地址</w:t>
            </w:r>
          </w:p>
        </w:tc>
      </w:tr>
      <w:tr w14:paraId="3AF8A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A5A1A9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AD5A73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EF10B3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日志类型，</w:t>
            </w:r>
            <w:r>
              <w:rPr>
                <w:rFonts w:hint="eastAsia"/>
                <w:lang w:val="en-US" w:eastAsia="zh-CN"/>
              </w:rPr>
              <w:t>arp</w:t>
            </w:r>
          </w:p>
        </w:tc>
      </w:tr>
      <w:tr w14:paraId="57E2F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4F8C43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devname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73F692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92648B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设备名称</w:t>
            </w:r>
          </w:p>
        </w:tc>
      </w:tr>
      <w:tr w14:paraId="3D4E1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B8646A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455F13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C2FBDD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年月日</w:t>
            </w:r>
          </w:p>
        </w:tc>
      </w:tr>
      <w:tr w14:paraId="2F9F4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890C2A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hh</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2DF10C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5642F6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小时</w:t>
            </w:r>
          </w:p>
        </w:tc>
      </w:tr>
      <w:tr w14:paraId="57455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C1EA63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vendor</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AAEC3D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295D2C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厂商sangfor</w:t>
            </w:r>
          </w:p>
        </w:tc>
      </w:tr>
      <w:tr w14:paraId="38354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209268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13AB2F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BE4B75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日志id</w:t>
            </w:r>
          </w:p>
        </w:tc>
      </w:tr>
      <w:tr w14:paraId="5E8AC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B2F3ED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iptype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504D90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10172D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ip类型，4表示ipv4，6表示ipv6</w:t>
            </w:r>
          </w:p>
        </w:tc>
      </w:tr>
      <w:tr w14:paraId="2030F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4090CC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appproto</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192C48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5E0B89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应用层协议</w:t>
            </w:r>
          </w:p>
        </w:tc>
      </w:tr>
      <w:tr w14:paraId="45417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1FE159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transproto</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8EFC1A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280DAC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传输层协议</w:t>
            </w:r>
          </w:p>
        </w:tc>
      </w:tr>
      <w:tr w14:paraId="1236E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FCDF0F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src_ip</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00883C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7E03C7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源IP</w:t>
            </w:r>
          </w:p>
        </w:tc>
      </w:tr>
      <w:tr w14:paraId="0924C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6279BD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dst_ip</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47171C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C4E618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目的IP</w:t>
            </w:r>
          </w:p>
        </w:tc>
      </w:tr>
      <w:tr w14:paraId="2DA04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438EE7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src_port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5D6FC1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DB465E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源端口</w:t>
            </w:r>
          </w:p>
        </w:tc>
      </w:tr>
      <w:tr w14:paraId="48068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531A9D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dst_port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2C2820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435736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目的端口</w:t>
            </w:r>
          </w:p>
        </w:tc>
      </w:tr>
    </w:tbl>
    <w:p w14:paraId="55855BCA">
      <w:pPr>
        <w:rPr>
          <w:rFonts w:hint="default"/>
          <w:lang w:val="en-US" w:eastAsia="zh-CN"/>
        </w:rPr>
      </w:pPr>
    </w:p>
    <w:p w14:paraId="3784F9E2">
      <w:pPr>
        <w:rPr>
          <w:rFonts w:hint="eastAsia"/>
          <w:i w:val="0"/>
          <w:iCs w:val="0"/>
          <w:color w:val="auto"/>
          <w:lang w:val="en-US" w:eastAsia="zh-CN"/>
        </w:rPr>
      </w:pPr>
      <w:r>
        <w:rPr>
          <w:rFonts w:hint="eastAsia"/>
          <w:i w:val="0"/>
          <w:iCs w:val="0"/>
          <w:color w:val="auto"/>
          <w:lang w:val="en-US" w:eastAsia="zh-CN"/>
        </w:rPr>
        <w:t>示例说明：</w:t>
      </w:r>
    </w:p>
    <w:p w14:paraId="385133A9">
      <w:pPr>
        <w:rPr>
          <w:rFonts w:hint="eastAsia"/>
          <w:lang w:val="en-US" w:eastAsia="zh-CN"/>
        </w:rPr>
      </w:pPr>
      <w:r>
        <w:rPr>
          <w:rFonts w:hint="eastAsia"/>
          <w:lang w:val="en-US" w:eastAsia="zh-CN"/>
        </w:rPr>
        <w:t>{</w:t>
      </w:r>
    </w:p>
    <w:p w14:paraId="6834EB31">
      <w:pPr>
        <w:rPr>
          <w:rFonts w:hint="eastAsia"/>
          <w:lang w:val="en-US" w:eastAsia="zh-CN"/>
        </w:rPr>
      </w:pPr>
      <w:r>
        <w:rPr>
          <w:rFonts w:hint="eastAsia"/>
          <w:lang w:val="en-US" w:eastAsia="zh-CN"/>
        </w:rPr>
        <w:tab/>
      </w:r>
      <w:r>
        <w:rPr>
          <w:rFonts w:hint="eastAsia"/>
          <w:lang w:val="en-US" w:eastAsia="zh-CN"/>
        </w:rPr>
        <w:t>"uid": "",</w:t>
      </w:r>
    </w:p>
    <w:p w14:paraId="7C3AA039">
      <w:pPr>
        <w:rPr>
          <w:rFonts w:hint="eastAsia"/>
          <w:lang w:val="en-US" w:eastAsia="zh-CN"/>
        </w:rPr>
      </w:pPr>
      <w:r>
        <w:rPr>
          <w:rFonts w:hint="eastAsia"/>
          <w:lang w:val="en-US" w:eastAsia="zh-CN"/>
        </w:rPr>
        <w:tab/>
      </w:r>
      <w:r>
        <w:rPr>
          <w:rFonts w:hint="eastAsia"/>
          <w:lang w:val="en-US" w:eastAsia="zh-CN"/>
        </w:rPr>
        <w:t>"ts": 1747820631,</w:t>
      </w:r>
    </w:p>
    <w:p w14:paraId="3EC38ED1">
      <w:pPr>
        <w:rPr>
          <w:rFonts w:hint="eastAsia"/>
          <w:lang w:val="en-US" w:eastAsia="zh-CN"/>
        </w:rPr>
      </w:pPr>
      <w:r>
        <w:rPr>
          <w:rFonts w:hint="eastAsia"/>
          <w:lang w:val="en-US" w:eastAsia="zh-CN"/>
        </w:rPr>
        <w:tab/>
      </w:r>
      <w:r>
        <w:rPr>
          <w:rFonts w:hint="eastAsia"/>
          <w:lang w:val="en-US" w:eastAsia="zh-CN"/>
        </w:rPr>
        <w:t>"op": 1,</w:t>
      </w:r>
    </w:p>
    <w:p w14:paraId="62055F0B">
      <w:pPr>
        <w:rPr>
          <w:rFonts w:hint="eastAsia"/>
          <w:lang w:val="en-US" w:eastAsia="zh-CN"/>
        </w:rPr>
      </w:pPr>
      <w:r>
        <w:rPr>
          <w:rFonts w:hint="eastAsia"/>
          <w:lang w:val="en-US" w:eastAsia="zh-CN"/>
        </w:rPr>
        <w:tab/>
      </w:r>
      <w:r>
        <w:rPr>
          <w:rFonts w:hint="eastAsia"/>
          <w:lang w:val="en-US" w:eastAsia="zh-CN"/>
        </w:rPr>
        <w:t>"hw_type": 1,</w:t>
      </w:r>
    </w:p>
    <w:p w14:paraId="6E007185">
      <w:pPr>
        <w:rPr>
          <w:rFonts w:hint="eastAsia"/>
          <w:lang w:val="en-US" w:eastAsia="zh-CN"/>
        </w:rPr>
      </w:pPr>
      <w:r>
        <w:rPr>
          <w:rFonts w:hint="eastAsia"/>
          <w:lang w:val="en-US" w:eastAsia="zh-CN"/>
        </w:rPr>
        <w:tab/>
      </w:r>
      <w:r>
        <w:rPr>
          <w:rFonts w:hint="eastAsia"/>
          <w:lang w:val="en-US" w:eastAsia="zh-CN"/>
        </w:rPr>
        <w:t>"sender_ip": "200.200.222.22",</w:t>
      </w:r>
    </w:p>
    <w:p w14:paraId="656973C5">
      <w:pPr>
        <w:rPr>
          <w:rFonts w:hint="eastAsia"/>
          <w:lang w:val="en-US" w:eastAsia="zh-CN"/>
        </w:rPr>
      </w:pPr>
      <w:r>
        <w:rPr>
          <w:rFonts w:hint="eastAsia"/>
          <w:lang w:val="en-US" w:eastAsia="zh-CN"/>
        </w:rPr>
        <w:tab/>
      </w:r>
      <w:r>
        <w:rPr>
          <w:rFonts w:hint="eastAsia"/>
          <w:lang w:val="en-US" w:eastAsia="zh-CN"/>
        </w:rPr>
        <w:t>"target_ip": "200.200.222.20",</w:t>
      </w:r>
    </w:p>
    <w:p w14:paraId="03F9E7FE">
      <w:pPr>
        <w:rPr>
          <w:rFonts w:hint="eastAsia"/>
          <w:lang w:val="en-US" w:eastAsia="zh-CN"/>
        </w:rPr>
      </w:pPr>
      <w:r>
        <w:rPr>
          <w:rFonts w:hint="eastAsia"/>
          <w:lang w:val="en-US" w:eastAsia="zh-CN"/>
        </w:rPr>
        <w:tab/>
      </w:r>
      <w:r>
        <w:rPr>
          <w:rFonts w:hint="eastAsia"/>
          <w:lang w:val="en-US" w:eastAsia="zh-CN"/>
        </w:rPr>
        <w:t>"sender_mac": "e0:d5:5e:99:74:de",</w:t>
      </w:r>
    </w:p>
    <w:p w14:paraId="60265672">
      <w:pPr>
        <w:rPr>
          <w:rFonts w:hint="eastAsia"/>
          <w:lang w:val="en-US" w:eastAsia="zh-CN"/>
        </w:rPr>
      </w:pPr>
      <w:r>
        <w:rPr>
          <w:rFonts w:hint="eastAsia"/>
          <w:lang w:val="en-US" w:eastAsia="zh-CN"/>
        </w:rPr>
        <w:tab/>
      </w:r>
      <w:r>
        <w:rPr>
          <w:rFonts w:hint="eastAsia"/>
          <w:lang w:val="en-US" w:eastAsia="zh-CN"/>
        </w:rPr>
        <w:t>"target_mac": "00:00:00:00:00:00",</w:t>
      </w:r>
    </w:p>
    <w:p w14:paraId="7098E728">
      <w:pPr>
        <w:rPr>
          <w:rFonts w:hint="eastAsia"/>
          <w:lang w:val="en-US" w:eastAsia="zh-CN"/>
        </w:rPr>
      </w:pPr>
      <w:r>
        <w:rPr>
          <w:rFonts w:hint="eastAsia"/>
          <w:lang w:val="en-US" w:eastAsia="zh-CN"/>
        </w:rPr>
        <w:tab/>
      </w:r>
      <w:r>
        <w:rPr>
          <w:rFonts w:hint="eastAsia"/>
          <w:lang w:val="en-US" w:eastAsia="zh-CN"/>
        </w:rPr>
        <w:t>"logtype": "arp",</w:t>
      </w:r>
    </w:p>
    <w:p w14:paraId="20EE6B81">
      <w:pPr>
        <w:rPr>
          <w:rFonts w:hint="eastAsia"/>
          <w:lang w:val="en-US" w:eastAsia="zh-CN"/>
        </w:rPr>
      </w:pPr>
      <w:r>
        <w:rPr>
          <w:rFonts w:hint="eastAsia"/>
          <w:lang w:val="en-US" w:eastAsia="zh-CN"/>
        </w:rPr>
        <w:tab/>
      </w:r>
      <w:r>
        <w:rPr>
          <w:rFonts w:hint="eastAsia"/>
          <w:lang w:val="en-US" w:eastAsia="zh-CN"/>
        </w:rPr>
        <w:t>"devname": "SANGFOR STA",</w:t>
      </w:r>
    </w:p>
    <w:p w14:paraId="43EAF74E">
      <w:pPr>
        <w:rPr>
          <w:rFonts w:hint="eastAsia"/>
          <w:lang w:val="en-US" w:eastAsia="zh-CN"/>
        </w:rPr>
      </w:pPr>
      <w:r>
        <w:rPr>
          <w:rFonts w:hint="eastAsia"/>
          <w:lang w:val="en-US" w:eastAsia="zh-CN"/>
        </w:rPr>
        <w:tab/>
      </w:r>
      <w:r>
        <w:rPr>
          <w:rFonts w:hint="eastAsia"/>
          <w:lang w:val="en-US" w:eastAsia="zh-CN"/>
        </w:rPr>
        <w:t>"ds": "20250521",</w:t>
      </w:r>
    </w:p>
    <w:p w14:paraId="2EAB1DBC">
      <w:pPr>
        <w:rPr>
          <w:rFonts w:hint="eastAsia"/>
          <w:lang w:val="en-US" w:eastAsia="zh-CN"/>
        </w:rPr>
      </w:pPr>
      <w:r>
        <w:rPr>
          <w:rFonts w:hint="eastAsia"/>
          <w:lang w:val="en-US" w:eastAsia="zh-CN"/>
        </w:rPr>
        <w:tab/>
      </w:r>
      <w:r>
        <w:rPr>
          <w:rFonts w:hint="eastAsia"/>
          <w:lang w:val="en-US" w:eastAsia="zh-CN"/>
        </w:rPr>
        <w:t>"hh": "17",</w:t>
      </w:r>
    </w:p>
    <w:p w14:paraId="46573411">
      <w:pPr>
        <w:rPr>
          <w:rFonts w:hint="eastAsia"/>
          <w:lang w:val="en-US" w:eastAsia="zh-CN"/>
        </w:rPr>
      </w:pPr>
      <w:r>
        <w:rPr>
          <w:rFonts w:hint="eastAsia"/>
          <w:lang w:val="en-US" w:eastAsia="zh-CN"/>
        </w:rPr>
        <w:tab/>
      </w:r>
      <w:r>
        <w:rPr>
          <w:rFonts w:hint="eastAsia"/>
          <w:lang w:val="en-US" w:eastAsia="zh-CN"/>
        </w:rPr>
        <w:t>"vendor": "sangfor",</w:t>
      </w:r>
    </w:p>
    <w:p w14:paraId="32864A7A">
      <w:pPr>
        <w:rPr>
          <w:rFonts w:hint="eastAsia"/>
          <w:lang w:val="en-US" w:eastAsia="zh-CN"/>
        </w:rPr>
      </w:pPr>
      <w:r>
        <w:rPr>
          <w:rFonts w:hint="eastAsia"/>
          <w:lang w:val="en-US" w:eastAsia="zh-CN"/>
        </w:rPr>
        <w:tab/>
      </w:r>
      <w:r>
        <w:rPr>
          <w:rFonts w:hint="eastAsia"/>
          <w:lang w:val="en-US" w:eastAsia="zh-CN"/>
        </w:rPr>
        <w:t>"logid": 47820631172821,</w:t>
      </w:r>
    </w:p>
    <w:p w14:paraId="0DD015E4">
      <w:pPr>
        <w:rPr>
          <w:rFonts w:hint="eastAsia"/>
          <w:lang w:val="en-US" w:eastAsia="zh-CN"/>
        </w:rPr>
      </w:pPr>
      <w:r>
        <w:rPr>
          <w:rFonts w:hint="eastAsia"/>
          <w:lang w:val="en-US" w:eastAsia="zh-CN"/>
        </w:rPr>
        <w:tab/>
      </w:r>
      <w:r>
        <w:rPr>
          <w:rFonts w:hint="eastAsia"/>
          <w:lang w:val="en-US" w:eastAsia="zh-CN"/>
        </w:rPr>
        <w:t>"iptype": 4,</w:t>
      </w:r>
    </w:p>
    <w:p w14:paraId="5AB625FE">
      <w:pPr>
        <w:rPr>
          <w:rFonts w:hint="eastAsia"/>
          <w:lang w:val="en-US" w:eastAsia="zh-CN"/>
        </w:rPr>
      </w:pPr>
      <w:r>
        <w:rPr>
          <w:rFonts w:hint="eastAsia"/>
          <w:lang w:val="en-US" w:eastAsia="zh-CN"/>
        </w:rPr>
        <w:tab/>
      </w:r>
      <w:r>
        <w:rPr>
          <w:rFonts w:hint="eastAsia"/>
          <w:lang w:val="en-US" w:eastAsia="zh-CN"/>
        </w:rPr>
        <w:t>"appproto": "",</w:t>
      </w:r>
    </w:p>
    <w:p w14:paraId="2086E368">
      <w:pPr>
        <w:rPr>
          <w:rFonts w:hint="eastAsia"/>
          <w:lang w:val="en-US" w:eastAsia="zh-CN"/>
        </w:rPr>
      </w:pPr>
      <w:r>
        <w:rPr>
          <w:rFonts w:hint="eastAsia"/>
          <w:lang w:val="en-US" w:eastAsia="zh-CN"/>
        </w:rPr>
        <w:tab/>
      </w:r>
      <w:r>
        <w:rPr>
          <w:rFonts w:hint="eastAsia"/>
          <w:lang w:val="en-US" w:eastAsia="zh-CN"/>
        </w:rPr>
        <w:t>"transproto": "",</w:t>
      </w:r>
    </w:p>
    <w:p w14:paraId="112A0C89">
      <w:pPr>
        <w:rPr>
          <w:rFonts w:hint="eastAsia"/>
          <w:lang w:val="en-US" w:eastAsia="zh-CN"/>
        </w:rPr>
      </w:pPr>
      <w:r>
        <w:rPr>
          <w:rFonts w:hint="eastAsia"/>
          <w:lang w:val="en-US" w:eastAsia="zh-CN"/>
        </w:rPr>
        <w:tab/>
      </w:r>
      <w:r>
        <w:rPr>
          <w:rFonts w:hint="eastAsia"/>
          <w:lang w:val="en-US" w:eastAsia="zh-CN"/>
        </w:rPr>
        <w:t>"src_ip": "200.200.222.22",</w:t>
      </w:r>
    </w:p>
    <w:p w14:paraId="008F9B41">
      <w:pPr>
        <w:rPr>
          <w:rFonts w:hint="eastAsia"/>
          <w:lang w:val="en-US" w:eastAsia="zh-CN"/>
        </w:rPr>
      </w:pPr>
      <w:r>
        <w:rPr>
          <w:rFonts w:hint="eastAsia"/>
          <w:lang w:val="en-US" w:eastAsia="zh-CN"/>
        </w:rPr>
        <w:tab/>
      </w:r>
      <w:r>
        <w:rPr>
          <w:rFonts w:hint="eastAsia"/>
          <w:lang w:val="en-US" w:eastAsia="zh-CN"/>
        </w:rPr>
        <w:t>"dst_ip": "200.200.222.20",</w:t>
      </w:r>
    </w:p>
    <w:p w14:paraId="1EBE18C7">
      <w:pPr>
        <w:rPr>
          <w:rFonts w:hint="eastAsia"/>
          <w:lang w:val="en-US" w:eastAsia="zh-CN"/>
        </w:rPr>
      </w:pPr>
      <w:r>
        <w:rPr>
          <w:rFonts w:hint="eastAsia"/>
          <w:lang w:val="en-US" w:eastAsia="zh-CN"/>
        </w:rPr>
        <w:tab/>
      </w:r>
      <w:r>
        <w:rPr>
          <w:rFonts w:hint="eastAsia"/>
          <w:lang w:val="en-US" w:eastAsia="zh-CN"/>
        </w:rPr>
        <w:t>"src_port": 0,</w:t>
      </w:r>
    </w:p>
    <w:p w14:paraId="11B14AB0">
      <w:pPr>
        <w:rPr>
          <w:rFonts w:hint="eastAsia"/>
          <w:lang w:val="en-US" w:eastAsia="zh-CN"/>
        </w:rPr>
      </w:pPr>
      <w:r>
        <w:rPr>
          <w:rFonts w:hint="eastAsia"/>
          <w:lang w:val="en-US" w:eastAsia="zh-CN"/>
        </w:rPr>
        <w:tab/>
      </w:r>
      <w:r>
        <w:rPr>
          <w:rFonts w:hint="eastAsia"/>
          <w:lang w:val="en-US" w:eastAsia="zh-CN"/>
        </w:rPr>
        <w:t>"dst_port": 0</w:t>
      </w:r>
    </w:p>
    <w:p w14:paraId="6DB79BC6">
      <w:pPr>
        <w:rPr>
          <w:rFonts w:hint="eastAsia"/>
          <w:lang w:val="en-US" w:eastAsia="zh-CN"/>
        </w:rPr>
      </w:pPr>
      <w:r>
        <w:rPr>
          <w:rFonts w:hint="eastAsia"/>
          <w:lang w:val="en-US" w:eastAsia="zh-CN"/>
        </w:rPr>
        <w:t>}</w:t>
      </w:r>
    </w:p>
    <w:p w14:paraId="51B402C1">
      <w:pPr>
        <w:pStyle w:val="3"/>
        <w:bidi w:val="0"/>
        <w:rPr>
          <w:rFonts w:hint="eastAsia"/>
          <w:lang w:val="en-US" w:eastAsia="zh-CN"/>
        </w:rPr>
      </w:pPr>
      <w:bookmarkStart w:id="89" w:name="_Toc6161"/>
      <w:r>
        <w:rPr>
          <w:rFonts w:hint="eastAsia"/>
          <w:lang w:val="en-US" w:eastAsia="zh-CN"/>
        </w:rPr>
        <w:t>DB2登陆审计</w:t>
      </w:r>
      <w:bookmarkEnd w:id="89"/>
    </w:p>
    <w:tbl>
      <w:tblPr>
        <w:tblStyle w:val="30"/>
        <w:tblW w:w="8314" w:type="dxa"/>
        <w:tblInd w:w="1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9"/>
        <w:gridCol w:w="1686"/>
        <w:gridCol w:w="4749"/>
      </w:tblGrid>
      <w:tr w14:paraId="109DE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4F81BD"/>
            <w:vAlign w:val="center"/>
          </w:tcPr>
          <w:p w14:paraId="21352561">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字段名</w:t>
            </w:r>
          </w:p>
        </w:tc>
        <w:tc>
          <w:tcPr>
            <w:tcW w:w="1686" w:type="dxa"/>
            <w:tcBorders>
              <w:top w:val="single" w:color="4F81BD" w:sz="8" w:space="0"/>
              <w:left w:val="dotted" w:color="auto" w:sz="4" w:space="0"/>
              <w:bottom w:val="single" w:color="4F81BD" w:sz="8" w:space="0"/>
              <w:right w:val="dotted" w:color="auto" w:sz="4" w:space="0"/>
            </w:tcBorders>
            <w:shd w:val="clear" w:color="auto" w:fill="4F81BD"/>
            <w:vAlign w:val="center"/>
          </w:tcPr>
          <w:p w14:paraId="39D275DA">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类型</w:t>
            </w:r>
          </w:p>
        </w:tc>
        <w:tc>
          <w:tcPr>
            <w:tcW w:w="4749" w:type="dxa"/>
            <w:tcBorders>
              <w:top w:val="single" w:color="4F81BD" w:sz="8" w:space="0"/>
              <w:left w:val="dotted" w:color="auto" w:sz="4" w:space="0"/>
              <w:bottom w:val="single" w:color="4F81BD" w:sz="8" w:space="0"/>
              <w:right w:val="single" w:color="4F81BD" w:sz="8" w:space="0"/>
            </w:tcBorders>
            <w:shd w:val="clear" w:color="auto" w:fill="4F81BD"/>
            <w:vAlign w:val="center"/>
          </w:tcPr>
          <w:p w14:paraId="6457DC6C">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描述</w:t>
            </w:r>
          </w:p>
        </w:tc>
      </w:tr>
      <w:tr w14:paraId="07B70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8086FA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2EF735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79CEB6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会话唯一ID</w:t>
            </w:r>
          </w:p>
        </w:tc>
      </w:tr>
      <w:tr w14:paraId="744A3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2C183D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26E749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4EE11F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时间戳</w:t>
            </w:r>
          </w:p>
        </w:tc>
      </w:tr>
      <w:tr w14:paraId="3B49D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059D49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src_ip</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3B86FA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BA5EDA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源IP</w:t>
            </w:r>
          </w:p>
        </w:tc>
      </w:tr>
      <w:tr w14:paraId="59C91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C6478E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src_port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E777FA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A44517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源端口</w:t>
            </w:r>
          </w:p>
        </w:tc>
      </w:tr>
      <w:tr w14:paraId="7B813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AB422A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dst_ip</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243554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4B945C6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目的IP</w:t>
            </w:r>
          </w:p>
        </w:tc>
      </w:tr>
      <w:tr w14:paraId="509F5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7E40BD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dst_port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2F24F2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4919B39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目的端口</w:t>
            </w:r>
          </w:p>
        </w:tc>
      </w:tr>
      <w:tr w14:paraId="5C7AC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D846BC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src_mac</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EF8F90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5785CA3">
            <w:pPr>
              <w:rPr>
                <w:rFonts w:hint="default" w:ascii="Times New Roman" w:hAnsi="Times New Roman" w:eastAsia="宋体"/>
                <w:i w:val="0"/>
                <w:iCs w:val="0"/>
                <w:color w:val="000000"/>
                <w:lang w:val="en-US" w:eastAsia="zh-CN"/>
              </w:rPr>
            </w:pPr>
            <w:r>
              <w:rPr>
                <w:rFonts w:hint="eastAsia" w:ascii="Times New Roman" w:hAnsi="Times New Roman" w:eastAsia="宋体"/>
                <w:bCs/>
                <w:i w:val="0"/>
                <w:iCs w:val="0"/>
                <w:color w:val="000000"/>
                <w:sz w:val="21"/>
                <w:szCs w:val="21"/>
                <w:lang w:val="en-US" w:eastAsia="zh-CN"/>
              </w:rPr>
              <w:t>源MAC地址</w:t>
            </w:r>
          </w:p>
        </w:tc>
      </w:tr>
      <w:tr w14:paraId="5260C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100C97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dst_mac</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E80B14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E684513">
            <w:pPr>
              <w:rPr>
                <w:rFonts w:hint="default" w:ascii="Times New Roman" w:hAnsi="Times New Roman" w:eastAsia="宋体"/>
                <w:i w:val="0"/>
                <w:iCs w:val="0"/>
                <w:color w:val="000000"/>
                <w:lang w:val="en-US" w:eastAsia="zh-CN"/>
              </w:rPr>
            </w:pPr>
            <w:r>
              <w:rPr>
                <w:rFonts w:hint="eastAsia"/>
                <w:bCs/>
                <w:i w:val="0"/>
                <w:iCs w:val="0"/>
                <w:color w:val="000000"/>
                <w:sz w:val="21"/>
                <w:szCs w:val="21"/>
                <w:lang w:val="en-US" w:eastAsia="zh-CN"/>
              </w:rPr>
              <w:t>目的MAC地址</w:t>
            </w:r>
          </w:p>
        </w:tc>
      </w:tr>
      <w:tr w14:paraId="59707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793A50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cmd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66B42F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2AF4D09">
            <w:pPr>
              <w:rPr>
                <w:rFonts w:hint="default" w:ascii="Times New Roman" w:hAnsi="Times New Roman" w:eastAsia="宋体"/>
                <w:i w:val="0"/>
                <w:iCs w:val="0"/>
                <w:color w:val="000000"/>
                <w:lang w:val="en-US" w:eastAsia="zh-CN"/>
              </w:rPr>
            </w:pPr>
            <w:r>
              <w:rPr>
                <w:rFonts w:hint="eastAsia"/>
                <w:bCs/>
                <w:i w:val="0"/>
                <w:iCs w:val="0"/>
                <w:color w:val="000000"/>
                <w:sz w:val="21"/>
                <w:szCs w:val="21"/>
                <w:lang w:eastAsia="zh-CN"/>
              </w:rPr>
              <w:t>执行的命令（</w:t>
            </w:r>
            <w:r>
              <w:rPr>
                <w:rFonts w:hint="eastAsia"/>
                <w:bCs/>
                <w:i w:val="0"/>
                <w:iCs w:val="0"/>
                <w:color w:val="000000"/>
                <w:sz w:val="21"/>
                <w:szCs w:val="21"/>
                <w:lang w:val="en-US" w:eastAsia="zh-CN"/>
              </w:rPr>
              <w:t>login登录，auth认证）</w:t>
            </w:r>
          </w:p>
        </w:tc>
      </w:tr>
      <w:tr w14:paraId="1D941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EEEBFE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arg</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0F05B0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0FEBA39">
            <w:pPr>
              <w:rPr>
                <w:rFonts w:hint="default" w:ascii="Times New Roman" w:hAnsi="Times New Roman" w:eastAsia="宋体"/>
                <w:i w:val="0"/>
                <w:iCs w:val="0"/>
                <w:color w:val="000000"/>
                <w:lang w:val="en-US" w:eastAsia="zh-CN"/>
              </w:rPr>
            </w:pPr>
            <w:r>
              <w:rPr>
                <w:rFonts w:hint="eastAsia"/>
                <w:bCs/>
                <w:i w:val="0"/>
                <w:iCs w:val="0"/>
                <w:color w:val="000000"/>
                <w:sz w:val="21"/>
                <w:szCs w:val="21"/>
                <w:lang w:eastAsia="zh-CN"/>
              </w:rPr>
              <w:t>执行命令的参数</w:t>
            </w:r>
          </w:p>
        </w:tc>
      </w:tr>
      <w:tr w14:paraId="011D4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4FE037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success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5E18BE5">
            <w:pPr>
              <w:rPr>
                <w:rFonts w:hint="default" w:ascii="Times New Roman" w:hAnsi="Times New Roman" w:eastAsia="宋体"/>
                <w:i w:val="0"/>
                <w:iCs w:val="0"/>
                <w:color w:val="000000"/>
                <w:lang w:val="en-US" w:eastAsia="zh-CN"/>
              </w:rPr>
            </w:pPr>
            <w:r>
              <w:rPr>
                <w:rFonts w:hint="eastAsia"/>
                <w:i w:val="0"/>
                <w:iCs w:val="0"/>
                <w:color w:val="000000"/>
                <w:lang w:val="en-US" w:eastAsia="zh-CN"/>
              </w:rPr>
              <w:t>bool</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9AD945B">
            <w:pPr>
              <w:rPr>
                <w:rFonts w:hint="default" w:ascii="Times New Roman" w:hAnsi="Times New Roman" w:eastAsia="宋体"/>
                <w:i w:val="0"/>
                <w:iCs w:val="0"/>
                <w:color w:val="000000"/>
                <w:lang w:val="en-US" w:eastAsia="zh-CN"/>
              </w:rPr>
            </w:pPr>
            <w:r>
              <w:rPr>
                <w:rFonts w:hint="eastAsia" w:ascii="Times New Roman" w:hAnsi="Times New Roman" w:eastAsia="宋体"/>
                <w:bCs/>
                <w:i w:val="0"/>
                <w:iCs w:val="0"/>
                <w:color w:val="000000"/>
                <w:sz w:val="21"/>
                <w:szCs w:val="21"/>
                <w:lang w:eastAsia="zh-CN"/>
              </w:rPr>
              <w:t>命令是否执行成功</w:t>
            </w:r>
          </w:p>
        </w:tc>
      </w:tr>
      <w:tr w14:paraId="2B823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EE85A9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response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036995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3914286">
            <w:pPr>
              <w:rPr>
                <w:rFonts w:hint="default" w:ascii="Times New Roman" w:hAnsi="Times New Roman" w:eastAsia="宋体"/>
                <w:i w:val="0"/>
                <w:iCs w:val="0"/>
                <w:color w:val="000000"/>
                <w:lang w:val="en-US" w:eastAsia="zh-CN"/>
              </w:rPr>
            </w:pPr>
            <w:r>
              <w:rPr>
                <w:rFonts w:hint="eastAsia"/>
                <w:bCs/>
                <w:i w:val="0"/>
                <w:iCs w:val="0"/>
                <w:color w:val="000000"/>
                <w:sz w:val="21"/>
                <w:szCs w:val="21"/>
                <w:lang w:eastAsia="zh-CN"/>
              </w:rPr>
              <w:t>执行命令的响应</w:t>
            </w:r>
          </w:p>
        </w:tc>
      </w:tr>
      <w:tr w14:paraId="79878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57A5D6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1C7C60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9432E0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日志类型，db2</w:t>
            </w:r>
          </w:p>
        </w:tc>
      </w:tr>
      <w:tr w14:paraId="073EF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5DE5FA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devname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A93698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70D868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设备名称</w:t>
            </w:r>
          </w:p>
        </w:tc>
      </w:tr>
      <w:tr w14:paraId="46887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571E1E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FCDA5F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1799AB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年月日</w:t>
            </w:r>
          </w:p>
        </w:tc>
      </w:tr>
      <w:tr w14:paraId="4829E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59373A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hh</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179F3D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8C19D6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小时</w:t>
            </w:r>
          </w:p>
        </w:tc>
      </w:tr>
      <w:tr w14:paraId="09279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FD7BEF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vendor</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88C1CA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FF114B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厂商sangfor</w:t>
            </w:r>
          </w:p>
        </w:tc>
      </w:tr>
      <w:tr w14:paraId="540C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809A73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D3AD4B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EA917C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日志id</w:t>
            </w:r>
          </w:p>
        </w:tc>
      </w:tr>
      <w:tr w14:paraId="72100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72CD6D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iptype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AEA79F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88FCB7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ip类型，4表示ipv4，6表示ipv6</w:t>
            </w:r>
          </w:p>
        </w:tc>
      </w:tr>
      <w:tr w14:paraId="47F90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4753DB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appproto</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02AEF6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29AE5D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应用层协议</w:t>
            </w:r>
          </w:p>
        </w:tc>
      </w:tr>
      <w:tr w14:paraId="00A2C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28E450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transproto</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526351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5A428D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传输层协议</w:t>
            </w:r>
          </w:p>
        </w:tc>
      </w:tr>
    </w:tbl>
    <w:p w14:paraId="14F6D5DE">
      <w:pPr>
        <w:rPr>
          <w:rFonts w:hint="default"/>
          <w:lang w:val="en-US" w:eastAsia="zh-CN"/>
        </w:rPr>
      </w:pPr>
    </w:p>
    <w:p w14:paraId="636C5AB7">
      <w:pPr>
        <w:rPr>
          <w:rFonts w:hint="eastAsia"/>
          <w:i w:val="0"/>
          <w:iCs w:val="0"/>
          <w:color w:val="auto"/>
          <w:lang w:val="en-US" w:eastAsia="zh-CN"/>
        </w:rPr>
      </w:pPr>
      <w:r>
        <w:rPr>
          <w:rFonts w:hint="eastAsia"/>
          <w:i w:val="0"/>
          <w:iCs w:val="0"/>
          <w:color w:val="auto"/>
          <w:lang w:val="en-US" w:eastAsia="zh-CN"/>
        </w:rPr>
        <w:t>示例说明：</w:t>
      </w:r>
    </w:p>
    <w:p w14:paraId="24E48A81">
      <w:pPr>
        <w:rPr>
          <w:rFonts w:hint="eastAsia"/>
          <w:lang w:val="en-US" w:eastAsia="zh-CN"/>
        </w:rPr>
      </w:pPr>
      <w:r>
        <w:rPr>
          <w:rFonts w:hint="eastAsia"/>
          <w:lang w:val="en-US" w:eastAsia="zh-CN"/>
        </w:rPr>
        <w:t>{</w:t>
      </w:r>
    </w:p>
    <w:p w14:paraId="366F4DF7">
      <w:pPr>
        <w:rPr>
          <w:rFonts w:hint="eastAsia"/>
          <w:lang w:val="en-US" w:eastAsia="zh-CN"/>
        </w:rPr>
      </w:pPr>
      <w:r>
        <w:rPr>
          <w:rFonts w:hint="eastAsia"/>
          <w:lang w:val="en-US" w:eastAsia="zh-CN"/>
        </w:rPr>
        <w:tab/>
      </w:r>
      <w:r>
        <w:rPr>
          <w:rFonts w:hint="eastAsia"/>
          <w:lang w:val="en-US" w:eastAsia="zh-CN"/>
        </w:rPr>
        <w:t>"uid": "3816486969",</w:t>
      </w:r>
    </w:p>
    <w:p w14:paraId="26DB42A7">
      <w:pPr>
        <w:rPr>
          <w:rFonts w:hint="eastAsia"/>
          <w:lang w:val="en-US" w:eastAsia="zh-CN"/>
        </w:rPr>
      </w:pPr>
      <w:r>
        <w:rPr>
          <w:rFonts w:hint="eastAsia"/>
          <w:lang w:val="en-US" w:eastAsia="zh-CN"/>
        </w:rPr>
        <w:tab/>
      </w:r>
      <w:r>
        <w:rPr>
          <w:rFonts w:hint="eastAsia"/>
          <w:lang w:val="en-US" w:eastAsia="zh-CN"/>
        </w:rPr>
        <w:t>"ts": 1747820718,</w:t>
      </w:r>
    </w:p>
    <w:p w14:paraId="71F36F72">
      <w:pPr>
        <w:rPr>
          <w:rFonts w:hint="eastAsia"/>
          <w:lang w:val="en-US" w:eastAsia="zh-CN"/>
        </w:rPr>
      </w:pPr>
      <w:r>
        <w:rPr>
          <w:rFonts w:hint="eastAsia"/>
          <w:lang w:val="en-US" w:eastAsia="zh-CN"/>
        </w:rPr>
        <w:tab/>
      </w:r>
      <w:r>
        <w:rPr>
          <w:rFonts w:hint="eastAsia"/>
          <w:lang w:val="en-US" w:eastAsia="zh-CN"/>
        </w:rPr>
        <w:t>"src_ip": "200.200.129.68",</w:t>
      </w:r>
    </w:p>
    <w:p w14:paraId="2EAB7976">
      <w:pPr>
        <w:rPr>
          <w:rFonts w:hint="eastAsia"/>
          <w:lang w:val="en-US" w:eastAsia="zh-CN"/>
        </w:rPr>
      </w:pPr>
      <w:r>
        <w:rPr>
          <w:rFonts w:hint="eastAsia"/>
          <w:lang w:val="en-US" w:eastAsia="zh-CN"/>
        </w:rPr>
        <w:tab/>
      </w:r>
      <w:r>
        <w:rPr>
          <w:rFonts w:hint="eastAsia"/>
          <w:lang w:val="en-US" w:eastAsia="zh-CN"/>
        </w:rPr>
        <w:t>"src_port": 4633,</w:t>
      </w:r>
    </w:p>
    <w:p w14:paraId="16EC4F67">
      <w:pPr>
        <w:rPr>
          <w:rFonts w:hint="eastAsia"/>
          <w:lang w:val="en-US" w:eastAsia="zh-CN"/>
        </w:rPr>
      </w:pPr>
      <w:r>
        <w:rPr>
          <w:rFonts w:hint="eastAsia"/>
          <w:lang w:val="en-US" w:eastAsia="zh-CN"/>
        </w:rPr>
        <w:tab/>
      </w:r>
      <w:r>
        <w:rPr>
          <w:rFonts w:hint="eastAsia"/>
          <w:lang w:val="en-US" w:eastAsia="zh-CN"/>
        </w:rPr>
        <w:t>"dst_ip": "200.200.131.74",</w:t>
      </w:r>
    </w:p>
    <w:p w14:paraId="3F331B9C">
      <w:pPr>
        <w:rPr>
          <w:rFonts w:hint="eastAsia"/>
          <w:lang w:val="en-US" w:eastAsia="zh-CN"/>
        </w:rPr>
      </w:pPr>
      <w:r>
        <w:rPr>
          <w:rFonts w:hint="eastAsia"/>
          <w:lang w:val="en-US" w:eastAsia="zh-CN"/>
        </w:rPr>
        <w:tab/>
      </w:r>
      <w:r>
        <w:rPr>
          <w:rFonts w:hint="eastAsia"/>
          <w:lang w:val="en-US" w:eastAsia="zh-CN"/>
        </w:rPr>
        <w:t>"dst_port": 50000,</w:t>
      </w:r>
    </w:p>
    <w:p w14:paraId="3969FF49">
      <w:pPr>
        <w:rPr>
          <w:rFonts w:hint="eastAsia"/>
          <w:lang w:val="en-US" w:eastAsia="zh-CN"/>
        </w:rPr>
      </w:pPr>
      <w:r>
        <w:rPr>
          <w:rFonts w:hint="eastAsia"/>
          <w:lang w:val="en-US" w:eastAsia="zh-CN"/>
        </w:rPr>
        <w:tab/>
      </w:r>
      <w:r>
        <w:rPr>
          <w:rFonts w:hint="eastAsia"/>
          <w:lang w:val="en-US" w:eastAsia="zh-CN"/>
        </w:rPr>
        <w:t>"src_mac": "00:e0:4c:fc:07:73",</w:t>
      </w:r>
    </w:p>
    <w:p w14:paraId="2ADEE587">
      <w:pPr>
        <w:rPr>
          <w:rFonts w:hint="eastAsia"/>
          <w:lang w:val="en-US" w:eastAsia="zh-CN"/>
        </w:rPr>
      </w:pPr>
      <w:r>
        <w:rPr>
          <w:rFonts w:hint="eastAsia"/>
          <w:lang w:val="en-US" w:eastAsia="zh-CN"/>
        </w:rPr>
        <w:tab/>
      </w:r>
      <w:r>
        <w:rPr>
          <w:rFonts w:hint="eastAsia"/>
          <w:lang w:val="en-US" w:eastAsia="zh-CN"/>
        </w:rPr>
        <w:t>"dst_mac": "00:50:56:8d:77:44",</w:t>
      </w:r>
    </w:p>
    <w:p w14:paraId="439ABB1A">
      <w:pPr>
        <w:rPr>
          <w:rFonts w:hint="eastAsia"/>
          <w:lang w:val="en-US" w:eastAsia="zh-CN"/>
        </w:rPr>
      </w:pPr>
      <w:r>
        <w:rPr>
          <w:rFonts w:hint="eastAsia"/>
          <w:lang w:val="en-US" w:eastAsia="zh-CN"/>
        </w:rPr>
        <w:tab/>
      </w:r>
      <w:r>
        <w:rPr>
          <w:rFonts w:hint="eastAsia"/>
          <w:lang w:val="en-US" w:eastAsia="zh-CN"/>
        </w:rPr>
        <w:t>"cmd": "login",</w:t>
      </w:r>
    </w:p>
    <w:p w14:paraId="627312CE">
      <w:pPr>
        <w:rPr>
          <w:rFonts w:hint="eastAsia"/>
          <w:lang w:val="en-US" w:eastAsia="zh-CN"/>
        </w:rPr>
      </w:pPr>
      <w:r>
        <w:rPr>
          <w:rFonts w:hint="eastAsia"/>
          <w:lang w:val="en-US" w:eastAsia="zh-CN"/>
        </w:rPr>
        <w:tab/>
      </w:r>
      <w:r>
        <w:rPr>
          <w:rFonts w:hint="eastAsia"/>
          <w:lang w:val="en-US" w:eastAsia="zh-CN"/>
        </w:rPr>
        <w:t>"arg": "{\"db_name\":\"SAMPLE\",\"security_mec\":3,\"user_id\":\"db2admin\",\"user_pwd\":\"sinfor\"}",</w:t>
      </w:r>
    </w:p>
    <w:p w14:paraId="4493C381">
      <w:pPr>
        <w:rPr>
          <w:rFonts w:hint="eastAsia"/>
          <w:lang w:val="en-US" w:eastAsia="zh-CN"/>
        </w:rPr>
      </w:pPr>
      <w:r>
        <w:rPr>
          <w:rFonts w:hint="eastAsia"/>
          <w:lang w:val="en-US" w:eastAsia="zh-CN"/>
        </w:rPr>
        <w:tab/>
      </w:r>
      <w:r>
        <w:rPr>
          <w:rFonts w:hint="eastAsia"/>
          <w:lang w:val="en-US" w:eastAsia="zh-CN"/>
        </w:rPr>
        <w:t>"success": true,</w:t>
      </w:r>
    </w:p>
    <w:p w14:paraId="7FF58006">
      <w:pPr>
        <w:rPr>
          <w:rFonts w:hint="eastAsia"/>
          <w:lang w:val="en-US" w:eastAsia="zh-CN"/>
        </w:rPr>
      </w:pPr>
      <w:r>
        <w:rPr>
          <w:rFonts w:hint="eastAsia"/>
          <w:lang w:val="en-US" w:eastAsia="zh-CN"/>
        </w:rPr>
        <w:tab/>
      </w:r>
      <w:r>
        <w:rPr>
          <w:rFonts w:hint="eastAsia"/>
          <w:lang w:val="en-US" w:eastAsia="zh-CN"/>
        </w:rPr>
        <w:t>"response": "{\"security_check_code\":0,\"security_mec\":3,\"severity_code\":0,\"srv_name\":\"DB2\",\"srv_version\":\"SQL10010\"}",</w:t>
      </w:r>
    </w:p>
    <w:p w14:paraId="6BF956AC">
      <w:pPr>
        <w:rPr>
          <w:rFonts w:hint="eastAsia"/>
          <w:lang w:val="en-US" w:eastAsia="zh-CN"/>
        </w:rPr>
      </w:pPr>
      <w:r>
        <w:rPr>
          <w:rFonts w:hint="eastAsia"/>
          <w:lang w:val="en-US" w:eastAsia="zh-CN"/>
        </w:rPr>
        <w:tab/>
      </w:r>
      <w:r>
        <w:rPr>
          <w:rFonts w:hint="eastAsia"/>
          <w:lang w:val="en-US" w:eastAsia="zh-CN"/>
        </w:rPr>
        <w:t>"logtype": "db2",</w:t>
      </w:r>
    </w:p>
    <w:p w14:paraId="2F6A2848">
      <w:pPr>
        <w:rPr>
          <w:rFonts w:hint="eastAsia"/>
          <w:lang w:val="en-US" w:eastAsia="zh-CN"/>
        </w:rPr>
      </w:pPr>
      <w:r>
        <w:rPr>
          <w:rFonts w:hint="eastAsia"/>
          <w:lang w:val="en-US" w:eastAsia="zh-CN"/>
        </w:rPr>
        <w:tab/>
      </w:r>
      <w:r>
        <w:rPr>
          <w:rFonts w:hint="eastAsia"/>
          <w:lang w:val="en-US" w:eastAsia="zh-CN"/>
        </w:rPr>
        <w:t>"devname": "SANGFOR STA",</w:t>
      </w:r>
    </w:p>
    <w:p w14:paraId="4EBAA645">
      <w:pPr>
        <w:rPr>
          <w:rFonts w:hint="eastAsia"/>
          <w:lang w:val="en-US" w:eastAsia="zh-CN"/>
        </w:rPr>
      </w:pPr>
      <w:r>
        <w:rPr>
          <w:rFonts w:hint="eastAsia"/>
          <w:lang w:val="en-US" w:eastAsia="zh-CN"/>
        </w:rPr>
        <w:tab/>
      </w:r>
      <w:r>
        <w:rPr>
          <w:rFonts w:hint="eastAsia"/>
          <w:lang w:val="en-US" w:eastAsia="zh-CN"/>
        </w:rPr>
        <w:t>"ds": "20250521",</w:t>
      </w:r>
    </w:p>
    <w:p w14:paraId="23DE385C">
      <w:pPr>
        <w:rPr>
          <w:rFonts w:hint="eastAsia"/>
          <w:lang w:val="en-US" w:eastAsia="zh-CN"/>
        </w:rPr>
      </w:pPr>
      <w:r>
        <w:rPr>
          <w:rFonts w:hint="eastAsia"/>
          <w:lang w:val="en-US" w:eastAsia="zh-CN"/>
        </w:rPr>
        <w:tab/>
      </w:r>
      <w:r>
        <w:rPr>
          <w:rFonts w:hint="eastAsia"/>
          <w:lang w:val="en-US" w:eastAsia="zh-CN"/>
        </w:rPr>
        <w:t>"hh": "17",</w:t>
      </w:r>
    </w:p>
    <w:p w14:paraId="4B99CE9B">
      <w:pPr>
        <w:rPr>
          <w:rFonts w:hint="eastAsia"/>
          <w:lang w:val="en-US" w:eastAsia="zh-CN"/>
        </w:rPr>
      </w:pPr>
      <w:r>
        <w:rPr>
          <w:rFonts w:hint="eastAsia"/>
          <w:lang w:val="en-US" w:eastAsia="zh-CN"/>
        </w:rPr>
        <w:tab/>
      </w:r>
      <w:r>
        <w:rPr>
          <w:rFonts w:hint="eastAsia"/>
          <w:lang w:val="en-US" w:eastAsia="zh-CN"/>
        </w:rPr>
        <w:t>"vendor": "sangfor",</w:t>
      </w:r>
    </w:p>
    <w:p w14:paraId="266E5E07">
      <w:pPr>
        <w:rPr>
          <w:rFonts w:hint="eastAsia"/>
          <w:lang w:val="en-US" w:eastAsia="zh-CN"/>
        </w:rPr>
      </w:pPr>
      <w:r>
        <w:rPr>
          <w:rFonts w:hint="eastAsia"/>
          <w:lang w:val="en-US" w:eastAsia="zh-CN"/>
        </w:rPr>
        <w:tab/>
      </w:r>
      <w:r>
        <w:rPr>
          <w:rFonts w:hint="eastAsia"/>
          <w:lang w:val="en-US" w:eastAsia="zh-CN"/>
        </w:rPr>
        <w:t>"logid": 47820718319872,</w:t>
      </w:r>
    </w:p>
    <w:p w14:paraId="2FF39FE6">
      <w:pPr>
        <w:rPr>
          <w:rFonts w:hint="eastAsia"/>
          <w:lang w:val="en-US" w:eastAsia="zh-CN"/>
        </w:rPr>
      </w:pPr>
      <w:r>
        <w:rPr>
          <w:rFonts w:hint="eastAsia"/>
          <w:lang w:val="en-US" w:eastAsia="zh-CN"/>
        </w:rPr>
        <w:tab/>
      </w:r>
      <w:r>
        <w:rPr>
          <w:rFonts w:hint="eastAsia"/>
          <w:lang w:val="en-US" w:eastAsia="zh-CN"/>
        </w:rPr>
        <w:t>"iptype": 4,</w:t>
      </w:r>
    </w:p>
    <w:p w14:paraId="7EA7CEBA">
      <w:pPr>
        <w:rPr>
          <w:rFonts w:hint="eastAsia"/>
          <w:lang w:val="en-US" w:eastAsia="zh-CN"/>
        </w:rPr>
      </w:pPr>
      <w:r>
        <w:rPr>
          <w:rFonts w:hint="eastAsia"/>
          <w:lang w:val="en-US" w:eastAsia="zh-CN"/>
        </w:rPr>
        <w:tab/>
      </w:r>
      <w:r>
        <w:rPr>
          <w:rFonts w:hint="eastAsia"/>
          <w:lang w:val="en-US" w:eastAsia="zh-CN"/>
        </w:rPr>
        <w:t>"appproto": "DB2",</w:t>
      </w:r>
    </w:p>
    <w:p w14:paraId="60ED9DA8">
      <w:pPr>
        <w:rPr>
          <w:rFonts w:hint="eastAsia"/>
          <w:lang w:val="en-US" w:eastAsia="zh-CN"/>
        </w:rPr>
      </w:pPr>
      <w:r>
        <w:rPr>
          <w:rFonts w:hint="eastAsia"/>
          <w:lang w:val="en-US" w:eastAsia="zh-CN"/>
        </w:rPr>
        <w:tab/>
      </w:r>
      <w:r>
        <w:rPr>
          <w:rFonts w:hint="eastAsia"/>
          <w:lang w:val="en-US" w:eastAsia="zh-CN"/>
        </w:rPr>
        <w:t>"transproto": "TCP"</w:t>
      </w:r>
    </w:p>
    <w:p w14:paraId="6FFAC932">
      <w:pPr>
        <w:rPr>
          <w:rFonts w:hint="eastAsia"/>
          <w:lang w:val="en-US" w:eastAsia="zh-CN"/>
        </w:rPr>
      </w:pPr>
      <w:r>
        <w:rPr>
          <w:rFonts w:hint="eastAsia"/>
          <w:lang w:val="en-US" w:eastAsia="zh-CN"/>
        </w:rPr>
        <w:t>}</w:t>
      </w:r>
    </w:p>
    <w:p w14:paraId="27EC75EA">
      <w:pPr>
        <w:pStyle w:val="3"/>
        <w:bidi w:val="0"/>
        <w:rPr>
          <w:rFonts w:hint="eastAsia"/>
          <w:lang w:val="en-US" w:eastAsia="zh-CN"/>
        </w:rPr>
      </w:pPr>
      <w:bookmarkStart w:id="90" w:name="_Toc13152"/>
      <w:r>
        <w:rPr>
          <w:rFonts w:hint="eastAsia"/>
          <w:lang w:val="en-US" w:eastAsia="zh-CN"/>
        </w:rPr>
        <w:t>DCE_RPC协议审计</w:t>
      </w:r>
      <w:bookmarkEnd w:id="90"/>
    </w:p>
    <w:tbl>
      <w:tblPr>
        <w:tblStyle w:val="30"/>
        <w:tblW w:w="8314" w:type="dxa"/>
        <w:tblInd w:w="1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9"/>
        <w:gridCol w:w="1686"/>
        <w:gridCol w:w="4749"/>
      </w:tblGrid>
      <w:tr w14:paraId="2703E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4F81BD"/>
            <w:vAlign w:val="center"/>
          </w:tcPr>
          <w:p w14:paraId="78DCF861">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字段名</w:t>
            </w:r>
          </w:p>
        </w:tc>
        <w:tc>
          <w:tcPr>
            <w:tcW w:w="1686" w:type="dxa"/>
            <w:tcBorders>
              <w:top w:val="single" w:color="4F81BD" w:sz="8" w:space="0"/>
              <w:left w:val="dotted" w:color="auto" w:sz="4" w:space="0"/>
              <w:bottom w:val="single" w:color="4F81BD" w:sz="8" w:space="0"/>
              <w:right w:val="dotted" w:color="auto" w:sz="4" w:space="0"/>
            </w:tcBorders>
            <w:shd w:val="clear" w:color="auto" w:fill="4F81BD"/>
            <w:vAlign w:val="center"/>
          </w:tcPr>
          <w:p w14:paraId="1D8D52F9">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类型</w:t>
            </w:r>
          </w:p>
        </w:tc>
        <w:tc>
          <w:tcPr>
            <w:tcW w:w="4749" w:type="dxa"/>
            <w:tcBorders>
              <w:top w:val="single" w:color="4F81BD" w:sz="8" w:space="0"/>
              <w:left w:val="dotted" w:color="auto" w:sz="4" w:space="0"/>
              <w:bottom w:val="single" w:color="4F81BD" w:sz="8" w:space="0"/>
              <w:right w:val="single" w:color="4F81BD" w:sz="8" w:space="0"/>
            </w:tcBorders>
            <w:shd w:val="clear" w:color="auto" w:fill="4F81BD"/>
            <w:vAlign w:val="center"/>
          </w:tcPr>
          <w:p w14:paraId="76DE4182">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描述</w:t>
            </w:r>
          </w:p>
        </w:tc>
      </w:tr>
      <w:tr w14:paraId="07DD3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8EBFE6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2385F1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71C789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会话唯一ID</w:t>
            </w:r>
          </w:p>
        </w:tc>
      </w:tr>
      <w:tr w14:paraId="13284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DA82E9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CFB5B2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6D9CF3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时间戳</w:t>
            </w:r>
          </w:p>
        </w:tc>
      </w:tr>
      <w:tr w14:paraId="7646E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76DC74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src_ip</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D9EAE1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2DDA49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源IP</w:t>
            </w:r>
          </w:p>
        </w:tc>
      </w:tr>
      <w:tr w14:paraId="2DB8F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91BB47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src_port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9ABF22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4A8EA55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源端口</w:t>
            </w:r>
          </w:p>
        </w:tc>
      </w:tr>
      <w:tr w14:paraId="7B673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E243FA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dst_ip</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2B247A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BECB9B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目的IP</w:t>
            </w:r>
          </w:p>
        </w:tc>
      </w:tr>
      <w:tr w14:paraId="7553E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7DD2F2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dst_port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CD60A1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F2BD60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目的端口</w:t>
            </w:r>
          </w:p>
        </w:tc>
      </w:tr>
      <w:tr w14:paraId="5E473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F95867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endpoint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5A8A35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79B4A48">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通过uuid确定的管道名</w:t>
            </w:r>
          </w:p>
        </w:tc>
      </w:tr>
      <w:tr w14:paraId="5A98F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3CF3AA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opnum</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749A53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0C7E627">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操作数，代表某个操作</w:t>
            </w:r>
          </w:p>
        </w:tc>
      </w:tr>
      <w:tr w14:paraId="5FDB1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B94ED9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arg</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463328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EE6E658">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参数，json格式</w:t>
            </w:r>
          </w:p>
        </w:tc>
      </w:tr>
      <w:tr w14:paraId="59FEF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14918F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result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8695AD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643E423">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结果，json格式</w:t>
            </w:r>
          </w:p>
        </w:tc>
      </w:tr>
      <w:tr w14:paraId="5F6BD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ECEA83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status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475F7B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D7396AF">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管道操作的返回值</w:t>
            </w:r>
          </w:p>
        </w:tc>
      </w:tr>
      <w:tr w14:paraId="6441E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0D09EC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EF9149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018441F">
            <w:pPr>
              <w:rPr>
                <w:rFonts w:hint="default" w:ascii="Times New Roman" w:hAnsi="Times New Roman" w:eastAsia="宋体"/>
                <w:i w:val="0"/>
                <w:iCs w:val="0"/>
                <w:color w:val="000000"/>
                <w:lang w:val="en-US" w:eastAsia="zh-CN"/>
              </w:rPr>
            </w:pPr>
            <w:r>
              <w:rPr>
                <w:rFonts w:hint="eastAsia"/>
                <w:i w:val="0"/>
                <w:iCs w:val="0"/>
                <w:color w:val="000000"/>
                <w:lang w:val="en-US" w:eastAsia="zh-CN"/>
              </w:rPr>
              <w:t>日志类型，</w:t>
            </w:r>
            <w:r>
              <w:rPr>
                <w:rFonts w:hint="default" w:ascii="Times New Roman" w:hAnsi="Times New Roman" w:eastAsia="宋体"/>
                <w:i w:val="0"/>
                <w:iCs w:val="0"/>
                <w:color w:val="000000"/>
                <w:lang w:val="en-US" w:eastAsia="zh-CN"/>
              </w:rPr>
              <w:t>dce_rpc</w:t>
            </w:r>
          </w:p>
        </w:tc>
      </w:tr>
      <w:tr w14:paraId="1A0A1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CCA862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devname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6E2AAD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E294C4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设备名称</w:t>
            </w:r>
          </w:p>
        </w:tc>
      </w:tr>
      <w:tr w14:paraId="6BFBB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DE3BED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0BB6DE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6450D5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年月日</w:t>
            </w:r>
          </w:p>
        </w:tc>
      </w:tr>
      <w:tr w14:paraId="245CA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034331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hh</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3E9CBB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E0C4DF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小时</w:t>
            </w:r>
          </w:p>
        </w:tc>
      </w:tr>
      <w:tr w14:paraId="74890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655DBC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vendor</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FAA0B7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7B17A1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厂商sangfor</w:t>
            </w:r>
          </w:p>
        </w:tc>
      </w:tr>
      <w:tr w14:paraId="36C3E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45C0CA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4C0B3A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EAA1CF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日志id</w:t>
            </w:r>
          </w:p>
        </w:tc>
      </w:tr>
      <w:tr w14:paraId="4B9F1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B4F417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iptype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AA8417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E472D6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ip类型，4表示ipv4，6表示ipv6</w:t>
            </w:r>
          </w:p>
        </w:tc>
      </w:tr>
      <w:tr w14:paraId="05B47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F704EF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appproto</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D1CD13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642514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应用层协议</w:t>
            </w:r>
          </w:p>
        </w:tc>
      </w:tr>
      <w:tr w14:paraId="7373E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538CA0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transproto</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03EF21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3D9D7E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传输层协议</w:t>
            </w:r>
          </w:p>
        </w:tc>
      </w:tr>
    </w:tbl>
    <w:p w14:paraId="47CC39A9">
      <w:pPr>
        <w:rPr>
          <w:rFonts w:hint="default"/>
          <w:lang w:val="en-US" w:eastAsia="zh-CN"/>
        </w:rPr>
      </w:pPr>
    </w:p>
    <w:p w14:paraId="7DCF95D3">
      <w:pPr>
        <w:rPr>
          <w:rFonts w:hint="eastAsia"/>
          <w:i w:val="0"/>
          <w:iCs w:val="0"/>
          <w:color w:val="auto"/>
          <w:lang w:val="en-US" w:eastAsia="zh-CN"/>
        </w:rPr>
      </w:pPr>
      <w:r>
        <w:rPr>
          <w:rFonts w:hint="eastAsia"/>
          <w:i w:val="0"/>
          <w:iCs w:val="0"/>
          <w:color w:val="auto"/>
          <w:lang w:val="en-US" w:eastAsia="zh-CN"/>
        </w:rPr>
        <w:t>示例说明：</w:t>
      </w:r>
    </w:p>
    <w:p w14:paraId="13459FD5">
      <w:pPr>
        <w:rPr>
          <w:rFonts w:hint="eastAsia"/>
          <w:lang w:val="en-US" w:eastAsia="zh-CN"/>
        </w:rPr>
      </w:pPr>
      <w:r>
        <w:rPr>
          <w:rFonts w:hint="eastAsia"/>
          <w:lang w:val="en-US" w:eastAsia="zh-CN"/>
        </w:rPr>
        <w:t>{</w:t>
      </w:r>
    </w:p>
    <w:p w14:paraId="642F3904">
      <w:pPr>
        <w:rPr>
          <w:rFonts w:hint="eastAsia"/>
          <w:lang w:val="en-US" w:eastAsia="zh-CN"/>
        </w:rPr>
      </w:pPr>
      <w:r>
        <w:rPr>
          <w:rFonts w:hint="eastAsia"/>
          <w:lang w:val="en-US" w:eastAsia="zh-CN"/>
        </w:rPr>
        <w:tab/>
      </w:r>
      <w:r>
        <w:rPr>
          <w:rFonts w:hint="eastAsia"/>
          <w:lang w:val="en-US" w:eastAsia="zh-CN"/>
        </w:rPr>
        <w:t>"uid": "1108844717",</w:t>
      </w:r>
    </w:p>
    <w:p w14:paraId="2B9C4346">
      <w:pPr>
        <w:rPr>
          <w:rFonts w:hint="eastAsia"/>
          <w:lang w:val="en-US" w:eastAsia="zh-CN"/>
        </w:rPr>
      </w:pPr>
      <w:r>
        <w:rPr>
          <w:rFonts w:hint="eastAsia"/>
          <w:lang w:val="en-US" w:eastAsia="zh-CN"/>
        </w:rPr>
        <w:tab/>
      </w:r>
      <w:r>
        <w:rPr>
          <w:rFonts w:hint="eastAsia"/>
          <w:lang w:val="en-US" w:eastAsia="zh-CN"/>
        </w:rPr>
        <w:t>"ts": 1747820825,</w:t>
      </w:r>
    </w:p>
    <w:p w14:paraId="336F2903">
      <w:pPr>
        <w:rPr>
          <w:rFonts w:hint="eastAsia"/>
          <w:lang w:val="en-US" w:eastAsia="zh-CN"/>
        </w:rPr>
      </w:pPr>
      <w:r>
        <w:rPr>
          <w:rFonts w:hint="eastAsia"/>
          <w:lang w:val="en-US" w:eastAsia="zh-CN"/>
        </w:rPr>
        <w:tab/>
      </w:r>
      <w:r>
        <w:rPr>
          <w:rFonts w:hint="eastAsia"/>
          <w:lang w:val="en-US" w:eastAsia="zh-CN"/>
        </w:rPr>
        <w:t>"src_ip": "192.168.160.1",</w:t>
      </w:r>
    </w:p>
    <w:p w14:paraId="07B48B5F">
      <w:pPr>
        <w:rPr>
          <w:rFonts w:hint="eastAsia"/>
          <w:lang w:val="en-US" w:eastAsia="zh-CN"/>
        </w:rPr>
      </w:pPr>
      <w:r>
        <w:rPr>
          <w:rFonts w:hint="eastAsia"/>
          <w:lang w:val="en-US" w:eastAsia="zh-CN"/>
        </w:rPr>
        <w:tab/>
      </w:r>
      <w:r>
        <w:rPr>
          <w:rFonts w:hint="eastAsia"/>
          <w:lang w:val="en-US" w:eastAsia="zh-CN"/>
        </w:rPr>
        <w:t>"src_port": 54100,</w:t>
      </w:r>
    </w:p>
    <w:p w14:paraId="44859969">
      <w:pPr>
        <w:rPr>
          <w:rFonts w:hint="eastAsia"/>
          <w:lang w:val="en-US" w:eastAsia="zh-CN"/>
        </w:rPr>
      </w:pPr>
      <w:r>
        <w:rPr>
          <w:rFonts w:hint="eastAsia"/>
          <w:lang w:val="en-US" w:eastAsia="zh-CN"/>
        </w:rPr>
        <w:tab/>
      </w:r>
      <w:r>
        <w:rPr>
          <w:rFonts w:hint="eastAsia"/>
          <w:lang w:val="en-US" w:eastAsia="zh-CN"/>
        </w:rPr>
        <w:t>"dst_ip": "192.168.160.132",</w:t>
      </w:r>
    </w:p>
    <w:p w14:paraId="02FBAA85">
      <w:pPr>
        <w:rPr>
          <w:rFonts w:hint="eastAsia"/>
          <w:lang w:val="en-US" w:eastAsia="zh-CN"/>
        </w:rPr>
      </w:pPr>
      <w:r>
        <w:rPr>
          <w:rFonts w:hint="eastAsia"/>
          <w:lang w:val="en-US" w:eastAsia="zh-CN"/>
        </w:rPr>
        <w:tab/>
      </w:r>
      <w:r>
        <w:rPr>
          <w:rFonts w:hint="eastAsia"/>
          <w:lang w:val="en-US" w:eastAsia="zh-CN"/>
        </w:rPr>
        <w:t>"dst_port": 210,</w:t>
      </w:r>
    </w:p>
    <w:p w14:paraId="231F3CA0">
      <w:pPr>
        <w:rPr>
          <w:rFonts w:hint="eastAsia"/>
          <w:lang w:val="en-US" w:eastAsia="zh-CN"/>
        </w:rPr>
      </w:pPr>
      <w:r>
        <w:rPr>
          <w:rFonts w:hint="eastAsia"/>
          <w:lang w:val="en-US" w:eastAsia="zh-CN"/>
        </w:rPr>
        <w:tab/>
      </w:r>
      <w:r>
        <w:rPr>
          <w:rFonts w:hint="eastAsia"/>
          <w:lang w:val="en-US" w:eastAsia="zh-CN"/>
        </w:rPr>
        <w:t>"endpoint": "atsvc",</w:t>
      </w:r>
    </w:p>
    <w:p w14:paraId="10423113">
      <w:pPr>
        <w:rPr>
          <w:rFonts w:hint="eastAsia"/>
          <w:lang w:val="en-US" w:eastAsia="zh-CN"/>
        </w:rPr>
      </w:pPr>
      <w:r>
        <w:rPr>
          <w:rFonts w:hint="eastAsia"/>
          <w:lang w:val="en-US" w:eastAsia="zh-CN"/>
        </w:rPr>
        <w:tab/>
      </w:r>
      <w:r>
        <w:rPr>
          <w:rFonts w:hint="eastAsia"/>
          <w:lang w:val="en-US" w:eastAsia="zh-CN"/>
        </w:rPr>
        <w:t>"opnum": 0,</w:t>
      </w:r>
    </w:p>
    <w:p w14:paraId="48B807E3">
      <w:pPr>
        <w:rPr>
          <w:rFonts w:hint="eastAsia"/>
          <w:lang w:val="en-US" w:eastAsia="zh-CN"/>
        </w:rPr>
      </w:pPr>
      <w:r>
        <w:rPr>
          <w:rFonts w:hint="eastAsia"/>
          <w:lang w:val="en-US" w:eastAsia="zh-CN"/>
        </w:rPr>
        <w:tab/>
      </w:r>
      <w:r>
        <w:rPr>
          <w:rFonts w:hint="eastAsia"/>
          <w:lang w:val="en-US" w:eastAsia="zh-CN"/>
        </w:rPr>
        <w:t>"arg": "{\"command\":\"cmd\",\"days_of_month\":0,\"days_of_week\":0,\"flags\":16,\"job_time\":28800000,\"server\":\"\\\\\\\\192.168.160.132\"}",</w:t>
      </w:r>
    </w:p>
    <w:p w14:paraId="47668F0C">
      <w:pPr>
        <w:rPr>
          <w:rFonts w:hint="eastAsia"/>
          <w:lang w:val="en-US" w:eastAsia="zh-CN"/>
        </w:rPr>
      </w:pPr>
      <w:r>
        <w:rPr>
          <w:rFonts w:hint="eastAsia"/>
          <w:lang w:val="en-US" w:eastAsia="zh-CN"/>
        </w:rPr>
        <w:tab/>
      </w:r>
      <w:r>
        <w:rPr>
          <w:rFonts w:hint="eastAsia"/>
          <w:lang w:val="en-US" w:eastAsia="zh-CN"/>
        </w:rPr>
        <w:t>"result": "{}",</w:t>
      </w:r>
    </w:p>
    <w:p w14:paraId="687CDD88">
      <w:pPr>
        <w:rPr>
          <w:rFonts w:hint="eastAsia"/>
          <w:lang w:val="en-US" w:eastAsia="zh-CN"/>
        </w:rPr>
      </w:pPr>
      <w:r>
        <w:rPr>
          <w:rFonts w:hint="eastAsia"/>
          <w:lang w:val="en-US" w:eastAsia="zh-CN"/>
        </w:rPr>
        <w:tab/>
      </w:r>
      <w:r>
        <w:rPr>
          <w:rFonts w:hint="eastAsia"/>
          <w:lang w:val="en-US" w:eastAsia="zh-CN"/>
        </w:rPr>
        <w:t>"status": 0,</w:t>
      </w:r>
    </w:p>
    <w:p w14:paraId="6298FB84">
      <w:pPr>
        <w:rPr>
          <w:rFonts w:hint="eastAsia"/>
          <w:lang w:val="en-US" w:eastAsia="zh-CN"/>
        </w:rPr>
      </w:pPr>
      <w:r>
        <w:rPr>
          <w:rFonts w:hint="eastAsia"/>
          <w:lang w:val="en-US" w:eastAsia="zh-CN"/>
        </w:rPr>
        <w:tab/>
      </w:r>
      <w:r>
        <w:rPr>
          <w:rFonts w:hint="eastAsia"/>
          <w:lang w:val="en-US" w:eastAsia="zh-CN"/>
        </w:rPr>
        <w:t>"logtype": "dce_rpc",</w:t>
      </w:r>
    </w:p>
    <w:p w14:paraId="3E01080C">
      <w:pPr>
        <w:rPr>
          <w:rFonts w:hint="eastAsia"/>
          <w:lang w:val="en-US" w:eastAsia="zh-CN"/>
        </w:rPr>
      </w:pPr>
      <w:r>
        <w:rPr>
          <w:rFonts w:hint="eastAsia"/>
          <w:lang w:val="en-US" w:eastAsia="zh-CN"/>
        </w:rPr>
        <w:tab/>
      </w:r>
      <w:r>
        <w:rPr>
          <w:rFonts w:hint="eastAsia"/>
          <w:lang w:val="en-US" w:eastAsia="zh-CN"/>
        </w:rPr>
        <w:t>"devname": "SANGFOR STA",</w:t>
      </w:r>
    </w:p>
    <w:p w14:paraId="38B4FB45">
      <w:pPr>
        <w:rPr>
          <w:rFonts w:hint="eastAsia"/>
          <w:lang w:val="en-US" w:eastAsia="zh-CN"/>
        </w:rPr>
      </w:pPr>
      <w:r>
        <w:rPr>
          <w:rFonts w:hint="eastAsia"/>
          <w:lang w:val="en-US" w:eastAsia="zh-CN"/>
        </w:rPr>
        <w:tab/>
      </w:r>
      <w:r>
        <w:rPr>
          <w:rFonts w:hint="eastAsia"/>
          <w:lang w:val="en-US" w:eastAsia="zh-CN"/>
        </w:rPr>
        <w:t>"ds": "20250521",</w:t>
      </w:r>
    </w:p>
    <w:p w14:paraId="10045824">
      <w:pPr>
        <w:rPr>
          <w:rFonts w:hint="eastAsia"/>
          <w:lang w:val="en-US" w:eastAsia="zh-CN"/>
        </w:rPr>
      </w:pPr>
      <w:r>
        <w:rPr>
          <w:rFonts w:hint="eastAsia"/>
          <w:lang w:val="en-US" w:eastAsia="zh-CN"/>
        </w:rPr>
        <w:tab/>
      </w:r>
      <w:r>
        <w:rPr>
          <w:rFonts w:hint="eastAsia"/>
          <w:lang w:val="en-US" w:eastAsia="zh-CN"/>
        </w:rPr>
        <w:t>"hh": "17",</w:t>
      </w:r>
    </w:p>
    <w:p w14:paraId="6C685D34">
      <w:pPr>
        <w:rPr>
          <w:rFonts w:hint="eastAsia"/>
          <w:lang w:val="en-US" w:eastAsia="zh-CN"/>
        </w:rPr>
      </w:pPr>
      <w:r>
        <w:rPr>
          <w:rFonts w:hint="eastAsia"/>
          <w:lang w:val="en-US" w:eastAsia="zh-CN"/>
        </w:rPr>
        <w:tab/>
      </w:r>
      <w:r>
        <w:rPr>
          <w:rFonts w:hint="eastAsia"/>
          <w:lang w:val="en-US" w:eastAsia="zh-CN"/>
        </w:rPr>
        <w:t>"vendor": "sangfor",</w:t>
      </w:r>
    </w:p>
    <w:p w14:paraId="386ACE46">
      <w:pPr>
        <w:rPr>
          <w:rFonts w:hint="eastAsia"/>
          <w:lang w:val="en-US" w:eastAsia="zh-CN"/>
        </w:rPr>
      </w:pPr>
      <w:r>
        <w:rPr>
          <w:rFonts w:hint="eastAsia"/>
          <w:lang w:val="en-US" w:eastAsia="zh-CN"/>
        </w:rPr>
        <w:tab/>
      </w:r>
      <w:r>
        <w:rPr>
          <w:rFonts w:hint="eastAsia"/>
          <w:lang w:val="en-US" w:eastAsia="zh-CN"/>
        </w:rPr>
        <w:t>"logid": 47820825012922,</w:t>
      </w:r>
    </w:p>
    <w:p w14:paraId="0C57EB05">
      <w:pPr>
        <w:rPr>
          <w:rFonts w:hint="eastAsia"/>
          <w:lang w:val="en-US" w:eastAsia="zh-CN"/>
        </w:rPr>
      </w:pPr>
      <w:r>
        <w:rPr>
          <w:rFonts w:hint="eastAsia"/>
          <w:lang w:val="en-US" w:eastAsia="zh-CN"/>
        </w:rPr>
        <w:tab/>
      </w:r>
      <w:r>
        <w:rPr>
          <w:rFonts w:hint="eastAsia"/>
          <w:lang w:val="en-US" w:eastAsia="zh-CN"/>
        </w:rPr>
        <w:t>"iptype": 4,</w:t>
      </w:r>
    </w:p>
    <w:p w14:paraId="60EE4E25">
      <w:pPr>
        <w:rPr>
          <w:rFonts w:hint="eastAsia"/>
          <w:lang w:val="en-US" w:eastAsia="zh-CN"/>
        </w:rPr>
      </w:pPr>
      <w:r>
        <w:rPr>
          <w:rFonts w:hint="eastAsia"/>
          <w:lang w:val="en-US" w:eastAsia="zh-CN"/>
        </w:rPr>
        <w:tab/>
      </w:r>
      <w:r>
        <w:rPr>
          <w:rFonts w:hint="eastAsia"/>
          <w:lang w:val="en-US" w:eastAsia="zh-CN"/>
        </w:rPr>
        <w:t>"appproto": "DEC-RPC",</w:t>
      </w:r>
    </w:p>
    <w:p w14:paraId="2E1E995E">
      <w:pPr>
        <w:rPr>
          <w:rFonts w:hint="eastAsia"/>
          <w:lang w:val="en-US" w:eastAsia="zh-CN"/>
        </w:rPr>
      </w:pPr>
      <w:r>
        <w:rPr>
          <w:rFonts w:hint="eastAsia"/>
          <w:lang w:val="en-US" w:eastAsia="zh-CN"/>
        </w:rPr>
        <w:tab/>
      </w:r>
      <w:r>
        <w:rPr>
          <w:rFonts w:hint="eastAsia"/>
          <w:lang w:val="en-US" w:eastAsia="zh-CN"/>
        </w:rPr>
        <w:t>"transproto": "TCP"</w:t>
      </w:r>
    </w:p>
    <w:p w14:paraId="332EB76C">
      <w:pPr>
        <w:rPr>
          <w:rFonts w:hint="eastAsia"/>
          <w:lang w:val="en-US" w:eastAsia="zh-CN"/>
        </w:rPr>
      </w:pPr>
      <w:r>
        <w:rPr>
          <w:rFonts w:hint="eastAsia"/>
          <w:lang w:val="en-US" w:eastAsia="zh-CN"/>
        </w:rPr>
        <w:t>}</w:t>
      </w:r>
    </w:p>
    <w:p w14:paraId="3AE6AC58">
      <w:pPr>
        <w:pStyle w:val="3"/>
        <w:bidi w:val="0"/>
        <w:rPr>
          <w:rFonts w:hint="eastAsia"/>
          <w:lang w:val="en-US" w:eastAsia="zh-CN"/>
        </w:rPr>
      </w:pPr>
      <w:bookmarkStart w:id="91" w:name="_Toc18332"/>
      <w:r>
        <w:rPr>
          <w:rFonts w:hint="eastAsia"/>
          <w:lang w:val="en-US" w:eastAsia="zh-CN"/>
        </w:rPr>
        <w:t>DHCP协议审计</w:t>
      </w:r>
      <w:bookmarkEnd w:id="91"/>
    </w:p>
    <w:tbl>
      <w:tblPr>
        <w:tblStyle w:val="30"/>
        <w:tblW w:w="8314" w:type="dxa"/>
        <w:tblInd w:w="1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9"/>
        <w:gridCol w:w="1686"/>
        <w:gridCol w:w="4749"/>
      </w:tblGrid>
      <w:tr w14:paraId="153EF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4F81BD"/>
            <w:vAlign w:val="center"/>
          </w:tcPr>
          <w:p w14:paraId="7C535BA4">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字段名</w:t>
            </w:r>
          </w:p>
        </w:tc>
        <w:tc>
          <w:tcPr>
            <w:tcW w:w="1686" w:type="dxa"/>
            <w:tcBorders>
              <w:top w:val="single" w:color="4F81BD" w:sz="8" w:space="0"/>
              <w:left w:val="dotted" w:color="auto" w:sz="4" w:space="0"/>
              <w:bottom w:val="single" w:color="4F81BD" w:sz="8" w:space="0"/>
              <w:right w:val="dotted" w:color="auto" w:sz="4" w:space="0"/>
            </w:tcBorders>
            <w:shd w:val="clear" w:color="auto" w:fill="4F81BD"/>
            <w:vAlign w:val="center"/>
          </w:tcPr>
          <w:p w14:paraId="71F14AC4">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类型</w:t>
            </w:r>
          </w:p>
        </w:tc>
        <w:tc>
          <w:tcPr>
            <w:tcW w:w="4749" w:type="dxa"/>
            <w:tcBorders>
              <w:top w:val="single" w:color="4F81BD" w:sz="8" w:space="0"/>
              <w:left w:val="dotted" w:color="auto" w:sz="4" w:space="0"/>
              <w:bottom w:val="single" w:color="4F81BD" w:sz="8" w:space="0"/>
              <w:right w:val="single" w:color="4F81BD" w:sz="8" w:space="0"/>
            </w:tcBorders>
            <w:shd w:val="clear" w:color="auto" w:fill="4F81BD"/>
            <w:vAlign w:val="center"/>
          </w:tcPr>
          <w:p w14:paraId="1660B6EB">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描述</w:t>
            </w:r>
          </w:p>
        </w:tc>
      </w:tr>
      <w:tr w14:paraId="7BDF7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0B2A94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E9211C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8AC61F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会话唯一ID</w:t>
            </w:r>
          </w:p>
        </w:tc>
      </w:tr>
      <w:tr w14:paraId="3121B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CBB559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F6FAE2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031F50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时间戳</w:t>
            </w:r>
          </w:p>
        </w:tc>
      </w:tr>
      <w:tr w14:paraId="1FC5C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207134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src_ip</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BFBCDB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7120D7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源IP</w:t>
            </w:r>
          </w:p>
        </w:tc>
      </w:tr>
      <w:tr w14:paraId="3F00E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BC7C7F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src_port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F563B5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E09EDD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源端口</w:t>
            </w:r>
          </w:p>
        </w:tc>
      </w:tr>
      <w:tr w14:paraId="392CE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5DB1E2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dst_ip</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B53F01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A8BBF6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目的IP</w:t>
            </w:r>
          </w:p>
        </w:tc>
      </w:tr>
      <w:tr w14:paraId="53F72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AC32C7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dst_port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047E57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F74CE2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目的端口</w:t>
            </w:r>
          </w:p>
        </w:tc>
      </w:tr>
      <w:tr w14:paraId="72ED6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B528F9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op</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111DC1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4475CEF1">
            <w:pPr>
              <w:rPr>
                <w:rFonts w:hint="default" w:ascii="Times New Roman" w:hAnsi="Times New Roman" w:eastAsia="宋体"/>
                <w:i w:val="0"/>
                <w:iCs w:val="0"/>
                <w:color w:val="000000"/>
                <w:lang w:val="en-US" w:eastAsia="zh-CN"/>
              </w:rPr>
            </w:pPr>
            <w:r>
              <w:rPr>
                <w:rFonts w:hint="default" w:ascii="Times New Roman" w:hAnsi="Times New Roman" w:eastAsia="宋体" w:cs="Arial"/>
                <w:i w:val="0"/>
                <w:iCs w:val="0"/>
                <w:caps w:val="0"/>
                <w:color w:val="000000"/>
                <w:spacing w:val="0"/>
                <w:kern w:val="0"/>
                <w:sz w:val="21"/>
                <w:szCs w:val="21"/>
                <w:lang w:val="en-US" w:eastAsia="zh-CN"/>
              </w:rPr>
              <w:t>报文操作类型：1为请求报文，2为响应报文</w:t>
            </w:r>
          </w:p>
        </w:tc>
      </w:tr>
      <w:tr w14:paraId="13CBD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BB23F3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mac</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E0210B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EEBBCBE">
            <w:pPr>
              <w:rPr>
                <w:rFonts w:hint="default" w:ascii="Times New Roman" w:hAnsi="Times New Roman" w:eastAsia="宋体"/>
                <w:i w:val="0"/>
                <w:iCs w:val="0"/>
                <w:color w:val="000000"/>
                <w:lang w:val="en-US" w:eastAsia="zh-CN"/>
              </w:rPr>
            </w:pPr>
            <w:r>
              <w:rPr>
                <w:rFonts w:hint="default" w:ascii="Times New Roman" w:hAnsi="Times New Roman" w:eastAsia="宋体" w:cs="Arial"/>
                <w:i w:val="0"/>
                <w:iCs w:val="0"/>
                <w:caps w:val="0"/>
                <w:color w:val="000000"/>
                <w:spacing w:val="0"/>
                <w:kern w:val="0"/>
                <w:sz w:val="21"/>
                <w:szCs w:val="21"/>
                <w:lang w:val="en-US" w:eastAsia="zh-CN"/>
              </w:rPr>
              <w:t>客户端硬件地址</w:t>
            </w:r>
          </w:p>
        </w:tc>
      </w:tr>
      <w:tr w14:paraId="289BD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2DC965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trans_id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FBA775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835E1E4">
            <w:pPr>
              <w:rPr>
                <w:rFonts w:hint="default" w:ascii="Times New Roman" w:hAnsi="Times New Roman" w:eastAsia="宋体"/>
                <w:i w:val="0"/>
                <w:iCs w:val="0"/>
                <w:color w:val="000000"/>
                <w:lang w:val="en-US" w:eastAsia="zh-CN"/>
              </w:rPr>
            </w:pPr>
            <w:r>
              <w:rPr>
                <w:rFonts w:hint="default" w:ascii="Times New Roman" w:hAnsi="Times New Roman" w:eastAsia="宋体" w:cs="Arial"/>
                <w:i w:val="0"/>
                <w:iCs w:val="0"/>
                <w:caps w:val="0"/>
                <w:color w:val="000000"/>
                <w:spacing w:val="0"/>
                <w:kern w:val="0"/>
                <w:sz w:val="21"/>
                <w:szCs w:val="21"/>
                <w:lang w:val="en-US" w:eastAsia="zh-CN"/>
              </w:rPr>
              <w:t>事务ID，客户端第一次发送报文时生成的随机数。同一次交互过程的报文事务ID相同</w:t>
            </w:r>
          </w:p>
        </w:tc>
      </w:tr>
      <w:tr w14:paraId="4BCF8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23C05E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5F9661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418916A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报文类型：（13478是请求报文，256是响应报文）</w:t>
            </w:r>
          </w:p>
          <w:p w14:paraId="6295CD2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1.DHCP Discover报文</w:t>
            </w:r>
          </w:p>
          <w:p w14:paraId="7345EF3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2.DHCP Offer报文</w:t>
            </w:r>
          </w:p>
          <w:p w14:paraId="4FAB871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3.DHCP Request报文</w:t>
            </w:r>
          </w:p>
          <w:p w14:paraId="74347FB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4.DHCP Decline报文</w:t>
            </w:r>
          </w:p>
          <w:p w14:paraId="3717536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5.DHCP ACK报文</w:t>
            </w:r>
          </w:p>
          <w:p w14:paraId="72CF94C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6.DHCP NAK报文</w:t>
            </w:r>
          </w:p>
          <w:p w14:paraId="4B3B5C7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7.DHCP Release报文</w:t>
            </w:r>
          </w:p>
          <w:p w14:paraId="40FAF30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8.DHCP Inform报文</w:t>
            </w:r>
          </w:p>
        </w:tc>
      </w:tr>
      <w:tr w14:paraId="6283B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FE1CD6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assigned_ip</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E21E0F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9B84FA8">
            <w:pPr>
              <w:rPr>
                <w:rFonts w:hint="default" w:ascii="Times New Roman" w:hAnsi="Times New Roman" w:eastAsia="宋体"/>
                <w:i w:val="0"/>
                <w:iCs w:val="0"/>
                <w:color w:val="000000"/>
                <w:lang w:val="en-US" w:eastAsia="zh-CN"/>
              </w:rPr>
            </w:pPr>
            <w:r>
              <w:rPr>
                <w:rFonts w:hint="default" w:ascii="Times New Roman" w:hAnsi="Times New Roman" w:eastAsia="宋体" w:cs="Arial"/>
                <w:i w:val="0"/>
                <w:iCs w:val="0"/>
                <w:caps w:val="0"/>
                <w:color w:val="000000"/>
                <w:spacing w:val="0"/>
                <w:kern w:val="0"/>
                <w:sz w:val="21"/>
                <w:szCs w:val="21"/>
                <w:lang w:val="en-US" w:eastAsia="zh-CN"/>
              </w:rPr>
              <w:t>DHCP服务器给客户端分配的IP地址</w:t>
            </w:r>
          </w:p>
        </w:tc>
      </w:tr>
      <w:tr w14:paraId="26A79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D4D4E6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host_name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5043C4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93DF552">
            <w:pPr>
              <w:rPr>
                <w:rFonts w:hint="default" w:ascii="Times New Roman" w:hAnsi="Times New Roman" w:eastAsia="宋体"/>
                <w:i w:val="0"/>
                <w:iCs w:val="0"/>
                <w:color w:val="000000"/>
                <w:lang w:val="en-US" w:eastAsia="zh-CN"/>
              </w:rPr>
            </w:pPr>
            <w:r>
              <w:rPr>
                <w:rFonts w:hint="default" w:ascii="Times New Roman" w:hAnsi="Times New Roman" w:eastAsia="宋体" w:cs="Arial"/>
                <w:i w:val="0"/>
                <w:iCs w:val="0"/>
                <w:caps w:val="0"/>
                <w:color w:val="000000"/>
                <w:spacing w:val="0"/>
                <w:kern w:val="0"/>
                <w:sz w:val="21"/>
                <w:szCs w:val="21"/>
                <w:lang w:val="en-US" w:eastAsia="zh-CN"/>
              </w:rPr>
              <w:t>主机名（一般只在请求报文存在该字段）</w:t>
            </w:r>
          </w:p>
        </w:tc>
      </w:tr>
      <w:tr w14:paraId="3F0A7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3A7B8A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req_addr</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6FFC8D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E2EF96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客户端请求IP（只在请求阶段的Discover和Request报文存在该字段）</w:t>
            </w:r>
          </w:p>
        </w:tc>
      </w:tr>
      <w:tr w14:paraId="14898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05F719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mask</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8683CA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7B27DB0">
            <w:pPr>
              <w:rPr>
                <w:rFonts w:hint="default" w:ascii="Times New Roman" w:hAnsi="Times New Roman" w:eastAsia="宋体"/>
                <w:i w:val="0"/>
                <w:iCs w:val="0"/>
                <w:color w:val="000000"/>
                <w:lang w:val="en-US" w:eastAsia="zh-CN"/>
              </w:rPr>
            </w:pPr>
            <w:r>
              <w:rPr>
                <w:rFonts w:hint="default" w:ascii="Times New Roman" w:hAnsi="Times New Roman" w:eastAsia="宋体" w:cs="Arial"/>
                <w:i w:val="0"/>
                <w:iCs w:val="0"/>
                <w:caps w:val="0"/>
                <w:color w:val="000000"/>
                <w:spacing w:val="0"/>
                <w:kern w:val="0"/>
                <w:sz w:val="21"/>
                <w:szCs w:val="21"/>
                <w:lang w:val="en-US" w:eastAsia="zh-CN"/>
              </w:rPr>
              <w:t>子网掩码（只有响应报文存在该字段）</w:t>
            </w:r>
          </w:p>
        </w:tc>
      </w:tr>
      <w:tr w14:paraId="2F4B4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E8EB0D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router_list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F669D9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713C01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默认网关，子网内路由器IP地址列表，格式为"x.x.x.x|x.x.x.x|...|x.x.x.x"（只在响应报文存在该字段）</w:t>
            </w:r>
          </w:p>
        </w:tc>
      </w:tr>
      <w:tr w14:paraId="44FAE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F94897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lease_time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949C18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B63B74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有效租约期（只在响应报文存在该字段）</w:t>
            </w:r>
          </w:p>
        </w:tc>
      </w:tr>
      <w:tr w14:paraId="2F289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EF141B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serv_addr</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F6D6D5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2740F6C">
            <w:pPr>
              <w:rPr>
                <w:rFonts w:hint="default" w:ascii="Times New Roman" w:hAnsi="Times New Roman" w:eastAsia="宋体"/>
                <w:i w:val="0"/>
                <w:iCs w:val="0"/>
                <w:color w:val="000000"/>
                <w:lang w:val="en-US" w:eastAsia="zh-CN"/>
              </w:rPr>
            </w:pPr>
            <w:r>
              <w:rPr>
                <w:rFonts w:hint="default" w:ascii="Times New Roman" w:hAnsi="Times New Roman" w:eastAsia="宋体" w:cs="Arial"/>
                <w:i w:val="0"/>
                <w:iCs w:val="0"/>
                <w:caps w:val="0"/>
                <w:color w:val="000000"/>
                <w:spacing w:val="0"/>
                <w:kern w:val="0"/>
                <w:sz w:val="21"/>
                <w:szCs w:val="21"/>
                <w:lang w:val="en-US" w:eastAsia="zh-CN"/>
              </w:rPr>
              <w:t>服务器标识。客户端单播报文时把该字段内容作为目标服务器IP地址（仅在响应报文存在该字段）</w:t>
            </w:r>
          </w:p>
        </w:tc>
      </w:tr>
      <w:tr w14:paraId="011E7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476A70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param_req_list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2904F6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39EC9C6">
            <w:pPr>
              <w:widowControl/>
              <w:ind w:left="0" w:leftChars="0" w:firstLine="0" w:firstLineChars="0"/>
              <w:jc w:val="left"/>
              <w:rPr>
                <w:rFonts w:hint="default" w:ascii="Times New Roman" w:hAnsi="Times New Roman" w:eastAsia="宋体" w:cs="Arial"/>
                <w:i w:val="0"/>
                <w:iCs w:val="0"/>
                <w:caps w:val="0"/>
                <w:color w:val="000000"/>
                <w:spacing w:val="0"/>
                <w:kern w:val="2"/>
                <w:sz w:val="21"/>
                <w:szCs w:val="21"/>
                <w:lang w:val="en-US" w:eastAsia="zh-CN" w:bidi="ar-SA"/>
              </w:rPr>
            </w:pPr>
            <w:r>
              <w:rPr>
                <w:rFonts w:hint="default" w:ascii="Times New Roman" w:hAnsi="Times New Roman" w:eastAsia="宋体" w:cs="Arial"/>
                <w:i w:val="0"/>
                <w:iCs w:val="0"/>
                <w:caps w:val="0"/>
                <w:color w:val="000000"/>
                <w:spacing w:val="0"/>
                <w:kern w:val="0"/>
                <w:sz w:val="21"/>
                <w:szCs w:val="21"/>
                <w:lang w:val="en-US" w:eastAsia="zh-CN"/>
              </w:rPr>
              <w:t>请求参数列表，option的code为55，格式"xxx,xxx,xxx,xxx,xxx..."</w:t>
            </w:r>
          </w:p>
        </w:tc>
      </w:tr>
      <w:tr w14:paraId="1F6C8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6A1BDE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vendor_class_id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8DF8DC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360820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厂商分类信息选项，用于标识DHCP客户端的类型和配置，option的code为60，格式为报文该字段记录的字符串</w:t>
            </w:r>
          </w:p>
        </w:tc>
      </w:tr>
      <w:tr w14:paraId="4B0A1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13C924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CECC47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492BE3D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日志类型，dhcp</w:t>
            </w:r>
          </w:p>
        </w:tc>
      </w:tr>
      <w:tr w14:paraId="3D4BF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51F932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devname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A9AD27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A1D6FA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设备名称</w:t>
            </w:r>
          </w:p>
        </w:tc>
      </w:tr>
      <w:tr w14:paraId="69FEE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9F09E1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0EDEEF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308F6D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年月日</w:t>
            </w:r>
          </w:p>
        </w:tc>
      </w:tr>
      <w:tr w14:paraId="66C55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82A253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hh</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2C205A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1A2D4E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小时</w:t>
            </w:r>
          </w:p>
        </w:tc>
      </w:tr>
      <w:tr w14:paraId="0D299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75999E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vendor</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62D9AF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BC0699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厂商sangfor</w:t>
            </w:r>
          </w:p>
        </w:tc>
      </w:tr>
      <w:tr w14:paraId="79F39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4635A7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0B4E50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DB9523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日志id</w:t>
            </w:r>
          </w:p>
        </w:tc>
      </w:tr>
      <w:tr w14:paraId="44D76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B39523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iptype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7F2F56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A556F1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ip类型，4表示ipv4，6表示ipv6</w:t>
            </w:r>
          </w:p>
        </w:tc>
      </w:tr>
      <w:tr w14:paraId="6528C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F03E2E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appproto</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8587E1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4BBD494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应用层协议</w:t>
            </w:r>
          </w:p>
        </w:tc>
      </w:tr>
      <w:tr w14:paraId="16E79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8105C0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transproto</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B508AD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48DB59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传输层协议</w:t>
            </w:r>
          </w:p>
        </w:tc>
      </w:tr>
    </w:tbl>
    <w:p w14:paraId="6E3712CA">
      <w:pPr>
        <w:rPr>
          <w:rFonts w:hint="default"/>
          <w:lang w:val="en-US" w:eastAsia="zh-CN"/>
        </w:rPr>
      </w:pPr>
    </w:p>
    <w:p w14:paraId="612340EC">
      <w:pPr>
        <w:rPr>
          <w:rFonts w:hint="eastAsia"/>
          <w:i w:val="0"/>
          <w:iCs w:val="0"/>
          <w:color w:val="auto"/>
          <w:lang w:val="en-US" w:eastAsia="zh-CN"/>
        </w:rPr>
      </w:pPr>
      <w:r>
        <w:rPr>
          <w:rFonts w:hint="eastAsia"/>
          <w:i w:val="0"/>
          <w:iCs w:val="0"/>
          <w:color w:val="auto"/>
          <w:lang w:val="en-US" w:eastAsia="zh-CN"/>
        </w:rPr>
        <w:t>示例说明：</w:t>
      </w:r>
    </w:p>
    <w:p w14:paraId="720A48A8">
      <w:pPr>
        <w:rPr>
          <w:rFonts w:hint="eastAsia"/>
          <w:lang w:val="en-US" w:eastAsia="zh-CN"/>
        </w:rPr>
      </w:pPr>
      <w:r>
        <w:rPr>
          <w:rFonts w:hint="eastAsia"/>
          <w:lang w:val="en-US" w:eastAsia="zh-CN"/>
        </w:rPr>
        <w:t>{</w:t>
      </w:r>
    </w:p>
    <w:p w14:paraId="171BB550">
      <w:pPr>
        <w:rPr>
          <w:rFonts w:hint="eastAsia"/>
          <w:lang w:val="en-US" w:eastAsia="zh-CN"/>
        </w:rPr>
      </w:pPr>
      <w:r>
        <w:rPr>
          <w:rFonts w:hint="eastAsia"/>
          <w:lang w:val="en-US" w:eastAsia="zh-CN"/>
        </w:rPr>
        <w:tab/>
      </w:r>
      <w:r>
        <w:rPr>
          <w:rFonts w:hint="eastAsia"/>
          <w:lang w:val="en-US" w:eastAsia="zh-CN"/>
        </w:rPr>
        <w:t>"uid": "CV9E4Mh4JIn8dkSvz0Qqqjh",</w:t>
      </w:r>
    </w:p>
    <w:p w14:paraId="292D98D9">
      <w:pPr>
        <w:rPr>
          <w:rFonts w:hint="eastAsia"/>
          <w:lang w:val="en-US" w:eastAsia="zh-CN"/>
        </w:rPr>
      </w:pPr>
      <w:r>
        <w:rPr>
          <w:rFonts w:hint="eastAsia"/>
          <w:lang w:val="en-US" w:eastAsia="zh-CN"/>
        </w:rPr>
        <w:tab/>
      </w:r>
      <w:r>
        <w:rPr>
          <w:rFonts w:hint="eastAsia"/>
          <w:lang w:val="en-US" w:eastAsia="zh-CN"/>
        </w:rPr>
        <w:t>"ts": 1747820894,</w:t>
      </w:r>
    </w:p>
    <w:p w14:paraId="0D09B194">
      <w:pPr>
        <w:rPr>
          <w:rFonts w:hint="eastAsia"/>
          <w:lang w:val="en-US" w:eastAsia="zh-CN"/>
        </w:rPr>
      </w:pPr>
      <w:r>
        <w:rPr>
          <w:rFonts w:hint="eastAsia"/>
          <w:lang w:val="en-US" w:eastAsia="zh-CN"/>
        </w:rPr>
        <w:tab/>
      </w:r>
      <w:r>
        <w:rPr>
          <w:rFonts w:hint="eastAsia"/>
          <w:lang w:val="en-US" w:eastAsia="zh-CN"/>
        </w:rPr>
        <w:t>"src_ip": "172.16.184.10",</w:t>
      </w:r>
    </w:p>
    <w:p w14:paraId="62EB24A8">
      <w:pPr>
        <w:rPr>
          <w:rFonts w:hint="eastAsia"/>
          <w:lang w:val="en-US" w:eastAsia="zh-CN"/>
        </w:rPr>
      </w:pPr>
      <w:r>
        <w:rPr>
          <w:rFonts w:hint="eastAsia"/>
          <w:lang w:val="en-US" w:eastAsia="zh-CN"/>
        </w:rPr>
        <w:tab/>
      </w:r>
      <w:r>
        <w:rPr>
          <w:rFonts w:hint="eastAsia"/>
          <w:lang w:val="en-US" w:eastAsia="zh-CN"/>
        </w:rPr>
        <w:t>"src_port": 5555,</w:t>
      </w:r>
    </w:p>
    <w:p w14:paraId="21713A71">
      <w:pPr>
        <w:rPr>
          <w:rFonts w:hint="eastAsia"/>
          <w:lang w:val="en-US" w:eastAsia="zh-CN"/>
        </w:rPr>
      </w:pPr>
      <w:r>
        <w:rPr>
          <w:rFonts w:hint="eastAsia"/>
          <w:lang w:val="en-US" w:eastAsia="zh-CN"/>
        </w:rPr>
        <w:tab/>
      </w:r>
      <w:r>
        <w:rPr>
          <w:rFonts w:hint="eastAsia"/>
          <w:lang w:val="en-US" w:eastAsia="zh-CN"/>
        </w:rPr>
        <w:t>"dst_ip": "172.16.184.24",</w:t>
      </w:r>
    </w:p>
    <w:p w14:paraId="46CC6B1C">
      <w:pPr>
        <w:rPr>
          <w:rFonts w:hint="eastAsia"/>
          <w:lang w:val="en-US" w:eastAsia="zh-CN"/>
        </w:rPr>
      </w:pPr>
      <w:r>
        <w:rPr>
          <w:rFonts w:hint="eastAsia"/>
          <w:lang w:val="en-US" w:eastAsia="zh-CN"/>
        </w:rPr>
        <w:tab/>
      </w:r>
      <w:r>
        <w:rPr>
          <w:rFonts w:hint="eastAsia"/>
          <w:lang w:val="en-US" w:eastAsia="zh-CN"/>
        </w:rPr>
        <w:t>"dst_port": 68,</w:t>
      </w:r>
    </w:p>
    <w:p w14:paraId="7CEEA248">
      <w:pPr>
        <w:rPr>
          <w:rFonts w:hint="eastAsia"/>
          <w:lang w:val="en-US" w:eastAsia="zh-CN"/>
        </w:rPr>
      </w:pPr>
      <w:r>
        <w:rPr>
          <w:rFonts w:hint="eastAsia"/>
          <w:lang w:val="en-US" w:eastAsia="zh-CN"/>
        </w:rPr>
        <w:tab/>
      </w:r>
      <w:r>
        <w:rPr>
          <w:rFonts w:hint="eastAsia"/>
          <w:lang w:val="en-US" w:eastAsia="zh-CN"/>
        </w:rPr>
        <w:t>"op": 1,</w:t>
      </w:r>
    </w:p>
    <w:p w14:paraId="0B595638">
      <w:pPr>
        <w:rPr>
          <w:rFonts w:hint="eastAsia"/>
          <w:lang w:val="en-US" w:eastAsia="zh-CN"/>
        </w:rPr>
      </w:pPr>
      <w:r>
        <w:rPr>
          <w:rFonts w:hint="eastAsia"/>
          <w:lang w:val="en-US" w:eastAsia="zh-CN"/>
        </w:rPr>
        <w:tab/>
      </w:r>
      <w:r>
        <w:rPr>
          <w:rFonts w:hint="eastAsia"/>
          <w:lang w:val="en-US" w:eastAsia="zh-CN"/>
        </w:rPr>
        <w:t>"mac": "fe:fc:fe:ed:ce:53",</w:t>
      </w:r>
    </w:p>
    <w:p w14:paraId="22305DCA">
      <w:pPr>
        <w:rPr>
          <w:rFonts w:hint="eastAsia"/>
          <w:lang w:val="en-US" w:eastAsia="zh-CN"/>
        </w:rPr>
      </w:pPr>
      <w:r>
        <w:rPr>
          <w:rFonts w:hint="eastAsia"/>
          <w:lang w:val="en-US" w:eastAsia="zh-CN"/>
        </w:rPr>
        <w:tab/>
      </w:r>
      <w:r>
        <w:rPr>
          <w:rFonts w:hint="eastAsia"/>
          <w:lang w:val="en-US" w:eastAsia="zh-CN"/>
        </w:rPr>
        <w:t>"trans_id": 4220047082,</w:t>
      </w:r>
    </w:p>
    <w:p w14:paraId="1F2DE251">
      <w:pPr>
        <w:rPr>
          <w:rFonts w:hint="eastAsia"/>
          <w:lang w:val="en-US" w:eastAsia="zh-CN"/>
        </w:rPr>
      </w:pPr>
      <w:r>
        <w:rPr>
          <w:rFonts w:hint="eastAsia"/>
          <w:lang w:val="en-US" w:eastAsia="zh-CN"/>
        </w:rPr>
        <w:tab/>
      </w:r>
      <w:r>
        <w:rPr>
          <w:rFonts w:hint="eastAsia"/>
          <w:lang w:val="en-US" w:eastAsia="zh-CN"/>
        </w:rPr>
        <w:t>"type": 7,</w:t>
      </w:r>
    </w:p>
    <w:p w14:paraId="4BB1B2BA">
      <w:pPr>
        <w:rPr>
          <w:rFonts w:hint="eastAsia"/>
          <w:lang w:val="en-US" w:eastAsia="zh-CN"/>
        </w:rPr>
      </w:pPr>
      <w:r>
        <w:rPr>
          <w:rFonts w:hint="eastAsia"/>
          <w:lang w:val="en-US" w:eastAsia="zh-CN"/>
        </w:rPr>
        <w:tab/>
      </w:r>
      <w:r>
        <w:rPr>
          <w:rFonts w:hint="eastAsia"/>
          <w:lang w:val="en-US" w:eastAsia="zh-CN"/>
        </w:rPr>
        <w:t>"assigned_ip": "172.16.184.24",</w:t>
      </w:r>
    </w:p>
    <w:p w14:paraId="64FE55DF">
      <w:pPr>
        <w:rPr>
          <w:rFonts w:hint="eastAsia"/>
          <w:lang w:val="en-US" w:eastAsia="zh-CN"/>
        </w:rPr>
      </w:pPr>
      <w:r>
        <w:rPr>
          <w:rFonts w:hint="eastAsia"/>
          <w:lang w:val="en-US" w:eastAsia="zh-CN"/>
        </w:rPr>
        <w:tab/>
      </w:r>
      <w:r>
        <w:rPr>
          <w:rFonts w:hint="eastAsia"/>
          <w:lang w:val="en-US" w:eastAsia="zh-CN"/>
        </w:rPr>
        <w:t>"host_name": "",</w:t>
      </w:r>
    </w:p>
    <w:p w14:paraId="0DA3400E">
      <w:pPr>
        <w:rPr>
          <w:rFonts w:hint="eastAsia"/>
          <w:lang w:val="en-US" w:eastAsia="zh-CN"/>
        </w:rPr>
      </w:pPr>
      <w:r>
        <w:rPr>
          <w:rFonts w:hint="eastAsia"/>
          <w:lang w:val="en-US" w:eastAsia="zh-CN"/>
        </w:rPr>
        <w:tab/>
      </w:r>
      <w:r>
        <w:rPr>
          <w:rFonts w:hint="eastAsia"/>
          <w:lang w:val="en-US" w:eastAsia="zh-CN"/>
        </w:rPr>
        <w:t>"req_addr": "",</w:t>
      </w:r>
    </w:p>
    <w:p w14:paraId="5385D515">
      <w:pPr>
        <w:rPr>
          <w:rFonts w:hint="eastAsia"/>
          <w:lang w:val="en-US" w:eastAsia="zh-CN"/>
        </w:rPr>
      </w:pPr>
      <w:r>
        <w:rPr>
          <w:rFonts w:hint="eastAsia"/>
          <w:lang w:val="en-US" w:eastAsia="zh-CN"/>
        </w:rPr>
        <w:tab/>
      </w:r>
      <w:r>
        <w:rPr>
          <w:rFonts w:hint="eastAsia"/>
          <w:lang w:val="en-US" w:eastAsia="zh-CN"/>
        </w:rPr>
        <w:t>"mask": "",</w:t>
      </w:r>
    </w:p>
    <w:p w14:paraId="27C339E3">
      <w:pPr>
        <w:rPr>
          <w:rFonts w:hint="eastAsia"/>
          <w:lang w:val="en-US" w:eastAsia="zh-CN"/>
        </w:rPr>
      </w:pPr>
      <w:r>
        <w:rPr>
          <w:rFonts w:hint="eastAsia"/>
          <w:lang w:val="en-US" w:eastAsia="zh-CN"/>
        </w:rPr>
        <w:tab/>
      </w:r>
      <w:r>
        <w:rPr>
          <w:rFonts w:hint="eastAsia"/>
          <w:lang w:val="en-US" w:eastAsia="zh-CN"/>
        </w:rPr>
        <w:t>"router_list": "",</w:t>
      </w:r>
    </w:p>
    <w:p w14:paraId="65780085">
      <w:pPr>
        <w:rPr>
          <w:rFonts w:hint="eastAsia"/>
          <w:lang w:val="en-US" w:eastAsia="zh-CN"/>
        </w:rPr>
      </w:pPr>
      <w:r>
        <w:rPr>
          <w:rFonts w:hint="eastAsia"/>
          <w:lang w:val="en-US" w:eastAsia="zh-CN"/>
        </w:rPr>
        <w:tab/>
      </w:r>
      <w:r>
        <w:rPr>
          <w:rFonts w:hint="eastAsia"/>
          <w:lang w:val="en-US" w:eastAsia="zh-CN"/>
        </w:rPr>
        <w:t>"lease_time": 0,</w:t>
      </w:r>
    </w:p>
    <w:p w14:paraId="4DCC4CFF">
      <w:pPr>
        <w:rPr>
          <w:rFonts w:hint="eastAsia"/>
          <w:lang w:val="en-US" w:eastAsia="zh-CN"/>
        </w:rPr>
      </w:pPr>
      <w:r>
        <w:rPr>
          <w:rFonts w:hint="eastAsia"/>
          <w:lang w:val="en-US" w:eastAsia="zh-CN"/>
        </w:rPr>
        <w:tab/>
      </w:r>
      <w:r>
        <w:rPr>
          <w:rFonts w:hint="eastAsia"/>
          <w:lang w:val="en-US" w:eastAsia="zh-CN"/>
        </w:rPr>
        <w:t>"serv_addr": "172.16.184.10",</w:t>
      </w:r>
    </w:p>
    <w:p w14:paraId="4CD0FE54">
      <w:pPr>
        <w:rPr>
          <w:rFonts w:hint="eastAsia"/>
          <w:lang w:val="en-US" w:eastAsia="zh-CN"/>
        </w:rPr>
      </w:pPr>
      <w:r>
        <w:rPr>
          <w:rFonts w:hint="eastAsia"/>
          <w:lang w:val="en-US" w:eastAsia="zh-CN"/>
        </w:rPr>
        <w:tab/>
      </w:r>
      <w:r>
        <w:rPr>
          <w:rFonts w:hint="eastAsia"/>
          <w:lang w:val="en-US" w:eastAsia="zh-CN"/>
        </w:rPr>
        <w:t>"param_req_list": "",</w:t>
      </w:r>
    </w:p>
    <w:p w14:paraId="5B4BB7F2">
      <w:pPr>
        <w:rPr>
          <w:rFonts w:hint="eastAsia"/>
          <w:lang w:val="en-US" w:eastAsia="zh-CN"/>
        </w:rPr>
      </w:pPr>
      <w:r>
        <w:rPr>
          <w:rFonts w:hint="eastAsia"/>
          <w:lang w:val="en-US" w:eastAsia="zh-CN"/>
        </w:rPr>
        <w:tab/>
      </w:r>
      <w:r>
        <w:rPr>
          <w:rFonts w:hint="eastAsia"/>
          <w:lang w:val="en-US" w:eastAsia="zh-CN"/>
        </w:rPr>
        <w:t>"vendor_class_id": "",</w:t>
      </w:r>
    </w:p>
    <w:p w14:paraId="23C2B74C">
      <w:pPr>
        <w:rPr>
          <w:rFonts w:hint="eastAsia"/>
          <w:lang w:val="en-US" w:eastAsia="zh-CN"/>
        </w:rPr>
      </w:pPr>
      <w:r>
        <w:rPr>
          <w:rFonts w:hint="eastAsia"/>
          <w:lang w:val="en-US" w:eastAsia="zh-CN"/>
        </w:rPr>
        <w:tab/>
      </w:r>
      <w:r>
        <w:rPr>
          <w:rFonts w:hint="eastAsia"/>
          <w:lang w:val="en-US" w:eastAsia="zh-CN"/>
        </w:rPr>
        <w:t>"logtype": "dhcp",</w:t>
      </w:r>
    </w:p>
    <w:p w14:paraId="2CABE9BA">
      <w:pPr>
        <w:rPr>
          <w:rFonts w:hint="eastAsia"/>
          <w:lang w:val="en-US" w:eastAsia="zh-CN"/>
        </w:rPr>
      </w:pPr>
      <w:r>
        <w:rPr>
          <w:rFonts w:hint="eastAsia"/>
          <w:lang w:val="en-US" w:eastAsia="zh-CN"/>
        </w:rPr>
        <w:tab/>
      </w:r>
      <w:r>
        <w:rPr>
          <w:rFonts w:hint="eastAsia"/>
          <w:lang w:val="en-US" w:eastAsia="zh-CN"/>
        </w:rPr>
        <w:t>"devname": "SANGFOR STA",</w:t>
      </w:r>
    </w:p>
    <w:p w14:paraId="38FCB432">
      <w:pPr>
        <w:rPr>
          <w:rFonts w:hint="eastAsia"/>
          <w:lang w:val="en-US" w:eastAsia="zh-CN"/>
        </w:rPr>
      </w:pPr>
      <w:r>
        <w:rPr>
          <w:rFonts w:hint="eastAsia"/>
          <w:lang w:val="en-US" w:eastAsia="zh-CN"/>
        </w:rPr>
        <w:tab/>
      </w:r>
      <w:r>
        <w:rPr>
          <w:rFonts w:hint="eastAsia"/>
          <w:lang w:val="en-US" w:eastAsia="zh-CN"/>
        </w:rPr>
        <w:t>"ds": "20250521",</w:t>
      </w:r>
    </w:p>
    <w:p w14:paraId="4313A8C8">
      <w:pPr>
        <w:rPr>
          <w:rFonts w:hint="eastAsia"/>
          <w:lang w:val="en-US" w:eastAsia="zh-CN"/>
        </w:rPr>
      </w:pPr>
      <w:r>
        <w:rPr>
          <w:rFonts w:hint="eastAsia"/>
          <w:lang w:val="en-US" w:eastAsia="zh-CN"/>
        </w:rPr>
        <w:tab/>
      </w:r>
      <w:r>
        <w:rPr>
          <w:rFonts w:hint="eastAsia"/>
          <w:lang w:val="en-US" w:eastAsia="zh-CN"/>
        </w:rPr>
        <w:t>"hh": "17",</w:t>
      </w:r>
    </w:p>
    <w:p w14:paraId="7689F293">
      <w:pPr>
        <w:rPr>
          <w:rFonts w:hint="eastAsia"/>
          <w:lang w:val="en-US" w:eastAsia="zh-CN"/>
        </w:rPr>
      </w:pPr>
      <w:r>
        <w:rPr>
          <w:rFonts w:hint="eastAsia"/>
          <w:lang w:val="en-US" w:eastAsia="zh-CN"/>
        </w:rPr>
        <w:tab/>
      </w:r>
      <w:r>
        <w:rPr>
          <w:rFonts w:hint="eastAsia"/>
          <w:lang w:val="en-US" w:eastAsia="zh-CN"/>
        </w:rPr>
        <w:t>"vendor": "sangfor",</w:t>
      </w:r>
    </w:p>
    <w:p w14:paraId="7E852DA7">
      <w:pPr>
        <w:rPr>
          <w:rFonts w:hint="eastAsia"/>
          <w:lang w:val="en-US" w:eastAsia="zh-CN"/>
        </w:rPr>
      </w:pPr>
      <w:r>
        <w:rPr>
          <w:rFonts w:hint="eastAsia"/>
          <w:lang w:val="en-US" w:eastAsia="zh-CN"/>
        </w:rPr>
        <w:tab/>
      </w:r>
      <w:r>
        <w:rPr>
          <w:rFonts w:hint="eastAsia"/>
          <w:lang w:val="en-US" w:eastAsia="zh-CN"/>
        </w:rPr>
        <w:t>"logid": 47820894153348,</w:t>
      </w:r>
    </w:p>
    <w:p w14:paraId="0D0056D9">
      <w:pPr>
        <w:rPr>
          <w:rFonts w:hint="eastAsia"/>
          <w:lang w:val="en-US" w:eastAsia="zh-CN"/>
        </w:rPr>
      </w:pPr>
      <w:r>
        <w:rPr>
          <w:rFonts w:hint="eastAsia"/>
          <w:lang w:val="en-US" w:eastAsia="zh-CN"/>
        </w:rPr>
        <w:tab/>
      </w:r>
      <w:r>
        <w:rPr>
          <w:rFonts w:hint="eastAsia"/>
          <w:lang w:val="en-US" w:eastAsia="zh-CN"/>
        </w:rPr>
        <w:t>"iptype": 4,</w:t>
      </w:r>
    </w:p>
    <w:p w14:paraId="339B1700">
      <w:pPr>
        <w:rPr>
          <w:rFonts w:hint="eastAsia"/>
          <w:lang w:val="en-US" w:eastAsia="zh-CN"/>
        </w:rPr>
      </w:pPr>
      <w:r>
        <w:rPr>
          <w:rFonts w:hint="eastAsia"/>
          <w:lang w:val="en-US" w:eastAsia="zh-CN"/>
        </w:rPr>
        <w:tab/>
      </w:r>
      <w:r>
        <w:rPr>
          <w:rFonts w:hint="eastAsia"/>
          <w:lang w:val="en-US" w:eastAsia="zh-CN"/>
        </w:rPr>
        <w:t>"appproto": "DHCP",</w:t>
      </w:r>
    </w:p>
    <w:p w14:paraId="4B3C552D">
      <w:pPr>
        <w:rPr>
          <w:rFonts w:hint="eastAsia"/>
          <w:lang w:val="en-US" w:eastAsia="zh-CN"/>
        </w:rPr>
      </w:pPr>
      <w:r>
        <w:rPr>
          <w:rFonts w:hint="eastAsia"/>
          <w:lang w:val="en-US" w:eastAsia="zh-CN"/>
        </w:rPr>
        <w:tab/>
      </w:r>
      <w:r>
        <w:rPr>
          <w:rFonts w:hint="eastAsia"/>
          <w:lang w:val="en-US" w:eastAsia="zh-CN"/>
        </w:rPr>
        <w:t>"transproto": "UDP"</w:t>
      </w:r>
    </w:p>
    <w:p w14:paraId="1E486EAE">
      <w:pPr>
        <w:rPr>
          <w:rFonts w:hint="eastAsia"/>
          <w:lang w:val="en-US" w:eastAsia="zh-CN"/>
        </w:rPr>
      </w:pPr>
      <w:r>
        <w:rPr>
          <w:rFonts w:hint="eastAsia"/>
          <w:lang w:val="en-US" w:eastAsia="zh-CN"/>
        </w:rPr>
        <w:t>}</w:t>
      </w:r>
    </w:p>
    <w:p w14:paraId="3C8DFE23">
      <w:pPr>
        <w:pStyle w:val="3"/>
        <w:bidi w:val="0"/>
        <w:rPr>
          <w:rFonts w:hint="eastAsia"/>
          <w:lang w:val="en-US" w:eastAsia="zh-CN"/>
        </w:rPr>
      </w:pPr>
      <w:bookmarkStart w:id="92" w:name="_Toc11481"/>
      <w:r>
        <w:rPr>
          <w:rFonts w:hint="eastAsia"/>
          <w:lang w:val="en-US" w:eastAsia="zh-CN"/>
        </w:rPr>
        <w:t>DNS请求协议审计</w:t>
      </w:r>
      <w:bookmarkEnd w:id="92"/>
    </w:p>
    <w:tbl>
      <w:tblPr>
        <w:tblStyle w:val="30"/>
        <w:tblW w:w="8314" w:type="dxa"/>
        <w:tblInd w:w="1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9"/>
        <w:gridCol w:w="1686"/>
        <w:gridCol w:w="4749"/>
      </w:tblGrid>
      <w:tr w14:paraId="3A448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4F81BD"/>
            <w:vAlign w:val="center"/>
          </w:tcPr>
          <w:p w14:paraId="317A5A95">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字段名</w:t>
            </w:r>
          </w:p>
        </w:tc>
        <w:tc>
          <w:tcPr>
            <w:tcW w:w="1686" w:type="dxa"/>
            <w:tcBorders>
              <w:top w:val="single" w:color="4F81BD" w:sz="8" w:space="0"/>
              <w:left w:val="dotted" w:color="auto" w:sz="4" w:space="0"/>
              <w:bottom w:val="single" w:color="4F81BD" w:sz="8" w:space="0"/>
              <w:right w:val="dotted" w:color="auto" w:sz="4" w:space="0"/>
            </w:tcBorders>
            <w:shd w:val="clear" w:color="auto" w:fill="4F81BD"/>
            <w:vAlign w:val="center"/>
          </w:tcPr>
          <w:p w14:paraId="10EA1780">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类型</w:t>
            </w:r>
          </w:p>
        </w:tc>
        <w:tc>
          <w:tcPr>
            <w:tcW w:w="4749" w:type="dxa"/>
            <w:tcBorders>
              <w:top w:val="single" w:color="4F81BD" w:sz="8" w:space="0"/>
              <w:left w:val="dotted" w:color="auto" w:sz="4" w:space="0"/>
              <w:bottom w:val="single" w:color="4F81BD" w:sz="8" w:space="0"/>
              <w:right w:val="single" w:color="4F81BD" w:sz="8" w:space="0"/>
            </w:tcBorders>
            <w:shd w:val="clear" w:color="auto" w:fill="4F81BD"/>
            <w:vAlign w:val="center"/>
          </w:tcPr>
          <w:p w14:paraId="6EF6CE27">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描述</w:t>
            </w:r>
          </w:p>
        </w:tc>
      </w:tr>
      <w:tr w14:paraId="7E813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6A1F99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szone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23FA73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71D6D8E">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源区域</w:t>
            </w:r>
          </w:p>
        </w:tc>
      </w:tr>
      <w:tr w14:paraId="66B6D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1F778B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dzone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FB3C05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1656B57">
            <w:pPr>
              <w:rPr>
                <w:rFonts w:hint="default" w:ascii="Times New Roman" w:hAnsi="Times New Roman" w:eastAsia="宋体"/>
                <w:i w:val="0"/>
                <w:iCs w:val="0"/>
                <w:color w:val="000000"/>
                <w:lang w:val="en-US" w:eastAsia="zh-CN"/>
              </w:rPr>
            </w:pPr>
            <w:r>
              <w:rPr>
                <w:rFonts w:hint="eastAsia"/>
                <w:bCs/>
                <w:i w:val="0"/>
                <w:iCs w:val="0"/>
                <w:color w:val="000000"/>
                <w:sz w:val="21"/>
                <w:szCs w:val="21"/>
                <w:lang w:val="en-US" w:eastAsia="zh-CN"/>
              </w:rPr>
              <w:t>目的</w:t>
            </w:r>
            <w:r>
              <w:rPr>
                <w:rFonts w:ascii="Times New Roman" w:hAnsi="Times New Roman" w:eastAsia="宋体"/>
                <w:bCs/>
                <w:i w:val="0"/>
                <w:iCs w:val="0"/>
                <w:color w:val="000000"/>
                <w:sz w:val="21"/>
                <w:szCs w:val="21"/>
              </w:rPr>
              <w:t>区域</w:t>
            </w:r>
          </w:p>
        </w:tc>
      </w:tr>
      <w:tr w14:paraId="24136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6FF1E7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iptype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4684FE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A00052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ip类型，4表示ipv4，6表示ipv6</w:t>
            </w:r>
          </w:p>
        </w:tc>
      </w:tr>
      <w:tr w14:paraId="67471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F8322A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src_ip</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F86BA8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0C9BEC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源IP</w:t>
            </w:r>
          </w:p>
        </w:tc>
      </w:tr>
      <w:tr w14:paraId="36C4D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A658A8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dst_ip</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ED4DF2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B193D76">
            <w:pPr>
              <w:rPr>
                <w:rFonts w:hint="default" w:ascii="Times New Roman" w:hAnsi="Times New Roman" w:eastAsia="宋体"/>
                <w:i w:val="0"/>
                <w:iCs w:val="0"/>
                <w:color w:val="000000"/>
                <w:lang w:val="en-US" w:eastAsia="zh-CN"/>
              </w:rPr>
            </w:pPr>
            <w:r>
              <w:rPr>
                <w:rFonts w:hint="eastAsia"/>
                <w:i w:val="0"/>
                <w:iCs w:val="0"/>
                <w:color w:val="000000"/>
                <w:lang w:val="en-US" w:eastAsia="zh-CN"/>
              </w:rPr>
              <w:t>目的</w:t>
            </w:r>
            <w:r>
              <w:rPr>
                <w:rFonts w:hint="default" w:ascii="Times New Roman" w:hAnsi="Times New Roman" w:eastAsia="宋体"/>
                <w:i w:val="0"/>
                <w:iCs w:val="0"/>
                <w:color w:val="000000"/>
                <w:lang w:val="en-US" w:eastAsia="zh-CN"/>
              </w:rPr>
              <w:t>IP</w:t>
            </w:r>
          </w:p>
        </w:tc>
      </w:tr>
      <w:tr w14:paraId="676C7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5CCF09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length</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DB2D30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C107678">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包长</w:t>
            </w:r>
          </w:p>
        </w:tc>
      </w:tr>
      <w:tr w14:paraId="37752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B661FC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DE8885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13F549A">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标识id</w:t>
            </w:r>
          </w:p>
        </w:tc>
      </w:tr>
      <w:tr w14:paraId="54779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8110EB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qr</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EDC9FA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5D329BE">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标志位(请求0，响应1)</w:t>
            </w:r>
          </w:p>
        </w:tc>
      </w:tr>
      <w:tr w14:paraId="61992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7EEB7D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opcode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C16AD1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0B661CC">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标志位(Opcode)</w:t>
            </w:r>
          </w:p>
        </w:tc>
      </w:tr>
      <w:tr w14:paraId="00748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8BEAE7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aa</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858D83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F7612E9">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标志位(表示授权回答(authoritative answer))</w:t>
            </w:r>
          </w:p>
        </w:tc>
      </w:tr>
      <w:tr w14:paraId="76E93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5B6908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tc</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74508F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0DF64C2">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标志位(表示可截断的(truncated))</w:t>
            </w:r>
          </w:p>
        </w:tc>
      </w:tr>
      <w:tr w14:paraId="70E66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2C6110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24ACBC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877163E">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标志位(表示期望递归)</w:t>
            </w:r>
          </w:p>
        </w:tc>
      </w:tr>
      <w:tr w14:paraId="77C66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B473BC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ra</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3AD5AF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AB14A4C">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标志位(表示可用递归)</w:t>
            </w:r>
          </w:p>
        </w:tc>
      </w:tr>
      <w:tr w14:paraId="36655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0A3ABC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z</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964B93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5BE5AE3">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标志位(保留位0)</w:t>
            </w:r>
          </w:p>
        </w:tc>
      </w:tr>
      <w:tr w14:paraId="49CF5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E141A8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30D6F5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BE74E1D">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标志位(authentic data)</w:t>
            </w:r>
          </w:p>
        </w:tc>
      </w:tr>
      <w:tr w14:paraId="1B306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4292A5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cd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B30DC6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902460A">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标志位(checking disabled)</w:t>
            </w:r>
          </w:p>
        </w:tc>
      </w:tr>
      <w:tr w14:paraId="25878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B628CC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rcode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696950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E5A4594">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标志位(返回码)</w:t>
            </w:r>
          </w:p>
        </w:tc>
      </w:tr>
      <w:tr w14:paraId="2124D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2BE899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cf</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11E339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F38D714">
            <w:pPr>
              <w:rPr>
                <w:rFonts w:hint="default" w:ascii="Times New Roman" w:hAnsi="Times New Roman" w:eastAsia="宋体"/>
                <w:i w:val="0"/>
                <w:iCs w:val="0"/>
                <w:color w:val="000000"/>
                <w:lang w:val="en-US" w:eastAsia="zh-CN"/>
              </w:rPr>
            </w:pPr>
            <w:r>
              <w:rPr>
                <w:rFonts w:hint="eastAsia"/>
                <w:bCs/>
                <w:i w:val="0"/>
                <w:iCs w:val="0"/>
                <w:color w:val="000000"/>
                <w:sz w:val="21"/>
                <w:szCs w:val="21"/>
                <w:lang w:eastAsia="zh-CN"/>
              </w:rPr>
              <w:t>代码和标志</w:t>
            </w:r>
          </w:p>
        </w:tc>
      </w:tr>
      <w:tr w14:paraId="6C5EC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9D3C19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qdcnt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68E05A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8D634DF">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请求个数</w:t>
            </w:r>
          </w:p>
        </w:tc>
      </w:tr>
      <w:tr w14:paraId="76854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C113DC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ancnt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F4E4B0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5B451AA">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回答个数</w:t>
            </w:r>
          </w:p>
        </w:tc>
      </w:tr>
      <w:tr w14:paraId="2FA8B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726450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nscnt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B257A0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1A2E1AF">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授权资源个数</w:t>
            </w:r>
          </w:p>
        </w:tc>
      </w:tr>
      <w:tr w14:paraId="67BB6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061BAD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arcnt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0E843E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85BA33C">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额外信息个数</w:t>
            </w:r>
          </w:p>
        </w:tc>
      </w:tr>
      <w:tr w14:paraId="1765E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AEFA72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qtypes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E577CB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6A72A4D">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查询问题(查询类型，多个查询以“,”分隔)</w:t>
            </w:r>
          </w:p>
        </w:tc>
      </w:tr>
      <w:tr w14:paraId="66B16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A4E33A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qclasses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7CA81E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5727F50">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查询问题(查询类，多个查询以“,”分隔)</w:t>
            </w:r>
          </w:p>
        </w:tc>
      </w:tr>
      <w:tr w14:paraId="03BCB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D953DC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queries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98B32D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11BA5B8">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查询问题(查询名，多个查询以“,”分隔)</w:t>
            </w:r>
          </w:p>
        </w:tc>
      </w:tr>
      <w:tr w14:paraId="69D97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F01267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Questions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DE5480D">
            <w:pPr>
              <w:rPr>
                <w:rFonts w:hint="default" w:ascii="Times New Roman" w:hAnsi="Times New Roman" w:eastAsia="宋体"/>
                <w:i w:val="0"/>
                <w:iCs w:val="0"/>
                <w:color w:val="000000"/>
                <w:lang w:val="en-US" w:eastAsia="zh-CN"/>
              </w:rPr>
            </w:pPr>
            <w:r>
              <w:rPr>
                <w:rFonts w:hint="eastAsia"/>
                <w:i w:val="0"/>
                <w:iCs w:val="0"/>
                <w:color w:val="000000"/>
                <w:lang w:val="en-US" w:eastAsia="zh-CN"/>
              </w:rPr>
              <w:t>list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AF16693">
            <w:pPr>
              <w:rPr>
                <w:rFonts w:hint="default" w:ascii="Times New Roman" w:hAnsi="Times New Roman" w:eastAsia="宋体"/>
                <w:i w:val="0"/>
                <w:iCs w:val="0"/>
                <w:color w:val="000000"/>
                <w:lang w:val="en-US" w:eastAsia="zh-CN"/>
              </w:rPr>
            </w:pPr>
            <w:r>
              <w:rPr>
                <w:rFonts w:hint="eastAsia" w:ascii="Times New Roman" w:hAnsi="Times New Roman" w:eastAsia="宋体"/>
                <w:bCs/>
                <w:i w:val="0"/>
                <w:iCs w:val="0"/>
                <w:color w:val="000000"/>
                <w:sz w:val="21"/>
                <w:szCs w:val="21"/>
              </w:rPr>
              <w:t>问题：分别列出每个查询的详细信息</w:t>
            </w:r>
          </w:p>
        </w:tc>
      </w:tr>
      <w:tr w14:paraId="204BB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2D3F13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afver</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2380FA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AE0EEA8">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版本号</w:t>
            </w:r>
          </w:p>
        </w:tc>
      </w:tr>
      <w:tr w14:paraId="6E39E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4D81E2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415B37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97C19D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时间戳</w:t>
            </w:r>
          </w:p>
        </w:tc>
      </w:tr>
      <w:tr w14:paraId="1B6B1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3C84BF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src_port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558B8C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28427B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源端口</w:t>
            </w:r>
          </w:p>
        </w:tc>
      </w:tr>
      <w:tr w14:paraId="0665B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565A64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dst_port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2F7988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F017476">
            <w:pPr>
              <w:rPr>
                <w:rFonts w:hint="default" w:ascii="Times New Roman" w:hAnsi="Times New Roman" w:eastAsia="宋体"/>
                <w:i w:val="0"/>
                <w:iCs w:val="0"/>
                <w:color w:val="000000"/>
                <w:lang w:val="en-US" w:eastAsia="zh-CN"/>
              </w:rPr>
            </w:pPr>
            <w:r>
              <w:rPr>
                <w:rFonts w:hint="eastAsia"/>
                <w:i w:val="0"/>
                <w:iCs w:val="0"/>
                <w:color w:val="000000"/>
                <w:lang w:val="en-US" w:eastAsia="zh-CN"/>
              </w:rPr>
              <w:t>目的</w:t>
            </w:r>
            <w:r>
              <w:rPr>
                <w:rFonts w:hint="default" w:ascii="Times New Roman" w:hAnsi="Times New Roman" w:eastAsia="宋体"/>
                <w:i w:val="0"/>
                <w:iCs w:val="0"/>
                <w:color w:val="000000"/>
                <w:lang w:val="en-US" w:eastAsia="zh-CN"/>
              </w:rPr>
              <w:t>端口</w:t>
            </w:r>
          </w:p>
        </w:tc>
      </w:tr>
      <w:tr w14:paraId="13922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11A3E6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4CA8BA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FEB618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会话唯一ID</w:t>
            </w:r>
          </w:p>
        </w:tc>
      </w:tr>
      <w:tr w14:paraId="6DC47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986B4F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C3A7E1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1A6925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日志类型，dns_request</w:t>
            </w:r>
          </w:p>
        </w:tc>
      </w:tr>
      <w:tr w14:paraId="4D4D9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CF11C8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devname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E141B5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2AE0E2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设备名称</w:t>
            </w:r>
          </w:p>
        </w:tc>
      </w:tr>
      <w:tr w14:paraId="75EED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413B35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B38C1B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565789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年月日</w:t>
            </w:r>
          </w:p>
        </w:tc>
      </w:tr>
      <w:tr w14:paraId="4DB7F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576B8C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hh</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557211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0D3427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小时</w:t>
            </w:r>
          </w:p>
        </w:tc>
      </w:tr>
      <w:tr w14:paraId="5EF3B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DEDF29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vendor</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FAC5D1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DE29B1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厂商sangfor</w:t>
            </w:r>
          </w:p>
        </w:tc>
      </w:tr>
      <w:tr w14:paraId="5A113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3BE8FA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7C201C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3A16C2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日志id</w:t>
            </w:r>
          </w:p>
        </w:tc>
      </w:tr>
      <w:tr w14:paraId="137B2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56EFE0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appproto</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DFF50C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0C1B28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应用层协议</w:t>
            </w:r>
          </w:p>
        </w:tc>
      </w:tr>
      <w:tr w14:paraId="5A9C3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8BA15E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transproto</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B7723E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000D02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传输层协议</w:t>
            </w:r>
          </w:p>
        </w:tc>
      </w:tr>
    </w:tbl>
    <w:p w14:paraId="265D083B">
      <w:pPr>
        <w:rPr>
          <w:rFonts w:hint="default"/>
          <w:lang w:val="en-US" w:eastAsia="zh-CN"/>
        </w:rPr>
      </w:pPr>
    </w:p>
    <w:p w14:paraId="0B758804">
      <w:pPr>
        <w:rPr>
          <w:rFonts w:hint="eastAsia"/>
          <w:i w:val="0"/>
          <w:iCs w:val="0"/>
          <w:color w:val="auto"/>
          <w:lang w:val="en-US" w:eastAsia="zh-CN"/>
        </w:rPr>
      </w:pPr>
      <w:r>
        <w:rPr>
          <w:rFonts w:hint="eastAsia"/>
          <w:i w:val="0"/>
          <w:iCs w:val="0"/>
          <w:color w:val="auto"/>
          <w:lang w:val="en-US" w:eastAsia="zh-CN"/>
        </w:rPr>
        <w:t>示例说明：</w:t>
      </w:r>
    </w:p>
    <w:p w14:paraId="61882D2B">
      <w:pPr>
        <w:rPr>
          <w:rFonts w:hint="eastAsia"/>
          <w:i w:val="0"/>
          <w:iCs w:val="0"/>
          <w:color w:val="auto"/>
          <w:lang w:val="en-US" w:eastAsia="zh-CN"/>
        </w:rPr>
      </w:pPr>
      <w:r>
        <w:rPr>
          <w:rFonts w:hint="eastAsia"/>
          <w:i w:val="0"/>
          <w:iCs w:val="0"/>
          <w:color w:val="auto"/>
          <w:lang w:val="en-US" w:eastAsia="zh-CN"/>
        </w:rPr>
        <w:t>{</w:t>
      </w:r>
    </w:p>
    <w:p w14:paraId="22B88D67">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"szone": 2,</w:t>
      </w:r>
    </w:p>
    <w:p w14:paraId="7CAD2B58">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"dzone": 2,</w:t>
      </w:r>
    </w:p>
    <w:p w14:paraId="1891A69B">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"iptype": 4,</w:t>
      </w:r>
    </w:p>
    <w:p w14:paraId="2D90805F">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"src_ip": "9.9.9.1",</w:t>
      </w:r>
    </w:p>
    <w:p w14:paraId="088C9F5C">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"dst_ip": "9.9.9.2",</w:t>
      </w:r>
    </w:p>
    <w:p w14:paraId="5E3F0DD4">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"length": 38,</w:t>
      </w:r>
    </w:p>
    <w:p w14:paraId="16355274">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"id": 1,</w:t>
      </w:r>
    </w:p>
    <w:p w14:paraId="43814E5D">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"qr": 0,</w:t>
      </w:r>
    </w:p>
    <w:p w14:paraId="4CBEBA65">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"opcode": 0,</w:t>
      </w:r>
    </w:p>
    <w:p w14:paraId="4715F859">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"aa": 0,</w:t>
      </w:r>
    </w:p>
    <w:p w14:paraId="17E88544">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"tc": 0,</w:t>
      </w:r>
    </w:p>
    <w:p w14:paraId="019D596B">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"rd": 1,</w:t>
      </w:r>
    </w:p>
    <w:p w14:paraId="7CE5F9D7">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"ra": 0,</w:t>
      </w:r>
    </w:p>
    <w:p w14:paraId="7D63E645">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"z": 0,</w:t>
      </w:r>
    </w:p>
    <w:p w14:paraId="1AB2C08F">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"ad": 0,</w:t>
      </w:r>
    </w:p>
    <w:p w14:paraId="660DDCF4">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"cd": 0,</w:t>
      </w:r>
    </w:p>
    <w:p w14:paraId="1B8D0424">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"rcode": 0,</w:t>
      </w:r>
    </w:p>
    <w:p w14:paraId="26A2C7BE">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"cf": 128,</w:t>
      </w:r>
    </w:p>
    <w:p w14:paraId="27B89964">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"qdcnt": 1,</w:t>
      </w:r>
    </w:p>
    <w:p w14:paraId="7133F73B">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"ancnt": 0,</w:t>
      </w:r>
    </w:p>
    <w:p w14:paraId="2248080D">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"nscnt": 0,</w:t>
      </w:r>
    </w:p>
    <w:p w14:paraId="216BFB85">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"arcnt": 0,</w:t>
      </w:r>
    </w:p>
    <w:p w14:paraId="5BBD7726">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"qtypes": "12",</w:t>
      </w:r>
    </w:p>
    <w:p w14:paraId="43C69C8C">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"qclasses": "1",</w:t>
      </w:r>
    </w:p>
    <w:p w14:paraId="2A404259">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"queries": "2.9.9.9.in-addr.arpa",</w:t>
      </w:r>
    </w:p>
    <w:p w14:paraId="492A7484">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"Questions": [{</w:t>
      </w:r>
    </w:p>
    <w:p w14:paraId="79858085">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ab/>
      </w:r>
      <w:r>
        <w:rPr>
          <w:rFonts w:hint="eastAsia"/>
          <w:i w:val="0"/>
          <w:iCs w:val="0"/>
          <w:color w:val="auto"/>
          <w:lang w:val="en-US" w:eastAsia="zh-CN"/>
        </w:rPr>
        <w:t>"QName": "2.9.9.9.in-addr.arpa",</w:t>
      </w:r>
    </w:p>
    <w:p w14:paraId="05057770">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ab/>
      </w:r>
      <w:r>
        <w:rPr>
          <w:rFonts w:hint="eastAsia"/>
          <w:i w:val="0"/>
          <w:iCs w:val="0"/>
          <w:color w:val="auto"/>
          <w:lang w:val="en-US" w:eastAsia="zh-CN"/>
        </w:rPr>
        <w:t>"QType": 12,</w:t>
      </w:r>
    </w:p>
    <w:p w14:paraId="6AF11E21">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ab/>
      </w:r>
      <w:r>
        <w:rPr>
          <w:rFonts w:hint="eastAsia"/>
          <w:i w:val="0"/>
          <w:iCs w:val="0"/>
          <w:color w:val="auto"/>
          <w:lang w:val="en-US" w:eastAsia="zh-CN"/>
        </w:rPr>
        <w:t>"QClass": 1</w:t>
      </w:r>
    </w:p>
    <w:p w14:paraId="76003DCF">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w:t>
      </w:r>
    </w:p>
    <w:p w14:paraId="458AF8BA">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"afver": "TS3.0.91.12428 Build20241231 ",</w:t>
      </w:r>
    </w:p>
    <w:p w14:paraId="3364B6F6">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"ts": 1747917011,</w:t>
      </w:r>
    </w:p>
    <w:p w14:paraId="3EA1DE94">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"src_port": 52040,</w:t>
      </w:r>
    </w:p>
    <w:p w14:paraId="00DBAB8B">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"dst_port": 53,</w:t>
      </w:r>
    </w:p>
    <w:p w14:paraId="6794B720">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"uid": "Dbe03dedc4d4babf059e8d27a213827cf",</w:t>
      </w:r>
    </w:p>
    <w:p w14:paraId="76B8AA9C">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"logtype": "dns_request",</w:t>
      </w:r>
    </w:p>
    <w:p w14:paraId="3050A1A2">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"devname": "SANGFOR STA",</w:t>
      </w:r>
    </w:p>
    <w:p w14:paraId="573C7B2E">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"ds": "20250522",</w:t>
      </w:r>
    </w:p>
    <w:p w14:paraId="332B630C">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"hh": "20",</w:t>
      </w:r>
    </w:p>
    <w:p w14:paraId="219A59A3">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"vendor": "sangfor",</w:t>
      </w:r>
    </w:p>
    <w:p w14:paraId="5698A99D">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"logid": 47917011244531,</w:t>
      </w:r>
    </w:p>
    <w:p w14:paraId="74EFF9EA">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"appproto": "DNS",</w:t>
      </w:r>
    </w:p>
    <w:p w14:paraId="43AEB2C9">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"transproto": "UDP"</w:t>
      </w:r>
    </w:p>
    <w:p w14:paraId="0BCE489E">
      <w:pPr>
        <w:rPr>
          <w:rFonts w:hint="eastAsia"/>
          <w:i w:val="0"/>
          <w:iCs w:val="0"/>
          <w:color w:val="auto"/>
          <w:lang w:val="en-US" w:eastAsia="zh-CN"/>
        </w:rPr>
      </w:pPr>
      <w:r>
        <w:rPr>
          <w:rFonts w:hint="eastAsia"/>
          <w:i w:val="0"/>
          <w:iCs w:val="0"/>
          <w:color w:val="auto"/>
          <w:lang w:val="en-US" w:eastAsia="zh-CN"/>
        </w:rPr>
        <w:t>}</w:t>
      </w:r>
    </w:p>
    <w:p w14:paraId="42FA26E9">
      <w:pPr>
        <w:rPr>
          <w:rFonts w:hint="eastAsia"/>
          <w:i w:val="0"/>
          <w:iCs w:val="0"/>
          <w:color w:val="auto"/>
          <w:lang w:val="en-US" w:eastAsia="zh-CN"/>
        </w:rPr>
      </w:pPr>
    </w:p>
    <w:p w14:paraId="0F1BEA7B">
      <w:pPr>
        <w:pStyle w:val="3"/>
        <w:bidi w:val="0"/>
        <w:rPr>
          <w:rFonts w:hint="eastAsia"/>
          <w:lang w:val="en-US" w:eastAsia="zh-CN"/>
        </w:rPr>
      </w:pPr>
      <w:bookmarkStart w:id="93" w:name="_Toc23040"/>
      <w:r>
        <w:rPr>
          <w:rFonts w:hint="eastAsia"/>
          <w:lang w:val="en-US" w:eastAsia="zh-CN"/>
        </w:rPr>
        <w:t>DNS响应协议审计</w:t>
      </w:r>
      <w:bookmarkEnd w:id="93"/>
    </w:p>
    <w:tbl>
      <w:tblPr>
        <w:tblStyle w:val="30"/>
        <w:tblW w:w="8314" w:type="dxa"/>
        <w:tblInd w:w="1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9"/>
        <w:gridCol w:w="1686"/>
        <w:gridCol w:w="4749"/>
      </w:tblGrid>
      <w:tr w14:paraId="5A0A3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79" w:type="dxa"/>
            <w:tcBorders>
              <w:top w:val="single" w:color="4F81BD" w:sz="8" w:space="0"/>
              <w:left w:val="dotted" w:color="auto" w:sz="8" w:space="0"/>
              <w:bottom w:val="single" w:color="4F81BD" w:sz="8" w:space="0"/>
              <w:right w:val="dotted" w:color="auto" w:sz="4" w:space="0"/>
            </w:tcBorders>
            <w:shd w:val="clear" w:color="auto" w:fill="4F81BD"/>
            <w:vAlign w:val="center"/>
          </w:tcPr>
          <w:p w14:paraId="7F796E19">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字段名</w:t>
            </w:r>
          </w:p>
        </w:tc>
        <w:tc>
          <w:tcPr>
            <w:tcW w:w="1686" w:type="dxa"/>
            <w:tcBorders>
              <w:top w:val="single" w:color="4F81BD" w:sz="8" w:space="0"/>
              <w:left w:val="dotted" w:color="auto" w:sz="4" w:space="0"/>
              <w:bottom w:val="single" w:color="4F81BD" w:sz="8" w:space="0"/>
              <w:right w:val="dotted" w:color="auto" w:sz="4" w:space="0"/>
            </w:tcBorders>
            <w:shd w:val="clear" w:color="auto" w:fill="4F81BD"/>
            <w:vAlign w:val="center"/>
          </w:tcPr>
          <w:p w14:paraId="60C69808">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类型</w:t>
            </w:r>
          </w:p>
        </w:tc>
        <w:tc>
          <w:tcPr>
            <w:tcW w:w="4749" w:type="dxa"/>
            <w:tcBorders>
              <w:top w:val="single" w:color="4F81BD" w:sz="8" w:space="0"/>
              <w:left w:val="dotted" w:color="auto" w:sz="4" w:space="0"/>
              <w:bottom w:val="single" w:color="4F81BD" w:sz="8" w:space="0"/>
              <w:right w:val="single" w:color="4F81BD" w:sz="8" w:space="0"/>
            </w:tcBorders>
            <w:shd w:val="clear" w:color="auto" w:fill="4F81BD"/>
            <w:vAlign w:val="center"/>
          </w:tcPr>
          <w:p w14:paraId="39389FB8">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描述</w:t>
            </w:r>
          </w:p>
        </w:tc>
      </w:tr>
      <w:tr w14:paraId="67F41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7E0CC2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szone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2F4545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F77F126">
            <w:pPr>
              <w:rPr>
                <w:rFonts w:hint="default" w:ascii="Times New Roman" w:hAnsi="Times New Roman" w:eastAsia="宋体"/>
                <w:i w:val="0"/>
                <w:iCs w:val="0"/>
                <w:color w:val="000000"/>
                <w:lang w:val="en-US" w:eastAsia="zh-CN"/>
              </w:rPr>
            </w:pPr>
            <w:r>
              <w:rPr>
                <w:rFonts w:hint="eastAsia"/>
                <w:i w:val="0"/>
                <w:iCs w:val="0"/>
                <w:color w:val="000000"/>
                <w:lang w:val="en-US" w:eastAsia="zh-CN"/>
              </w:rPr>
              <w:t>源</w:t>
            </w:r>
            <w:r>
              <w:rPr>
                <w:rFonts w:ascii="Times New Roman" w:hAnsi="Times New Roman" w:eastAsia="宋体"/>
                <w:bCs/>
                <w:i w:val="0"/>
                <w:iCs w:val="0"/>
                <w:color w:val="000000"/>
                <w:sz w:val="21"/>
                <w:szCs w:val="21"/>
              </w:rPr>
              <w:t>区域</w:t>
            </w:r>
          </w:p>
        </w:tc>
      </w:tr>
      <w:tr w14:paraId="16565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1D352A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dzone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F88748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58B392F">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目的区域</w:t>
            </w:r>
          </w:p>
        </w:tc>
      </w:tr>
      <w:tr w14:paraId="08B0D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470643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iptype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C43F8F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816666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ip类型，4表示ipv4，6表示ipv6</w:t>
            </w:r>
          </w:p>
        </w:tc>
      </w:tr>
      <w:tr w14:paraId="0BC0B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4BEC30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src_ip</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C3B5FB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D1A817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源IP</w:t>
            </w:r>
          </w:p>
        </w:tc>
      </w:tr>
      <w:tr w14:paraId="5617C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ED2A1B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dst_ip</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DF3052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4A5F7B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目的IP</w:t>
            </w:r>
          </w:p>
        </w:tc>
      </w:tr>
      <w:tr w14:paraId="555D5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344690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length</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8861B7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3A336FE">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包长</w:t>
            </w:r>
          </w:p>
        </w:tc>
      </w:tr>
      <w:tr w14:paraId="5D266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0E7059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4840E9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A6C3CD7">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标识id</w:t>
            </w:r>
          </w:p>
        </w:tc>
      </w:tr>
      <w:tr w14:paraId="54A66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3DC9EC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qr</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870DC1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728CB0B">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标志位(请求0，响应1)</w:t>
            </w:r>
          </w:p>
        </w:tc>
      </w:tr>
      <w:tr w14:paraId="1CE55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05B4A2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opcode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91802B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4B8E32A">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标志位(Opcode)</w:t>
            </w:r>
          </w:p>
        </w:tc>
      </w:tr>
      <w:tr w14:paraId="7E310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5B7ED4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aa</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E24D8D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3F02F84">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标志位(表示授权回答(authoritative answer))</w:t>
            </w:r>
          </w:p>
        </w:tc>
      </w:tr>
      <w:tr w14:paraId="54581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6C87FC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tc</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122D83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2C36835">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标志位(表示可截断的(truncated))</w:t>
            </w:r>
          </w:p>
        </w:tc>
      </w:tr>
      <w:tr w14:paraId="51849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1BEAFA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3DF04C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D3C5C82">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标志位(表示期望递归)</w:t>
            </w:r>
          </w:p>
        </w:tc>
      </w:tr>
      <w:tr w14:paraId="67AAF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83346D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ra</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548557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7743CA6">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标志位(表示可用递归)</w:t>
            </w:r>
          </w:p>
        </w:tc>
      </w:tr>
      <w:tr w14:paraId="047BD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99E7AB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z</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DFA210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A754882">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标志位(保留位0)</w:t>
            </w:r>
          </w:p>
        </w:tc>
      </w:tr>
      <w:tr w14:paraId="12254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15CDA3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361568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B55D8C3">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标志位(authentic data)</w:t>
            </w:r>
          </w:p>
        </w:tc>
      </w:tr>
      <w:tr w14:paraId="78A03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DBF890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cd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EB3258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828C77B">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标志位(checking disabled)</w:t>
            </w:r>
          </w:p>
        </w:tc>
      </w:tr>
      <w:tr w14:paraId="0133D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5F0045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rcode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3364E8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8A1E511">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标志位(返回码)</w:t>
            </w:r>
          </w:p>
        </w:tc>
      </w:tr>
      <w:tr w14:paraId="3F37F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18C1FE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cf</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ABDD77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67D2D68">
            <w:pPr>
              <w:rPr>
                <w:rFonts w:hint="default" w:ascii="Times New Roman" w:hAnsi="Times New Roman" w:eastAsia="宋体"/>
                <w:i w:val="0"/>
                <w:iCs w:val="0"/>
                <w:color w:val="000000"/>
                <w:lang w:val="en-US" w:eastAsia="zh-CN"/>
              </w:rPr>
            </w:pPr>
            <w:r>
              <w:rPr>
                <w:rFonts w:hint="eastAsia"/>
                <w:bCs/>
                <w:i w:val="0"/>
                <w:iCs w:val="0"/>
                <w:color w:val="000000"/>
                <w:sz w:val="21"/>
                <w:szCs w:val="21"/>
                <w:lang w:eastAsia="zh-CN"/>
              </w:rPr>
              <w:t>代码和标志</w:t>
            </w:r>
          </w:p>
        </w:tc>
      </w:tr>
      <w:tr w14:paraId="2C04F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8F4B49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qdcnt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D2329C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1CFA2DA">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请求个数</w:t>
            </w:r>
          </w:p>
        </w:tc>
      </w:tr>
      <w:tr w14:paraId="3F5B9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ADA6A1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ancnt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75800A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0AC1993">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回答个数</w:t>
            </w:r>
          </w:p>
        </w:tc>
      </w:tr>
      <w:tr w14:paraId="49C0B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A45D48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nscnt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8F49E9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EF857D0">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授权资源个数</w:t>
            </w:r>
          </w:p>
        </w:tc>
      </w:tr>
      <w:tr w14:paraId="03BF2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C72523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arcnt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621CF0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85DDE0E">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额外信息个数</w:t>
            </w:r>
          </w:p>
        </w:tc>
      </w:tr>
      <w:tr w14:paraId="41E99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B3E327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qtypes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85E1B0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1C3FF1A">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查询问题(查询类型，多个查询以“,”分隔)</w:t>
            </w:r>
          </w:p>
        </w:tc>
      </w:tr>
      <w:tr w14:paraId="2F18B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7C5647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qclasses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1FE409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57A96D3">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查询问题(查询类，多个查询以“,”分隔)</w:t>
            </w:r>
          </w:p>
        </w:tc>
      </w:tr>
      <w:tr w14:paraId="3E3CB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8BD426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queries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876C4D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9C0FBC0">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查询问题(查询名，多个查询以“,”分隔)</w:t>
            </w:r>
          </w:p>
        </w:tc>
      </w:tr>
      <w:tr w14:paraId="4070C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90684B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answers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ECC131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8A3511D">
            <w:pPr>
              <w:rPr>
                <w:rFonts w:ascii="Times New Roman" w:hAnsi="Times New Roman" w:eastAsia="宋体"/>
                <w:bCs/>
                <w:i w:val="0"/>
                <w:iCs w:val="0"/>
                <w:color w:val="000000"/>
                <w:sz w:val="21"/>
                <w:szCs w:val="21"/>
              </w:rPr>
            </w:pPr>
            <w:r>
              <w:rPr>
                <w:rFonts w:ascii="Times New Roman" w:hAnsi="Times New Roman" w:eastAsia="宋体"/>
                <w:bCs/>
                <w:i w:val="0"/>
                <w:iCs w:val="0"/>
                <w:color w:val="000000"/>
                <w:sz w:val="21"/>
                <w:szCs w:val="21"/>
              </w:rPr>
              <w:t>回答(回答，多个回答以“,”分隔)</w:t>
            </w:r>
          </w:p>
        </w:tc>
      </w:tr>
      <w:tr w14:paraId="135F1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A3262F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atypes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CEDC08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24C9E58">
            <w:pPr>
              <w:rPr>
                <w:rFonts w:ascii="Times New Roman" w:hAnsi="Times New Roman" w:eastAsia="宋体"/>
                <w:bCs/>
                <w:i w:val="0"/>
                <w:iCs w:val="0"/>
                <w:color w:val="000000"/>
                <w:sz w:val="21"/>
                <w:szCs w:val="21"/>
              </w:rPr>
            </w:pPr>
            <w:r>
              <w:rPr>
                <w:rFonts w:ascii="Times New Roman" w:hAnsi="Times New Roman" w:eastAsia="宋体"/>
                <w:bCs/>
                <w:i w:val="0"/>
                <w:iCs w:val="0"/>
                <w:color w:val="000000"/>
                <w:sz w:val="21"/>
                <w:szCs w:val="21"/>
              </w:rPr>
              <w:t>回答(回答类型，多个回答类型以“,”分隔)</w:t>
            </w:r>
          </w:p>
        </w:tc>
      </w:tr>
      <w:tr w14:paraId="0C6AE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58B97D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aclasses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8B012F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D039622">
            <w:pPr>
              <w:rPr>
                <w:rFonts w:ascii="Times New Roman" w:hAnsi="Times New Roman" w:eastAsia="宋体"/>
                <w:bCs/>
                <w:i w:val="0"/>
                <w:iCs w:val="0"/>
                <w:color w:val="000000"/>
                <w:sz w:val="21"/>
                <w:szCs w:val="21"/>
              </w:rPr>
            </w:pPr>
            <w:r>
              <w:rPr>
                <w:rFonts w:ascii="Times New Roman" w:hAnsi="Times New Roman" w:eastAsia="宋体"/>
                <w:bCs/>
                <w:i w:val="0"/>
                <w:iCs w:val="0"/>
                <w:color w:val="000000"/>
                <w:sz w:val="21"/>
                <w:szCs w:val="21"/>
              </w:rPr>
              <w:t>回答(回答类，多个回答类以“,”分隔)</w:t>
            </w:r>
          </w:p>
        </w:tc>
      </w:tr>
      <w:tr w14:paraId="6A926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CE4D86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ttls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C43140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59B4696">
            <w:pPr>
              <w:rPr>
                <w:rFonts w:ascii="Times New Roman" w:hAnsi="Times New Roman" w:eastAsia="宋体"/>
                <w:bCs/>
                <w:i w:val="0"/>
                <w:iCs w:val="0"/>
                <w:color w:val="000000"/>
                <w:sz w:val="21"/>
                <w:szCs w:val="21"/>
              </w:rPr>
            </w:pPr>
            <w:r>
              <w:rPr>
                <w:rFonts w:ascii="Times New Roman" w:hAnsi="Times New Roman" w:eastAsia="宋体"/>
                <w:bCs/>
                <w:i w:val="0"/>
                <w:iCs w:val="0"/>
                <w:color w:val="000000"/>
                <w:sz w:val="21"/>
                <w:szCs w:val="21"/>
              </w:rPr>
              <w:t>回答(回答ttl，多个ttl以“,”分隔)</w:t>
            </w:r>
          </w:p>
        </w:tc>
      </w:tr>
      <w:tr w14:paraId="37754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CAD347F">
            <w:pPr>
              <w:rPr>
                <w:rFonts w:hint="default" w:ascii="Times New Roman" w:hAnsi="Times New Roman" w:eastAsia="宋体"/>
                <w:i w:val="0"/>
                <w:iCs w:val="0"/>
                <w:color w:val="000000"/>
                <w:lang w:val="en-US" w:eastAsia="zh-CN"/>
              </w:rPr>
            </w:pPr>
            <w:r>
              <w:rPr>
                <w:rFonts w:hint="eastAsia"/>
                <w:i w:val="0"/>
                <w:iCs w:val="0"/>
                <w:color w:val="000000"/>
                <w:lang w:val="en-US" w:eastAsia="zh-CN"/>
              </w:rPr>
              <w:t>Q</w:t>
            </w:r>
            <w:r>
              <w:rPr>
                <w:rFonts w:hint="default" w:ascii="Times New Roman" w:hAnsi="Times New Roman" w:eastAsia="宋体"/>
                <w:i w:val="0"/>
                <w:iCs w:val="0"/>
                <w:color w:val="000000"/>
                <w:lang w:val="en-US" w:eastAsia="zh-CN"/>
              </w:rPr>
              <w:t>uestions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808EE94">
            <w:pPr>
              <w:rPr>
                <w:rFonts w:hint="default" w:ascii="Times New Roman" w:hAnsi="Times New Roman" w:eastAsia="宋体"/>
                <w:i w:val="0"/>
                <w:iCs w:val="0"/>
                <w:color w:val="000000"/>
                <w:lang w:val="en-US" w:eastAsia="zh-CN"/>
              </w:rPr>
            </w:pPr>
            <w:r>
              <w:rPr>
                <w:rFonts w:hint="eastAsia"/>
                <w:i w:val="0"/>
                <w:iCs w:val="0"/>
                <w:color w:val="000000"/>
                <w:lang w:val="en-US" w:eastAsia="zh-CN"/>
              </w:rPr>
              <w:t>list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8E0778B">
            <w:pPr>
              <w:rPr>
                <w:rFonts w:hint="default" w:ascii="Times New Roman" w:hAnsi="Times New Roman" w:eastAsia="宋体"/>
                <w:i w:val="0"/>
                <w:iCs w:val="0"/>
                <w:color w:val="000000"/>
                <w:lang w:val="en-US" w:eastAsia="zh-CN"/>
              </w:rPr>
            </w:pPr>
            <w:r>
              <w:rPr>
                <w:rFonts w:hint="eastAsia" w:ascii="Times New Roman" w:hAnsi="Times New Roman" w:eastAsia="宋体"/>
                <w:bCs/>
                <w:i w:val="0"/>
                <w:iCs w:val="0"/>
                <w:color w:val="000000"/>
                <w:sz w:val="21"/>
                <w:szCs w:val="21"/>
              </w:rPr>
              <w:t>问题：分别列出每个查询的详细信息。</w:t>
            </w:r>
          </w:p>
        </w:tc>
      </w:tr>
      <w:tr w14:paraId="458E8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4F3BA8C">
            <w:pPr>
              <w:rPr>
                <w:rFonts w:hint="eastAsia"/>
                <w:i w:val="0"/>
                <w:iCs w:val="0"/>
                <w:color w:val="000000"/>
                <w:lang w:val="en-US" w:eastAsia="zh-CN"/>
              </w:rPr>
            </w:pPr>
            <w:r>
              <w:rPr>
                <w:rFonts w:hint="eastAsia"/>
                <w:i w:val="0"/>
                <w:iCs w:val="0"/>
                <w:color w:val="000000"/>
                <w:lang w:val="en-US" w:eastAsia="zh-CN"/>
              </w:rPr>
              <w:t>Answers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536BEC6">
            <w:pPr>
              <w:rPr>
                <w:rFonts w:hint="default"/>
                <w:i w:val="0"/>
                <w:iCs w:val="0"/>
                <w:color w:val="000000"/>
                <w:lang w:val="en-US" w:eastAsia="zh-CN"/>
              </w:rPr>
            </w:pPr>
            <w:r>
              <w:rPr>
                <w:rFonts w:hint="eastAsia"/>
                <w:i w:val="0"/>
                <w:iCs w:val="0"/>
                <w:color w:val="000000"/>
                <w:lang w:val="en-US" w:eastAsia="zh-CN"/>
              </w:rPr>
              <w:t>list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93F8337">
            <w:pPr>
              <w:rPr>
                <w:rFonts w:hint="eastAsia" w:ascii="Times New Roman" w:hAnsi="Times New Roman" w:eastAsia="宋体"/>
                <w:bCs/>
                <w:i w:val="0"/>
                <w:iCs w:val="0"/>
                <w:color w:val="000000"/>
                <w:sz w:val="21"/>
                <w:szCs w:val="21"/>
              </w:rPr>
            </w:pPr>
            <w:r>
              <w:rPr>
                <w:rFonts w:hint="eastAsia" w:ascii="Times New Roman" w:hAnsi="Times New Roman" w:eastAsia="宋体"/>
                <w:bCs/>
                <w:i w:val="0"/>
                <w:iCs w:val="0"/>
                <w:color w:val="000000"/>
                <w:sz w:val="21"/>
                <w:szCs w:val="21"/>
              </w:rPr>
              <w:t>答案：分别列出每个答案的详细信息，由多个答案组成。</w:t>
            </w:r>
          </w:p>
        </w:tc>
      </w:tr>
      <w:tr w14:paraId="3AA25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EF25F30">
            <w:pPr>
              <w:rPr>
                <w:rFonts w:hint="eastAsia"/>
                <w:i w:val="0"/>
                <w:iCs w:val="0"/>
                <w:color w:val="000000"/>
                <w:lang w:val="en-US" w:eastAsia="zh-CN"/>
              </w:rPr>
            </w:pPr>
            <w:r>
              <w:rPr>
                <w:rFonts w:hint="eastAsia"/>
                <w:i w:val="0"/>
                <w:iCs w:val="0"/>
                <w:color w:val="000000"/>
                <w:lang w:val="en-US" w:eastAsia="zh-CN"/>
              </w:rPr>
              <w:t>Authority</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1CCF419">
            <w:pPr>
              <w:rPr>
                <w:rFonts w:hint="eastAsia"/>
                <w:i w:val="0"/>
                <w:iCs w:val="0"/>
                <w:color w:val="000000"/>
                <w:lang w:val="en-US" w:eastAsia="zh-CN"/>
              </w:rPr>
            </w:pPr>
            <w:r>
              <w:rPr>
                <w:rFonts w:hint="eastAsia"/>
                <w:i w:val="0"/>
                <w:iCs w:val="0"/>
                <w:color w:val="000000"/>
                <w:lang w:val="en-US" w:eastAsia="zh-CN"/>
              </w:rPr>
              <w:t>list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CB2CD0A">
            <w:pPr>
              <w:rPr>
                <w:rFonts w:hint="eastAsia" w:ascii="Times New Roman" w:hAnsi="Times New Roman" w:eastAsia="宋体"/>
                <w:bCs/>
                <w:i w:val="0"/>
                <w:iCs w:val="0"/>
                <w:color w:val="000000"/>
                <w:sz w:val="21"/>
                <w:szCs w:val="21"/>
              </w:rPr>
            </w:pPr>
            <w:r>
              <w:rPr>
                <w:rFonts w:hint="eastAsia" w:ascii="Times New Roman" w:hAnsi="Times New Roman" w:eastAsia="宋体"/>
                <w:bCs/>
                <w:i w:val="0"/>
                <w:iCs w:val="0"/>
                <w:color w:val="000000"/>
                <w:sz w:val="21"/>
                <w:szCs w:val="21"/>
              </w:rPr>
              <w:t>权威答案：分别列出每个权威答案的详细信息</w:t>
            </w:r>
          </w:p>
        </w:tc>
      </w:tr>
      <w:tr w14:paraId="71D43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A034AD8">
            <w:pPr>
              <w:rPr>
                <w:rFonts w:hint="eastAsia"/>
                <w:i w:val="0"/>
                <w:iCs w:val="0"/>
                <w:color w:val="000000"/>
                <w:lang w:val="en-US" w:eastAsia="zh-CN"/>
              </w:rPr>
            </w:pPr>
            <w:r>
              <w:rPr>
                <w:rFonts w:hint="eastAsia"/>
                <w:i w:val="0"/>
                <w:iCs w:val="0"/>
                <w:color w:val="000000"/>
                <w:lang w:val="en-US" w:eastAsia="zh-CN"/>
              </w:rPr>
              <w:t>Additional</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2009BBF">
            <w:pPr>
              <w:rPr>
                <w:rFonts w:hint="eastAsia"/>
                <w:i w:val="0"/>
                <w:iCs w:val="0"/>
                <w:color w:val="000000"/>
                <w:lang w:val="en-US" w:eastAsia="zh-CN"/>
              </w:rPr>
            </w:pPr>
            <w:r>
              <w:rPr>
                <w:rFonts w:hint="eastAsia"/>
                <w:i w:val="0"/>
                <w:iCs w:val="0"/>
                <w:color w:val="000000"/>
                <w:lang w:val="en-US" w:eastAsia="zh-CN"/>
              </w:rPr>
              <w:t>list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33C8767">
            <w:pPr>
              <w:rPr>
                <w:rFonts w:hint="eastAsia" w:ascii="Times New Roman" w:hAnsi="Times New Roman" w:eastAsia="宋体"/>
                <w:bCs/>
                <w:i w:val="0"/>
                <w:iCs w:val="0"/>
                <w:color w:val="000000"/>
                <w:sz w:val="21"/>
                <w:szCs w:val="21"/>
              </w:rPr>
            </w:pPr>
            <w:r>
              <w:rPr>
                <w:rFonts w:hint="eastAsia" w:ascii="Times New Roman" w:hAnsi="Times New Roman" w:eastAsia="宋体"/>
                <w:bCs/>
                <w:i w:val="0"/>
                <w:iCs w:val="0"/>
                <w:color w:val="000000"/>
                <w:sz w:val="21"/>
                <w:szCs w:val="21"/>
              </w:rPr>
              <w:t>附加答案：分别列出每个附加答案的详细信息。</w:t>
            </w:r>
          </w:p>
        </w:tc>
      </w:tr>
      <w:tr w14:paraId="129B2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FF3F0B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afver</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56DA9A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00F5C11">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版本号</w:t>
            </w:r>
          </w:p>
        </w:tc>
      </w:tr>
      <w:tr w14:paraId="7A6DD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10105D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513D69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1EF33C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时间戳</w:t>
            </w:r>
          </w:p>
        </w:tc>
      </w:tr>
      <w:tr w14:paraId="179B1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FA5ED1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src_port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EB510D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19DB60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源端口</w:t>
            </w:r>
          </w:p>
        </w:tc>
      </w:tr>
      <w:tr w14:paraId="1CD8A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294EA3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dst_port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CE0BB9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37F43F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目的端口</w:t>
            </w:r>
          </w:p>
        </w:tc>
      </w:tr>
      <w:tr w14:paraId="37BE6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E36136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E9800F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4AAC587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会话唯一ID</w:t>
            </w:r>
          </w:p>
        </w:tc>
      </w:tr>
      <w:tr w14:paraId="3B140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C6A7BF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2832A7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59D48E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日志类型，dns_response</w:t>
            </w:r>
          </w:p>
        </w:tc>
      </w:tr>
      <w:tr w14:paraId="43ED8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157765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devname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F217E6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7E9F20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设备名称</w:t>
            </w:r>
          </w:p>
        </w:tc>
      </w:tr>
      <w:tr w14:paraId="683FC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D5D17F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BBB944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DAB057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年月日</w:t>
            </w:r>
          </w:p>
        </w:tc>
      </w:tr>
      <w:tr w14:paraId="706AB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AB3D27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hh</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0907CD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4E530FC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小时</w:t>
            </w:r>
          </w:p>
        </w:tc>
      </w:tr>
      <w:tr w14:paraId="17FC2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22BBD0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vendor</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A05CBA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E2042C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厂商sangfor</w:t>
            </w:r>
          </w:p>
        </w:tc>
      </w:tr>
      <w:tr w14:paraId="4AE55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5438B9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AF2C48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4FBAA6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日志id</w:t>
            </w:r>
          </w:p>
        </w:tc>
      </w:tr>
      <w:tr w14:paraId="65E93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1B3AC9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appproto</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2744E6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600D5F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应用层协议</w:t>
            </w:r>
          </w:p>
        </w:tc>
      </w:tr>
      <w:tr w14:paraId="3F11B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066A00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transproto</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D23F46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A98CA0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传输层协议</w:t>
            </w:r>
          </w:p>
        </w:tc>
      </w:tr>
    </w:tbl>
    <w:p w14:paraId="44017A64">
      <w:pPr>
        <w:rPr>
          <w:rFonts w:hint="default"/>
          <w:lang w:val="en-US" w:eastAsia="zh-CN"/>
        </w:rPr>
      </w:pPr>
    </w:p>
    <w:p w14:paraId="0CBA80E2">
      <w:pPr>
        <w:rPr>
          <w:rFonts w:hint="eastAsia"/>
          <w:i w:val="0"/>
          <w:iCs w:val="0"/>
          <w:color w:val="auto"/>
          <w:lang w:val="en-US" w:eastAsia="zh-CN"/>
        </w:rPr>
      </w:pPr>
      <w:r>
        <w:rPr>
          <w:rFonts w:hint="eastAsia"/>
          <w:i w:val="0"/>
          <w:iCs w:val="0"/>
          <w:color w:val="auto"/>
          <w:lang w:val="en-US" w:eastAsia="zh-CN"/>
        </w:rPr>
        <w:t>示例说明：</w:t>
      </w:r>
    </w:p>
    <w:p w14:paraId="32013ADC">
      <w:pPr>
        <w:rPr>
          <w:rFonts w:hint="eastAsia"/>
          <w:i w:val="0"/>
          <w:iCs w:val="0"/>
          <w:color w:val="auto"/>
          <w:lang w:val="en-US" w:eastAsia="zh-CN"/>
        </w:rPr>
      </w:pPr>
      <w:r>
        <w:rPr>
          <w:rFonts w:hint="eastAsia"/>
          <w:i w:val="0"/>
          <w:iCs w:val="0"/>
          <w:color w:val="auto"/>
          <w:lang w:val="en-US" w:eastAsia="zh-CN"/>
        </w:rPr>
        <w:t>{</w:t>
      </w:r>
    </w:p>
    <w:p w14:paraId="4084C9B7">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"szone": 2,</w:t>
      </w:r>
    </w:p>
    <w:p w14:paraId="08859289">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"dzone": 2,</w:t>
      </w:r>
    </w:p>
    <w:p w14:paraId="39A58D63">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"iptype": 4,</w:t>
      </w:r>
    </w:p>
    <w:p w14:paraId="034972B0">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"src_ip": "9.9.9.2",</w:t>
      </w:r>
    </w:p>
    <w:p w14:paraId="09A93A22">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"dst_ip": "9.9.9.1",</w:t>
      </w:r>
    </w:p>
    <w:p w14:paraId="661AD619">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"length": 54,</w:t>
      </w:r>
    </w:p>
    <w:p w14:paraId="0AEB0565">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"id": 1,</w:t>
      </w:r>
    </w:p>
    <w:p w14:paraId="2D856928">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"qr": 1,</w:t>
      </w:r>
    </w:p>
    <w:p w14:paraId="0D4EBAEB">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"opcode": 0,</w:t>
      </w:r>
    </w:p>
    <w:p w14:paraId="0E61F1ED">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"aa": 0,</w:t>
      </w:r>
    </w:p>
    <w:p w14:paraId="0DCDDAD6">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"tc": 0,</w:t>
      </w:r>
    </w:p>
    <w:p w14:paraId="20B01228">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"rd": 1,</w:t>
      </w:r>
    </w:p>
    <w:p w14:paraId="51EED8F2">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"ra": 1,</w:t>
      </w:r>
    </w:p>
    <w:p w14:paraId="3CB7EB2A">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"z": 0,</w:t>
      </w:r>
    </w:p>
    <w:p w14:paraId="66993F96">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"ad": 0,</w:t>
      </w:r>
    </w:p>
    <w:p w14:paraId="699A5678">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"cd": 0,</w:t>
      </w:r>
    </w:p>
    <w:p w14:paraId="371CBDC2">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"rcode": 0,</w:t>
      </w:r>
    </w:p>
    <w:p w14:paraId="0F3F7C34">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"cf": 385,</w:t>
      </w:r>
    </w:p>
    <w:p w14:paraId="78753E2B">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"qdcnt": 1,</w:t>
      </w:r>
    </w:p>
    <w:p w14:paraId="405CB38B">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"ancnt": 1,</w:t>
      </w:r>
    </w:p>
    <w:p w14:paraId="0DFE6FFF">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"nscnt": 0,</w:t>
      </w:r>
    </w:p>
    <w:p w14:paraId="1E1ACFD6">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"arcnt": 0,</w:t>
      </w:r>
    </w:p>
    <w:p w14:paraId="5E515AFA">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"qtypes": "12",</w:t>
      </w:r>
    </w:p>
    <w:p w14:paraId="5EAF56C6">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"qclasses": "1",</w:t>
      </w:r>
    </w:p>
    <w:p w14:paraId="240D9BD7">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"queries": "2.9.9.9.in-addr.arpa",</w:t>
      </w:r>
    </w:p>
    <w:p w14:paraId="17D12890">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"answers": "192.168.1.1",</w:t>
      </w:r>
    </w:p>
    <w:p w14:paraId="197D1228">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"atypes": "1",</w:t>
      </w:r>
    </w:p>
    <w:p w14:paraId="5B107710">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"aclasses": "1",</w:t>
      </w:r>
    </w:p>
    <w:p w14:paraId="308A5933">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"ttls": "60",</w:t>
      </w:r>
    </w:p>
    <w:p w14:paraId="14B760B6">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"Questions": [{</w:t>
      </w:r>
    </w:p>
    <w:p w14:paraId="0F4DD859">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ab/>
      </w:r>
      <w:r>
        <w:rPr>
          <w:rFonts w:hint="eastAsia"/>
          <w:i w:val="0"/>
          <w:iCs w:val="0"/>
          <w:color w:val="auto"/>
          <w:lang w:val="en-US" w:eastAsia="zh-CN"/>
        </w:rPr>
        <w:t>"QName": "2.9.9.9.in-addr.arpa",</w:t>
      </w:r>
    </w:p>
    <w:p w14:paraId="3347D1B1">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ab/>
      </w:r>
      <w:r>
        <w:rPr>
          <w:rFonts w:hint="eastAsia"/>
          <w:i w:val="0"/>
          <w:iCs w:val="0"/>
          <w:color w:val="auto"/>
          <w:lang w:val="en-US" w:eastAsia="zh-CN"/>
        </w:rPr>
        <w:t>"QType": 12,</w:t>
      </w:r>
    </w:p>
    <w:p w14:paraId="0B0E18DE">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ab/>
      </w:r>
      <w:r>
        <w:rPr>
          <w:rFonts w:hint="eastAsia"/>
          <w:i w:val="0"/>
          <w:iCs w:val="0"/>
          <w:color w:val="auto"/>
          <w:lang w:val="en-US" w:eastAsia="zh-CN"/>
        </w:rPr>
        <w:t>"QClass": 1</w:t>
      </w:r>
    </w:p>
    <w:p w14:paraId="2DD20C69">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w:t>
      </w:r>
    </w:p>
    <w:p w14:paraId="43E0A77E">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"Answers": [{</w:t>
      </w:r>
    </w:p>
    <w:p w14:paraId="03EDBFC1">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ab/>
      </w:r>
      <w:r>
        <w:rPr>
          <w:rFonts w:hint="eastAsia"/>
          <w:i w:val="0"/>
          <w:iCs w:val="0"/>
          <w:color w:val="auto"/>
          <w:lang w:val="en-US" w:eastAsia="zh-CN"/>
        </w:rPr>
        <w:t>"RRName": "2.9.9.9.in-addr.arpa",</w:t>
      </w:r>
    </w:p>
    <w:p w14:paraId="6E509D15">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ab/>
      </w:r>
      <w:r>
        <w:rPr>
          <w:rFonts w:hint="eastAsia"/>
          <w:i w:val="0"/>
          <w:iCs w:val="0"/>
          <w:color w:val="auto"/>
          <w:lang w:val="en-US" w:eastAsia="zh-CN"/>
        </w:rPr>
        <w:t>"RRType": 1,</w:t>
      </w:r>
    </w:p>
    <w:p w14:paraId="0E578025">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ab/>
      </w:r>
      <w:r>
        <w:rPr>
          <w:rFonts w:hint="eastAsia"/>
          <w:i w:val="0"/>
          <w:iCs w:val="0"/>
          <w:color w:val="auto"/>
          <w:lang w:val="en-US" w:eastAsia="zh-CN"/>
        </w:rPr>
        <w:t>"Class": 1,</w:t>
      </w:r>
    </w:p>
    <w:p w14:paraId="7BAED434">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ab/>
      </w:r>
      <w:r>
        <w:rPr>
          <w:rFonts w:hint="eastAsia"/>
          <w:i w:val="0"/>
          <w:iCs w:val="0"/>
          <w:color w:val="auto"/>
          <w:lang w:val="en-US" w:eastAsia="zh-CN"/>
        </w:rPr>
        <w:t>"TTL": 60,</w:t>
      </w:r>
    </w:p>
    <w:p w14:paraId="6AFF299F">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ab/>
      </w:r>
      <w:r>
        <w:rPr>
          <w:rFonts w:hint="eastAsia"/>
          <w:i w:val="0"/>
          <w:iCs w:val="0"/>
          <w:color w:val="auto"/>
          <w:lang w:val="en-US" w:eastAsia="zh-CN"/>
        </w:rPr>
        <w:t>"RDLength": 4,</w:t>
      </w:r>
    </w:p>
    <w:p w14:paraId="2458B2CB">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ab/>
      </w:r>
      <w:r>
        <w:rPr>
          <w:rFonts w:hint="eastAsia"/>
          <w:i w:val="0"/>
          <w:iCs w:val="0"/>
          <w:color w:val="auto"/>
          <w:lang w:val="en-US" w:eastAsia="zh-CN"/>
        </w:rPr>
        <w:t>"RData": "192.168.1.1"</w:t>
      </w:r>
    </w:p>
    <w:p w14:paraId="3D89632E">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w:t>
      </w:r>
    </w:p>
    <w:p w14:paraId="1D14E152">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"Authority": [],</w:t>
      </w:r>
    </w:p>
    <w:p w14:paraId="648A95F5">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"Additional": [],</w:t>
      </w:r>
    </w:p>
    <w:p w14:paraId="2A526519">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"afver": "TS3.0.91.12428 Build20241231 ",</w:t>
      </w:r>
    </w:p>
    <w:p w14:paraId="4FE1ADA0">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"ts": 1747917011,</w:t>
      </w:r>
    </w:p>
    <w:p w14:paraId="74F4064C">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"src_port": 53,</w:t>
      </w:r>
    </w:p>
    <w:p w14:paraId="59112F2A">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"dst_port": 52040,</w:t>
      </w:r>
    </w:p>
    <w:p w14:paraId="76863C6F">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"uid": "Dbe03dedc4d4babf059e8d27a213827cf",</w:t>
      </w:r>
    </w:p>
    <w:p w14:paraId="79CDAA6A">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"logtype": "dns_response",</w:t>
      </w:r>
    </w:p>
    <w:p w14:paraId="5AAD6C9B">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"devname": "SANGFOR STA",</w:t>
      </w:r>
    </w:p>
    <w:p w14:paraId="573443C1">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"ds": "20250522",</w:t>
      </w:r>
    </w:p>
    <w:p w14:paraId="2032F811">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"hh": "20",</w:t>
      </w:r>
    </w:p>
    <w:p w14:paraId="7ECF56B1">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"vendor": "sangfor",</w:t>
      </w:r>
    </w:p>
    <w:p w14:paraId="15B5613C">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"logid": 47917011244795,</w:t>
      </w:r>
    </w:p>
    <w:p w14:paraId="77E4827A">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"appproto": "DNS",</w:t>
      </w:r>
    </w:p>
    <w:p w14:paraId="0BDB0CCF">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"transproto": "UDP"</w:t>
      </w:r>
    </w:p>
    <w:p w14:paraId="30F4817E">
      <w:pPr>
        <w:rPr>
          <w:rFonts w:hint="eastAsia"/>
          <w:i w:val="0"/>
          <w:iCs w:val="0"/>
          <w:color w:val="auto"/>
          <w:lang w:val="en-US" w:eastAsia="zh-CN"/>
        </w:rPr>
      </w:pPr>
      <w:r>
        <w:rPr>
          <w:rFonts w:hint="eastAsia"/>
          <w:i w:val="0"/>
          <w:iCs w:val="0"/>
          <w:color w:val="auto"/>
          <w:lang w:val="en-US" w:eastAsia="zh-CN"/>
        </w:rPr>
        <w:t>}</w:t>
      </w:r>
    </w:p>
    <w:p w14:paraId="2A8EFFAA">
      <w:pPr>
        <w:rPr>
          <w:rFonts w:hint="eastAsia"/>
          <w:i w:val="0"/>
          <w:iCs w:val="0"/>
          <w:color w:val="auto"/>
          <w:lang w:val="en-US" w:eastAsia="zh-CN"/>
        </w:rPr>
      </w:pPr>
    </w:p>
    <w:p w14:paraId="21BFFDDA">
      <w:pPr>
        <w:pStyle w:val="3"/>
        <w:bidi w:val="0"/>
        <w:rPr>
          <w:rFonts w:hint="eastAsia"/>
          <w:lang w:val="en-US" w:eastAsia="zh-CN"/>
        </w:rPr>
      </w:pPr>
      <w:bookmarkStart w:id="94" w:name="_Toc13283"/>
      <w:r>
        <w:rPr>
          <w:rFonts w:hint="eastAsia"/>
          <w:lang w:val="en-US" w:eastAsia="zh-CN"/>
        </w:rPr>
        <w:t>FTP协议审计</w:t>
      </w:r>
      <w:bookmarkEnd w:id="94"/>
    </w:p>
    <w:tbl>
      <w:tblPr>
        <w:tblStyle w:val="30"/>
        <w:tblW w:w="8314" w:type="dxa"/>
        <w:tblInd w:w="1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9"/>
        <w:gridCol w:w="1686"/>
        <w:gridCol w:w="4749"/>
      </w:tblGrid>
      <w:tr w14:paraId="7A199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79" w:type="dxa"/>
            <w:tcBorders>
              <w:top w:val="single" w:color="4F81BD" w:sz="8" w:space="0"/>
              <w:left w:val="dotted" w:color="auto" w:sz="8" w:space="0"/>
              <w:bottom w:val="single" w:color="4F81BD" w:sz="8" w:space="0"/>
              <w:right w:val="dotted" w:color="auto" w:sz="4" w:space="0"/>
            </w:tcBorders>
            <w:shd w:val="clear" w:color="auto" w:fill="4F81BD"/>
            <w:vAlign w:val="center"/>
          </w:tcPr>
          <w:p w14:paraId="54F448C7">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字段名</w:t>
            </w:r>
          </w:p>
        </w:tc>
        <w:tc>
          <w:tcPr>
            <w:tcW w:w="1686" w:type="dxa"/>
            <w:tcBorders>
              <w:top w:val="single" w:color="4F81BD" w:sz="8" w:space="0"/>
              <w:left w:val="dotted" w:color="auto" w:sz="4" w:space="0"/>
              <w:bottom w:val="single" w:color="4F81BD" w:sz="8" w:space="0"/>
              <w:right w:val="dotted" w:color="auto" w:sz="4" w:space="0"/>
            </w:tcBorders>
            <w:shd w:val="clear" w:color="auto" w:fill="4F81BD"/>
            <w:vAlign w:val="center"/>
          </w:tcPr>
          <w:p w14:paraId="03E3F48E">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类型</w:t>
            </w:r>
          </w:p>
        </w:tc>
        <w:tc>
          <w:tcPr>
            <w:tcW w:w="4749" w:type="dxa"/>
            <w:tcBorders>
              <w:top w:val="single" w:color="4F81BD" w:sz="8" w:space="0"/>
              <w:left w:val="dotted" w:color="auto" w:sz="4" w:space="0"/>
              <w:bottom w:val="single" w:color="4F81BD" w:sz="8" w:space="0"/>
              <w:right w:val="single" w:color="4F81BD" w:sz="8" w:space="0"/>
            </w:tcBorders>
            <w:shd w:val="clear" w:color="auto" w:fill="4F81BD"/>
            <w:vAlign w:val="center"/>
          </w:tcPr>
          <w:p w14:paraId="3AEC3544">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描述</w:t>
            </w:r>
          </w:p>
        </w:tc>
      </w:tr>
      <w:tr w14:paraId="567C0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926E0E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2D67A9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12F698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会话唯一ID</w:t>
            </w:r>
          </w:p>
        </w:tc>
      </w:tr>
      <w:tr w14:paraId="3C2A4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59ABF4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A78B37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2CB05F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时间戳</w:t>
            </w:r>
          </w:p>
        </w:tc>
      </w:tr>
      <w:tr w14:paraId="2361D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4334B2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src_ip</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703553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CD41214">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源IP</w:t>
            </w:r>
          </w:p>
        </w:tc>
      </w:tr>
      <w:tr w14:paraId="14A84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7C0994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src_port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B5138D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29900A1">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源端口</w:t>
            </w:r>
          </w:p>
        </w:tc>
      </w:tr>
      <w:tr w14:paraId="7D3E9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D8EB8A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dst_ip</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F1DA49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0AB565D">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目的IP</w:t>
            </w:r>
          </w:p>
        </w:tc>
      </w:tr>
      <w:tr w14:paraId="74A38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309B78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dst_port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F6AF8E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B74D6B0">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目的端口</w:t>
            </w:r>
          </w:p>
        </w:tc>
      </w:tr>
      <w:tr w14:paraId="4327F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A9AED1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command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CD4A5A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C70DE91">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命令</w:t>
            </w:r>
          </w:p>
        </w:tc>
      </w:tr>
      <w:tr w14:paraId="1469F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B60E18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command_msg</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0D29E8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DA38958">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命令内容</w:t>
            </w:r>
          </w:p>
        </w:tc>
      </w:tr>
      <w:tr w14:paraId="25756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6E42D6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user</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76EE0B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49894537">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用户名</w:t>
            </w:r>
          </w:p>
        </w:tc>
      </w:tr>
      <w:tr w14:paraId="0A2E4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A00878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cwd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6E217C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5CF05E5">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当前所在文件位置</w:t>
            </w:r>
          </w:p>
        </w:tc>
      </w:tr>
      <w:tr w14:paraId="0AA4B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5B6E9E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connection_type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224131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8795135">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数据连接的连接方式（主动连接时为PORT,被动连接时为PASV）</w:t>
            </w:r>
          </w:p>
        </w:tc>
      </w:tr>
      <w:tr w14:paraId="5DE09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CCDFFF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reply_code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08C2F3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9EF50B6">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响应码</w:t>
            </w:r>
          </w:p>
        </w:tc>
      </w:tr>
      <w:tr w14:paraId="0B475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979CC0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reply_msg</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6854B7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0846AC8">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响应内容</w:t>
            </w:r>
          </w:p>
        </w:tc>
      </w:tr>
      <w:tr w14:paraId="2C7EF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2DA288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44EFE3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4408E08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日志类型，</w:t>
            </w:r>
            <w:r>
              <w:rPr>
                <w:rFonts w:hint="eastAsia"/>
                <w:i w:val="0"/>
                <w:iCs w:val="0"/>
                <w:color w:val="000000"/>
                <w:lang w:val="en-US" w:eastAsia="zh-CN"/>
              </w:rPr>
              <w:t>ftp</w:t>
            </w:r>
          </w:p>
        </w:tc>
      </w:tr>
      <w:tr w14:paraId="0E512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D9FD93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devname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E62262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19A512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设备名称</w:t>
            </w:r>
          </w:p>
        </w:tc>
      </w:tr>
      <w:tr w14:paraId="61E6B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4FA5DD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B62BA5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8A3234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年月日</w:t>
            </w:r>
          </w:p>
        </w:tc>
      </w:tr>
      <w:tr w14:paraId="20169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64E6AB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hh</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437207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A26D9D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小时</w:t>
            </w:r>
          </w:p>
        </w:tc>
      </w:tr>
      <w:tr w14:paraId="54E36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307CC2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vendor</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208D38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C4A7FD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厂商sangfor</w:t>
            </w:r>
          </w:p>
        </w:tc>
      </w:tr>
      <w:tr w14:paraId="67FC1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15DA8E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58A2A9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4FB5BB1">
            <w:pPr>
              <w:rPr>
                <w:rFonts w:hint="default" w:ascii="Times New Roman" w:hAnsi="Times New Roman" w:eastAsia="宋体"/>
                <w:i w:val="0"/>
                <w:iCs w:val="0"/>
                <w:color w:val="000000"/>
                <w:lang w:val="en-US" w:eastAsia="zh-CN"/>
              </w:rPr>
            </w:pPr>
            <w:r>
              <w:rPr>
                <w:rFonts w:hint="eastAsia"/>
              </w:rPr>
              <w:t>日志id</w:t>
            </w:r>
          </w:p>
        </w:tc>
      </w:tr>
      <w:tr w14:paraId="0AF36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7A00E1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iptype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18641C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9D9184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ip类型，4表示ipv4，6表示ipv6</w:t>
            </w:r>
          </w:p>
        </w:tc>
      </w:tr>
      <w:tr w14:paraId="5991D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A9CBD6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appproto</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179A2B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2FB425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应用层协议</w:t>
            </w:r>
          </w:p>
        </w:tc>
      </w:tr>
      <w:tr w14:paraId="4F80A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642ED7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transproto</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974407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68D284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传输层协议</w:t>
            </w:r>
          </w:p>
        </w:tc>
      </w:tr>
      <w:tr w14:paraId="5536A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7593F5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request_command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7C83AB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745A399">
            <w:pPr>
              <w:rPr>
                <w:rFonts w:hint="default" w:ascii="Times New Roman" w:hAnsi="Times New Roman" w:eastAsia="宋体"/>
                <w:i w:val="0"/>
                <w:iCs w:val="0"/>
                <w:color w:val="000000"/>
                <w:lang w:val="en-US" w:eastAsia="zh-CN"/>
              </w:rPr>
            </w:pPr>
            <w:r>
              <w:rPr>
                <w:rFonts w:hint="eastAsia"/>
                <w:i w:val="0"/>
                <w:iCs w:val="0"/>
                <w:color w:val="000000"/>
                <w:lang w:val="en-US" w:eastAsia="zh-CN"/>
              </w:rPr>
              <w:t>请求命令</w:t>
            </w:r>
          </w:p>
        </w:tc>
      </w:tr>
      <w:tr w14:paraId="546DC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9951E3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request_arg</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94E1DC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07FD44A">
            <w:pPr>
              <w:rPr>
                <w:rFonts w:hint="default" w:ascii="Times New Roman" w:hAnsi="Times New Roman" w:eastAsia="宋体"/>
                <w:i w:val="0"/>
                <w:iCs w:val="0"/>
                <w:color w:val="000000"/>
                <w:lang w:val="en-US" w:eastAsia="zh-CN"/>
              </w:rPr>
            </w:pPr>
            <w:r>
              <w:rPr>
                <w:rFonts w:hint="eastAsia"/>
                <w:i w:val="0"/>
                <w:iCs w:val="0"/>
                <w:color w:val="000000"/>
                <w:lang w:val="en-US" w:eastAsia="zh-CN"/>
              </w:rPr>
              <w:t>请求参数</w:t>
            </w:r>
          </w:p>
        </w:tc>
      </w:tr>
      <w:tr w14:paraId="577AD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741553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response_code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32164A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2A2AF31">
            <w:pPr>
              <w:rPr>
                <w:rFonts w:hint="default" w:ascii="Times New Roman" w:hAnsi="Times New Roman" w:eastAsia="宋体"/>
                <w:i w:val="0"/>
                <w:iCs w:val="0"/>
                <w:color w:val="000000"/>
                <w:lang w:val="en-US" w:eastAsia="zh-CN"/>
              </w:rPr>
            </w:pPr>
            <w:r>
              <w:rPr>
                <w:rFonts w:hint="eastAsia"/>
                <w:i w:val="0"/>
                <w:iCs w:val="0"/>
                <w:color w:val="000000"/>
                <w:lang w:val="en-US" w:eastAsia="zh-CN"/>
              </w:rPr>
              <w:t>响应码</w:t>
            </w:r>
          </w:p>
        </w:tc>
      </w:tr>
      <w:tr w14:paraId="0AF57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961EEC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response_arg</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F4146E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D03B9F2">
            <w:pPr>
              <w:rPr>
                <w:rFonts w:hint="default" w:ascii="Times New Roman" w:hAnsi="Times New Roman" w:eastAsia="宋体"/>
                <w:i w:val="0"/>
                <w:iCs w:val="0"/>
                <w:color w:val="000000"/>
                <w:lang w:val="en-US" w:eastAsia="zh-CN"/>
              </w:rPr>
            </w:pPr>
            <w:r>
              <w:rPr>
                <w:rFonts w:hint="eastAsia"/>
                <w:i w:val="0"/>
                <w:iCs w:val="0"/>
                <w:color w:val="000000"/>
                <w:lang w:val="en-US" w:eastAsia="zh-CN"/>
              </w:rPr>
              <w:t>响应参数</w:t>
            </w:r>
          </w:p>
        </w:tc>
      </w:tr>
    </w:tbl>
    <w:p w14:paraId="11FCF8D4">
      <w:pPr>
        <w:rPr>
          <w:rFonts w:hint="default"/>
          <w:lang w:val="en-US" w:eastAsia="zh-CN"/>
        </w:rPr>
      </w:pPr>
    </w:p>
    <w:p w14:paraId="7D187FDD">
      <w:pPr>
        <w:rPr>
          <w:rFonts w:hint="eastAsia"/>
          <w:i w:val="0"/>
          <w:iCs w:val="0"/>
          <w:color w:val="auto"/>
          <w:lang w:val="en-US" w:eastAsia="zh-CN"/>
        </w:rPr>
      </w:pPr>
      <w:r>
        <w:rPr>
          <w:rFonts w:hint="eastAsia"/>
          <w:i w:val="0"/>
          <w:iCs w:val="0"/>
          <w:color w:val="auto"/>
          <w:lang w:val="en-US" w:eastAsia="zh-CN"/>
        </w:rPr>
        <w:t>示例说明：</w:t>
      </w:r>
    </w:p>
    <w:p w14:paraId="09618484">
      <w:pPr>
        <w:rPr>
          <w:rFonts w:hint="eastAsia"/>
          <w:lang w:val="en-US" w:eastAsia="zh-CN"/>
        </w:rPr>
      </w:pPr>
      <w:r>
        <w:rPr>
          <w:rFonts w:hint="eastAsia"/>
          <w:lang w:val="en-US" w:eastAsia="zh-CN"/>
        </w:rPr>
        <w:t>{</w:t>
      </w:r>
    </w:p>
    <w:p w14:paraId="2CC5417F">
      <w:pPr>
        <w:rPr>
          <w:rFonts w:hint="eastAsia"/>
          <w:lang w:val="en-US" w:eastAsia="zh-CN"/>
        </w:rPr>
      </w:pPr>
      <w:r>
        <w:rPr>
          <w:rFonts w:hint="eastAsia"/>
          <w:lang w:val="en-US" w:eastAsia="zh-CN"/>
        </w:rPr>
        <w:tab/>
      </w:r>
      <w:r>
        <w:rPr>
          <w:rFonts w:hint="eastAsia"/>
          <w:lang w:val="en-US" w:eastAsia="zh-CN"/>
        </w:rPr>
        <w:t>"uid": "3151598716",</w:t>
      </w:r>
    </w:p>
    <w:p w14:paraId="0830B488">
      <w:pPr>
        <w:rPr>
          <w:rFonts w:hint="eastAsia"/>
          <w:lang w:val="en-US" w:eastAsia="zh-CN"/>
        </w:rPr>
      </w:pPr>
      <w:r>
        <w:rPr>
          <w:rFonts w:hint="eastAsia"/>
          <w:lang w:val="en-US" w:eastAsia="zh-CN"/>
        </w:rPr>
        <w:tab/>
      </w:r>
      <w:r>
        <w:rPr>
          <w:rFonts w:hint="eastAsia"/>
          <w:lang w:val="en-US" w:eastAsia="zh-CN"/>
        </w:rPr>
        <w:t>"ts": 1747900791,</w:t>
      </w:r>
    </w:p>
    <w:p w14:paraId="11C12EAF">
      <w:pPr>
        <w:rPr>
          <w:rFonts w:hint="eastAsia"/>
          <w:lang w:val="en-US" w:eastAsia="zh-CN"/>
        </w:rPr>
      </w:pPr>
      <w:r>
        <w:rPr>
          <w:rFonts w:hint="eastAsia"/>
          <w:lang w:val="en-US" w:eastAsia="zh-CN"/>
        </w:rPr>
        <w:tab/>
      </w:r>
      <w:r>
        <w:rPr>
          <w:rFonts w:hint="eastAsia"/>
          <w:lang w:val="en-US" w:eastAsia="zh-CN"/>
        </w:rPr>
        <w:t>"src_ip": "200.200.222.62",</w:t>
      </w:r>
    </w:p>
    <w:p w14:paraId="7CCB5FCA">
      <w:pPr>
        <w:rPr>
          <w:rFonts w:hint="eastAsia"/>
          <w:lang w:val="en-US" w:eastAsia="zh-CN"/>
        </w:rPr>
      </w:pPr>
      <w:r>
        <w:rPr>
          <w:rFonts w:hint="eastAsia"/>
          <w:lang w:val="en-US" w:eastAsia="zh-CN"/>
        </w:rPr>
        <w:tab/>
      </w:r>
      <w:r>
        <w:rPr>
          <w:rFonts w:hint="eastAsia"/>
          <w:lang w:val="en-US" w:eastAsia="zh-CN"/>
        </w:rPr>
        <w:t>"src_port": 65100,</w:t>
      </w:r>
    </w:p>
    <w:p w14:paraId="2C112A7F">
      <w:pPr>
        <w:rPr>
          <w:rFonts w:hint="eastAsia"/>
          <w:lang w:val="en-US" w:eastAsia="zh-CN"/>
        </w:rPr>
      </w:pPr>
      <w:r>
        <w:rPr>
          <w:rFonts w:hint="eastAsia"/>
          <w:lang w:val="en-US" w:eastAsia="zh-CN"/>
        </w:rPr>
        <w:tab/>
      </w:r>
      <w:r>
        <w:rPr>
          <w:rFonts w:hint="eastAsia"/>
          <w:lang w:val="en-US" w:eastAsia="zh-CN"/>
        </w:rPr>
        <w:t>"dst_ip": "200.200.222.57",</w:t>
      </w:r>
    </w:p>
    <w:p w14:paraId="6F93991F">
      <w:pPr>
        <w:rPr>
          <w:rFonts w:hint="eastAsia"/>
          <w:lang w:val="en-US" w:eastAsia="zh-CN"/>
        </w:rPr>
      </w:pPr>
      <w:r>
        <w:rPr>
          <w:rFonts w:hint="eastAsia"/>
          <w:lang w:val="en-US" w:eastAsia="zh-CN"/>
        </w:rPr>
        <w:tab/>
      </w:r>
      <w:r>
        <w:rPr>
          <w:rFonts w:hint="eastAsia"/>
          <w:lang w:val="en-US" w:eastAsia="zh-CN"/>
        </w:rPr>
        <w:t>"dst_port": 21,</w:t>
      </w:r>
    </w:p>
    <w:p w14:paraId="18AFB936">
      <w:pPr>
        <w:rPr>
          <w:rFonts w:hint="eastAsia"/>
          <w:lang w:val="en-US" w:eastAsia="zh-CN"/>
        </w:rPr>
      </w:pPr>
      <w:r>
        <w:rPr>
          <w:rFonts w:hint="eastAsia"/>
          <w:lang w:val="en-US" w:eastAsia="zh-CN"/>
        </w:rPr>
        <w:tab/>
      </w:r>
      <w:r>
        <w:rPr>
          <w:rFonts w:hint="eastAsia"/>
          <w:lang w:val="en-US" w:eastAsia="zh-CN"/>
        </w:rPr>
        <w:t>"command": "USER",</w:t>
      </w:r>
    </w:p>
    <w:p w14:paraId="7426E943">
      <w:pPr>
        <w:rPr>
          <w:rFonts w:hint="eastAsia"/>
          <w:lang w:val="en-US" w:eastAsia="zh-CN"/>
        </w:rPr>
      </w:pPr>
      <w:r>
        <w:rPr>
          <w:rFonts w:hint="eastAsia"/>
          <w:lang w:val="en-US" w:eastAsia="zh-CN"/>
        </w:rPr>
        <w:tab/>
      </w:r>
      <w:r>
        <w:rPr>
          <w:rFonts w:hint="eastAsia"/>
          <w:lang w:val="en-US" w:eastAsia="zh-CN"/>
        </w:rPr>
        <w:t>"command_msg": "Administrator",</w:t>
      </w:r>
    </w:p>
    <w:p w14:paraId="117160FB">
      <w:pPr>
        <w:rPr>
          <w:rFonts w:hint="eastAsia"/>
          <w:lang w:val="en-US" w:eastAsia="zh-CN"/>
        </w:rPr>
      </w:pPr>
      <w:r>
        <w:rPr>
          <w:rFonts w:hint="eastAsia"/>
          <w:lang w:val="en-US" w:eastAsia="zh-CN"/>
        </w:rPr>
        <w:tab/>
      </w:r>
      <w:r>
        <w:rPr>
          <w:rFonts w:hint="eastAsia"/>
          <w:lang w:val="en-US" w:eastAsia="zh-CN"/>
        </w:rPr>
        <w:t>"user": "Administrator",</w:t>
      </w:r>
    </w:p>
    <w:p w14:paraId="2C18BE41">
      <w:pPr>
        <w:rPr>
          <w:rFonts w:hint="eastAsia"/>
          <w:lang w:val="en-US" w:eastAsia="zh-CN"/>
        </w:rPr>
      </w:pPr>
      <w:r>
        <w:rPr>
          <w:rFonts w:hint="eastAsia"/>
          <w:lang w:val="en-US" w:eastAsia="zh-CN"/>
        </w:rPr>
        <w:tab/>
      </w:r>
      <w:r>
        <w:rPr>
          <w:rFonts w:hint="eastAsia"/>
          <w:lang w:val="en-US" w:eastAsia="zh-CN"/>
        </w:rPr>
        <w:t>"cwd": "\/",</w:t>
      </w:r>
    </w:p>
    <w:p w14:paraId="55881B19">
      <w:pPr>
        <w:rPr>
          <w:rFonts w:hint="eastAsia"/>
          <w:lang w:val="en-US" w:eastAsia="zh-CN"/>
        </w:rPr>
      </w:pPr>
      <w:r>
        <w:rPr>
          <w:rFonts w:hint="eastAsia"/>
          <w:lang w:val="en-US" w:eastAsia="zh-CN"/>
        </w:rPr>
        <w:tab/>
      </w:r>
      <w:r>
        <w:rPr>
          <w:rFonts w:hint="eastAsia"/>
          <w:lang w:val="en-US" w:eastAsia="zh-CN"/>
        </w:rPr>
        <w:t>"connection_type": "",</w:t>
      </w:r>
    </w:p>
    <w:p w14:paraId="72C327F5">
      <w:pPr>
        <w:rPr>
          <w:rFonts w:hint="eastAsia"/>
          <w:lang w:val="en-US" w:eastAsia="zh-CN"/>
        </w:rPr>
      </w:pPr>
      <w:r>
        <w:rPr>
          <w:rFonts w:hint="eastAsia"/>
          <w:lang w:val="en-US" w:eastAsia="zh-CN"/>
        </w:rPr>
        <w:tab/>
      </w:r>
      <w:r>
        <w:rPr>
          <w:rFonts w:hint="eastAsia"/>
          <w:lang w:val="en-US" w:eastAsia="zh-CN"/>
        </w:rPr>
        <w:t>"reply_code": 331,</w:t>
      </w:r>
    </w:p>
    <w:p w14:paraId="02D3B8F9">
      <w:pPr>
        <w:rPr>
          <w:rFonts w:hint="eastAsia"/>
          <w:lang w:val="en-US" w:eastAsia="zh-CN"/>
        </w:rPr>
      </w:pPr>
      <w:r>
        <w:rPr>
          <w:rFonts w:hint="eastAsia"/>
          <w:lang w:val="en-US" w:eastAsia="zh-CN"/>
        </w:rPr>
        <w:tab/>
      </w:r>
      <w:r>
        <w:rPr>
          <w:rFonts w:hint="eastAsia"/>
          <w:lang w:val="en-US" w:eastAsia="zh-CN"/>
        </w:rPr>
        <w:t>"reply_msg": "Password required",</w:t>
      </w:r>
    </w:p>
    <w:p w14:paraId="4EB68A4B">
      <w:pPr>
        <w:rPr>
          <w:rFonts w:hint="eastAsia"/>
          <w:lang w:val="en-US" w:eastAsia="zh-CN"/>
        </w:rPr>
      </w:pPr>
      <w:r>
        <w:rPr>
          <w:rFonts w:hint="eastAsia"/>
          <w:lang w:val="en-US" w:eastAsia="zh-CN"/>
        </w:rPr>
        <w:tab/>
      </w:r>
      <w:r>
        <w:rPr>
          <w:rFonts w:hint="eastAsia"/>
          <w:lang w:val="en-US" w:eastAsia="zh-CN"/>
        </w:rPr>
        <w:t>"logtype": "ftp",</w:t>
      </w:r>
    </w:p>
    <w:p w14:paraId="6D618BCA">
      <w:pPr>
        <w:rPr>
          <w:rFonts w:hint="eastAsia"/>
          <w:lang w:val="en-US" w:eastAsia="zh-CN"/>
        </w:rPr>
      </w:pPr>
      <w:r>
        <w:rPr>
          <w:rFonts w:hint="eastAsia"/>
          <w:lang w:val="en-US" w:eastAsia="zh-CN"/>
        </w:rPr>
        <w:tab/>
      </w:r>
      <w:r>
        <w:rPr>
          <w:rFonts w:hint="eastAsia"/>
          <w:lang w:val="en-US" w:eastAsia="zh-CN"/>
        </w:rPr>
        <w:t>"devname": "SANGFOR STA",</w:t>
      </w:r>
    </w:p>
    <w:p w14:paraId="1B92816A">
      <w:pPr>
        <w:rPr>
          <w:rFonts w:hint="eastAsia"/>
          <w:lang w:val="en-US" w:eastAsia="zh-CN"/>
        </w:rPr>
      </w:pPr>
      <w:r>
        <w:rPr>
          <w:rFonts w:hint="eastAsia"/>
          <w:lang w:val="en-US" w:eastAsia="zh-CN"/>
        </w:rPr>
        <w:tab/>
      </w:r>
      <w:r>
        <w:rPr>
          <w:rFonts w:hint="eastAsia"/>
          <w:lang w:val="en-US" w:eastAsia="zh-CN"/>
        </w:rPr>
        <w:t>"ds": "20250522",</w:t>
      </w:r>
    </w:p>
    <w:p w14:paraId="2C8E31E8">
      <w:pPr>
        <w:rPr>
          <w:rFonts w:hint="eastAsia"/>
          <w:lang w:val="en-US" w:eastAsia="zh-CN"/>
        </w:rPr>
      </w:pPr>
      <w:r>
        <w:rPr>
          <w:rFonts w:hint="eastAsia"/>
          <w:lang w:val="en-US" w:eastAsia="zh-CN"/>
        </w:rPr>
        <w:tab/>
      </w:r>
      <w:r>
        <w:rPr>
          <w:rFonts w:hint="eastAsia"/>
          <w:lang w:val="en-US" w:eastAsia="zh-CN"/>
        </w:rPr>
        <w:t>"hh": "15",</w:t>
      </w:r>
    </w:p>
    <w:p w14:paraId="01D25928">
      <w:pPr>
        <w:rPr>
          <w:rFonts w:hint="eastAsia"/>
          <w:lang w:val="en-US" w:eastAsia="zh-CN"/>
        </w:rPr>
      </w:pPr>
      <w:r>
        <w:rPr>
          <w:rFonts w:hint="eastAsia"/>
          <w:lang w:val="en-US" w:eastAsia="zh-CN"/>
        </w:rPr>
        <w:tab/>
      </w:r>
      <w:r>
        <w:rPr>
          <w:rFonts w:hint="eastAsia"/>
          <w:lang w:val="en-US" w:eastAsia="zh-CN"/>
        </w:rPr>
        <w:t>"vendor": "sangfor",</w:t>
      </w:r>
    </w:p>
    <w:p w14:paraId="3F1A970F">
      <w:pPr>
        <w:rPr>
          <w:rFonts w:hint="eastAsia"/>
          <w:lang w:val="en-US" w:eastAsia="zh-CN"/>
        </w:rPr>
      </w:pPr>
      <w:r>
        <w:rPr>
          <w:rFonts w:hint="eastAsia"/>
          <w:lang w:val="en-US" w:eastAsia="zh-CN"/>
        </w:rPr>
        <w:tab/>
      </w:r>
      <w:r>
        <w:rPr>
          <w:rFonts w:hint="eastAsia"/>
          <w:lang w:val="en-US" w:eastAsia="zh-CN"/>
        </w:rPr>
        <w:t>"logid": 47900791015739,</w:t>
      </w:r>
    </w:p>
    <w:p w14:paraId="0119B9F0">
      <w:pPr>
        <w:rPr>
          <w:rFonts w:hint="eastAsia"/>
          <w:lang w:val="en-US" w:eastAsia="zh-CN"/>
        </w:rPr>
      </w:pPr>
      <w:r>
        <w:rPr>
          <w:rFonts w:hint="eastAsia"/>
          <w:lang w:val="en-US" w:eastAsia="zh-CN"/>
        </w:rPr>
        <w:tab/>
      </w:r>
      <w:r>
        <w:rPr>
          <w:rFonts w:hint="eastAsia"/>
          <w:lang w:val="en-US" w:eastAsia="zh-CN"/>
        </w:rPr>
        <w:t>"iptype": 4,</w:t>
      </w:r>
    </w:p>
    <w:p w14:paraId="3CDEAA95">
      <w:pPr>
        <w:rPr>
          <w:rFonts w:hint="eastAsia"/>
          <w:lang w:val="en-US" w:eastAsia="zh-CN"/>
        </w:rPr>
      </w:pPr>
      <w:r>
        <w:rPr>
          <w:rFonts w:hint="eastAsia"/>
          <w:lang w:val="en-US" w:eastAsia="zh-CN"/>
        </w:rPr>
        <w:tab/>
      </w:r>
      <w:r>
        <w:rPr>
          <w:rFonts w:hint="eastAsia"/>
          <w:lang w:val="en-US" w:eastAsia="zh-CN"/>
        </w:rPr>
        <w:t>"appproto": "FTP",</w:t>
      </w:r>
    </w:p>
    <w:p w14:paraId="1A193DC8">
      <w:pPr>
        <w:rPr>
          <w:rFonts w:hint="eastAsia"/>
          <w:lang w:val="en-US" w:eastAsia="zh-CN"/>
        </w:rPr>
      </w:pPr>
      <w:r>
        <w:rPr>
          <w:rFonts w:hint="eastAsia"/>
          <w:lang w:val="en-US" w:eastAsia="zh-CN"/>
        </w:rPr>
        <w:tab/>
      </w:r>
      <w:r>
        <w:rPr>
          <w:rFonts w:hint="eastAsia"/>
          <w:lang w:val="en-US" w:eastAsia="zh-CN"/>
        </w:rPr>
        <w:t>"transproto": "TCP",</w:t>
      </w:r>
    </w:p>
    <w:p w14:paraId="2904331E">
      <w:pPr>
        <w:rPr>
          <w:rFonts w:hint="eastAsia"/>
          <w:lang w:val="en-US" w:eastAsia="zh-CN"/>
        </w:rPr>
      </w:pPr>
      <w:r>
        <w:rPr>
          <w:rFonts w:hint="eastAsia"/>
          <w:lang w:val="en-US" w:eastAsia="zh-CN"/>
        </w:rPr>
        <w:tab/>
      </w:r>
      <w:r>
        <w:rPr>
          <w:rFonts w:hint="eastAsia"/>
          <w:lang w:val="en-US" w:eastAsia="zh-CN"/>
        </w:rPr>
        <w:t>"request_command": "USER",</w:t>
      </w:r>
    </w:p>
    <w:p w14:paraId="72EEA1C5">
      <w:pPr>
        <w:rPr>
          <w:rFonts w:hint="eastAsia"/>
          <w:lang w:val="en-US" w:eastAsia="zh-CN"/>
        </w:rPr>
      </w:pPr>
      <w:r>
        <w:rPr>
          <w:rFonts w:hint="eastAsia"/>
          <w:lang w:val="en-US" w:eastAsia="zh-CN"/>
        </w:rPr>
        <w:tab/>
      </w:r>
      <w:r>
        <w:rPr>
          <w:rFonts w:hint="eastAsia"/>
          <w:lang w:val="en-US" w:eastAsia="zh-CN"/>
        </w:rPr>
        <w:t>"request_arg": "Administrator",</w:t>
      </w:r>
    </w:p>
    <w:p w14:paraId="0B011FFA">
      <w:pPr>
        <w:rPr>
          <w:rFonts w:hint="eastAsia"/>
          <w:lang w:val="en-US" w:eastAsia="zh-CN"/>
        </w:rPr>
      </w:pPr>
      <w:r>
        <w:rPr>
          <w:rFonts w:hint="eastAsia"/>
          <w:lang w:val="en-US" w:eastAsia="zh-CN"/>
        </w:rPr>
        <w:tab/>
      </w:r>
      <w:r>
        <w:rPr>
          <w:rFonts w:hint="eastAsia"/>
          <w:lang w:val="en-US" w:eastAsia="zh-CN"/>
        </w:rPr>
        <w:t>"response_code": 331,</w:t>
      </w:r>
    </w:p>
    <w:p w14:paraId="70FCFAF3">
      <w:pPr>
        <w:rPr>
          <w:rFonts w:hint="eastAsia"/>
          <w:lang w:val="en-US" w:eastAsia="zh-CN"/>
        </w:rPr>
      </w:pPr>
      <w:r>
        <w:rPr>
          <w:rFonts w:hint="eastAsia"/>
          <w:lang w:val="en-US" w:eastAsia="zh-CN"/>
        </w:rPr>
        <w:tab/>
      </w:r>
      <w:r>
        <w:rPr>
          <w:rFonts w:hint="eastAsia"/>
          <w:lang w:val="en-US" w:eastAsia="zh-CN"/>
        </w:rPr>
        <w:t>"response_arg": "Password required"</w:t>
      </w:r>
    </w:p>
    <w:p w14:paraId="53563185">
      <w:pPr>
        <w:rPr>
          <w:rFonts w:hint="eastAsia"/>
          <w:lang w:val="en-US" w:eastAsia="zh-CN"/>
        </w:rPr>
      </w:pPr>
      <w:r>
        <w:rPr>
          <w:rFonts w:hint="eastAsia"/>
          <w:lang w:val="en-US" w:eastAsia="zh-CN"/>
        </w:rPr>
        <w:t>}</w:t>
      </w:r>
    </w:p>
    <w:p w14:paraId="2F927E10">
      <w:pPr>
        <w:pStyle w:val="3"/>
        <w:bidi w:val="0"/>
        <w:rPr>
          <w:rFonts w:hint="eastAsia"/>
          <w:lang w:val="en-US" w:eastAsia="zh-CN"/>
        </w:rPr>
      </w:pPr>
      <w:bookmarkStart w:id="95" w:name="_Toc23137"/>
      <w:r>
        <w:rPr>
          <w:rFonts w:hint="eastAsia"/>
          <w:lang w:val="en-US" w:eastAsia="zh-CN"/>
        </w:rPr>
        <w:t>FTP文件审计</w:t>
      </w:r>
      <w:bookmarkEnd w:id="95"/>
    </w:p>
    <w:tbl>
      <w:tblPr>
        <w:tblStyle w:val="30"/>
        <w:tblW w:w="8314" w:type="dxa"/>
        <w:tblInd w:w="1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9"/>
        <w:gridCol w:w="1686"/>
        <w:gridCol w:w="4749"/>
      </w:tblGrid>
      <w:tr w14:paraId="72686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4F81BD"/>
            <w:vAlign w:val="center"/>
          </w:tcPr>
          <w:p w14:paraId="1B7FB779">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字段名</w:t>
            </w:r>
          </w:p>
        </w:tc>
        <w:tc>
          <w:tcPr>
            <w:tcW w:w="1686" w:type="dxa"/>
            <w:tcBorders>
              <w:top w:val="single" w:color="4F81BD" w:sz="8" w:space="0"/>
              <w:left w:val="dotted" w:color="auto" w:sz="4" w:space="0"/>
              <w:bottom w:val="single" w:color="4F81BD" w:sz="8" w:space="0"/>
              <w:right w:val="dotted" w:color="auto" w:sz="4" w:space="0"/>
            </w:tcBorders>
            <w:shd w:val="clear" w:color="auto" w:fill="4F81BD"/>
            <w:vAlign w:val="center"/>
          </w:tcPr>
          <w:p w14:paraId="3F15A716">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类型</w:t>
            </w:r>
          </w:p>
        </w:tc>
        <w:tc>
          <w:tcPr>
            <w:tcW w:w="4749" w:type="dxa"/>
            <w:tcBorders>
              <w:top w:val="single" w:color="4F81BD" w:sz="8" w:space="0"/>
              <w:left w:val="dotted" w:color="auto" w:sz="4" w:space="0"/>
              <w:bottom w:val="single" w:color="4F81BD" w:sz="8" w:space="0"/>
              <w:right w:val="single" w:color="4F81BD" w:sz="8" w:space="0"/>
            </w:tcBorders>
            <w:shd w:val="clear" w:color="auto" w:fill="4F81BD"/>
            <w:vAlign w:val="center"/>
          </w:tcPr>
          <w:p w14:paraId="390B78CA">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描述</w:t>
            </w:r>
          </w:p>
        </w:tc>
      </w:tr>
      <w:tr w14:paraId="69443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2CA2A0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876A8C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E8AD99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会话唯一ID</w:t>
            </w:r>
          </w:p>
        </w:tc>
      </w:tr>
      <w:tr w14:paraId="5CE60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31977A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5E215C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8223A82">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时间戳</w:t>
            </w:r>
          </w:p>
        </w:tc>
      </w:tr>
      <w:tr w14:paraId="0D401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B75374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fuid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F98339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A51F7D6">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文件的一个标志</w:t>
            </w:r>
          </w:p>
        </w:tc>
      </w:tr>
      <w:tr w14:paraId="0B367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B0F900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src_ip</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025EB5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2E06501">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源IP</w:t>
            </w:r>
          </w:p>
        </w:tc>
      </w:tr>
      <w:tr w14:paraId="7EA55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761074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src_port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56FAB3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282D737">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源端口</w:t>
            </w:r>
          </w:p>
        </w:tc>
      </w:tr>
      <w:tr w14:paraId="1E37B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318725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dst_ip</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C17D64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7BAD2E6">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目的IP</w:t>
            </w:r>
          </w:p>
        </w:tc>
      </w:tr>
      <w:tr w14:paraId="5D2B5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FCE8B7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dst_port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94A47F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405FDE39">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目的端口</w:t>
            </w:r>
          </w:p>
        </w:tc>
      </w:tr>
      <w:tr w14:paraId="1CD58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0AD409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conn_uids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444288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1D4BA2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文件在哪些连接上传输的，一般只有一个，多个用|号隔开</w:t>
            </w:r>
          </w:p>
        </w:tc>
      </w:tr>
      <w:tr w14:paraId="2E365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66474E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source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998FF8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042FAD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文件传输的载体（如 smtp、http）</w:t>
            </w:r>
          </w:p>
        </w:tc>
      </w:tr>
      <w:tr w14:paraId="45376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DF8F6A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is_orig</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D3FF2C1">
            <w:pPr>
              <w:rPr>
                <w:rFonts w:hint="default" w:ascii="Times New Roman" w:hAnsi="Times New Roman" w:eastAsia="宋体"/>
                <w:i w:val="0"/>
                <w:iCs w:val="0"/>
                <w:color w:val="000000"/>
                <w:lang w:val="en-US" w:eastAsia="zh-CN"/>
              </w:rPr>
            </w:pPr>
            <w:r>
              <w:rPr>
                <w:rFonts w:hint="eastAsia"/>
                <w:i w:val="0"/>
                <w:iCs w:val="0"/>
                <w:color w:val="000000"/>
                <w:lang w:val="en-US" w:eastAsia="zh-CN"/>
              </w:rPr>
              <w:t>bool</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2A4B2E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用来表示文件的发送源（如果为true，则表示源ip是文件传输方，如果为false，则源ip是文件接收方）</w:t>
            </w:r>
          </w:p>
        </w:tc>
      </w:tr>
      <w:tr w14:paraId="67A2A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99EC94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depth</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14B7115">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D185E0A">
            <w:pPr>
              <w:rPr>
                <w:rFonts w:hint="default" w:ascii="Times New Roman" w:hAnsi="Times New Roman" w:eastAsia="宋体"/>
                <w:i w:val="0"/>
                <w:iCs w:val="0"/>
                <w:color w:val="000000"/>
                <w:lang w:val="en-US" w:eastAsia="zh-CN"/>
              </w:rPr>
            </w:pPr>
            <w:r>
              <w:rPr>
                <w:rFonts w:hint="eastAsia"/>
                <w:i w:val="0"/>
                <w:iCs w:val="0"/>
                <w:color w:val="000000"/>
                <w:lang w:val="en-US" w:eastAsia="zh-CN"/>
              </w:rPr>
              <w:t>第几个文件</w:t>
            </w:r>
          </w:p>
        </w:tc>
      </w:tr>
      <w:tr w14:paraId="081D7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F1FC77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mime_type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DB3025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F4010A2">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文件的类型</w:t>
            </w:r>
          </w:p>
        </w:tc>
      </w:tr>
      <w:tr w14:paraId="3972B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47D869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filename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534592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0FF7A3A">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文件名</w:t>
            </w:r>
          </w:p>
        </w:tc>
      </w:tr>
      <w:tr w14:paraId="72B3F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DBDE1D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extract_bytes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9F5FCB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5839D10">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文件实际保存下来的字节数目大小</w:t>
            </w:r>
          </w:p>
        </w:tc>
      </w:tr>
      <w:tr w14:paraId="7AFBA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BBE43C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seen_bytes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A7B0D3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4A8A43A5">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文件总的传输的字节数目大小</w:t>
            </w:r>
          </w:p>
        </w:tc>
      </w:tr>
      <w:tr w14:paraId="5D5FF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C8C868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tips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9E0EF2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AA7038C">
            <w:pPr>
              <w:rPr>
                <w:rFonts w:hint="default" w:ascii="Times New Roman" w:hAnsi="Times New Roman" w:eastAsia="宋体"/>
                <w:i w:val="0"/>
                <w:iCs w:val="0"/>
                <w:color w:val="000000"/>
                <w:lang w:val="en-US" w:eastAsia="zh-CN"/>
              </w:rPr>
            </w:pPr>
            <w:r>
              <w:rPr>
                <w:rFonts w:hint="eastAsia"/>
                <w:bCs/>
                <w:i w:val="0"/>
                <w:iCs w:val="0"/>
                <w:color w:val="000000"/>
                <w:sz w:val="21"/>
                <w:szCs w:val="21"/>
                <w:lang w:eastAsia="zh-CN"/>
              </w:rPr>
              <w:t>文件写入磁盘是否到达限制</w:t>
            </w:r>
          </w:p>
        </w:tc>
      </w:tr>
      <w:tr w14:paraId="03C61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CB2B19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A20E7B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B94C0F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日志类型，</w:t>
            </w:r>
            <w:r>
              <w:rPr>
                <w:rFonts w:hint="eastAsia"/>
                <w:i w:val="0"/>
                <w:iCs w:val="0"/>
                <w:color w:val="000000"/>
                <w:lang w:val="en-US" w:eastAsia="zh-CN"/>
              </w:rPr>
              <w:t>ftp_file</w:t>
            </w:r>
          </w:p>
        </w:tc>
      </w:tr>
      <w:tr w14:paraId="1CB9D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715F64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devname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337B7C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47ADC4C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设备名称</w:t>
            </w:r>
          </w:p>
        </w:tc>
      </w:tr>
      <w:tr w14:paraId="1B079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9E472F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3A01A6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9EC8BD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年月日</w:t>
            </w:r>
          </w:p>
        </w:tc>
      </w:tr>
      <w:tr w14:paraId="58572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A471D0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hh</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50949E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6981D3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小时</w:t>
            </w:r>
          </w:p>
        </w:tc>
      </w:tr>
      <w:tr w14:paraId="4460A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7623B9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vendor</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C37C89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B2D1E3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厂商sangfor</w:t>
            </w:r>
          </w:p>
        </w:tc>
      </w:tr>
      <w:tr w14:paraId="39ADD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8B305B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E61255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2F9F8E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日志id</w:t>
            </w:r>
          </w:p>
        </w:tc>
      </w:tr>
      <w:tr w14:paraId="47CCA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056927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iptype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7FC653D">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C01309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ip类型，4表示ipv4，6表示ipv6</w:t>
            </w:r>
          </w:p>
        </w:tc>
      </w:tr>
      <w:tr w14:paraId="163B5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B60BEA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appproto</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E7286F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B65E39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应用层协议</w:t>
            </w:r>
          </w:p>
        </w:tc>
      </w:tr>
      <w:tr w14:paraId="198B4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DD24FF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transproto</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2AB4AA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BDC4DA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传输层协议</w:t>
            </w:r>
          </w:p>
        </w:tc>
      </w:tr>
      <w:tr w14:paraId="5BD1D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F039E3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conn_type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BDC14B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BD2070E">
            <w:pPr>
              <w:rPr>
                <w:rFonts w:hint="default" w:ascii="Times New Roman" w:hAnsi="Times New Roman" w:eastAsia="宋体"/>
                <w:i w:val="0"/>
                <w:iCs w:val="0"/>
                <w:color w:val="000000"/>
                <w:lang w:val="en-US" w:eastAsia="zh-CN"/>
              </w:rPr>
            </w:pPr>
            <w:r>
              <w:rPr>
                <w:rFonts w:hint="eastAsia"/>
                <w:i w:val="0"/>
                <w:iCs w:val="0"/>
                <w:color w:val="000000"/>
                <w:lang w:val="en-US" w:eastAsia="zh-CN"/>
              </w:rPr>
              <w:t>连接类型</w:t>
            </w:r>
          </w:p>
        </w:tc>
      </w:tr>
      <w:tr w14:paraId="0378A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75C103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command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90A6A8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1EE14E3">
            <w:pPr>
              <w:rPr>
                <w:rFonts w:hint="default" w:ascii="Times New Roman" w:hAnsi="Times New Roman" w:eastAsia="宋体"/>
                <w:i w:val="0"/>
                <w:iCs w:val="0"/>
                <w:color w:val="000000"/>
                <w:lang w:val="en-US" w:eastAsia="zh-CN"/>
              </w:rPr>
            </w:pPr>
            <w:r>
              <w:rPr>
                <w:rFonts w:hint="eastAsia"/>
                <w:i w:val="0"/>
                <w:iCs w:val="0"/>
                <w:color w:val="000000"/>
                <w:lang w:val="en-US" w:eastAsia="zh-CN"/>
              </w:rPr>
              <w:t>命令</w:t>
            </w:r>
          </w:p>
        </w:tc>
      </w:tr>
      <w:tr w14:paraId="00511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CE3784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command_msg</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BA157D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6475555">
            <w:pPr>
              <w:rPr>
                <w:rFonts w:hint="default" w:ascii="Times New Roman" w:hAnsi="Times New Roman" w:eastAsia="宋体"/>
                <w:i w:val="0"/>
                <w:iCs w:val="0"/>
                <w:color w:val="000000"/>
                <w:lang w:val="en-US" w:eastAsia="zh-CN"/>
              </w:rPr>
            </w:pPr>
            <w:r>
              <w:rPr>
                <w:rFonts w:hint="eastAsia"/>
                <w:i w:val="0"/>
                <w:iCs w:val="0"/>
                <w:color w:val="000000"/>
                <w:lang w:val="en-US" w:eastAsia="zh-CN"/>
              </w:rPr>
              <w:t>命令信息</w:t>
            </w:r>
          </w:p>
        </w:tc>
      </w:tr>
      <w:tr w14:paraId="4209C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1B91F5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ftp_connid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9C054F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57DB70F">
            <w:pPr>
              <w:rPr>
                <w:rFonts w:hint="default" w:ascii="Times New Roman" w:hAnsi="Times New Roman" w:eastAsia="宋体"/>
                <w:i w:val="0"/>
                <w:iCs w:val="0"/>
                <w:color w:val="000000"/>
                <w:lang w:val="en-US" w:eastAsia="zh-CN"/>
              </w:rPr>
            </w:pPr>
            <w:r>
              <w:rPr>
                <w:rFonts w:hint="eastAsia"/>
                <w:i w:val="0"/>
                <w:iCs w:val="0"/>
                <w:color w:val="000000"/>
                <w:lang w:val="en-US" w:eastAsia="zh-CN"/>
              </w:rPr>
              <w:t>连接id</w:t>
            </w:r>
          </w:p>
        </w:tc>
      </w:tr>
      <w:tr w14:paraId="7DA98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0B54C1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md5</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213EDC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0C364D0">
            <w:pPr>
              <w:rPr>
                <w:rFonts w:hint="default" w:ascii="Times New Roman" w:hAnsi="Times New Roman" w:eastAsia="宋体"/>
                <w:i w:val="0"/>
                <w:iCs w:val="0"/>
                <w:color w:val="000000"/>
                <w:lang w:val="en-US" w:eastAsia="zh-CN"/>
              </w:rPr>
            </w:pPr>
            <w:r>
              <w:rPr>
                <w:rFonts w:hint="eastAsia"/>
                <w:i w:val="0"/>
                <w:iCs w:val="0"/>
                <w:color w:val="000000"/>
                <w:lang w:val="en-US" w:eastAsia="zh-CN"/>
              </w:rPr>
              <w:t>文件md5，空</w:t>
            </w:r>
          </w:p>
        </w:tc>
      </w:tr>
    </w:tbl>
    <w:p w14:paraId="17872DF9">
      <w:pPr>
        <w:rPr>
          <w:rFonts w:hint="default"/>
          <w:lang w:val="en-US" w:eastAsia="zh-CN"/>
        </w:rPr>
      </w:pPr>
    </w:p>
    <w:p w14:paraId="0C18E9FC">
      <w:pPr>
        <w:rPr>
          <w:rFonts w:hint="eastAsia"/>
          <w:i w:val="0"/>
          <w:iCs w:val="0"/>
          <w:color w:val="auto"/>
          <w:lang w:val="en-US" w:eastAsia="zh-CN"/>
        </w:rPr>
      </w:pPr>
      <w:r>
        <w:rPr>
          <w:rFonts w:hint="eastAsia"/>
          <w:i w:val="0"/>
          <w:iCs w:val="0"/>
          <w:color w:val="auto"/>
          <w:lang w:val="en-US" w:eastAsia="zh-CN"/>
        </w:rPr>
        <w:t>示例说明：</w:t>
      </w:r>
    </w:p>
    <w:p w14:paraId="4F5FD8CD">
      <w:pPr>
        <w:rPr>
          <w:rFonts w:hint="eastAsia"/>
          <w:lang w:val="en-US" w:eastAsia="zh-CN"/>
        </w:rPr>
      </w:pPr>
      <w:r>
        <w:rPr>
          <w:rFonts w:hint="eastAsia"/>
          <w:lang w:val="en-US" w:eastAsia="zh-CN"/>
        </w:rPr>
        <w:t>{</w:t>
      </w:r>
    </w:p>
    <w:p w14:paraId="200B06E7">
      <w:pPr>
        <w:rPr>
          <w:rFonts w:hint="eastAsia"/>
          <w:lang w:val="en-US" w:eastAsia="zh-CN"/>
        </w:rPr>
      </w:pPr>
      <w:r>
        <w:rPr>
          <w:rFonts w:hint="eastAsia"/>
          <w:lang w:val="en-US" w:eastAsia="zh-CN"/>
        </w:rPr>
        <w:tab/>
      </w:r>
      <w:r>
        <w:rPr>
          <w:rFonts w:hint="eastAsia"/>
          <w:lang w:val="en-US" w:eastAsia="zh-CN"/>
        </w:rPr>
        <w:t>"uid": "",</w:t>
      </w:r>
    </w:p>
    <w:p w14:paraId="61B87226">
      <w:pPr>
        <w:rPr>
          <w:rFonts w:hint="eastAsia"/>
          <w:lang w:val="en-US" w:eastAsia="zh-CN"/>
        </w:rPr>
      </w:pPr>
      <w:r>
        <w:rPr>
          <w:rFonts w:hint="eastAsia"/>
          <w:lang w:val="en-US" w:eastAsia="zh-CN"/>
        </w:rPr>
        <w:tab/>
      </w:r>
      <w:r>
        <w:rPr>
          <w:rFonts w:hint="eastAsia"/>
          <w:lang w:val="en-US" w:eastAsia="zh-CN"/>
        </w:rPr>
        <w:t>"ts": 1747900794,</w:t>
      </w:r>
    </w:p>
    <w:p w14:paraId="2485D5EF">
      <w:pPr>
        <w:rPr>
          <w:rFonts w:hint="eastAsia"/>
          <w:lang w:val="en-US" w:eastAsia="zh-CN"/>
        </w:rPr>
      </w:pPr>
      <w:r>
        <w:rPr>
          <w:rFonts w:hint="eastAsia"/>
          <w:lang w:val="en-US" w:eastAsia="zh-CN"/>
        </w:rPr>
        <w:tab/>
      </w:r>
      <w:r>
        <w:rPr>
          <w:rFonts w:hint="eastAsia"/>
          <w:lang w:val="en-US" w:eastAsia="zh-CN"/>
        </w:rPr>
        <w:t>"fuid": "LNea7rdRC6F6cObAklNR7B6",</w:t>
      </w:r>
    </w:p>
    <w:p w14:paraId="68CC0022">
      <w:pPr>
        <w:rPr>
          <w:rFonts w:hint="eastAsia"/>
          <w:lang w:val="en-US" w:eastAsia="zh-CN"/>
        </w:rPr>
      </w:pPr>
      <w:r>
        <w:rPr>
          <w:rFonts w:hint="eastAsia"/>
          <w:lang w:val="en-US" w:eastAsia="zh-CN"/>
        </w:rPr>
        <w:tab/>
      </w:r>
      <w:r>
        <w:rPr>
          <w:rFonts w:hint="eastAsia"/>
          <w:lang w:val="en-US" w:eastAsia="zh-CN"/>
        </w:rPr>
        <w:t>"src_ip": "200.200.222.57",</w:t>
      </w:r>
    </w:p>
    <w:p w14:paraId="2D66AE31">
      <w:pPr>
        <w:rPr>
          <w:rFonts w:hint="eastAsia"/>
          <w:lang w:val="en-US" w:eastAsia="zh-CN"/>
        </w:rPr>
      </w:pPr>
      <w:r>
        <w:rPr>
          <w:rFonts w:hint="eastAsia"/>
          <w:lang w:val="en-US" w:eastAsia="zh-CN"/>
        </w:rPr>
        <w:tab/>
      </w:r>
      <w:r>
        <w:rPr>
          <w:rFonts w:hint="eastAsia"/>
          <w:lang w:val="en-US" w:eastAsia="zh-CN"/>
        </w:rPr>
        <w:t>"src_port": 20,</w:t>
      </w:r>
    </w:p>
    <w:p w14:paraId="2128C564">
      <w:pPr>
        <w:rPr>
          <w:rFonts w:hint="eastAsia"/>
          <w:lang w:val="en-US" w:eastAsia="zh-CN"/>
        </w:rPr>
      </w:pPr>
      <w:r>
        <w:rPr>
          <w:rFonts w:hint="eastAsia"/>
          <w:lang w:val="en-US" w:eastAsia="zh-CN"/>
        </w:rPr>
        <w:tab/>
      </w:r>
      <w:r>
        <w:rPr>
          <w:rFonts w:hint="eastAsia"/>
          <w:lang w:val="en-US" w:eastAsia="zh-CN"/>
        </w:rPr>
        <w:t>"dst_ip": "200.200.222.62",</w:t>
      </w:r>
    </w:p>
    <w:p w14:paraId="4B8BEA12">
      <w:pPr>
        <w:rPr>
          <w:rFonts w:hint="eastAsia"/>
          <w:lang w:val="en-US" w:eastAsia="zh-CN"/>
        </w:rPr>
      </w:pPr>
      <w:r>
        <w:rPr>
          <w:rFonts w:hint="eastAsia"/>
          <w:lang w:val="en-US" w:eastAsia="zh-CN"/>
        </w:rPr>
        <w:tab/>
      </w:r>
      <w:r>
        <w:rPr>
          <w:rFonts w:hint="eastAsia"/>
          <w:lang w:val="en-US" w:eastAsia="zh-CN"/>
        </w:rPr>
        <w:t>"dst_port": 65101,</w:t>
      </w:r>
    </w:p>
    <w:p w14:paraId="0C0DC342">
      <w:pPr>
        <w:rPr>
          <w:rFonts w:hint="eastAsia"/>
          <w:lang w:val="en-US" w:eastAsia="zh-CN"/>
        </w:rPr>
      </w:pPr>
      <w:r>
        <w:rPr>
          <w:rFonts w:hint="eastAsia"/>
          <w:lang w:val="en-US" w:eastAsia="zh-CN"/>
        </w:rPr>
        <w:tab/>
      </w:r>
      <w:r>
        <w:rPr>
          <w:rFonts w:hint="eastAsia"/>
          <w:lang w:val="en-US" w:eastAsia="zh-CN"/>
        </w:rPr>
        <w:t>"conn_uids": "2174899104",</w:t>
      </w:r>
    </w:p>
    <w:p w14:paraId="147F863F">
      <w:pPr>
        <w:rPr>
          <w:rFonts w:hint="eastAsia"/>
          <w:lang w:val="en-US" w:eastAsia="zh-CN"/>
        </w:rPr>
      </w:pPr>
      <w:r>
        <w:rPr>
          <w:rFonts w:hint="eastAsia"/>
          <w:lang w:val="en-US" w:eastAsia="zh-CN"/>
        </w:rPr>
        <w:tab/>
      </w:r>
      <w:r>
        <w:rPr>
          <w:rFonts w:hint="eastAsia"/>
          <w:lang w:val="en-US" w:eastAsia="zh-CN"/>
        </w:rPr>
        <w:t>"source": "ftp_data",</w:t>
      </w:r>
    </w:p>
    <w:p w14:paraId="52C1D3BF">
      <w:pPr>
        <w:rPr>
          <w:rFonts w:hint="eastAsia"/>
          <w:lang w:val="en-US" w:eastAsia="zh-CN"/>
        </w:rPr>
      </w:pPr>
      <w:r>
        <w:rPr>
          <w:rFonts w:hint="eastAsia"/>
          <w:lang w:val="en-US" w:eastAsia="zh-CN"/>
        </w:rPr>
        <w:tab/>
      </w:r>
      <w:r>
        <w:rPr>
          <w:rFonts w:hint="eastAsia"/>
          <w:lang w:val="en-US" w:eastAsia="zh-CN"/>
        </w:rPr>
        <w:t>"is_orig": true,</w:t>
      </w:r>
    </w:p>
    <w:p w14:paraId="611CDEC2">
      <w:pPr>
        <w:rPr>
          <w:rFonts w:hint="eastAsia"/>
          <w:lang w:val="en-US" w:eastAsia="zh-CN"/>
        </w:rPr>
      </w:pPr>
      <w:r>
        <w:rPr>
          <w:rFonts w:hint="eastAsia"/>
          <w:lang w:val="en-US" w:eastAsia="zh-CN"/>
        </w:rPr>
        <w:tab/>
      </w:r>
      <w:r>
        <w:rPr>
          <w:rFonts w:hint="eastAsia"/>
          <w:lang w:val="en-US" w:eastAsia="zh-CN"/>
        </w:rPr>
        <w:t>"depth": 0,</w:t>
      </w:r>
    </w:p>
    <w:p w14:paraId="7E630C7E">
      <w:pPr>
        <w:rPr>
          <w:rFonts w:hint="eastAsia"/>
          <w:lang w:val="en-US" w:eastAsia="zh-CN"/>
        </w:rPr>
      </w:pPr>
      <w:r>
        <w:rPr>
          <w:rFonts w:hint="eastAsia"/>
          <w:lang w:val="en-US" w:eastAsia="zh-CN"/>
        </w:rPr>
        <w:tab/>
      </w:r>
      <w:r>
        <w:rPr>
          <w:rFonts w:hint="eastAsia"/>
          <w:lang w:val="en-US" w:eastAsia="zh-CN"/>
        </w:rPr>
        <w:t>"mime_type": "",</w:t>
      </w:r>
    </w:p>
    <w:p w14:paraId="3539E7ED">
      <w:pPr>
        <w:rPr>
          <w:rFonts w:hint="eastAsia"/>
          <w:lang w:val="en-US" w:eastAsia="zh-CN"/>
        </w:rPr>
      </w:pPr>
      <w:r>
        <w:rPr>
          <w:rFonts w:hint="eastAsia"/>
          <w:lang w:val="en-US" w:eastAsia="zh-CN"/>
        </w:rPr>
        <w:tab/>
      </w:r>
      <w:r>
        <w:rPr>
          <w:rFonts w:hint="eastAsia"/>
          <w:lang w:val="en-US" w:eastAsia="zh-CN"/>
        </w:rPr>
        <w:t>"filename": "2428kb",</w:t>
      </w:r>
    </w:p>
    <w:p w14:paraId="22721729">
      <w:pPr>
        <w:rPr>
          <w:rFonts w:hint="eastAsia"/>
          <w:lang w:val="en-US" w:eastAsia="zh-CN"/>
        </w:rPr>
      </w:pPr>
      <w:r>
        <w:rPr>
          <w:rFonts w:hint="eastAsia"/>
          <w:lang w:val="en-US" w:eastAsia="zh-CN"/>
        </w:rPr>
        <w:tab/>
      </w:r>
      <w:r>
        <w:rPr>
          <w:rFonts w:hint="eastAsia"/>
          <w:lang w:val="en-US" w:eastAsia="zh-CN"/>
        </w:rPr>
        <w:t>"extract_bytes": 2097152,</w:t>
      </w:r>
    </w:p>
    <w:p w14:paraId="3DB73418">
      <w:pPr>
        <w:rPr>
          <w:rFonts w:hint="eastAsia"/>
          <w:lang w:val="en-US" w:eastAsia="zh-CN"/>
        </w:rPr>
      </w:pPr>
      <w:r>
        <w:rPr>
          <w:rFonts w:hint="eastAsia"/>
          <w:lang w:val="en-US" w:eastAsia="zh-CN"/>
        </w:rPr>
        <w:tab/>
      </w:r>
      <w:r>
        <w:rPr>
          <w:rFonts w:hint="eastAsia"/>
          <w:lang w:val="en-US" w:eastAsia="zh-CN"/>
        </w:rPr>
        <w:t>"seen_bytes": 2485505,</w:t>
      </w:r>
    </w:p>
    <w:p w14:paraId="70DF9719">
      <w:pPr>
        <w:rPr>
          <w:rFonts w:hint="eastAsia"/>
          <w:lang w:val="en-US" w:eastAsia="zh-CN"/>
        </w:rPr>
      </w:pPr>
      <w:r>
        <w:rPr>
          <w:rFonts w:hint="eastAsia"/>
          <w:lang w:val="en-US" w:eastAsia="zh-CN"/>
        </w:rPr>
        <w:tab/>
      </w:r>
      <w:r>
        <w:rPr>
          <w:rFonts w:hint="eastAsia"/>
          <w:lang w:val="en-US" w:eastAsia="zh-CN"/>
        </w:rPr>
        <w:t>"tips": "",</w:t>
      </w:r>
    </w:p>
    <w:p w14:paraId="08AFD384">
      <w:pPr>
        <w:rPr>
          <w:rFonts w:hint="eastAsia"/>
          <w:lang w:val="en-US" w:eastAsia="zh-CN"/>
        </w:rPr>
      </w:pPr>
      <w:r>
        <w:rPr>
          <w:rFonts w:hint="eastAsia"/>
          <w:lang w:val="en-US" w:eastAsia="zh-CN"/>
        </w:rPr>
        <w:tab/>
      </w:r>
      <w:r>
        <w:rPr>
          <w:rFonts w:hint="eastAsia"/>
          <w:lang w:val="en-US" w:eastAsia="zh-CN"/>
        </w:rPr>
        <w:t>"logtype": "ftp_file",</w:t>
      </w:r>
    </w:p>
    <w:p w14:paraId="2005D553">
      <w:pPr>
        <w:rPr>
          <w:rFonts w:hint="eastAsia"/>
          <w:lang w:val="en-US" w:eastAsia="zh-CN"/>
        </w:rPr>
      </w:pPr>
      <w:r>
        <w:rPr>
          <w:rFonts w:hint="eastAsia"/>
          <w:lang w:val="en-US" w:eastAsia="zh-CN"/>
        </w:rPr>
        <w:tab/>
      </w:r>
      <w:r>
        <w:rPr>
          <w:rFonts w:hint="eastAsia"/>
          <w:lang w:val="en-US" w:eastAsia="zh-CN"/>
        </w:rPr>
        <w:t>"devname": "SANGFOR STA",</w:t>
      </w:r>
    </w:p>
    <w:p w14:paraId="637E65E6">
      <w:pPr>
        <w:rPr>
          <w:rFonts w:hint="eastAsia"/>
          <w:lang w:val="en-US" w:eastAsia="zh-CN"/>
        </w:rPr>
      </w:pPr>
      <w:r>
        <w:rPr>
          <w:rFonts w:hint="eastAsia"/>
          <w:lang w:val="en-US" w:eastAsia="zh-CN"/>
        </w:rPr>
        <w:tab/>
      </w:r>
      <w:r>
        <w:rPr>
          <w:rFonts w:hint="eastAsia"/>
          <w:lang w:val="en-US" w:eastAsia="zh-CN"/>
        </w:rPr>
        <w:t>"ds": "20250522",</w:t>
      </w:r>
    </w:p>
    <w:p w14:paraId="3E47C28D">
      <w:pPr>
        <w:rPr>
          <w:rFonts w:hint="eastAsia"/>
          <w:lang w:val="en-US" w:eastAsia="zh-CN"/>
        </w:rPr>
      </w:pPr>
      <w:r>
        <w:rPr>
          <w:rFonts w:hint="eastAsia"/>
          <w:lang w:val="en-US" w:eastAsia="zh-CN"/>
        </w:rPr>
        <w:tab/>
      </w:r>
      <w:r>
        <w:rPr>
          <w:rFonts w:hint="eastAsia"/>
          <w:lang w:val="en-US" w:eastAsia="zh-CN"/>
        </w:rPr>
        <w:t>"hh": "15",</w:t>
      </w:r>
    </w:p>
    <w:p w14:paraId="27CDF89B">
      <w:pPr>
        <w:rPr>
          <w:rFonts w:hint="eastAsia"/>
          <w:lang w:val="en-US" w:eastAsia="zh-CN"/>
        </w:rPr>
      </w:pPr>
      <w:r>
        <w:rPr>
          <w:rFonts w:hint="eastAsia"/>
          <w:lang w:val="en-US" w:eastAsia="zh-CN"/>
        </w:rPr>
        <w:tab/>
      </w:r>
      <w:r>
        <w:rPr>
          <w:rFonts w:hint="eastAsia"/>
          <w:lang w:val="en-US" w:eastAsia="zh-CN"/>
        </w:rPr>
        <w:t>"vendor": "sangfor",</w:t>
      </w:r>
    </w:p>
    <w:p w14:paraId="3E1F8365">
      <w:pPr>
        <w:rPr>
          <w:rFonts w:hint="eastAsia"/>
          <w:lang w:val="en-US" w:eastAsia="zh-CN"/>
        </w:rPr>
      </w:pPr>
      <w:r>
        <w:rPr>
          <w:rFonts w:hint="eastAsia"/>
          <w:lang w:val="en-US" w:eastAsia="zh-CN"/>
        </w:rPr>
        <w:tab/>
      </w:r>
      <w:r>
        <w:rPr>
          <w:rFonts w:hint="eastAsia"/>
          <w:lang w:val="en-US" w:eastAsia="zh-CN"/>
        </w:rPr>
        <w:t>"logid": 47900794509529,</w:t>
      </w:r>
    </w:p>
    <w:p w14:paraId="3C1FC71D">
      <w:pPr>
        <w:rPr>
          <w:rFonts w:hint="eastAsia"/>
          <w:lang w:val="en-US" w:eastAsia="zh-CN"/>
        </w:rPr>
      </w:pPr>
      <w:r>
        <w:rPr>
          <w:rFonts w:hint="eastAsia"/>
          <w:lang w:val="en-US" w:eastAsia="zh-CN"/>
        </w:rPr>
        <w:tab/>
      </w:r>
      <w:r>
        <w:rPr>
          <w:rFonts w:hint="eastAsia"/>
          <w:lang w:val="en-US" w:eastAsia="zh-CN"/>
        </w:rPr>
        <w:t>"iptype": 4,</w:t>
      </w:r>
    </w:p>
    <w:p w14:paraId="28F2196C">
      <w:pPr>
        <w:rPr>
          <w:rFonts w:hint="eastAsia"/>
          <w:lang w:val="en-US" w:eastAsia="zh-CN"/>
        </w:rPr>
      </w:pPr>
      <w:r>
        <w:rPr>
          <w:rFonts w:hint="eastAsia"/>
          <w:lang w:val="en-US" w:eastAsia="zh-CN"/>
        </w:rPr>
        <w:tab/>
      </w:r>
      <w:r>
        <w:rPr>
          <w:rFonts w:hint="eastAsia"/>
          <w:lang w:val="en-US" w:eastAsia="zh-CN"/>
        </w:rPr>
        <w:t>"appproto": "FTP",</w:t>
      </w:r>
    </w:p>
    <w:p w14:paraId="193176E6">
      <w:pPr>
        <w:rPr>
          <w:rFonts w:hint="eastAsia"/>
          <w:lang w:val="en-US" w:eastAsia="zh-CN"/>
        </w:rPr>
      </w:pPr>
      <w:r>
        <w:rPr>
          <w:rFonts w:hint="eastAsia"/>
          <w:lang w:val="en-US" w:eastAsia="zh-CN"/>
        </w:rPr>
        <w:tab/>
      </w:r>
      <w:r>
        <w:rPr>
          <w:rFonts w:hint="eastAsia"/>
          <w:lang w:val="en-US" w:eastAsia="zh-CN"/>
        </w:rPr>
        <w:t>"transproto": "TCP",</w:t>
      </w:r>
    </w:p>
    <w:p w14:paraId="58E08A46">
      <w:pPr>
        <w:rPr>
          <w:rFonts w:hint="eastAsia"/>
          <w:lang w:val="en-US" w:eastAsia="zh-CN"/>
        </w:rPr>
      </w:pPr>
      <w:r>
        <w:rPr>
          <w:rFonts w:hint="eastAsia"/>
          <w:lang w:val="en-US" w:eastAsia="zh-CN"/>
        </w:rPr>
        <w:tab/>
      </w:r>
      <w:r>
        <w:rPr>
          <w:rFonts w:hint="eastAsia"/>
          <w:lang w:val="en-US" w:eastAsia="zh-CN"/>
        </w:rPr>
        <w:t>"conn_type": "PORT",</w:t>
      </w:r>
    </w:p>
    <w:p w14:paraId="4636E6D9">
      <w:pPr>
        <w:rPr>
          <w:rFonts w:hint="eastAsia"/>
          <w:lang w:val="en-US" w:eastAsia="zh-CN"/>
        </w:rPr>
      </w:pPr>
      <w:r>
        <w:rPr>
          <w:rFonts w:hint="eastAsia"/>
          <w:lang w:val="en-US" w:eastAsia="zh-CN"/>
        </w:rPr>
        <w:tab/>
      </w:r>
      <w:r>
        <w:rPr>
          <w:rFonts w:hint="eastAsia"/>
          <w:lang w:val="en-US" w:eastAsia="zh-CN"/>
        </w:rPr>
        <w:t>"command": "RETR",</w:t>
      </w:r>
    </w:p>
    <w:p w14:paraId="44A02EA5">
      <w:pPr>
        <w:rPr>
          <w:rFonts w:hint="eastAsia"/>
          <w:lang w:val="en-US" w:eastAsia="zh-CN"/>
        </w:rPr>
      </w:pPr>
      <w:r>
        <w:rPr>
          <w:rFonts w:hint="eastAsia"/>
          <w:lang w:val="en-US" w:eastAsia="zh-CN"/>
        </w:rPr>
        <w:tab/>
      </w:r>
      <w:r>
        <w:rPr>
          <w:rFonts w:hint="eastAsia"/>
          <w:lang w:val="en-US" w:eastAsia="zh-CN"/>
        </w:rPr>
        <w:t>"command_msg": "2428kb",</w:t>
      </w:r>
    </w:p>
    <w:p w14:paraId="2551F24F">
      <w:pPr>
        <w:rPr>
          <w:rFonts w:hint="eastAsia"/>
          <w:lang w:val="en-US" w:eastAsia="zh-CN"/>
        </w:rPr>
      </w:pPr>
      <w:r>
        <w:rPr>
          <w:rFonts w:hint="eastAsia"/>
          <w:lang w:val="en-US" w:eastAsia="zh-CN"/>
        </w:rPr>
        <w:tab/>
      </w:r>
      <w:r>
        <w:rPr>
          <w:rFonts w:hint="eastAsia"/>
          <w:lang w:val="en-US" w:eastAsia="zh-CN"/>
        </w:rPr>
        <w:t>"ftp_connid": "3151598716",</w:t>
      </w:r>
    </w:p>
    <w:p w14:paraId="4D0EFDBB">
      <w:pPr>
        <w:rPr>
          <w:rFonts w:hint="eastAsia"/>
          <w:lang w:val="en-US" w:eastAsia="zh-CN"/>
        </w:rPr>
      </w:pPr>
      <w:r>
        <w:rPr>
          <w:rFonts w:hint="eastAsia"/>
          <w:lang w:val="en-US" w:eastAsia="zh-CN"/>
        </w:rPr>
        <w:tab/>
      </w:r>
      <w:r>
        <w:rPr>
          <w:rFonts w:hint="eastAsia"/>
          <w:lang w:val="en-US" w:eastAsia="zh-CN"/>
        </w:rPr>
        <w:t>"md5": ""</w:t>
      </w:r>
    </w:p>
    <w:p w14:paraId="2A0FD1D9">
      <w:pPr>
        <w:rPr>
          <w:rFonts w:hint="eastAsia"/>
          <w:lang w:val="en-US" w:eastAsia="zh-CN"/>
        </w:rPr>
      </w:pPr>
      <w:r>
        <w:rPr>
          <w:rFonts w:hint="eastAsia"/>
          <w:lang w:val="en-US" w:eastAsia="zh-CN"/>
        </w:rPr>
        <w:t>}</w:t>
      </w:r>
    </w:p>
    <w:p w14:paraId="76564B4A">
      <w:pPr>
        <w:pStyle w:val="3"/>
        <w:bidi w:val="0"/>
        <w:rPr>
          <w:rFonts w:hint="eastAsia"/>
          <w:lang w:val="en-US" w:eastAsia="zh-CN"/>
        </w:rPr>
      </w:pPr>
      <w:bookmarkStart w:id="96" w:name="_Toc484"/>
      <w:r>
        <w:rPr>
          <w:rFonts w:hint="eastAsia"/>
          <w:lang w:val="en-US" w:eastAsia="zh-CN"/>
        </w:rPr>
        <w:t>FTP登陆审计</w:t>
      </w:r>
      <w:bookmarkEnd w:id="96"/>
    </w:p>
    <w:tbl>
      <w:tblPr>
        <w:tblStyle w:val="30"/>
        <w:tblW w:w="8314" w:type="dxa"/>
        <w:tblInd w:w="1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9"/>
        <w:gridCol w:w="1686"/>
        <w:gridCol w:w="4749"/>
      </w:tblGrid>
      <w:tr w14:paraId="3A483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4F81BD"/>
            <w:vAlign w:val="center"/>
          </w:tcPr>
          <w:p w14:paraId="2CF67398">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字段名</w:t>
            </w:r>
          </w:p>
        </w:tc>
        <w:tc>
          <w:tcPr>
            <w:tcW w:w="1686" w:type="dxa"/>
            <w:tcBorders>
              <w:top w:val="single" w:color="4F81BD" w:sz="8" w:space="0"/>
              <w:left w:val="dotted" w:color="auto" w:sz="4" w:space="0"/>
              <w:bottom w:val="single" w:color="4F81BD" w:sz="8" w:space="0"/>
              <w:right w:val="dotted" w:color="auto" w:sz="4" w:space="0"/>
            </w:tcBorders>
            <w:shd w:val="clear" w:color="auto" w:fill="4F81BD"/>
            <w:vAlign w:val="center"/>
          </w:tcPr>
          <w:p w14:paraId="323F0EDE">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类型</w:t>
            </w:r>
          </w:p>
        </w:tc>
        <w:tc>
          <w:tcPr>
            <w:tcW w:w="4749" w:type="dxa"/>
            <w:tcBorders>
              <w:top w:val="single" w:color="4F81BD" w:sz="8" w:space="0"/>
              <w:left w:val="dotted" w:color="auto" w:sz="4" w:space="0"/>
              <w:bottom w:val="single" w:color="4F81BD" w:sz="8" w:space="0"/>
              <w:right w:val="single" w:color="4F81BD" w:sz="8" w:space="0"/>
            </w:tcBorders>
            <w:shd w:val="clear" w:color="auto" w:fill="4F81BD"/>
            <w:vAlign w:val="center"/>
          </w:tcPr>
          <w:p w14:paraId="03A26FE5">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描述</w:t>
            </w:r>
          </w:p>
        </w:tc>
      </w:tr>
      <w:tr w14:paraId="7B102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A12D3C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9DAB17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B3470C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会话唯一ID</w:t>
            </w:r>
          </w:p>
        </w:tc>
      </w:tr>
      <w:tr w14:paraId="51EBA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C9BB67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E8E482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5336CB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时间戳</w:t>
            </w:r>
          </w:p>
        </w:tc>
      </w:tr>
      <w:tr w14:paraId="06B0B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974053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src_ip</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B0805D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3543BE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源IP</w:t>
            </w:r>
          </w:p>
        </w:tc>
      </w:tr>
      <w:tr w14:paraId="243AE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3B5A68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src_port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9051C5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0DA666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源端口</w:t>
            </w:r>
          </w:p>
        </w:tc>
      </w:tr>
      <w:tr w14:paraId="31929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C93060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dst_ip</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8BBDF1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487380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目的IP</w:t>
            </w:r>
          </w:p>
        </w:tc>
      </w:tr>
      <w:tr w14:paraId="228BC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E1214E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dst_port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49FB81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47D2CD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目的端口</w:t>
            </w:r>
          </w:p>
        </w:tc>
      </w:tr>
      <w:tr w14:paraId="7A6EB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F9A1D8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success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A669F9E">
            <w:pPr>
              <w:rPr>
                <w:rFonts w:hint="default" w:ascii="Times New Roman" w:hAnsi="Times New Roman" w:eastAsia="宋体"/>
                <w:i w:val="0"/>
                <w:iCs w:val="0"/>
                <w:color w:val="000000"/>
                <w:lang w:val="en-US" w:eastAsia="zh-CN"/>
              </w:rPr>
            </w:pPr>
            <w:r>
              <w:rPr>
                <w:rFonts w:hint="eastAsia"/>
                <w:i w:val="0"/>
                <w:iCs w:val="0"/>
                <w:color w:val="000000"/>
                <w:lang w:val="en-US" w:eastAsia="zh-CN"/>
              </w:rPr>
              <w:t>bool</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4D919B1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登录是否成功</w:t>
            </w:r>
          </w:p>
        </w:tc>
      </w:tr>
      <w:tr w14:paraId="368D5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4A0044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user</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7127AF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ADE63CB">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用户名</w:t>
            </w:r>
          </w:p>
        </w:tc>
      </w:tr>
      <w:tr w14:paraId="57717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50269C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password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A30F92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77567EF">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密码</w:t>
            </w:r>
          </w:p>
        </w:tc>
      </w:tr>
      <w:tr w14:paraId="4FA8B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6205F8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password_decode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CCD94C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499F8A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password编码方式，现在为hidden，也就是密码会替换成 ***</w:t>
            </w:r>
          </w:p>
        </w:tc>
      </w:tr>
      <w:tr w14:paraId="3BDD2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82B63C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reply_code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0E310E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4CE4C885">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登录认证返回的状态码</w:t>
            </w:r>
          </w:p>
        </w:tc>
      </w:tr>
      <w:tr w14:paraId="438B7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DED217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reply_msg</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301DB7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72AA76D">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登录认证返回信息</w:t>
            </w:r>
          </w:p>
        </w:tc>
      </w:tr>
      <w:tr w14:paraId="6F08A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135F6F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FF6A30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49B2183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日志类型，ftp_login</w:t>
            </w:r>
          </w:p>
        </w:tc>
      </w:tr>
      <w:tr w14:paraId="0BD47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C3FEB7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devname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01DC4F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F5BC2A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设备名称</w:t>
            </w:r>
          </w:p>
        </w:tc>
      </w:tr>
      <w:tr w14:paraId="7DA30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33ECBF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CECEE7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D73E5A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年月日</w:t>
            </w:r>
          </w:p>
        </w:tc>
      </w:tr>
      <w:tr w14:paraId="753C0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52C314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hh</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B12B47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078640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小时</w:t>
            </w:r>
          </w:p>
        </w:tc>
      </w:tr>
      <w:tr w14:paraId="687DC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3B5EA0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vendor</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76F652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29784D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厂商sangfor</w:t>
            </w:r>
          </w:p>
        </w:tc>
      </w:tr>
      <w:tr w14:paraId="6192C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15F3C9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9B33C05">
            <w:pPr>
              <w:rPr>
                <w:rFonts w:hint="default" w:ascii="Times New Roman" w:hAnsi="Times New Roman" w:eastAsia="宋体"/>
                <w:i w:val="0"/>
                <w:iCs w:val="0"/>
                <w:color w:val="000000"/>
                <w:lang w:val="en-US" w:eastAsia="zh-CN"/>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A1FC52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日志id</w:t>
            </w:r>
          </w:p>
        </w:tc>
      </w:tr>
      <w:tr w14:paraId="51250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F7AAF1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iptype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F6F35A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4FEDF61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ip类型，4表示ipv4，6表示ipv6</w:t>
            </w:r>
          </w:p>
        </w:tc>
      </w:tr>
      <w:tr w14:paraId="6BE79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3CAE56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appproto</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BB16E3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F73CDC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应用层协议</w:t>
            </w:r>
          </w:p>
        </w:tc>
      </w:tr>
      <w:tr w14:paraId="45468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CEFE83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transproto</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2C4F60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CB352C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传输层协议</w:t>
            </w:r>
          </w:p>
        </w:tc>
      </w:tr>
    </w:tbl>
    <w:p w14:paraId="64A77102">
      <w:pPr>
        <w:rPr>
          <w:rFonts w:hint="default"/>
          <w:lang w:val="en-US" w:eastAsia="zh-CN"/>
        </w:rPr>
      </w:pPr>
    </w:p>
    <w:p w14:paraId="2F9F9D71">
      <w:pPr>
        <w:rPr>
          <w:rFonts w:hint="eastAsia"/>
          <w:i w:val="0"/>
          <w:iCs w:val="0"/>
          <w:color w:val="auto"/>
          <w:lang w:val="en-US" w:eastAsia="zh-CN"/>
        </w:rPr>
      </w:pPr>
      <w:r>
        <w:rPr>
          <w:rFonts w:hint="eastAsia"/>
          <w:i w:val="0"/>
          <w:iCs w:val="0"/>
          <w:color w:val="auto"/>
          <w:lang w:val="en-US" w:eastAsia="zh-CN"/>
        </w:rPr>
        <w:t>示例说明：</w:t>
      </w:r>
    </w:p>
    <w:p w14:paraId="32EEEA23">
      <w:pPr>
        <w:rPr>
          <w:rFonts w:hint="eastAsia"/>
          <w:lang w:val="en-US" w:eastAsia="zh-CN"/>
        </w:rPr>
      </w:pPr>
      <w:r>
        <w:rPr>
          <w:rFonts w:hint="eastAsia"/>
          <w:lang w:val="en-US" w:eastAsia="zh-CN"/>
        </w:rPr>
        <w:t>{</w:t>
      </w:r>
    </w:p>
    <w:p w14:paraId="4C66B949">
      <w:pPr>
        <w:rPr>
          <w:rFonts w:hint="eastAsia"/>
          <w:lang w:val="en-US" w:eastAsia="zh-CN"/>
        </w:rPr>
      </w:pPr>
      <w:r>
        <w:rPr>
          <w:rFonts w:hint="eastAsia"/>
          <w:lang w:val="en-US" w:eastAsia="zh-CN"/>
        </w:rPr>
        <w:tab/>
      </w:r>
      <w:r>
        <w:rPr>
          <w:rFonts w:hint="eastAsia"/>
          <w:lang w:val="en-US" w:eastAsia="zh-CN"/>
        </w:rPr>
        <w:t>"uid": "3151598716",</w:t>
      </w:r>
    </w:p>
    <w:p w14:paraId="519B2ABA">
      <w:pPr>
        <w:rPr>
          <w:rFonts w:hint="eastAsia"/>
          <w:lang w:val="en-US" w:eastAsia="zh-CN"/>
        </w:rPr>
      </w:pPr>
      <w:r>
        <w:rPr>
          <w:rFonts w:hint="eastAsia"/>
          <w:lang w:val="en-US" w:eastAsia="zh-CN"/>
        </w:rPr>
        <w:tab/>
      </w:r>
      <w:r>
        <w:rPr>
          <w:rFonts w:hint="eastAsia"/>
          <w:lang w:val="en-US" w:eastAsia="zh-CN"/>
        </w:rPr>
        <w:t>"ts": 1747900791,</w:t>
      </w:r>
    </w:p>
    <w:p w14:paraId="5F217B1A">
      <w:pPr>
        <w:rPr>
          <w:rFonts w:hint="eastAsia"/>
          <w:lang w:val="en-US" w:eastAsia="zh-CN"/>
        </w:rPr>
      </w:pPr>
      <w:r>
        <w:rPr>
          <w:rFonts w:hint="eastAsia"/>
          <w:lang w:val="en-US" w:eastAsia="zh-CN"/>
        </w:rPr>
        <w:tab/>
      </w:r>
      <w:r>
        <w:rPr>
          <w:rFonts w:hint="eastAsia"/>
          <w:lang w:val="en-US" w:eastAsia="zh-CN"/>
        </w:rPr>
        <w:t>"src_ip": "200.200.222.62",</w:t>
      </w:r>
    </w:p>
    <w:p w14:paraId="181246F1">
      <w:pPr>
        <w:rPr>
          <w:rFonts w:hint="eastAsia"/>
          <w:lang w:val="en-US" w:eastAsia="zh-CN"/>
        </w:rPr>
      </w:pPr>
      <w:r>
        <w:rPr>
          <w:rFonts w:hint="eastAsia"/>
          <w:lang w:val="en-US" w:eastAsia="zh-CN"/>
        </w:rPr>
        <w:tab/>
      </w:r>
      <w:r>
        <w:rPr>
          <w:rFonts w:hint="eastAsia"/>
          <w:lang w:val="en-US" w:eastAsia="zh-CN"/>
        </w:rPr>
        <w:t>"src_port": 65100,</w:t>
      </w:r>
    </w:p>
    <w:p w14:paraId="79EA179E">
      <w:pPr>
        <w:rPr>
          <w:rFonts w:hint="eastAsia"/>
          <w:lang w:val="en-US" w:eastAsia="zh-CN"/>
        </w:rPr>
      </w:pPr>
      <w:r>
        <w:rPr>
          <w:rFonts w:hint="eastAsia"/>
          <w:lang w:val="en-US" w:eastAsia="zh-CN"/>
        </w:rPr>
        <w:tab/>
      </w:r>
      <w:r>
        <w:rPr>
          <w:rFonts w:hint="eastAsia"/>
          <w:lang w:val="en-US" w:eastAsia="zh-CN"/>
        </w:rPr>
        <w:t>"dst_ip": "200.200.222.57",</w:t>
      </w:r>
    </w:p>
    <w:p w14:paraId="32604CC2">
      <w:pPr>
        <w:rPr>
          <w:rFonts w:hint="eastAsia"/>
          <w:lang w:val="en-US" w:eastAsia="zh-CN"/>
        </w:rPr>
      </w:pPr>
      <w:r>
        <w:rPr>
          <w:rFonts w:hint="eastAsia"/>
          <w:lang w:val="en-US" w:eastAsia="zh-CN"/>
        </w:rPr>
        <w:tab/>
      </w:r>
      <w:r>
        <w:rPr>
          <w:rFonts w:hint="eastAsia"/>
          <w:lang w:val="en-US" w:eastAsia="zh-CN"/>
        </w:rPr>
        <w:t>"dst_port": 21,</w:t>
      </w:r>
    </w:p>
    <w:p w14:paraId="3A79593C">
      <w:pPr>
        <w:rPr>
          <w:rFonts w:hint="eastAsia"/>
          <w:lang w:val="en-US" w:eastAsia="zh-CN"/>
        </w:rPr>
      </w:pPr>
      <w:r>
        <w:rPr>
          <w:rFonts w:hint="eastAsia"/>
          <w:lang w:val="en-US" w:eastAsia="zh-CN"/>
        </w:rPr>
        <w:tab/>
      </w:r>
      <w:r>
        <w:rPr>
          <w:rFonts w:hint="eastAsia"/>
          <w:lang w:val="en-US" w:eastAsia="zh-CN"/>
        </w:rPr>
        <w:t>"success": true,</w:t>
      </w:r>
    </w:p>
    <w:p w14:paraId="461F6557">
      <w:pPr>
        <w:rPr>
          <w:rFonts w:hint="eastAsia"/>
          <w:lang w:val="en-US" w:eastAsia="zh-CN"/>
        </w:rPr>
      </w:pPr>
      <w:r>
        <w:rPr>
          <w:rFonts w:hint="eastAsia"/>
          <w:lang w:val="en-US" w:eastAsia="zh-CN"/>
        </w:rPr>
        <w:tab/>
      </w:r>
      <w:r>
        <w:rPr>
          <w:rFonts w:hint="eastAsia"/>
          <w:lang w:val="en-US" w:eastAsia="zh-CN"/>
        </w:rPr>
        <w:t>"user": "Administrator",</w:t>
      </w:r>
    </w:p>
    <w:p w14:paraId="2B94E16A">
      <w:pPr>
        <w:rPr>
          <w:rFonts w:hint="eastAsia"/>
          <w:lang w:val="en-US" w:eastAsia="zh-CN"/>
        </w:rPr>
      </w:pPr>
      <w:r>
        <w:rPr>
          <w:rFonts w:hint="eastAsia"/>
          <w:lang w:val="en-US" w:eastAsia="zh-CN"/>
        </w:rPr>
        <w:tab/>
      </w:r>
      <w:r>
        <w:rPr>
          <w:rFonts w:hint="eastAsia"/>
          <w:lang w:val="en-US" w:eastAsia="zh-CN"/>
        </w:rPr>
        <w:t>"password": "sangfor123",</w:t>
      </w:r>
    </w:p>
    <w:p w14:paraId="3952B7FA">
      <w:pPr>
        <w:rPr>
          <w:rFonts w:hint="eastAsia"/>
          <w:lang w:val="en-US" w:eastAsia="zh-CN"/>
        </w:rPr>
      </w:pPr>
      <w:r>
        <w:rPr>
          <w:rFonts w:hint="eastAsia"/>
          <w:lang w:val="en-US" w:eastAsia="zh-CN"/>
        </w:rPr>
        <w:tab/>
      </w:r>
      <w:r>
        <w:rPr>
          <w:rFonts w:hint="eastAsia"/>
          <w:lang w:val="en-US" w:eastAsia="zh-CN"/>
        </w:rPr>
        <w:t>"password_decode": "",</w:t>
      </w:r>
    </w:p>
    <w:p w14:paraId="0137DC9E">
      <w:pPr>
        <w:rPr>
          <w:rFonts w:hint="eastAsia"/>
          <w:lang w:val="en-US" w:eastAsia="zh-CN"/>
        </w:rPr>
      </w:pPr>
      <w:r>
        <w:rPr>
          <w:rFonts w:hint="eastAsia"/>
          <w:lang w:val="en-US" w:eastAsia="zh-CN"/>
        </w:rPr>
        <w:tab/>
      </w:r>
      <w:r>
        <w:rPr>
          <w:rFonts w:hint="eastAsia"/>
          <w:lang w:val="en-US" w:eastAsia="zh-CN"/>
        </w:rPr>
        <w:t>"reply_code": 230,</w:t>
      </w:r>
    </w:p>
    <w:p w14:paraId="1766FF29">
      <w:pPr>
        <w:rPr>
          <w:rFonts w:hint="eastAsia"/>
          <w:lang w:val="en-US" w:eastAsia="zh-CN"/>
        </w:rPr>
      </w:pPr>
      <w:r>
        <w:rPr>
          <w:rFonts w:hint="eastAsia"/>
          <w:lang w:val="en-US" w:eastAsia="zh-CN"/>
        </w:rPr>
        <w:tab/>
      </w:r>
      <w:r>
        <w:rPr>
          <w:rFonts w:hint="eastAsia"/>
          <w:lang w:val="en-US" w:eastAsia="zh-CN"/>
        </w:rPr>
        <w:t>"reply_msg": "User logged in.",</w:t>
      </w:r>
    </w:p>
    <w:p w14:paraId="47D39F0E">
      <w:pPr>
        <w:rPr>
          <w:rFonts w:hint="eastAsia"/>
          <w:lang w:val="en-US" w:eastAsia="zh-CN"/>
        </w:rPr>
      </w:pPr>
      <w:r>
        <w:rPr>
          <w:rFonts w:hint="eastAsia"/>
          <w:lang w:val="en-US" w:eastAsia="zh-CN"/>
        </w:rPr>
        <w:tab/>
      </w:r>
      <w:r>
        <w:rPr>
          <w:rFonts w:hint="eastAsia"/>
          <w:lang w:val="en-US" w:eastAsia="zh-CN"/>
        </w:rPr>
        <w:t>"logtype": "ftp_login",</w:t>
      </w:r>
    </w:p>
    <w:p w14:paraId="51D80119">
      <w:pPr>
        <w:rPr>
          <w:rFonts w:hint="eastAsia"/>
          <w:lang w:val="en-US" w:eastAsia="zh-CN"/>
        </w:rPr>
      </w:pPr>
      <w:r>
        <w:rPr>
          <w:rFonts w:hint="eastAsia"/>
          <w:lang w:val="en-US" w:eastAsia="zh-CN"/>
        </w:rPr>
        <w:tab/>
      </w:r>
      <w:r>
        <w:rPr>
          <w:rFonts w:hint="eastAsia"/>
          <w:lang w:val="en-US" w:eastAsia="zh-CN"/>
        </w:rPr>
        <w:t>"devname": "SANGFOR STA",</w:t>
      </w:r>
    </w:p>
    <w:p w14:paraId="5CA6E4CB">
      <w:pPr>
        <w:rPr>
          <w:rFonts w:hint="eastAsia"/>
          <w:lang w:val="en-US" w:eastAsia="zh-CN"/>
        </w:rPr>
      </w:pPr>
      <w:r>
        <w:rPr>
          <w:rFonts w:hint="eastAsia"/>
          <w:lang w:val="en-US" w:eastAsia="zh-CN"/>
        </w:rPr>
        <w:tab/>
      </w:r>
      <w:r>
        <w:rPr>
          <w:rFonts w:hint="eastAsia"/>
          <w:lang w:val="en-US" w:eastAsia="zh-CN"/>
        </w:rPr>
        <w:t>"ds": "20250522",</w:t>
      </w:r>
    </w:p>
    <w:p w14:paraId="1D0BE0BE">
      <w:pPr>
        <w:rPr>
          <w:rFonts w:hint="eastAsia"/>
          <w:lang w:val="en-US" w:eastAsia="zh-CN"/>
        </w:rPr>
      </w:pPr>
      <w:r>
        <w:rPr>
          <w:rFonts w:hint="eastAsia"/>
          <w:lang w:val="en-US" w:eastAsia="zh-CN"/>
        </w:rPr>
        <w:tab/>
      </w:r>
      <w:r>
        <w:rPr>
          <w:rFonts w:hint="eastAsia"/>
          <w:lang w:val="en-US" w:eastAsia="zh-CN"/>
        </w:rPr>
        <w:t>"hh": "15",</w:t>
      </w:r>
    </w:p>
    <w:p w14:paraId="42E86821">
      <w:pPr>
        <w:rPr>
          <w:rFonts w:hint="eastAsia"/>
          <w:lang w:val="en-US" w:eastAsia="zh-CN"/>
        </w:rPr>
      </w:pPr>
      <w:r>
        <w:rPr>
          <w:rFonts w:hint="eastAsia"/>
          <w:lang w:val="en-US" w:eastAsia="zh-CN"/>
        </w:rPr>
        <w:tab/>
      </w:r>
      <w:r>
        <w:rPr>
          <w:rFonts w:hint="eastAsia"/>
          <w:lang w:val="en-US" w:eastAsia="zh-CN"/>
        </w:rPr>
        <w:t>"vendor": "sangfor",</w:t>
      </w:r>
    </w:p>
    <w:p w14:paraId="6D2501CE">
      <w:pPr>
        <w:rPr>
          <w:rFonts w:hint="eastAsia"/>
          <w:lang w:val="en-US" w:eastAsia="zh-CN"/>
        </w:rPr>
      </w:pPr>
      <w:r>
        <w:rPr>
          <w:rFonts w:hint="eastAsia"/>
          <w:lang w:val="en-US" w:eastAsia="zh-CN"/>
        </w:rPr>
        <w:tab/>
      </w:r>
      <w:r>
        <w:rPr>
          <w:rFonts w:hint="eastAsia"/>
          <w:lang w:val="en-US" w:eastAsia="zh-CN"/>
        </w:rPr>
        <w:t>"logid": 47900791015943,</w:t>
      </w:r>
    </w:p>
    <w:p w14:paraId="5C8EEEAC">
      <w:pPr>
        <w:rPr>
          <w:rFonts w:hint="eastAsia"/>
          <w:lang w:val="en-US" w:eastAsia="zh-CN"/>
        </w:rPr>
      </w:pPr>
      <w:r>
        <w:rPr>
          <w:rFonts w:hint="eastAsia"/>
          <w:lang w:val="en-US" w:eastAsia="zh-CN"/>
        </w:rPr>
        <w:tab/>
      </w:r>
      <w:r>
        <w:rPr>
          <w:rFonts w:hint="eastAsia"/>
          <w:lang w:val="en-US" w:eastAsia="zh-CN"/>
        </w:rPr>
        <w:t>"iptype": 4,</w:t>
      </w:r>
    </w:p>
    <w:p w14:paraId="72457877">
      <w:pPr>
        <w:rPr>
          <w:rFonts w:hint="eastAsia"/>
          <w:lang w:val="en-US" w:eastAsia="zh-CN"/>
        </w:rPr>
      </w:pPr>
      <w:r>
        <w:rPr>
          <w:rFonts w:hint="eastAsia"/>
          <w:lang w:val="en-US" w:eastAsia="zh-CN"/>
        </w:rPr>
        <w:tab/>
      </w:r>
      <w:r>
        <w:rPr>
          <w:rFonts w:hint="eastAsia"/>
          <w:lang w:val="en-US" w:eastAsia="zh-CN"/>
        </w:rPr>
        <w:t>"appproto": "FTP",</w:t>
      </w:r>
    </w:p>
    <w:p w14:paraId="00991CA5">
      <w:pPr>
        <w:rPr>
          <w:rFonts w:hint="eastAsia"/>
          <w:lang w:val="en-US" w:eastAsia="zh-CN"/>
        </w:rPr>
      </w:pPr>
      <w:r>
        <w:rPr>
          <w:rFonts w:hint="eastAsia"/>
          <w:lang w:val="en-US" w:eastAsia="zh-CN"/>
        </w:rPr>
        <w:tab/>
      </w:r>
      <w:r>
        <w:rPr>
          <w:rFonts w:hint="eastAsia"/>
          <w:lang w:val="en-US" w:eastAsia="zh-CN"/>
        </w:rPr>
        <w:t>"transproto": "TCP"</w:t>
      </w:r>
    </w:p>
    <w:p w14:paraId="0270758D">
      <w:pPr>
        <w:rPr>
          <w:rFonts w:hint="eastAsia"/>
          <w:lang w:val="en-US" w:eastAsia="zh-CN"/>
        </w:rPr>
      </w:pPr>
      <w:r>
        <w:rPr>
          <w:rFonts w:hint="eastAsia"/>
          <w:lang w:val="en-US" w:eastAsia="zh-CN"/>
        </w:rPr>
        <w:t>}</w:t>
      </w:r>
    </w:p>
    <w:p w14:paraId="60D518FF">
      <w:pPr>
        <w:pStyle w:val="3"/>
        <w:bidi w:val="0"/>
        <w:rPr>
          <w:rFonts w:hint="eastAsia"/>
          <w:lang w:val="en-US" w:eastAsia="zh-CN"/>
        </w:rPr>
      </w:pPr>
      <w:bookmarkStart w:id="97" w:name="_Toc21531"/>
      <w:r>
        <w:rPr>
          <w:rFonts w:hint="eastAsia"/>
          <w:lang w:val="en-US" w:eastAsia="zh-CN"/>
        </w:rPr>
        <w:t>HTTP文件审计</w:t>
      </w:r>
      <w:bookmarkEnd w:id="97"/>
    </w:p>
    <w:tbl>
      <w:tblPr>
        <w:tblStyle w:val="30"/>
        <w:tblW w:w="8314" w:type="dxa"/>
        <w:tblInd w:w="1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9"/>
        <w:gridCol w:w="1686"/>
        <w:gridCol w:w="4749"/>
      </w:tblGrid>
      <w:tr w14:paraId="7BA90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4F81BD"/>
            <w:vAlign w:val="center"/>
          </w:tcPr>
          <w:p w14:paraId="6045A581">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字段名</w:t>
            </w:r>
          </w:p>
        </w:tc>
        <w:tc>
          <w:tcPr>
            <w:tcW w:w="1686" w:type="dxa"/>
            <w:tcBorders>
              <w:top w:val="single" w:color="4F81BD" w:sz="8" w:space="0"/>
              <w:left w:val="dotted" w:color="auto" w:sz="4" w:space="0"/>
              <w:bottom w:val="single" w:color="4F81BD" w:sz="8" w:space="0"/>
              <w:right w:val="dotted" w:color="auto" w:sz="4" w:space="0"/>
            </w:tcBorders>
            <w:shd w:val="clear" w:color="auto" w:fill="4F81BD"/>
            <w:vAlign w:val="center"/>
          </w:tcPr>
          <w:p w14:paraId="0087AED9">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类型</w:t>
            </w:r>
          </w:p>
        </w:tc>
        <w:tc>
          <w:tcPr>
            <w:tcW w:w="4749" w:type="dxa"/>
            <w:tcBorders>
              <w:top w:val="single" w:color="4F81BD" w:sz="8" w:space="0"/>
              <w:left w:val="dotted" w:color="auto" w:sz="4" w:space="0"/>
              <w:bottom w:val="single" w:color="4F81BD" w:sz="8" w:space="0"/>
              <w:right w:val="single" w:color="4F81BD" w:sz="8" w:space="0"/>
            </w:tcBorders>
            <w:shd w:val="clear" w:color="auto" w:fill="4F81BD"/>
            <w:vAlign w:val="center"/>
          </w:tcPr>
          <w:p w14:paraId="73A73D84">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描述</w:t>
            </w:r>
          </w:p>
        </w:tc>
      </w:tr>
      <w:tr w14:paraId="0544E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A44C67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1FF53C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45A07FB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会话唯一ID</w:t>
            </w:r>
          </w:p>
        </w:tc>
      </w:tr>
      <w:tr w14:paraId="6D1FE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0B050E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DEB573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E104E62">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时间戳</w:t>
            </w:r>
          </w:p>
        </w:tc>
      </w:tr>
      <w:tr w14:paraId="5ABFD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B5A11D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fuid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DFB85A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4AF2BA55">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文件的一个标志</w:t>
            </w:r>
          </w:p>
        </w:tc>
      </w:tr>
      <w:tr w14:paraId="71161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304FFF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src_ip</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41A2EA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3FF0E55">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源IP</w:t>
            </w:r>
          </w:p>
        </w:tc>
      </w:tr>
      <w:tr w14:paraId="43E83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D8719C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src_port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65B18B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D46A9A6">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源端口</w:t>
            </w:r>
          </w:p>
        </w:tc>
      </w:tr>
      <w:tr w14:paraId="31CC8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58C6BC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dst_ip</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3FFAE6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3F56B2F">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目的IP</w:t>
            </w:r>
          </w:p>
        </w:tc>
      </w:tr>
      <w:tr w14:paraId="4E40D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2F9C06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dst_port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479477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3B69BD4">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目的端口</w:t>
            </w:r>
          </w:p>
        </w:tc>
      </w:tr>
      <w:tr w14:paraId="0EB64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6D7DE8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conn_uids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20EB68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F407B9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文件在哪些连接上传输的，一般只有一个，多个用|号隔开</w:t>
            </w:r>
          </w:p>
        </w:tc>
      </w:tr>
      <w:tr w14:paraId="3F5D3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0AB8A2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source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325C0F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C27851B">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文件传输的载体（如 smtp、http）</w:t>
            </w:r>
          </w:p>
        </w:tc>
      </w:tr>
      <w:tr w14:paraId="75A3C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F54DD5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is_orig</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5AB5C29">
            <w:pPr>
              <w:rPr>
                <w:rFonts w:hint="default" w:ascii="Times New Roman" w:hAnsi="Times New Roman" w:eastAsia="宋体"/>
                <w:i w:val="0"/>
                <w:iCs w:val="0"/>
                <w:color w:val="000000"/>
                <w:lang w:val="en-US" w:eastAsia="zh-CN"/>
              </w:rPr>
            </w:pPr>
            <w:r>
              <w:rPr>
                <w:rFonts w:hint="eastAsia"/>
                <w:i w:val="0"/>
                <w:iCs w:val="0"/>
                <w:color w:val="000000"/>
                <w:lang w:val="en-US" w:eastAsia="zh-CN"/>
              </w:rPr>
              <w:t>bool</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2E53D2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用来表示文件的发送源（如果为true，则表示源ip是文件传输方，如果为false，则源ip是文件接收方）</w:t>
            </w:r>
          </w:p>
        </w:tc>
      </w:tr>
      <w:tr w14:paraId="4B2AB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FCE2A4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depth</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B8C01E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4AEF6635">
            <w:pPr>
              <w:rPr>
                <w:rFonts w:hint="default" w:ascii="Times New Roman" w:hAnsi="Times New Roman" w:eastAsia="宋体"/>
                <w:i w:val="0"/>
                <w:iCs w:val="0"/>
                <w:color w:val="000000"/>
                <w:lang w:val="en-US" w:eastAsia="zh-CN"/>
              </w:rPr>
            </w:pPr>
            <w:r>
              <w:rPr>
                <w:rFonts w:hint="eastAsia"/>
                <w:i w:val="0"/>
                <w:iCs w:val="0"/>
                <w:color w:val="000000"/>
                <w:lang w:val="en-US" w:eastAsia="zh-CN"/>
              </w:rPr>
              <w:t>第几个文件</w:t>
            </w:r>
          </w:p>
        </w:tc>
      </w:tr>
      <w:tr w14:paraId="74389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E99297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mime_type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D07AD6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4B8146F">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文件的类型</w:t>
            </w:r>
          </w:p>
        </w:tc>
      </w:tr>
      <w:tr w14:paraId="6928F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28E2B7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filename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39BF7B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1B508C1">
            <w:pPr>
              <w:rPr>
                <w:rFonts w:hint="default" w:ascii="Times New Roman" w:hAnsi="Times New Roman" w:eastAsia="宋体"/>
                <w:i w:val="0"/>
                <w:iCs w:val="0"/>
                <w:color w:val="000000"/>
                <w:lang w:val="en-US" w:eastAsia="zh-CN"/>
              </w:rPr>
            </w:pPr>
            <w:r>
              <w:rPr>
                <w:rFonts w:hint="eastAsia"/>
                <w:i w:val="0"/>
                <w:iCs w:val="0"/>
                <w:color w:val="000000"/>
                <w:lang w:val="en-US" w:eastAsia="zh-CN"/>
              </w:rPr>
              <w:t>文件名</w:t>
            </w:r>
          </w:p>
        </w:tc>
      </w:tr>
      <w:tr w14:paraId="09764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3C2CC6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extract_bytes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F0CF32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BB1922F">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文件实际保存下来的字节数目大小</w:t>
            </w:r>
          </w:p>
        </w:tc>
      </w:tr>
      <w:tr w14:paraId="2A5BD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E510BD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seen_bytes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FB5C01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7340750">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文件总的传输的字节数目大小</w:t>
            </w:r>
          </w:p>
        </w:tc>
      </w:tr>
      <w:tr w14:paraId="1A693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48238D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tips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C5FBE2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B53C8BB">
            <w:pPr>
              <w:rPr>
                <w:rFonts w:hint="default" w:ascii="Times New Roman" w:hAnsi="Times New Roman" w:eastAsia="宋体"/>
                <w:i w:val="0"/>
                <w:iCs w:val="0"/>
                <w:color w:val="000000"/>
                <w:lang w:val="en-US" w:eastAsia="zh-CN"/>
              </w:rPr>
            </w:pPr>
            <w:r>
              <w:rPr>
                <w:rFonts w:hint="eastAsia"/>
                <w:bCs/>
                <w:i w:val="0"/>
                <w:iCs w:val="0"/>
                <w:color w:val="000000"/>
                <w:sz w:val="21"/>
                <w:szCs w:val="21"/>
                <w:lang w:eastAsia="zh-CN"/>
              </w:rPr>
              <w:t>文件写入磁盘是否到达限制</w:t>
            </w:r>
          </w:p>
        </w:tc>
      </w:tr>
      <w:tr w14:paraId="74E01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BCEEC0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3940C3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CBA9C7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日志类型，http_file</w:t>
            </w:r>
          </w:p>
        </w:tc>
      </w:tr>
      <w:tr w14:paraId="7DD43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20424C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devname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B44BC2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FD89C1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设备名称</w:t>
            </w:r>
          </w:p>
        </w:tc>
      </w:tr>
      <w:tr w14:paraId="203C5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669B35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6AA0A7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4AED1FB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年月日</w:t>
            </w:r>
          </w:p>
        </w:tc>
      </w:tr>
      <w:tr w14:paraId="364A9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3E6421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hh</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2D553D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9C7969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小时</w:t>
            </w:r>
          </w:p>
        </w:tc>
      </w:tr>
      <w:tr w14:paraId="0286D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3E6F01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vendor</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93694B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048922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厂商sangfor</w:t>
            </w:r>
          </w:p>
        </w:tc>
      </w:tr>
      <w:tr w14:paraId="19F24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673DC1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1CE3F7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B9B1BE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日志id</w:t>
            </w:r>
          </w:p>
        </w:tc>
      </w:tr>
      <w:tr w14:paraId="13CEE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8F3F54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iptype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1C47AD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D98D18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ip类型，4表示ipv4，6表示ipv6</w:t>
            </w:r>
          </w:p>
        </w:tc>
      </w:tr>
      <w:tr w14:paraId="390C2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D10914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appproto</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F96D9F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5A3A4F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应用层协议</w:t>
            </w:r>
          </w:p>
        </w:tc>
      </w:tr>
      <w:tr w14:paraId="37B2C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79D308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transproto</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108178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1FD6A9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传输层协议</w:t>
            </w:r>
          </w:p>
        </w:tc>
      </w:tr>
      <w:tr w14:paraId="178DA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83AE6F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method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7CAA1D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8CE77C6">
            <w:pPr>
              <w:rPr>
                <w:rFonts w:hint="default" w:ascii="Times New Roman" w:hAnsi="Times New Roman" w:eastAsia="宋体"/>
                <w:i w:val="0"/>
                <w:iCs w:val="0"/>
                <w:color w:val="000000"/>
                <w:lang w:val="en-US" w:eastAsia="zh-CN"/>
              </w:rPr>
            </w:pPr>
            <w:r>
              <w:rPr>
                <w:rFonts w:hint="eastAsia"/>
                <w:i w:val="0"/>
                <w:iCs w:val="0"/>
                <w:color w:val="000000"/>
                <w:lang w:val="en-US" w:eastAsia="zh-CN"/>
              </w:rPr>
              <w:t>方法</w:t>
            </w:r>
          </w:p>
        </w:tc>
      </w:tr>
      <w:tr w14:paraId="505DD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BE07D2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uri</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E3B5AE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75AF312">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登录行为发生的相对路径(不包含host)</w:t>
            </w:r>
          </w:p>
        </w:tc>
      </w:tr>
      <w:tr w14:paraId="33EA6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BD4AB9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user_agent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408849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209A31E">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登录数据包里的</w:t>
            </w:r>
            <w:r>
              <w:rPr>
                <w:rFonts w:hint="default" w:ascii="Times New Roman" w:hAnsi="Times New Roman" w:eastAsia="宋体"/>
                <w:i w:val="0"/>
                <w:iCs w:val="0"/>
                <w:color w:val="000000"/>
                <w:lang w:val="en-US" w:eastAsia="zh-CN"/>
              </w:rPr>
              <w:t>user_agent</w:t>
            </w:r>
          </w:p>
        </w:tc>
      </w:tr>
      <w:tr w14:paraId="1A861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50B9FE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host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AEC82C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C9FEAB1">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登录数据包里的host</w:t>
            </w:r>
          </w:p>
        </w:tc>
      </w:tr>
      <w:tr w14:paraId="26B79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2537F8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status_code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EAAA90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AB96648">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响应状态码</w:t>
            </w:r>
          </w:p>
        </w:tc>
      </w:tr>
      <w:tr w14:paraId="036D7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AB145A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content_encoding</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112675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6F0262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content_encoding</w:t>
            </w:r>
          </w:p>
        </w:tc>
      </w:tr>
      <w:tr w14:paraId="62C24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718208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charset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F3A8C9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FE3363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charset</w:t>
            </w:r>
          </w:p>
        </w:tc>
      </w:tr>
      <w:tr w14:paraId="63BAB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992360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md5</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9AC265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3D74600">
            <w:pPr>
              <w:rPr>
                <w:rFonts w:hint="default" w:ascii="Times New Roman" w:hAnsi="Times New Roman" w:eastAsia="宋体"/>
                <w:i w:val="0"/>
                <w:iCs w:val="0"/>
                <w:color w:val="000000"/>
                <w:lang w:val="en-US" w:eastAsia="zh-CN"/>
              </w:rPr>
            </w:pPr>
            <w:r>
              <w:rPr>
                <w:rFonts w:hint="eastAsia"/>
                <w:i w:val="0"/>
                <w:iCs w:val="0"/>
                <w:color w:val="000000"/>
                <w:lang w:val="en-US" w:eastAsia="zh-CN"/>
              </w:rPr>
              <w:t>文件md5，空</w:t>
            </w:r>
          </w:p>
        </w:tc>
      </w:tr>
    </w:tbl>
    <w:p w14:paraId="64501593">
      <w:pPr>
        <w:rPr>
          <w:rFonts w:hint="default"/>
          <w:lang w:val="en-US" w:eastAsia="zh-CN"/>
        </w:rPr>
      </w:pPr>
    </w:p>
    <w:p w14:paraId="2C85E59A">
      <w:pPr>
        <w:rPr>
          <w:rFonts w:hint="eastAsia"/>
          <w:i w:val="0"/>
          <w:iCs w:val="0"/>
          <w:color w:val="auto"/>
          <w:lang w:val="en-US" w:eastAsia="zh-CN"/>
        </w:rPr>
      </w:pPr>
      <w:r>
        <w:rPr>
          <w:rFonts w:hint="eastAsia"/>
          <w:i w:val="0"/>
          <w:iCs w:val="0"/>
          <w:color w:val="auto"/>
          <w:lang w:val="en-US" w:eastAsia="zh-CN"/>
        </w:rPr>
        <w:t>示例说明：</w:t>
      </w:r>
    </w:p>
    <w:p w14:paraId="7AD5034B">
      <w:pPr>
        <w:rPr>
          <w:rFonts w:hint="eastAsia"/>
          <w:lang w:val="en-US" w:eastAsia="zh-CN"/>
        </w:rPr>
      </w:pPr>
      <w:r>
        <w:rPr>
          <w:rFonts w:hint="eastAsia"/>
          <w:lang w:val="en-US" w:eastAsia="zh-CN"/>
        </w:rPr>
        <w:t>{</w:t>
      </w:r>
    </w:p>
    <w:p w14:paraId="6FFFD6F1">
      <w:pPr>
        <w:rPr>
          <w:rFonts w:hint="eastAsia"/>
          <w:lang w:val="en-US" w:eastAsia="zh-CN"/>
        </w:rPr>
      </w:pPr>
      <w:r>
        <w:rPr>
          <w:rFonts w:hint="eastAsia"/>
          <w:lang w:val="en-US" w:eastAsia="zh-CN"/>
        </w:rPr>
        <w:tab/>
      </w:r>
      <w:r>
        <w:rPr>
          <w:rFonts w:hint="eastAsia"/>
          <w:lang w:val="en-US" w:eastAsia="zh-CN"/>
        </w:rPr>
        <w:t>"uid": "",</w:t>
      </w:r>
    </w:p>
    <w:p w14:paraId="074928A9">
      <w:pPr>
        <w:rPr>
          <w:rFonts w:hint="eastAsia"/>
          <w:lang w:val="en-US" w:eastAsia="zh-CN"/>
        </w:rPr>
      </w:pPr>
      <w:r>
        <w:rPr>
          <w:rFonts w:hint="eastAsia"/>
          <w:lang w:val="en-US" w:eastAsia="zh-CN"/>
        </w:rPr>
        <w:tab/>
      </w:r>
      <w:r>
        <w:rPr>
          <w:rFonts w:hint="eastAsia"/>
          <w:lang w:val="en-US" w:eastAsia="zh-CN"/>
        </w:rPr>
        <w:t>"ts": 1747879314,</w:t>
      </w:r>
    </w:p>
    <w:p w14:paraId="123552AA">
      <w:pPr>
        <w:rPr>
          <w:rFonts w:hint="eastAsia"/>
          <w:lang w:val="en-US" w:eastAsia="zh-CN"/>
        </w:rPr>
      </w:pPr>
      <w:r>
        <w:rPr>
          <w:rFonts w:hint="eastAsia"/>
          <w:lang w:val="en-US" w:eastAsia="zh-CN"/>
        </w:rPr>
        <w:tab/>
      </w:r>
      <w:r>
        <w:rPr>
          <w:rFonts w:hint="eastAsia"/>
          <w:lang w:val="en-US" w:eastAsia="zh-CN"/>
        </w:rPr>
        <w:t>"fuid": "LWsOywvuAvbaSDQyqmF1Bdb",</w:t>
      </w:r>
    </w:p>
    <w:p w14:paraId="42137D58">
      <w:pPr>
        <w:rPr>
          <w:rFonts w:hint="eastAsia"/>
          <w:lang w:val="en-US" w:eastAsia="zh-CN"/>
        </w:rPr>
      </w:pPr>
      <w:r>
        <w:rPr>
          <w:rFonts w:hint="eastAsia"/>
          <w:lang w:val="en-US" w:eastAsia="zh-CN"/>
        </w:rPr>
        <w:tab/>
      </w:r>
      <w:r>
        <w:rPr>
          <w:rFonts w:hint="eastAsia"/>
          <w:lang w:val="en-US" w:eastAsia="zh-CN"/>
        </w:rPr>
        <w:t>"src_ip": "172.16.211.111",</w:t>
      </w:r>
    </w:p>
    <w:p w14:paraId="2C606BA2">
      <w:pPr>
        <w:rPr>
          <w:rFonts w:hint="eastAsia"/>
          <w:lang w:val="en-US" w:eastAsia="zh-CN"/>
        </w:rPr>
      </w:pPr>
      <w:r>
        <w:rPr>
          <w:rFonts w:hint="eastAsia"/>
          <w:lang w:val="en-US" w:eastAsia="zh-CN"/>
        </w:rPr>
        <w:tab/>
      </w:r>
      <w:r>
        <w:rPr>
          <w:rFonts w:hint="eastAsia"/>
          <w:lang w:val="en-US" w:eastAsia="zh-CN"/>
        </w:rPr>
        <w:t>"src_port": 65127,</w:t>
      </w:r>
    </w:p>
    <w:p w14:paraId="7C650CA2">
      <w:pPr>
        <w:rPr>
          <w:rFonts w:hint="eastAsia"/>
          <w:lang w:val="en-US" w:eastAsia="zh-CN"/>
        </w:rPr>
      </w:pPr>
      <w:r>
        <w:rPr>
          <w:rFonts w:hint="eastAsia"/>
          <w:lang w:val="en-US" w:eastAsia="zh-CN"/>
        </w:rPr>
        <w:tab/>
      </w:r>
      <w:r>
        <w:rPr>
          <w:rFonts w:hint="eastAsia"/>
          <w:lang w:val="en-US" w:eastAsia="zh-CN"/>
        </w:rPr>
        <w:t>"dst_ip": "60.2.8.133",</w:t>
      </w:r>
    </w:p>
    <w:p w14:paraId="5CBD70E4">
      <w:pPr>
        <w:rPr>
          <w:rFonts w:hint="eastAsia"/>
          <w:lang w:val="en-US" w:eastAsia="zh-CN"/>
        </w:rPr>
      </w:pPr>
      <w:r>
        <w:rPr>
          <w:rFonts w:hint="eastAsia"/>
          <w:lang w:val="en-US" w:eastAsia="zh-CN"/>
        </w:rPr>
        <w:tab/>
      </w:r>
      <w:r>
        <w:rPr>
          <w:rFonts w:hint="eastAsia"/>
          <w:lang w:val="en-US" w:eastAsia="zh-CN"/>
        </w:rPr>
        <w:t>"dst_port": 80,</w:t>
      </w:r>
    </w:p>
    <w:p w14:paraId="77583D87">
      <w:pPr>
        <w:rPr>
          <w:rFonts w:hint="eastAsia"/>
          <w:lang w:val="en-US" w:eastAsia="zh-CN"/>
        </w:rPr>
      </w:pPr>
      <w:r>
        <w:rPr>
          <w:rFonts w:hint="eastAsia"/>
          <w:lang w:val="en-US" w:eastAsia="zh-CN"/>
        </w:rPr>
        <w:tab/>
      </w:r>
      <w:r>
        <w:rPr>
          <w:rFonts w:hint="eastAsia"/>
          <w:lang w:val="en-US" w:eastAsia="zh-CN"/>
        </w:rPr>
        <w:t>"conn_uids": "3927852093",</w:t>
      </w:r>
    </w:p>
    <w:p w14:paraId="7201EEB9">
      <w:pPr>
        <w:rPr>
          <w:rFonts w:hint="eastAsia"/>
          <w:lang w:val="en-US" w:eastAsia="zh-CN"/>
        </w:rPr>
      </w:pPr>
      <w:r>
        <w:rPr>
          <w:rFonts w:hint="eastAsia"/>
          <w:lang w:val="en-US" w:eastAsia="zh-CN"/>
        </w:rPr>
        <w:tab/>
      </w:r>
      <w:r>
        <w:rPr>
          <w:rFonts w:hint="eastAsia"/>
          <w:lang w:val="en-US" w:eastAsia="zh-CN"/>
        </w:rPr>
        <w:t>"source": "http",</w:t>
      </w:r>
    </w:p>
    <w:p w14:paraId="7FFEE7C5">
      <w:pPr>
        <w:rPr>
          <w:rFonts w:hint="eastAsia"/>
          <w:lang w:val="en-US" w:eastAsia="zh-CN"/>
        </w:rPr>
      </w:pPr>
      <w:r>
        <w:rPr>
          <w:rFonts w:hint="eastAsia"/>
          <w:lang w:val="en-US" w:eastAsia="zh-CN"/>
        </w:rPr>
        <w:tab/>
      </w:r>
      <w:r>
        <w:rPr>
          <w:rFonts w:hint="eastAsia"/>
          <w:lang w:val="en-US" w:eastAsia="zh-CN"/>
        </w:rPr>
        <w:t>"is_orig": false,</w:t>
      </w:r>
    </w:p>
    <w:p w14:paraId="60141F35">
      <w:pPr>
        <w:rPr>
          <w:rFonts w:hint="eastAsia"/>
          <w:lang w:val="en-US" w:eastAsia="zh-CN"/>
        </w:rPr>
      </w:pPr>
      <w:r>
        <w:rPr>
          <w:rFonts w:hint="eastAsia"/>
          <w:lang w:val="en-US" w:eastAsia="zh-CN"/>
        </w:rPr>
        <w:tab/>
      </w:r>
      <w:r>
        <w:rPr>
          <w:rFonts w:hint="eastAsia"/>
          <w:lang w:val="en-US" w:eastAsia="zh-CN"/>
        </w:rPr>
        <w:t>"depth": 1,</w:t>
      </w:r>
    </w:p>
    <w:p w14:paraId="64ED0721">
      <w:pPr>
        <w:rPr>
          <w:rFonts w:hint="eastAsia"/>
          <w:lang w:val="en-US" w:eastAsia="zh-CN"/>
        </w:rPr>
      </w:pPr>
      <w:r>
        <w:rPr>
          <w:rFonts w:hint="eastAsia"/>
          <w:lang w:val="en-US" w:eastAsia="zh-CN"/>
        </w:rPr>
        <w:tab/>
      </w:r>
      <w:r>
        <w:rPr>
          <w:rFonts w:hint="eastAsia"/>
          <w:lang w:val="en-US" w:eastAsia="zh-CN"/>
        </w:rPr>
        <w:t>"mime_type": "",</w:t>
      </w:r>
    </w:p>
    <w:p w14:paraId="340FFAA9">
      <w:pPr>
        <w:rPr>
          <w:rFonts w:hint="eastAsia"/>
          <w:lang w:val="en-US" w:eastAsia="zh-CN"/>
        </w:rPr>
      </w:pPr>
      <w:r>
        <w:rPr>
          <w:rFonts w:hint="eastAsia"/>
          <w:lang w:val="en-US" w:eastAsia="zh-CN"/>
        </w:rPr>
        <w:tab/>
      </w:r>
      <w:r>
        <w:rPr>
          <w:rFonts w:hint="eastAsia"/>
          <w:lang w:val="en-US" w:eastAsia="zh-CN"/>
        </w:rPr>
        <w:t>"filename": "login!image.do",</w:t>
      </w:r>
    </w:p>
    <w:p w14:paraId="1C7095D0">
      <w:pPr>
        <w:rPr>
          <w:rFonts w:hint="eastAsia"/>
          <w:lang w:val="en-US" w:eastAsia="zh-CN"/>
        </w:rPr>
      </w:pPr>
      <w:r>
        <w:rPr>
          <w:rFonts w:hint="eastAsia"/>
          <w:lang w:val="en-US" w:eastAsia="zh-CN"/>
        </w:rPr>
        <w:tab/>
      </w:r>
      <w:r>
        <w:rPr>
          <w:rFonts w:hint="eastAsia"/>
          <w:lang w:val="en-US" w:eastAsia="zh-CN"/>
        </w:rPr>
        <w:t>"extract_bytes": 1281,</w:t>
      </w:r>
    </w:p>
    <w:p w14:paraId="7776AFC1">
      <w:pPr>
        <w:rPr>
          <w:rFonts w:hint="eastAsia"/>
          <w:lang w:val="en-US" w:eastAsia="zh-CN"/>
        </w:rPr>
      </w:pPr>
      <w:r>
        <w:rPr>
          <w:rFonts w:hint="eastAsia"/>
          <w:lang w:val="en-US" w:eastAsia="zh-CN"/>
        </w:rPr>
        <w:tab/>
      </w:r>
      <w:r>
        <w:rPr>
          <w:rFonts w:hint="eastAsia"/>
          <w:lang w:val="en-US" w:eastAsia="zh-CN"/>
        </w:rPr>
        <w:t>"seen_bytes": 1281,</w:t>
      </w:r>
    </w:p>
    <w:p w14:paraId="039B18C1">
      <w:pPr>
        <w:rPr>
          <w:rFonts w:hint="eastAsia"/>
          <w:lang w:val="en-US" w:eastAsia="zh-CN"/>
        </w:rPr>
      </w:pPr>
      <w:r>
        <w:rPr>
          <w:rFonts w:hint="eastAsia"/>
          <w:lang w:val="en-US" w:eastAsia="zh-CN"/>
        </w:rPr>
        <w:tab/>
      </w:r>
      <w:r>
        <w:rPr>
          <w:rFonts w:hint="eastAsia"/>
          <w:lang w:val="en-US" w:eastAsia="zh-CN"/>
        </w:rPr>
        <w:t>"tips": "",</w:t>
      </w:r>
    </w:p>
    <w:p w14:paraId="4C39D107">
      <w:pPr>
        <w:rPr>
          <w:rFonts w:hint="eastAsia"/>
          <w:lang w:val="en-US" w:eastAsia="zh-CN"/>
        </w:rPr>
      </w:pPr>
      <w:r>
        <w:rPr>
          <w:rFonts w:hint="eastAsia"/>
          <w:lang w:val="en-US" w:eastAsia="zh-CN"/>
        </w:rPr>
        <w:tab/>
      </w:r>
      <w:r>
        <w:rPr>
          <w:rFonts w:hint="eastAsia"/>
          <w:lang w:val="en-US" w:eastAsia="zh-CN"/>
        </w:rPr>
        <w:t>"logtype": "http_file",</w:t>
      </w:r>
    </w:p>
    <w:p w14:paraId="5B048A54">
      <w:pPr>
        <w:rPr>
          <w:rFonts w:hint="eastAsia"/>
          <w:lang w:val="en-US" w:eastAsia="zh-CN"/>
        </w:rPr>
      </w:pPr>
      <w:r>
        <w:rPr>
          <w:rFonts w:hint="eastAsia"/>
          <w:lang w:val="en-US" w:eastAsia="zh-CN"/>
        </w:rPr>
        <w:tab/>
      </w:r>
      <w:r>
        <w:rPr>
          <w:rFonts w:hint="eastAsia"/>
          <w:lang w:val="en-US" w:eastAsia="zh-CN"/>
        </w:rPr>
        <w:t>"devname": "SANGFOR STA",</w:t>
      </w:r>
    </w:p>
    <w:p w14:paraId="6BA2A674">
      <w:pPr>
        <w:rPr>
          <w:rFonts w:hint="eastAsia"/>
          <w:lang w:val="en-US" w:eastAsia="zh-CN"/>
        </w:rPr>
      </w:pPr>
      <w:r>
        <w:rPr>
          <w:rFonts w:hint="eastAsia"/>
          <w:lang w:val="en-US" w:eastAsia="zh-CN"/>
        </w:rPr>
        <w:tab/>
      </w:r>
      <w:r>
        <w:rPr>
          <w:rFonts w:hint="eastAsia"/>
          <w:lang w:val="en-US" w:eastAsia="zh-CN"/>
        </w:rPr>
        <w:t>"ds": "20250522",</w:t>
      </w:r>
    </w:p>
    <w:p w14:paraId="50E569FE">
      <w:pPr>
        <w:rPr>
          <w:rFonts w:hint="eastAsia"/>
          <w:lang w:val="en-US" w:eastAsia="zh-CN"/>
        </w:rPr>
      </w:pPr>
      <w:r>
        <w:rPr>
          <w:rFonts w:hint="eastAsia"/>
          <w:lang w:val="en-US" w:eastAsia="zh-CN"/>
        </w:rPr>
        <w:tab/>
      </w:r>
      <w:r>
        <w:rPr>
          <w:rFonts w:hint="eastAsia"/>
          <w:lang w:val="en-US" w:eastAsia="zh-CN"/>
        </w:rPr>
        <w:t>"hh": "10",</w:t>
      </w:r>
    </w:p>
    <w:p w14:paraId="56D63883">
      <w:pPr>
        <w:rPr>
          <w:rFonts w:hint="eastAsia"/>
          <w:lang w:val="en-US" w:eastAsia="zh-CN"/>
        </w:rPr>
      </w:pPr>
      <w:r>
        <w:rPr>
          <w:rFonts w:hint="eastAsia"/>
          <w:lang w:val="en-US" w:eastAsia="zh-CN"/>
        </w:rPr>
        <w:tab/>
      </w:r>
      <w:r>
        <w:rPr>
          <w:rFonts w:hint="eastAsia"/>
          <w:lang w:val="en-US" w:eastAsia="zh-CN"/>
        </w:rPr>
        <w:t>"vendor": "sangfor",</w:t>
      </w:r>
    </w:p>
    <w:p w14:paraId="5ECE045A">
      <w:pPr>
        <w:rPr>
          <w:rFonts w:hint="eastAsia"/>
          <w:lang w:val="en-US" w:eastAsia="zh-CN"/>
        </w:rPr>
      </w:pPr>
      <w:r>
        <w:rPr>
          <w:rFonts w:hint="eastAsia"/>
          <w:lang w:val="en-US" w:eastAsia="zh-CN"/>
        </w:rPr>
        <w:tab/>
      </w:r>
      <w:r>
        <w:rPr>
          <w:rFonts w:hint="eastAsia"/>
          <w:lang w:val="en-US" w:eastAsia="zh-CN"/>
        </w:rPr>
        <w:t>"logid": 47879314153291,</w:t>
      </w:r>
    </w:p>
    <w:p w14:paraId="136CFEB2">
      <w:pPr>
        <w:rPr>
          <w:rFonts w:hint="eastAsia"/>
          <w:lang w:val="en-US" w:eastAsia="zh-CN"/>
        </w:rPr>
      </w:pPr>
      <w:r>
        <w:rPr>
          <w:rFonts w:hint="eastAsia"/>
          <w:lang w:val="en-US" w:eastAsia="zh-CN"/>
        </w:rPr>
        <w:tab/>
      </w:r>
      <w:r>
        <w:rPr>
          <w:rFonts w:hint="eastAsia"/>
          <w:lang w:val="en-US" w:eastAsia="zh-CN"/>
        </w:rPr>
        <w:t>"iptype": 4,</w:t>
      </w:r>
    </w:p>
    <w:p w14:paraId="52B096BA">
      <w:pPr>
        <w:rPr>
          <w:rFonts w:hint="eastAsia"/>
          <w:lang w:val="en-US" w:eastAsia="zh-CN"/>
        </w:rPr>
      </w:pPr>
      <w:r>
        <w:rPr>
          <w:rFonts w:hint="eastAsia"/>
          <w:lang w:val="en-US" w:eastAsia="zh-CN"/>
        </w:rPr>
        <w:tab/>
      </w:r>
      <w:r>
        <w:rPr>
          <w:rFonts w:hint="eastAsia"/>
          <w:lang w:val="en-US" w:eastAsia="zh-CN"/>
        </w:rPr>
        <w:t>"appproto": "HTTP",</w:t>
      </w:r>
    </w:p>
    <w:p w14:paraId="0FB7D72B">
      <w:pPr>
        <w:rPr>
          <w:rFonts w:hint="eastAsia"/>
          <w:lang w:val="en-US" w:eastAsia="zh-CN"/>
        </w:rPr>
      </w:pPr>
      <w:r>
        <w:rPr>
          <w:rFonts w:hint="eastAsia"/>
          <w:lang w:val="en-US" w:eastAsia="zh-CN"/>
        </w:rPr>
        <w:tab/>
      </w:r>
      <w:r>
        <w:rPr>
          <w:rFonts w:hint="eastAsia"/>
          <w:lang w:val="en-US" w:eastAsia="zh-CN"/>
        </w:rPr>
        <w:t>"transproto": "TCP",</w:t>
      </w:r>
    </w:p>
    <w:p w14:paraId="196CB34D">
      <w:pPr>
        <w:rPr>
          <w:rFonts w:hint="eastAsia"/>
          <w:lang w:val="en-US" w:eastAsia="zh-CN"/>
        </w:rPr>
      </w:pPr>
      <w:r>
        <w:rPr>
          <w:rFonts w:hint="eastAsia"/>
          <w:lang w:val="en-US" w:eastAsia="zh-CN"/>
        </w:rPr>
        <w:tab/>
      </w:r>
      <w:r>
        <w:rPr>
          <w:rFonts w:hint="eastAsia"/>
          <w:lang w:val="en-US" w:eastAsia="zh-CN"/>
        </w:rPr>
        <w:t>"method": "GET",</w:t>
      </w:r>
    </w:p>
    <w:p w14:paraId="3108E85E">
      <w:pPr>
        <w:rPr>
          <w:rFonts w:hint="eastAsia"/>
          <w:lang w:val="en-US" w:eastAsia="zh-CN"/>
        </w:rPr>
      </w:pPr>
      <w:r>
        <w:rPr>
          <w:rFonts w:hint="eastAsia"/>
          <w:lang w:val="en-US" w:eastAsia="zh-CN"/>
        </w:rPr>
        <w:tab/>
      </w:r>
      <w:r>
        <w:rPr>
          <w:rFonts w:hint="eastAsia"/>
          <w:lang w:val="en-US" w:eastAsia="zh-CN"/>
        </w:rPr>
        <w:t>"uri": "\/tskjjh\/login\/login!image.do?id=0.8728107516293977",</w:t>
      </w:r>
    </w:p>
    <w:p w14:paraId="788485B4">
      <w:pPr>
        <w:rPr>
          <w:rFonts w:hint="eastAsia"/>
          <w:lang w:val="en-US" w:eastAsia="zh-CN"/>
        </w:rPr>
      </w:pPr>
      <w:r>
        <w:rPr>
          <w:rFonts w:hint="eastAsia"/>
          <w:lang w:val="en-US" w:eastAsia="zh-CN"/>
        </w:rPr>
        <w:tab/>
      </w:r>
      <w:r>
        <w:rPr>
          <w:rFonts w:hint="eastAsia"/>
          <w:lang w:val="en-US" w:eastAsia="zh-CN"/>
        </w:rPr>
        <w:t>"user_agent": "Mozilla\/5.0 (Windows NT 6.1) AppleWebKit\/537.36 (KHTML, like Gecko) Chrome\/60.0.3112.90 Safari\/537.36",</w:t>
      </w:r>
    </w:p>
    <w:p w14:paraId="5E7E0A37">
      <w:pPr>
        <w:rPr>
          <w:rFonts w:hint="eastAsia"/>
          <w:lang w:val="en-US" w:eastAsia="zh-CN"/>
        </w:rPr>
      </w:pPr>
      <w:r>
        <w:rPr>
          <w:rFonts w:hint="eastAsia"/>
          <w:lang w:val="en-US" w:eastAsia="zh-CN"/>
        </w:rPr>
        <w:tab/>
      </w:r>
      <w:r>
        <w:rPr>
          <w:rFonts w:hint="eastAsia"/>
          <w:lang w:val="en-US" w:eastAsia="zh-CN"/>
        </w:rPr>
        <w:t>"host": "jh.tszscq.org",</w:t>
      </w:r>
    </w:p>
    <w:p w14:paraId="228F8377">
      <w:pPr>
        <w:rPr>
          <w:rFonts w:hint="eastAsia"/>
          <w:lang w:val="en-US" w:eastAsia="zh-CN"/>
        </w:rPr>
      </w:pPr>
      <w:r>
        <w:rPr>
          <w:rFonts w:hint="eastAsia"/>
          <w:lang w:val="en-US" w:eastAsia="zh-CN"/>
        </w:rPr>
        <w:tab/>
      </w:r>
      <w:r>
        <w:rPr>
          <w:rFonts w:hint="eastAsia"/>
          <w:lang w:val="en-US" w:eastAsia="zh-CN"/>
        </w:rPr>
        <w:t>"status_code": 200,</w:t>
      </w:r>
    </w:p>
    <w:p w14:paraId="405DD372">
      <w:pPr>
        <w:rPr>
          <w:rFonts w:hint="eastAsia"/>
          <w:lang w:val="en-US" w:eastAsia="zh-CN"/>
        </w:rPr>
      </w:pPr>
      <w:r>
        <w:rPr>
          <w:rFonts w:hint="eastAsia"/>
          <w:lang w:val="en-US" w:eastAsia="zh-CN"/>
        </w:rPr>
        <w:tab/>
      </w:r>
      <w:r>
        <w:rPr>
          <w:rFonts w:hint="eastAsia"/>
          <w:lang w:val="en-US" w:eastAsia="zh-CN"/>
        </w:rPr>
        <w:t>"content_encoding": "",</w:t>
      </w:r>
    </w:p>
    <w:p w14:paraId="504AF8AD">
      <w:pPr>
        <w:rPr>
          <w:rFonts w:hint="eastAsia"/>
          <w:lang w:val="en-US" w:eastAsia="zh-CN"/>
        </w:rPr>
      </w:pPr>
      <w:r>
        <w:rPr>
          <w:rFonts w:hint="eastAsia"/>
          <w:lang w:val="en-US" w:eastAsia="zh-CN"/>
        </w:rPr>
        <w:tab/>
      </w:r>
      <w:r>
        <w:rPr>
          <w:rFonts w:hint="eastAsia"/>
          <w:lang w:val="en-US" w:eastAsia="zh-CN"/>
        </w:rPr>
        <w:t>"charset": "",</w:t>
      </w:r>
    </w:p>
    <w:p w14:paraId="5DECA6D5">
      <w:pPr>
        <w:rPr>
          <w:rFonts w:hint="eastAsia"/>
          <w:lang w:val="en-US" w:eastAsia="zh-CN"/>
        </w:rPr>
      </w:pPr>
      <w:r>
        <w:rPr>
          <w:rFonts w:hint="eastAsia"/>
          <w:lang w:val="en-US" w:eastAsia="zh-CN"/>
        </w:rPr>
        <w:tab/>
      </w:r>
      <w:r>
        <w:rPr>
          <w:rFonts w:hint="eastAsia"/>
          <w:lang w:val="en-US" w:eastAsia="zh-CN"/>
        </w:rPr>
        <w:t>"md5": ""</w:t>
      </w:r>
    </w:p>
    <w:p w14:paraId="60BE461A">
      <w:pPr>
        <w:rPr>
          <w:rFonts w:hint="eastAsia"/>
          <w:lang w:val="en-US" w:eastAsia="zh-CN"/>
        </w:rPr>
      </w:pPr>
      <w:r>
        <w:rPr>
          <w:rFonts w:hint="eastAsia"/>
          <w:lang w:val="en-US" w:eastAsia="zh-CN"/>
        </w:rPr>
        <w:t>}</w:t>
      </w:r>
    </w:p>
    <w:p w14:paraId="14A50D4B">
      <w:pPr>
        <w:pStyle w:val="3"/>
        <w:bidi w:val="0"/>
        <w:rPr>
          <w:rFonts w:hint="eastAsia"/>
          <w:lang w:val="en-US" w:eastAsia="zh-CN"/>
        </w:rPr>
      </w:pPr>
      <w:bookmarkStart w:id="98" w:name="_Toc30245"/>
      <w:r>
        <w:rPr>
          <w:rFonts w:hint="eastAsia"/>
          <w:lang w:val="en-US" w:eastAsia="zh-CN"/>
        </w:rPr>
        <w:t>HTTP登陆审计</w:t>
      </w:r>
      <w:bookmarkEnd w:id="98"/>
    </w:p>
    <w:tbl>
      <w:tblPr>
        <w:tblStyle w:val="30"/>
        <w:tblW w:w="8314" w:type="dxa"/>
        <w:tblInd w:w="1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9"/>
        <w:gridCol w:w="1686"/>
        <w:gridCol w:w="4749"/>
      </w:tblGrid>
      <w:tr w14:paraId="4C515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4F81BD"/>
            <w:vAlign w:val="center"/>
          </w:tcPr>
          <w:p w14:paraId="1698C9E3">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字段名</w:t>
            </w:r>
          </w:p>
        </w:tc>
        <w:tc>
          <w:tcPr>
            <w:tcW w:w="1686" w:type="dxa"/>
            <w:tcBorders>
              <w:top w:val="single" w:color="4F81BD" w:sz="8" w:space="0"/>
              <w:left w:val="dotted" w:color="auto" w:sz="4" w:space="0"/>
              <w:bottom w:val="single" w:color="4F81BD" w:sz="8" w:space="0"/>
              <w:right w:val="dotted" w:color="auto" w:sz="4" w:space="0"/>
            </w:tcBorders>
            <w:shd w:val="clear" w:color="auto" w:fill="4F81BD"/>
            <w:vAlign w:val="center"/>
          </w:tcPr>
          <w:p w14:paraId="70523594">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类型</w:t>
            </w:r>
          </w:p>
        </w:tc>
        <w:tc>
          <w:tcPr>
            <w:tcW w:w="4749" w:type="dxa"/>
            <w:tcBorders>
              <w:top w:val="single" w:color="4F81BD" w:sz="8" w:space="0"/>
              <w:left w:val="dotted" w:color="auto" w:sz="4" w:space="0"/>
              <w:bottom w:val="single" w:color="4F81BD" w:sz="8" w:space="0"/>
              <w:right w:val="single" w:color="4F81BD" w:sz="8" w:space="0"/>
            </w:tcBorders>
            <w:shd w:val="clear" w:color="auto" w:fill="4F81BD"/>
            <w:vAlign w:val="center"/>
          </w:tcPr>
          <w:p w14:paraId="52C14403">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描述</w:t>
            </w:r>
          </w:p>
        </w:tc>
      </w:tr>
      <w:tr w14:paraId="09EF6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30C423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E2B4BB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CC1474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会话唯一ID</w:t>
            </w:r>
          </w:p>
        </w:tc>
      </w:tr>
      <w:tr w14:paraId="194D7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3BD9EE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06E6BB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B311EE9">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时间戳</w:t>
            </w:r>
          </w:p>
        </w:tc>
      </w:tr>
      <w:tr w14:paraId="243E3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FD96DA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src_ip</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2CF126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DFAAE92">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源IP</w:t>
            </w:r>
          </w:p>
        </w:tc>
      </w:tr>
      <w:tr w14:paraId="79D26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3281D4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src_port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F53DB6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C142482">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源端口</w:t>
            </w:r>
          </w:p>
        </w:tc>
      </w:tr>
      <w:tr w14:paraId="70C93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E3048C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dst_ip</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66A2F5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5813C23">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目的IP</w:t>
            </w:r>
          </w:p>
        </w:tc>
      </w:tr>
      <w:tr w14:paraId="6BA21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007BA0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dst_port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448656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7797DE7">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目的端口</w:t>
            </w:r>
          </w:p>
        </w:tc>
      </w:tr>
      <w:tr w14:paraId="77389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E448FC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host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4E6C95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BD7F9A0">
            <w:pPr>
              <w:rPr>
                <w:rFonts w:hint="default" w:ascii="Times New Roman" w:hAnsi="Times New Roman" w:eastAsia="宋体" w:cs="Arial"/>
                <w:i w:val="0"/>
                <w:iCs w:val="0"/>
                <w:color w:val="000000"/>
                <w:kern w:val="2"/>
                <w:sz w:val="21"/>
                <w:szCs w:val="24"/>
                <w:lang w:val="en-US" w:eastAsia="zh-CN" w:bidi="ar-SA"/>
              </w:rPr>
            </w:pPr>
            <w:r>
              <w:rPr>
                <w:rFonts w:ascii="Times New Roman" w:hAnsi="Times New Roman" w:eastAsia="宋体"/>
                <w:i w:val="0"/>
                <w:iCs w:val="0"/>
                <w:color w:val="000000"/>
              </w:rPr>
              <w:t>登录数据包里的host</w:t>
            </w:r>
          </w:p>
        </w:tc>
      </w:tr>
      <w:tr w14:paraId="1E896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30B8E6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uri</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552B3B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94A21CC">
            <w:pPr>
              <w:rPr>
                <w:rFonts w:hint="default" w:ascii="Times New Roman" w:hAnsi="Times New Roman" w:eastAsia="宋体" w:cs="Arial"/>
                <w:i w:val="0"/>
                <w:iCs w:val="0"/>
                <w:color w:val="000000"/>
                <w:kern w:val="2"/>
                <w:sz w:val="21"/>
                <w:szCs w:val="24"/>
                <w:lang w:val="en-US" w:eastAsia="zh-CN" w:bidi="ar-SA"/>
              </w:rPr>
            </w:pPr>
            <w:r>
              <w:rPr>
                <w:rFonts w:ascii="Times New Roman" w:hAnsi="Times New Roman" w:eastAsia="宋体"/>
                <w:i w:val="0"/>
                <w:iCs w:val="0"/>
                <w:color w:val="000000"/>
              </w:rPr>
              <w:t>登录行为发生的相对路径(不包含host)</w:t>
            </w:r>
          </w:p>
        </w:tc>
      </w:tr>
      <w:tr w14:paraId="6F885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AA41EC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status_code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AD9E26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D2C3AF2">
            <w:pPr>
              <w:rPr>
                <w:rFonts w:hint="default" w:ascii="Times New Roman" w:hAnsi="Times New Roman" w:eastAsia="宋体" w:cs="Arial"/>
                <w:i w:val="0"/>
                <w:iCs w:val="0"/>
                <w:color w:val="000000"/>
                <w:kern w:val="2"/>
                <w:sz w:val="21"/>
                <w:szCs w:val="24"/>
                <w:lang w:val="en-US" w:eastAsia="zh-CN" w:bidi="ar-SA"/>
              </w:rPr>
            </w:pPr>
            <w:r>
              <w:rPr>
                <w:rFonts w:ascii="Times New Roman" w:hAnsi="Times New Roman" w:eastAsia="宋体"/>
                <w:i w:val="0"/>
                <w:iCs w:val="0"/>
                <w:color w:val="000000"/>
              </w:rPr>
              <w:t>响应状态码</w:t>
            </w:r>
          </w:p>
        </w:tc>
      </w:tr>
      <w:tr w14:paraId="6C140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C4F9B1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login_status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A508B8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2678177">
            <w:pPr>
              <w:rPr>
                <w:rFonts w:hint="default" w:ascii="Times New Roman" w:hAnsi="Times New Roman" w:eastAsia="宋体"/>
                <w:i w:val="0"/>
                <w:iCs w:val="0"/>
                <w:color w:val="000000"/>
                <w:lang w:val="en-US" w:eastAsia="zh-CN"/>
              </w:rPr>
            </w:pPr>
            <w:r>
              <w:rPr>
                <w:rFonts w:hint="eastAsia"/>
                <w:i w:val="0"/>
                <w:iCs w:val="0"/>
                <w:color w:val="000000"/>
                <w:lang w:val="en-US" w:eastAsia="zh-CN"/>
              </w:rPr>
              <w:t>登录状态</w:t>
            </w:r>
          </w:p>
        </w:tc>
      </w:tr>
      <w:tr w14:paraId="51601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78221B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status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2A18C6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1EA9094">
            <w:pPr>
              <w:rPr>
                <w:rFonts w:hint="default" w:ascii="Times New Roman" w:hAnsi="Times New Roman" w:eastAsia="宋体"/>
                <w:i w:val="0"/>
                <w:iCs w:val="0"/>
                <w:color w:val="000000"/>
                <w:lang w:val="en-US" w:eastAsia="zh-CN"/>
              </w:rPr>
            </w:pPr>
            <w:r>
              <w:rPr>
                <w:rFonts w:hint="eastAsia"/>
                <w:i w:val="0"/>
                <w:iCs w:val="0"/>
                <w:color w:val="000000"/>
                <w:lang w:val="en-US" w:eastAsia="zh-CN"/>
              </w:rPr>
              <w:t>状态</w:t>
            </w:r>
          </w:p>
        </w:tc>
      </w:tr>
      <w:tr w14:paraId="5F80C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6A3296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ruletype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26E082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EFA9E68">
            <w:pPr>
              <w:rPr>
                <w:rFonts w:hint="default" w:ascii="Times New Roman" w:hAnsi="Times New Roman" w:eastAsia="宋体"/>
                <w:i w:val="0"/>
                <w:iCs w:val="0"/>
                <w:color w:val="000000"/>
                <w:lang w:val="en-US" w:eastAsia="zh-CN"/>
              </w:rPr>
            </w:pPr>
            <w:r>
              <w:rPr>
                <w:rFonts w:hint="eastAsia"/>
                <w:i w:val="0"/>
                <w:iCs w:val="0"/>
                <w:color w:val="000000"/>
                <w:lang w:val="en-US" w:eastAsia="zh-CN"/>
              </w:rPr>
              <w:t>规则类型</w:t>
            </w:r>
          </w:p>
        </w:tc>
      </w:tr>
      <w:tr w14:paraId="50299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F5F738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user_key</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6744CA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DC132CD">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承载账户的参数字段值</w:t>
            </w:r>
          </w:p>
        </w:tc>
      </w:tr>
      <w:tr w14:paraId="2F27D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565334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user</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95BFB0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4DAD3961">
            <w:pPr>
              <w:rPr>
                <w:rFonts w:hint="default" w:ascii="Times New Roman" w:hAnsi="Times New Roman" w:eastAsia="宋体"/>
                <w:i w:val="0"/>
                <w:iCs w:val="0"/>
                <w:color w:val="000000"/>
                <w:lang w:val="en-US" w:eastAsia="zh-CN"/>
              </w:rPr>
            </w:pPr>
            <w:r>
              <w:rPr>
                <w:rFonts w:hint="eastAsia"/>
                <w:i w:val="0"/>
                <w:iCs w:val="0"/>
                <w:color w:val="000000"/>
                <w:lang w:val="en-US" w:eastAsia="zh-CN"/>
              </w:rPr>
              <w:t>用户名</w:t>
            </w:r>
          </w:p>
        </w:tc>
      </w:tr>
      <w:tr w14:paraId="17E65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D4F656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password_key</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F75B0B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942AD0A">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承载密码的参数字段值</w:t>
            </w:r>
          </w:p>
        </w:tc>
      </w:tr>
      <w:tr w14:paraId="32514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355573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password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EBDBE3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96D254C">
            <w:pPr>
              <w:rPr>
                <w:rFonts w:hint="default" w:ascii="Times New Roman" w:hAnsi="Times New Roman" w:eastAsia="宋体"/>
                <w:i w:val="0"/>
                <w:iCs w:val="0"/>
                <w:color w:val="000000"/>
                <w:lang w:val="en-US" w:eastAsia="zh-CN"/>
              </w:rPr>
            </w:pPr>
            <w:r>
              <w:rPr>
                <w:rFonts w:hint="eastAsia"/>
                <w:i w:val="0"/>
                <w:iCs w:val="0"/>
                <w:color w:val="000000"/>
                <w:lang w:val="en-US" w:eastAsia="zh-CN"/>
              </w:rPr>
              <w:t>密码</w:t>
            </w:r>
          </w:p>
        </w:tc>
      </w:tr>
      <w:tr w14:paraId="184C6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04D928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encode_type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9E7467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EE7105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编码类型,标识账号、密码、请求包、响应包编码类型(目前只有base64)</w:t>
            </w:r>
          </w:p>
        </w:tc>
      </w:tr>
      <w:tr w14:paraId="51DF0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CAF967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result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7302DD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75DF03F">
            <w:pPr>
              <w:rPr>
                <w:rFonts w:hint="default" w:ascii="Times New Roman" w:hAnsi="Times New Roman" w:eastAsia="宋体"/>
                <w:i w:val="0"/>
                <w:iCs w:val="0"/>
                <w:color w:val="000000"/>
                <w:lang w:val="en-US" w:eastAsia="zh-CN"/>
              </w:rPr>
            </w:pPr>
            <w:r>
              <w:rPr>
                <w:rFonts w:hint="eastAsia"/>
                <w:i w:val="0"/>
                <w:iCs w:val="0"/>
                <w:color w:val="000000"/>
                <w:lang w:val="en-US" w:eastAsia="zh-CN"/>
              </w:rPr>
              <w:t>结果，xml格式</w:t>
            </w:r>
          </w:p>
        </w:tc>
      </w:tr>
      <w:tr w14:paraId="143E9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A74691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750458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AFC82F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日志类型，http_login</w:t>
            </w:r>
          </w:p>
        </w:tc>
      </w:tr>
      <w:tr w14:paraId="0696D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675FA5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devname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EF7034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DD73B7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设备名称</w:t>
            </w:r>
          </w:p>
        </w:tc>
      </w:tr>
      <w:tr w14:paraId="756E9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002A5C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676015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4C33BE1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年月日</w:t>
            </w:r>
          </w:p>
        </w:tc>
      </w:tr>
      <w:tr w14:paraId="56F61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6EBAB2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hh</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8DB342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B258A0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小时</w:t>
            </w:r>
          </w:p>
        </w:tc>
      </w:tr>
      <w:tr w14:paraId="0C394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0E839B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vendor</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1E6FF0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5B948A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厂商sangfor</w:t>
            </w:r>
          </w:p>
        </w:tc>
      </w:tr>
      <w:tr w14:paraId="3A438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7E4FA6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B57F3A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95D006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日志id</w:t>
            </w:r>
          </w:p>
        </w:tc>
      </w:tr>
      <w:tr w14:paraId="55A39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D905D9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iptype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FD49CE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F362DA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ip类型，4表示ipv4，6表示ipv6</w:t>
            </w:r>
          </w:p>
        </w:tc>
      </w:tr>
      <w:tr w14:paraId="4CFAB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A821C8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appproto</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FBA882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344483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应用层协议</w:t>
            </w:r>
          </w:p>
        </w:tc>
      </w:tr>
      <w:tr w14:paraId="450E5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E57074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transproto</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2C630C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6D0508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传输层协议</w:t>
            </w:r>
          </w:p>
        </w:tc>
      </w:tr>
    </w:tbl>
    <w:p w14:paraId="6C70FC02">
      <w:pPr>
        <w:rPr>
          <w:rFonts w:hint="default"/>
          <w:lang w:val="en-US" w:eastAsia="zh-CN"/>
        </w:rPr>
      </w:pPr>
    </w:p>
    <w:p w14:paraId="5B3F5B36">
      <w:pPr>
        <w:rPr>
          <w:rFonts w:hint="eastAsia"/>
          <w:i w:val="0"/>
          <w:iCs w:val="0"/>
          <w:color w:val="auto"/>
          <w:lang w:val="en-US" w:eastAsia="zh-CN"/>
        </w:rPr>
      </w:pPr>
      <w:r>
        <w:rPr>
          <w:rFonts w:hint="eastAsia"/>
          <w:i w:val="0"/>
          <w:iCs w:val="0"/>
          <w:color w:val="auto"/>
          <w:lang w:val="en-US" w:eastAsia="zh-CN"/>
        </w:rPr>
        <w:t>示例说明：</w:t>
      </w:r>
    </w:p>
    <w:p w14:paraId="1D1C0AB2">
      <w:pPr>
        <w:rPr>
          <w:rFonts w:hint="eastAsia"/>
          <w:lang w:val="en-US" w:eastAsia="zh-CN"/>
        </w:rPr>
      </w:pPr>
      <w:r>
        <w:rPr>
          <w:rFonts w:hint="eastAsia"/>
          <w:lang w:val="en-US" w:eastAsia="zh-CN"/>
        </w:rPr>
        <w:t>{</w:t>
      </w:r>
    </w:p>
    <w:p w14:paraId="2B99C8AF">
      <w:pPr>
        <w:rPr>
          <w:rFonts w:hint="eastAsia"/>
          <w:lang w:val="en-US" w:eastAsia="zh-CN"/>
        </w:rPr>
      </w:pPr>
      <w:r>
        <w:rPr>
          <w:rFonts w:hint="eastAsia"/>
          <w:lang w:val="en-US" w:eastAsia="zh-CN"/>
        </w:rPr>
        <w:tab/>
      </w:r>
      <w:r>
        <w:rPr>
          <w:rFonts w:hint="eastAsia"/>
          <w:lang w:val="en-US" w:eastAsia="zh-CN"/>
        </w:rPr>
        <w:t>"uid": "3927852093",</w:t>
      </w:r>
    </w:p>
    <w:p w14:paraId="00B450A7">
      <w:pPr>
        <w:rPr>
          <w:rFonts w:hint="eastAsia"/>
          <w:lang w:val="en-US" w:eastAsia="zh-CN"/>
        </w:rPr>
      </w:pPr>
      <w:r>
        <w:rPr>
          <w:rFonts w:hint="eastAsia"/>
          <w:lang w:val="en-US" w:eastAsia="zh-CN"/>
        </w:rPr>
        <w:tab/>
      </w:r>
      <w:r>
        <w:rPr>
          <w:rFonts w:hint="eastAsia"/>
          <w:lang w:val="en-US" w:eastAsia="zh-CN"/>
        </w:rPr>
        <w:t>"ts": 1747879314,</w:t>
      </w:r>
    </w:p>
    <w:p w14:paraId="3F0D45BD">
      <w:pPr>
        <w:rPr>
          <w:rFonts w:hint="eastAsia"/>
          <w:lang w:val="en-US" w:eastAsia="zh-CN"/>
        </w:rPr>
      </w:pPr>
      <w:r>
        <w:rPr>
          <w:rFonts w:hint="eastAsia"/>
          <w:lang w:val="en-US" w:eastAsia="zh-CN"/>
        </w:rPr>
        <w:tab/>
      </w:r>
      <w:r>
        <w:rPr>
          <w:rFonts w:hint="eastAsia"/>
          <w:lang w:val="en-US" w:eastAsia="zh-CN"/>
        </w:rPr>
        <w:t>"src_ip": "172.16.211.111",</w:t>
      </w:r>
    </w:p>
    <w:p w14:paraId="62D96E0A">
      <w:pPr>
        <w:rPr>
          <w:rFonts w:hint="eastAsia"/>
          <w:lang w:val="en-US" w:eastAsia="zh-CN"/>
        </w:rPr>
      </w:pPr>
      <w:r>
        <w:rPr>
          <w:rFonts w:hint="eastAsia"/>
          <w:lang w:val="en-US" w:eastAsia="zh-CN"/>
        </w:rPr>
        <w:tab/>
      </w:r>
      <w:r>
        <w:rPr>
          <w:rFonts w:hint="eastAsia"/>
          <w:lang w:val="en-US" w:eastAsia="zh-CN"/>
        </w:rPr>
        <w:t>"src_port": 65127,</w:t>
      </w:r>
    </w:p>
    <w:p w14:paraId="2940CF5E">
      <w:pPr>
        <w:rPr>
          <w:rFonts w:hint="eastAsia"/>
          <w:lang w:val="en-US" w:eastAsia="zh-CN"/>
        </w:rPr>
      </w:pPr>
      <w:r>
        <w:rPr>
          <w:rFonts w:hint="eastAsia"/>
          <w:lang w:val="en-US" w:eastAsia="zh-CN"/>
        </w:rPr>
        <w:tab/>
      </w:r>
      <w:r>
        <w:rPr>
          <w:rFonts w:hint="eastAsia"/>
          <w:lang w:val="en-US" w:eastAsia="zh-CN"/>
        </w:rPr>
        <w:t>"dst_ip": "60.2.8.133",</w:t>
      </w:r>
    </w:p>
    <w:p w14:paraId="322E05F1">
      <w:pPr>
        <w:rPr>
          <w:rFonts w:hint="eastAsia"/>
          <w:lang w:val="en-US" w:eastAsia="zh-CN"/>
        </w:rPr>
      </w:pPr>
      <w:r>
        <w:rPr>
          <w:rFonts w:hint="eastAsia"/>
          <w:lang w:val="en-US" w:eastAsia="zh-CN"/>
        </w:rPr>
        <w:tab/>
      </w:r>
      <w:r>
        <w:rPr>
          <w:rFonts w:hint="eastAsia"/>
          <w:lang w:val="en-US" w:eastAsia="zh-CN"/>
        </w:rPr>
        <w:t>"dst_port": 80,</w:t>
      </w:r>
    </w:p>
    <w:p w14:paraId="23567893">
      <w:pPr>
        <w:rPr>
          <w:rFonts w:hint="eastAsia"/>
          <w:lang w:val="en-US" w:eastAsia="zh-CN"/>
        </w:rPr>
      </w:pPr>
      <w:r>
        <w:rPr>
          <w:rFonts w:hint="eastAsia"/>
          <w:lang w:val="en-US" w:eastAsia="zh-CN"/>
        </w:rPr>
        <w:tab/>
      </w:r>
      <w:r>
        <w:rPr>
          <w:rFonts w:hint="eastAsia"/>
          <w:lang w:val="en-US" w:eastAsia="zh-CN"/>
        </w:rPr>
        <w:t>"host": "jh.tszscq.org",</w:t>
      </w:r>
    </w:p>
    <w:p w14:paraId="2279E3A3">
      <w:pPr>
        <w:rPr>
          <w:rFonts w:hint="eastAsia"/>
          <w:lang w:val="en-US" w:eastAsia="zh-CN"/>
        </w:rPr>
      </w:pPr>
      <w:r>
        <w:rPr>
          <w:rFonts w:hint="eastAsia"/>
          <w:lang w:val="en-US" w:eastAsia="zh-CN"/>
        </w:rPr>
        <w:tab/>
      </w:r>
      <w:r>
        <w:rPr>
          <w:rFonts w:hint="eastAsia"/>
          <w:lang w:val="en-US" w:eastAsia="zh-CN"/>
        </w:rPr>
        <w:t>"uri": "L3Rza2pqaC9sb2dpbi9sb2dpbiFjaGVjay5kbw==",</w:t>
      </w:r>
    </w:p>
    <w:p w14:paraId="5D87AB42">
      <w:pPr>
        <w:rPr>
          <w:rFonts w:hint="eastAsia"/>
          <w:lang w:val="en-US" w:eastAsia="zh-CN"/>
        </w:rPr>
      </w:pPr>
      <w:r>
        <w:rPr>
          <w:rFonts w:hint="eastAsia"/>
          <w:lang w:val="en-US" w:eastAsia="zh-CN"/>
        </w:rPr>
        <w:tab/>
      </w:r>
      <w:r>
        <w:rPr>
          <w:rFonts w:hint="eastAsia"/>
          <w:lang w:val="en-US" w:eastAsia="zh-CN"/>
        </w:rPr>
        <w:t>"status_code": 200,</w:t>
      </w:r>
    </w:p>
    <w:p w14:paraId="7DC9D8DD">
      <w:pPr>
        <w:rPr>
          <w:rFonts w:hint="eastAsia"/>
          <w:lang w:val="en-US" w:eastAsia="zh-CN"/>
        </w:rPr>
      </w:pPr>
      <w:r>
        <w:rPr>
          <w:rFonts w:hint="eastAsia"/>
          <w:lang w:val="en-US" w:eastAsia="zh-CN"/>
        </w:rPr>
        <w:tab/>
      </w:r>
      <w:r>
        <w:rPr>
          <w:rFonts w:hint="eastAsia"/>
          <w:lang w:val="en-US" w:eastAsia="zh-CN"/>
        </w:rPr>
        <w:t>"login_status": 0,</w:t>
      </w:r>
    </w:p>
    <w:p w14:paraId="7F3F95DB">
      <w:pPr>
        <w:rPr>
          <w:rFonts w:hint="eastAsia"/>
          <w:lang w:val="en-US" w:eastAsia="zh-CN"/>
        </w:rPr>
      </w:pPr>
      <w:r>
        <w:rPr>
          <w:rFonts w:hint="eastAsia"/>
          <w:lang w:val="en-US" w:eastAsia="zh-CN"/>
        </w:rPr>
        <w:tab/>
      </w:r>
      <w:r>
        <w:rPr>
          <w:rFonts w:hint="eastAsia"/>
          <w:lang w:val="en-US" w:eastAsia="zh-CN"/>
        </w:rPr>
        <w:t>"status": 0,</w:t>
      </w:r>
    </w:p>
    <w:p w14:paraId="5D9B39BB">
      <w:pPr>
        <w:rPr>
          <w:rFonts w:hint="eastAsia"/>
          <w:lang w:val="en-US" w:eastAsia="zh-CN"/>
        </w:rPr>
      </w:pPr>
      <w:r>
        <w:rPr>
          <w:rFonts w:hint="eastAsia"/>
          <w:lang w:val="en-US" w:eastAsia="zh-CN"/>
        </w:rPr>
        <w:tab/>
      </w:r>
      <w:r>
        <w:rPr>
          <w:rFonts w:hint="eastAsia"/>
          <w:lang w:val="en-US" w:eastAsia="zh-CN"/>
        </w:rPr>
        <w:t>"ruletype": 2,</w:t>
      </w:r>
    </w:p>
    <w:p w14:paraId="6B41FEFE">
      <w:pPr>
        <w:rPr>
          <w:rFonts w:hint="eastAsia"/>
          <w:lang w:val="en-US" w:eastAsia="zh-CN"/>
        </w:rPr>
      </w:pPr>
      <w:r>
        <w:rPr>
          <w:rFonts w:hint="eastAsia"/>
          <w:lang w:val="en-US" w:eastAsia="zh-CN"/>
        </w:rPr>
        <w:tab/>
      </w:r>
      <w:r>
        <w:rPr>
          <w:rFonts w:hint="eastAsia"/>
          <w:lang w:val="en-US" w:eastAsia="zh-CN"/>
        </w:rPr>
        <w:t>"user_key": "username",</w:t>
      </w:r>
    </w:p>
    <w:p w14:paraId="29D51462">
      <w:pPr>
        <w:rPr>
          <w:rFonts w:hint="eastAsia"/>
          <w:lang w:val="en-US" w:eastAsia="zh-CN"/>
        </w:rPr>
      </w:pPr>
      <w:r>
        <w:rPr>
          <w:rFonts w:hint="eastAsia"/>
          <w:lang w:val="en-US" w:eastAsia="zh-CN"/>
        </w:rPr>
        <w:tab/>
      </w:r>
      <w:r>
        <w:rPr>
          <w:rFonts w:hint="eastAsia"/>
          <w:lang w:val="en-US" w:eastAsia="zh-CN"/>
        </w:rPr>
        <w:t>"user": "YmFpamllNjYxMTAy",</w:t>
      </w:r>
    </w:p>
    <w:p w14:paraId="7BE9FA6A">
      <w:pPr>
        <w:rPr>
          <w:rFonts w:hint="eastAsia"/>
          <w:lang w:val="en-US" w:eastAsia="zh-CN"/>
        </w:rPr>
      </w:pPr>
      <w:r>
        <w:rPr>
          <w:rFonts w:hint="eastAsia"/>
          <w:lang w:val="en-US" w:eastAsia="zh-CN"/>
        </w:rPr>
        <w:tab/>
      </w:r>
      <w:r>
        <w:rPr>
          <w:rFonts w:hint="eastAsia"/>
          <w:lang w:val="en-US" w:eastAsia="zh-CN"/>
        </w:rPr>
        <w:t>"password_key": "password",</w:t>
      </w:r>
    </w:p>
    <w:p w14:paraId="0026536C">
      <w:pPr>
        <w:rPr>
          <w:rFonts w:hint="eastAsia"/>
          <w:lang w:val="en-US" w:eastAsia="zh-CN"/>
        </w:rPr>
      </w:pPr>
      <w:r>
        <w:rPr>
          <w:rFonts w:hint="eastAsia"/>
          <w:lang w:val="en-US" w:eastAsia="zh-CN"/>
        </w:rPr>
        <w:tab/>
      </w:r>
      <w:r>
        <w:rPr>
          <w:rFonts w:hint="eastAsia"/>
          <w:lang w:val="en-US" w:eastAsia="zh-CN"/>
        </w:rPr>
        <w:t>"password": "NjYxMTAy",</w:t>
      </w:r>
    </w:p>
    <w:p w14:paraId="458A9BA3">
      <w:pPr>
        <w:rPr>
          <w:rFonts w:hint="eastAsia"/>
          <w:lang w:val="en-US" w:eastAsia="zh-CN"/>
        </w:rPr>
      </w:pPr>
      <w:r>
        <w:rPr>
          <w:rFonts w:hint="eastAsia"/>
          <w:lang w:val="en-US" w:eastAsia="zh-CN"/>
        </w:rPr>
        <w:tab/>
      </w:r>
      <w:r>
        <w:rPr>
          <w:rFonts w:hint="eastAsia"/>
          <w:lang w:val="en-US" w:eastAsia="zh-CN"/>
        </w:rPr>
        <w:t>"encode_type": "base64",</w:t>
      </w:r>
    </w:p>
    <w:p w14:paraId="2D1D18E4">
      <w:pPr>
        <w:rPr>
          <w:rFonts w:hint="eastAsia"/>
          <w:lang w:val="en-US" w:eastAsia="zh-CN"/>
        </w:rPr>
      </w:pPr>
      <w:r>
        <w:rPr>
          <w:rFonts w:hint="eastAsia"/>
          <w:lang w:val="en-US" w:eastAsia="zh-CN"/>
        </w:rPr>
        <w:tab/>
      </w:r>
      <w:r>
        <w:rPr>
          <w:rFonts w:hint="eastAsia"/>
          <w:lang w:val="en-US" w:eastAsia="zh-CN"/>
        </w:rPr>
        <w:t>"result": "{\"sid\":17020004,\"result_sid\":0,\"location\":\"\",\"referer\":\"http:\/\/jh.tszscq.org\/tskjjh\/login\/login!qtlogin.do\",\"req_head\":\"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\",\"req_body\":\"dXNlcm5hbWU9YmFpamllNjYxMTAyJnBhc3N3b3JkPTY2MTEwMiZ5em09Nzk2Ng==\",\"req_content_type\":\"application\/x-www-form-urlencoded\",\"rsp_head\":\"SFRUUC8xLjEgMjAwIE9LDQpEYXRlOiBUaHUsIDIyIE5vdiAyMDE4IDAxOjM4OjE2IEdNVA0KQ29udGVudC1MZW5ndGg6IDENCkNvbnRlbnQtTGFuZ3VhZ2U6IHpoLUNODQoNCg==\",\"rsp_body\":\"NQ==\",\"rsp_content_type\":\"\",\"rsp_transfer_encoding\":\"\"}",</w:t>
      </w:r>
    </w:p>
    <w:p w14:paraId="1C438193">
      <w:pPr>
        <w:rPr>
          <w:rFonts w:hint="eastAsia"/>
          <w:lang w:val="en-US" w:eastAsia="zh-CN"/>
        </w:rPr>
      </w:pPr>
      <w:r>
        <w:rPr>
          <w:rFonts w:hint="eastAsia"/>
          <w:lang w:val="en-US" w:eastAsia="zh-CN"/>
        </w:rPr>
        <w:tab/>
      </w:r>
      <w:r>
        <w:rPr>
          <w:rFonts w:hint="eastAsia"/>
          <w:lang w:val="en-US" w:eastAsia="zh-CN"/>
        </w:rPr>
        <w:t>"logtype": "http_login",</w:t>
      </w:r>
    </w:p>
    <w:p w14:paraId="6420525B">
      <w:pPr>
        <w:rPr>
          <w:rFonts w:hint="eastAsia"/>
          <w:lang w:val="en-US" w:eastAsia="zh-CN"/>
        </w:rPr>
      </w:pPr>
      <w:r>
        <w:rPr>
          <w:rFonts w:hint="eastAsia"/>
          <w:lang w:val="en-US" w:eastAsia="zh-CN"/>
        </w:rPr>
        <w:tab/>
      </w:r>
      <w:r>
        <w:rPr>
          <w:rFonts w:hint="eastAsia"/>
          <w:lang w:val="en-US" w:eastAsia="zh-CN"/>
        </w:rPr>
        <w:t>"devname": "SANGFOR STA",</w:t>
      </w:r>
    </w:p>
    <w:p w14:paraId="74992D53">
      <w:pPr>
        <w:rPr>
          <w:rFonts w:hint="eastAsia"/>
          <w:lang w:val="en-US" w:eastAsia="zh-CN"/>
        </w:rPr>
      </w:pPr>
      <w:r>
        <w:rPr>
          <w:rFonts w:hint="eastAsia"/>
          <w:lang w:val="en-US" w:eastAsia="zh-CN"/>
        </w:rPr>
        <w:tab/>
      </w:r>
      <w:r>
        <w:rPr>
          <w:rFonts w:hint="eastAsia"/>
          <w:lang w:val="en-US" w:eastAsia="zh-CN"/>
        </w:rPr>
        <w:t>"ds": "20250522",</w:t>
      </w:r>
    </w:p>
    <w:p w14:paraId="0347C730">
      <w:pPr>
        <w:rPr>
          <w:rFonts w:hint="eastAsia"/>
          <w:lang w:val="en-US" w:eastAsia="zh-CN"/>
        </w:rPr>
      </w:pPr>
      <w:r>
        <w:rPr>
          <w:rFonts w:hint="eastAsia"/>
          <w:lang w:val="en-US" w:eastAsia="zh-CN"/>
        </w:rPr>
        <w:tab/>
      </w:r>
      <w:r>
        <w:rPr>
          <w:rFonts w:hint="eastAsia"/>
          <w:lang w:val="en-US" w:eastAsia="zh-CN"/>
        </w:rPr>
        <w:t>"hh": "10",</w:t>
      </w:r>
    </w:p>
    <w:p w14:paraId="66DEE261">
      <w:pPr>
        <w:rPr>
          <w:rFonts w:hint="eastAsia"/>
          <w:lang w:val="en-US" w:eastAsia="zh-CN"/>
        </w:rPr>
      </w:pPr>
      <w:r>
        <w:rPr>
          <w:rFonts w:hint="eastAsia"/>
          <w:lang w:val="en-US" w:eastAsia="zh-CN"/>
        </w:rPr>
        <w:tab/>
      </w:r>
      <w:r>
        <w:rPr>
          <w:rFonts w:hint="eastAsia"/>
          <w:lang w:val="en-US" w:eastAsia="zh-CN"/>
        </w:rPr>
        <w:t>"vendor": "sangfor",</w:t>
      </w:r>
    </w:p>
    <w:p w14:paraId="3214A303">
      <w:pPr>
        <w:rPr>
          <w:rFonts w:hint="eastAsia"/>
          <w:lang w:val="en-US" w:eastAsia="zh-CN"/>
        </w:rPr>
      </w:pPr>
      <w:r>
        <w:rPr>
          <w:rFonts w:hint="eastAsia"/>
          <w:lang w:val="en-US" w:eastAsia="zh-CN"/>
        </w:rPr>
        <w:tab/>
      </w:r>
      <w:r>
        <w:rPr>
          <w:rFonts w:hint="eastAsia"/>
          <w:lang w:val="en-US" w:eastAsia="zh-CN"/>
        </w:rPr>
        <w:t>"logid": 47879314151953,</w:t>
      </w:r>
    </w:p>
    <w:p w14:paraId="16812CCB">
      <w:pPr>
        <w:rPr>
          <w:rFonts w:hint="eastAsia"/>
          <w:lang w:val="en-US" w:eastAsia="zh-CN"/>
        </w:rPr>
      </w:pPr>
      <w:r>
        <w:rPr>
          <w:rFonts w:hint="eastAsia"/>
          <w:lang w:val="en-US" w:eastAsia="zh-CN"/>
        </w:rPr>
        <w:tab/>
      </w:r>
      <w:r>
        <w:rPr>
          <w:rFonts w:hint="eastAsia"/>
          <w:lang w:val="en-US" w:eastAsia="zh-CN"/>
        </w:rPr>
        <w:t>"iptype": 4,</w:t>
      </w:r>
    </w:p>
    <w:p w14:paraId="47796A13">
      <w:pPr>
        <w:rPr>
          <w:rFonts w:hint="eastAsia"/>
          <w:lang w:val="en-US" w:eastAsia="zh-CN"/>
        </w:rPr>
      </w:pPr>
      <w:r>
        <w:rPr>
          <w:rFonts w:hint="eastAsia"/>
          <w:lang w:val="en-US" w:eastAsia="zh-CN"/>
        </w:rPr>
        <w:tab/>
      </w:r>
      <w:r>
        <w:rPr>
          <w:rFonts w:hint="eastAsia"/>
          <w:lang w:val="en-US" w:eastAsia="zh-CN"/>
        </w:rPr>
        <w:t>"appproto": "HTTP",</w:t>
      </w:r>
    </w:p>
    <w:p w14:paraId="5404F132">
      <w:pPr>
        <w:rPr>
          <w:rFonts w:hint="eastAsia"/>
          <w:lang w:val="en-US" w:eastAsia="zh-CN"/>
        </w:rPr>
      </w:pPr>
      <w:r>
        <w:rPr>
          <w:rFonts w:hint="eastAsia"/>
          <w:lang w:val="en-US" w:eastAsia="zh-CN"/>
        </w:rPr>
        <w:tab/>
      </w:r>
      <w:r>
        <w:rPr>
          <w:rFonts w:hint="eastAsia"/>
          <w:lang w:val="en-US" w:eastAsia="zh-CN"/>
        </w:rPr>
        <w:t>"transproto": "TCP"</w:t>
      </w:r>
    </w:p>
    <w:p w14:paraId="7A5ACCA4">
      <w:pPr>
        <w:rPr>
          <w:rFonts w:hint="eastAsia"/>
          <w:lang w:val="en-US" w:eastAsia="zh-CN"/>
        </w:rPr>
      </w:pPr>
      <w:r>
        <w:rPr>
          <w:rFonts w:hint="eastAsia"/>
          <w:lang w:val="en-US" w:eastAsia="zh-CN"/>
        </w:rPr>
        <w:t>}</w:t>
      </w:r>
    </w:p>
    <w:p w14:paraId="1321C640">
      <w:pPr>
        <w:pStyle w:val="3"/>
        <w:bidi w:val="0"/>
        <w:rPr>
          <w:rFonts w:hint="eastAsia"/>
          <w:lang w:val="en-US" w:eastAsia="zh-CN"/>
        </w:rPr>
      </w:pPr>
      <w:bookmarkStart w:id="99" w:name="_Toc11560"/>
      <w:r>
        <w:rPr>
          <w:rFonts w:hint="eastAsia"/>
          <w:lang w:val="en-US" w:eastAsia="zh-CN"/>
        </w:rPr>
        <w:t>HTTP协议审计</w:t>
      </w:r>
      <w:bookmarkEnd w:id="99"/>
    </w:p>
    <w:tbl>
      <w:tblPr>
        <w:tblStyle w:val="30"/>
        <w:tblW w:w="8314" w:type="dxa"/>
        <w:tblInd w:w="1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9"/>
        <w:gridCol w:w="1686"/>
        <w:gridCol w:w="4749"/>
      </w:tblGrid>
      <w:tr w14:paraId="4ADF0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4F81BD"/>
            <w:vAlign w:val="center"/>
          </w:tcPr>
          <w:p w14:paraId="4C8D108B">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字段名</w:t>
            </w:r>
          </w:p>
        </w:tc>
        <w:tc>
          <w:tcPr>
            <w:tcW w:w="1686" w:type="dxa"/>
            <w:tcBorders>
              <w:top w:val="single" w:color="4F81BD" w:sz="8" w:space="0"/>
              <w:left w:val="dotted" w:color="auto" w:sz="4" w:space="0"/>
              <w:bottom w:val="single" w:color="4F81BD" w:sz="8" w:space="0"/>
              <w:right w:val="dotted" w:color="auto" w:sz="4" w:space="0"/>
            </w:tcBorders>
            <w:shd w:val="clear" w:color="auto" w:fill="4F81BD"/>
            <w:vAlign w:val="center"/>
          </w:tcPr>
          <w:p w14:paraId="1E6A5C97">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类型</w:t>
            </w:r>
          </w:p>
        </w:tc>
        <w:tc>
          <w:tcPr>
            <w:tcW w:w="4749" w:type="dxa"/>
            <w:tcBorders>
              <w:top w:val="single" w:color="4F81BD" w:sz="8" w:space="0"/>
              <w:left w:val="dotted" w:color="auto" w:sz="4" w:space="0"/>
              <w:bottom w:val="single" w:color="4F81BD" w:sz="8" w:space="0"/>
              <w:right w:val="single" w:color="4F81BD" w:sz="8" w:space="0"/>
            </w:tcBorders>
            <w:shd w:val="clear" w:color="auto" w:fill="4F81BD"/>
            <w:vAlign w:val="center"/>
          </w:tcPr>
          <w:p w14:paraId="69574C91">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描述</w:t>
            </w:r>
          </w:p>
        </w:tc>
      </w:tr>
      <w:tr w14:paraId="0B190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16DADE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afver</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72B0A8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D109429">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版本号</w:t>
            </w:r>
          </w:p>
        </w:tc>
      </w:tr>
      <w:tr w14:paraId="1AC0C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CEE870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950E39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BE5118A">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时间戳(ms)</w:t>
            </w:r>
          </w:p>
        </w:tc>
      </w:tr>
      <w:tr w14:paraId="7FF65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01586C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szone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2DE31D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4D167447">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源区域</w:t>
            </w:r>
          </w:p>
        </w:tc>
      </w:tr>
      <w:tr w14:paraId="31C3E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620B75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dzone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A2D55E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9E162AD">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目的区域</w:t>
            </w:r>
          </w:p>
        </w:tc>
      </w:tr>
      <w:tr w14:paraId="2A4C3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52488B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iptype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A9102A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4AD82F0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ip类型，4表示ipv4，6表示ipv6</w:t>
            </w:r>
          </w:p>
        </w:tc>
      </w:tr>
      <w:tr w14:paraId="2B8E6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4A8416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src_ip</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FF3B58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E33BE0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源IP</w:t>
            </w:r>
          </w:p>
        </w:tc>
      </w:tr>
      <w:tr w14:paraId="73A83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D60F78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dst_ip</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55E412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DB79E2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目的IP</w:t>
            </w:r>
          </w:p>
        </w:tc>
      </w:tr>
      <w:tr w14:paraId="593B6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F9CCF4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method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BA7462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09139C8">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请求方法</w:t>
            </w:r>
          </w:p>
        </w:tc>
      </w:tr>
      <w:tr w14:paraId="72A51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2C1405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host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3755B1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4EDB5E0">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目标主机</w:t>
            </w:r>
          </w:p>
        </w:tc>
      </w:tr>
      <w:tr w14:paraId="252FF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29725B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uri</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7A8A31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3C7A6BB">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请求参数</w:t>
            </w:r>
          </w:p>
        </w:tc>
      </w:tr>
      <w:tr w14:paraId="1B408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E47D1F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referer</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80F18C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21F9271">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参照，referer首部</w:t>
            </w:r>
          </w:p>
        </w:tc>
      </w:tr>
      <w:tr w14:paraId="27038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ECCECD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user-agent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CD778A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7D11597">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客户端类型</w:t>
            </w:r>
          </w:p>
        </w:tc>
      </w:tr>
      <w:tr w14:paraId="69AD9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DC8D61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x-forwarded-for</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79AA65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35FE9A4">
            <w:pPr>
              <w:rPr>
                <w:rFonts w:hint="default" w:ascii="Times New Roman" w:hAnsi="Times New Roman" w:eastAsia="宋体"/>
                <w:i w:val="0"/>
                <w:iCs w:val="0"/>
                <w:color w:val="000000"/>
                <w:lang w:val="en-US" w:eastAsia="zh-CN"/>
              </w:rPr>
            </w:pPr>
            <w:r>
              <w:rPr>
                <w:rFonts w:hint="eastAsia"/>
                <w:color w:val="000000"/>
                <w:lang w:eastAsia="zh-CN"/>
              </w:rPr>
              <w:t>请求经由哪些地址转发</w:t>
            </w:r>
          </w:p>
        </w:tc>
      </w:tr>
      <w:tr w14:paraId="4D135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E11E67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cookie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BF07F2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1F18038">
            <w:pPr>
              <w:rPr>
                <w:rFonts w:hint="default" w:ascii="Times New Roman" w:hAnsi="Times New Roman" w:eastAsia="宋体"/>
                <w:i w:val="0"/>
                <w:iCs w:val="0"/>
                <w:color w:val="000000"/>
                <w:lang w:val="en-US" w:eastAsia="zh-CN"/>
              </w:rPr>
            </w:pPr>
            <w:r>
              <w:rPr>
                <w:rFonts w:hint="eastAsia"/>
                <w:color w:val="000000"/>
                <w:lang w:eastAsia="zh-CN"/>
              </w:rPr>
              <w:t>域名下的所有cookie值</w:t>
            </w:r>
          </w:p>
        </w:tc>
      </w:tr>
      <w:tr w14:paraId="6C375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3614D7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req_content_type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7BC1B6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271397A">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请求内容类型</w:t>
            </w:r>
          </w:p>
        </w:tc>
      </w:tr>
      <w:tr w14:paraId="01D2A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19A94E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status_code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03FA6D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C0FE413">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响应头部字段，返回状态码</w:t>
            </w:r>
          </w:p>
        </w:tc>
      </w:tr>
      <w:tr w14:paraId="70692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FB9D4C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rsp_content_type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99B3DB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FAD969F">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响应内容类型</w:t>
            </w:r>
          </w:p>
        </w:tc>
      </w:tr>
      <w:tr w14:paraId="0AB2B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EAA009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0796F2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CCE871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uuid唯一标识符</w:t>
            </w:r>
          </w:p>
        </w:tc>
      </w:tr>
      <w:tr w14:paraId="4CA6F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13C065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expires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D8A5C1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0346A2F">
            <w:pPr>
              <w:rPr>
                <w:rFonts w:hint="default" w:ascii="Times New Roman" w:hAnsi="Times New Roman" w:eastAsia="宋体"/>
                <w:i w:val="0"/>
                <w:iCs w:val="0"/>
                <w:color w:val="000000"/>
                <w:lang w:val="en-US" w:eastAsia="zh-CN"/>
              </w:rPr>
            </w:pPr>
            <w:r>
              <w:rPr>
                <w:rFonts w:hint="eastAsia"/>
                <w:color w:val="000000"/>
                <w:lang w:eastAsia="zh-CN"/>
              </w:rPr>
              <w:t>响应过期的日期和时间</w:t>
            </w:r>
          </w:p>
        </w:tc>
      </w:tr>
      <w:tr w14:paraId="4942A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F69D40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server</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F8B6AA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03D2818">
            <w:pPr>
              <w:rPr>
                <w:rFonts w:hint="default" w:ascii="Times New Roman" w:hAnsi="Times New Roman" w:eastAsia="宋体"/>
                <w:i w:val="0"/>
                <w:iCs w:val="0"/>
                <w:color w:val="000000"/>
                <w:lang w:val="en-US" w:eastAsia="zh-CN"/>
              </w:rPr>
            </w:pPr>
            <w:r>
              <w:rPr>
                <w:rFonts w:hint="eastAsia"/>
                <w:color w:val="000000"/>
                <w:lang w:eastAsia="zh-CN"/>
              </w:rPr>
              <w:t>web服务器软件名称</w:t>
            </w:r>
          </w:p>
        </w:tc>
      </w:tr>
      <w:tr w14:paraId="57094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049423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set-cookie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D4597A1">
            <w:pPr>
              <w:rPr>
                <w:rFonts w:hint="default" w:ascii="Times New Roman" w:hAnsi="Times New Roman" w:eastAsia="宋体"/>
                <w:i w:val="0"/>
                <w:iCs w:val="0"/>
                <w:color w:val="000000"/>
                <w:lang w:val="en-US" w:eastAsia="zh-CN"/>
              </w:rPr>
            </w:pPr>
            <w:r>
              <w:rPr>
                <w:rFonts w:hint="eastAsia"/>
                <w:i w:val="0"/>
                <w:iCs w:val="0"/>
                <w:color w:val="000000"/>
                <w:lang w:val="en-US" w:eastAsia="zh-CN"/>
              </w:rPr>
              <w:t>dict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AE851C4">
            <w:pPr>
              <w:rPr>
                <w:rFonts w:hint="default" w:ascii="Times New Roman" w:hAnsi="Times New Roman" w:eastAsia="宋体"/>
                <w:i w:val="0"/>
                <w:iCs w:val="0"/>
                <w:color w:val="000000"/>
                <w:lang w:val="en-US" w:eastAsia="zh-CN"/>
              </w:rPr>
            </w:pPr>
            <w:r>
              <w:rPr>
                <w:rFonts w:hint="eastAsia"/>
                <w:color w:val="000000"/>
                <w:lang w:eastAsia="zh-CN"/>
              </w:rPr>
              <w:t>设置Http Cookie，用JSON数组保存</w:t>
            </w:r>
          </w:p>
        </w:tc>
      </w:tr>
      <w:tr w14:paraId="0BC90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24269B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duration</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71EC90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3F331BA">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持续时间</w:t>
            </w:r>
          </w:p>
        </w:tc>
      </w:tr>
      <w:tr w14:paraId="3C9E5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5EA66C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req_ts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C8A8E19">
            <w:pPr>
              <w:rPr>
                <w:rFonts w:hint="default" w:ascii="Times New Roman" w:hAnsi="Times New Roman" w:eastAsia="宋体"/>
                <w:i w:val="0"/>
                <w:iCs w:val="0"/>
                <w:color w:val="000000"/>
                <w:lang w:val="en-US" w:eastAsia="zh-CN"/>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5DF2A33">
            <w:pPr>
              <w:rPr>
                <w:rFonts w:hint="default" w:ascii="Times New Roman" w:hAnsi="Times New Roman" w:eastAsia="宋体"/>
                <w:i w:val="0"/>
                <w:iCs w:val="0"/>
                <w:color w:val="000000"/>
                <w:lang w:val="en-US" w:eastAsia="zh-CN"/>
              </w:rPr>
            </w:pPr>
            <w:r>
              <w:rPr>
                <w:rFonts w:hint="eastAsia"/>
                <w:color w:val="000000"/>
                <w:lang w:eastAsia="zh-CN"/>
              </w:rPr>
              <w:t>http请求采集的时间</w:t>
            </w:r>
          </w:p>
        </w:tc>
      </w:tr>
      <w:tr w14:paraId="23CC8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298B01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rsp_ts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02F27A1">
            <w:pPr>
              <w:rPr>
                <w:rFonts w:hint="default" w:ascii="Times New Roman" w:hAnsi="Times New Roman" w:eastAsia="宋体"/>
                <w:i w:val="0"/>
                <w:iCs w:val="0"/>
                <w:color w:val="000000"/>
                <w:lang w:val="en-US" w:eastAsia="zh-CN"/>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A0A4EC6">
            <w:pPr>
              <w:rPr>
                <w:rFonts w:hint="default" w:ascii="Times New Roman" w:hAnsi="Times New Roman" w:eastAsia="宋体"/>
                <w:i w:val="0"/>
                <w:iCs w:val="0"/>
                <w:color w:val="000000"/>
                <w:lang w:val="en-US" w:eastAsia="zh-CN"/>
              </w:rPr>
            </w:pPr>
            <w:r>
              <w:rPr>
                <w:rFonts w:hint="eastAsia"/>
                <w:color w:val="000000"/>
                <w:lang w:eastAsia="zh-CN"/>
              </w:rPr>
              <w:t>http响应报文被采集时间</w:t>
            </w:r>
          </w:p>
        </w:tc>
      </w:tr>
      <w:tr w14:paraId="439D6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92E215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req_len</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AF2240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60E62A4">
            <w:pPr>
              <w:rPr>
                <w:rFonts w:hint="default" w:ascii="Times New Roman" w:hAnsi="Times New Roman" w:eastAsia="宋体"/>
                <w:i w:val="0"/>
                <w:iCs w:val="0"/>
                <w:color w:val="000000"/>
                <w:lang w:val="en-US" w:eastAsia="zh-CN"/>
              </w:rPr>
            </w:pPr>
            <w:r>
              <w:rPr>
                <w:rFonts w:hint="eastAsia"/>
                <w:color w:val="000000"/>
                <w:lang w:eastAsia="zh-CN"/>
              </w:rPr>
              <w:t>请求报文长度</w:t>
            </w:r>
          </w:p>
        </w:tc>
      </w:tr>
      <w:tr w14:paraId="15F9E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612364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rsp_len</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4E7739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BFCB790">
            <w:pPr>
              <w:rPr>
                <w:rFonts w:hint="default" w:ascii="Times New Roman" w:hAnsi="Times New Roman" w:eastAsia="宋体"/>
                <w:i w:val="0"/>
                <w:iCs w:val="0"/>
                <w:color w:val="000000"/>
                <w:lang w:val="en-US" w:eastAsia="zh-CN"/>
              </w:rPr>
            </w:pPr>
            <w:r>
              <w:rPr>
                <w:rFonts w:hint="eastAsia"/>
                <w:color w:val="000000"/>
                <w:lang w:eastAsia="zh-CN"/>
              </w:rPr>
              <w:t>响应报文长度</w:t>
            </w:r>
          </w:p>
        </w:tc>
      </w:tr>
      <w:tr w14:paraId="6E041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3DF543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req_body_len</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9E5364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405243E5">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请求体长度</w:t>
            </w:r>
          </w:p>
        </w:tc>
      </w:tr>
      <w:tr w14:paraId="3359D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156944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rsp_body_len</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AEB79F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47DB1AA5">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响应体长度</w:t>
            </w:r>
          </w:p>
        </w:tc>
      </w:tr>
      <w:tr w14:paraId="37097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5D5026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req_head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C7DCC5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0B51DF0">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请求头</w:t>
            </w:r>
          </w:p>
        </w:tc>
      </w:tr>
      <w:tr w14:paraId="180F3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07AA2AA">
            <w:pPr>
              <w:rPr>
                <w:rFonts w:hint="default" w:ascii="Times New Roman" w:hAnsi="Times New Roman" w:eastAsia="宋体"/>
                <w:i w:val="0"/>
                <w:iCs w:val="0"/>
                <w:color w:val="000000"/>
                <w:lang w:val="en-US" w:eastAsia="zh-CN"/>
              </w:rPr>
            </w:pPr>
            <w:r>
              <w:rPr>
                <w:rFonts w:hint="eastAsia"/>
              </w:rPr>
              <w:t>rsp_head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5592EF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D974B42">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响应头</w:t>
            </w:r>
          </w:p>
        </w:tc>
      </w:tr>
      <w:tr w14:paraId="748D0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AEE30A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req_body</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8FDE20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2F2E211">
            <w:pPr>
              <w:rPr>
                <w:rFonts w:hint="eastAsia"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请求</w:t>
            </w:r>
            <w:r>
              <w:rPr>
                <w:rFonts w:hint="eastAsia"/>
                <w:bCs/>
                <w:i w:val="0"/>
                <w:iCs w:val="0"/>
                <w:color w:val="000000"/>
                <w:sz w:val="21"/>
                <w:szCs w:val="21"/>
                <w:lang w:val="en-US" w:eastAsia="zh-CN"/>
              </w:rPr>
              <w:t>体</w:t>
            </w:r>
          </w:p>
        </w:tc>
      </w:tr>
      <w:tr w14:paraId="59065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8DCBBD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rsp_body</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D8CD8E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FD90AF0">
            <w:pPr>
              <w:rPr>
                <w:rFonts w:hint="default" w:ascii="Times New Roman" w:hAnsi="Times New Roman" w:eastAsia="宋体"/>
                <w:i w:val="0"/>
                <w:iCs w:val="0"/>
                <w:color w:val="000000"/>
                <w:lang w:val="en-US" w:eastAsia="zh-CN"/>
              </w:rPr>
            </w:pPr>
            <w:r>
              <w:rPr>
                <w:rFonts w:hint="eastAsia"/>
                <w:i w:val="0"/>
                <w:iCs w:val="0"/>
                <w:color w:val="000000"/>
                <w:lang w:val="en-US" w:eastAsia="zh-CN"/>
              </w:rPr>
              <w:t>响应体</w:t>
            </w:r>
          </w:p>
        </w:tc>
      </w:tr>
      <w:tr w14:paraId="3ACC8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6CA455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src_port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B4AF08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313BD8A">
            <w:pPr>
              <w:rPr>
                <w:rFonts w:hint="default" w:ascii="Times New Roman" w:hAnsi="Times New Roman" w:eastAsia="宋体"/>
                <w:i w:val="0"/>
                <w:iCs w:val="0"/>
                <w:color w:val="000000"/>
                <w:lang w:val="en-US" w:eastAsia="zh-CN"/>
              </w:rPr>
            </w:pPr>
            <w:r>
              <w:rPr>
                <w:rFonts w:hint="eastAsia"/>
                <w:i w:val="0"/>
                <w:iCs w:val="0"/>
                <w:color w:val="000000"/>
                <w:lang w:val="en-US" w:eastAsia="zh-CN"/>
              </w:rPr>
              <w:t>源端口</w:t>
            </w:r>
          </w:p>
        </w:tc>
      </w:tr>
      <w:tr w14:paraId="17F6C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197C03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dst_port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CAE624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5BF7702">
            <w:pPr>
              <w:rPr>
                <w:rFonts w:hint="default" w:ascii="Times New Roman" w:hAnsi="Times New Roman" w:eastAsia="宋体"/>
                <w:i w:val="0"/>
                <w:iCs w:val="0"/>
                <w:color w:val="000000"/>
                <w:lang w:val="en-US" w:eastAsia="zh-CN"/>
              </w:rPr>
            </w:pPr>
            <w:r>
              <w:rPr>
                <w:rFonts w:hint="eastAsia"/>
                <w:i w:val="0"/>
                <w:iCs w:val="0"/>
                <w:color w:val="000000"/>
                <w:lang w:val="en-US" w:eastAsia="zh-CN"/>
              </w:rPr>
              <w:t>目的端口</w:t>
            </w:r>
          </w:p>
        </w:tc>
      </w:tr>
      <w:tr w14:paraId="4DCCA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8CFE99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A2D0CF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66D134A">
            <w:pPr>
              <w:rPr>
                <w:rFonts w:hint="default" w:ascii="Times New Roman" w:hAnsi="Times New Roman" w:eastAsia="宋体"/>
                <w:i w:val="0"/>
                <w:iCs w:val="0"/>
                <w:color w:val="000000"/>
                <w:lang w:val="en-US" w:eastAsia="zh-CN"/>
              </w:rPr>
            </w:pPr>
            <w:r>
              <w:rPr>
                <w:rFonts w:hint="eastAsia"/>
                <w:i w:val="0"/>
                <w:iCs w:val="0"/>
                <w:color w:val="000000"/>
                <w:lang w:val="en-US" w:eastAsia="zh-CN"/>
              </w:rPr>
              <w:t>日志类型，http_session</w:t>
            </w:r>
          </w:p>
        </w:tc>
      </w:tr>
      <w:tr w14:paraId="65F16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805694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devname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DF5377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DCEEC2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设备名称</w:t>
            </w:r>
          </w:p>
        </w:tc>
      </w:tr>
      <w:tr w14:paraId="3F227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5408F9E">
            <w:pPr>
              <w:rPr>
                <w:rFonts w:hint="default" w:ascii="Times New Roman" w:hAnsi="Times New Roman" w:eastAsia="宋体"/>
                <w:i w:val="0"/>
                <w:iCs w:val="0"/>
                <w:color w:val="000000"/>
                <w:lang w:val="en-US" w:eastAsia="zh-CN"/>
              </w:rPr>
            </w:pPr>
            <w:r>
              <w:rPr>
                <w:rFonts w:hint="eastAsia"/>
              </w:rPr>
              <w:t>ds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F05ED9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A7DFC4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年月日</w:t>
            </w:r>
          </w:p>
        </w:tc>
      </w:tr>
      <w:tr w14:paraId="13ACB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B950AD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hh</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85EB5B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7297DC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小时</w:t>
            </w:r>
          </w:p>
        </w:tc>
      </w:tr>
      <w:tr w14:paraId="26A79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31F5CD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vendor</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A9C482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43EC04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厂商sangfor</w:t>
            </w:r>
          </w:p>
        </w:tc>
      </w:tr>
      <w:tr w14:paraId="6B3FB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E685E2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1FA3A8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40EF8BD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日志id</w:t>
            </w:r>
          </w:p>
        </w:tc>
      </w:tr>
      <w:tr w14:paraId="02E5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E25730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appproto</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19C587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E40F45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应用层协议</w:t>
            </w:r>
          </w:p>
        </w:tc>
      </w:tr>
      <w:tr w14:paraId="43CBF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3802B0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transproto</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867239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4A671A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传输层协议</w:t>
            </w:r>
          </w:p>
        </w:tc>
      </w:tr>
      <w:tr w14:paraId="37FCF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0F2776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DSReq</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7B5ED1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DE3DD5F">
            <w:pPr>
              <w:rPr>
                <w:rFonts w:hint="default" w:ascii="Times New Roman" w:hAnsi="Times New Roman" w:eastAsia="宋体"/>
                <w:i w:val="0"/>
                <w:iCs w:val="0"/>
                <w:color w:val="000000"/>
                <w:lang w:val="en-US" w:eastAsia="zh-CN"/>
              </w:rPr>
            </w:pPr>
            <w:r>
              <w:rPr>
                <w:rFonts w:hint="eastAsia"/>
                <w:i w:val="0"/>
                <w:iCs w:val="0"/>
                <w:color w:val="000000"/>
                <w:lang w:val="en-US" w:eastAsia="zh-CN"/>
              </w:rPr>
              <w:t>请求</w:t>
            </w:r>
            <w:r>
              <w:rPr>
                <w:rFonts w:hint="default" w:ascii="Times New Roman" w:hAnsi="Times New Roman" w:eastAsia="宋体"/>
                <w:i w:val="0"/>
                <w:iCs w:val="0"/>
                <w:color w:val="000000"/>
                <w:lang w:val="en-US" w:eastAsia="zh-CN"/>
              </w:rPr>
              <w:t>年月日</w:t>
            </w:r>
          </w:p>
        </w:tc>
      </w:tr>
      <w:tr w14:paraId="25136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559CA3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DSRsp</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38A587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D51B415">
            <w:pPr>
              <w:rPr>
                <w:rFonts w:hint="default" w:ascii="Times New Roman" w:hAnsi="Times New Roman" w:eastAsia="宋体"/>
                <w:i w:val="0"/>
                <w:iCs w:val="0"/>
                <w:color w:val="000000"/>
                <w:lang w:val="en-US" w:eastAsia="zh-CN"/>
              </w:rPr>
            </w:pPr>
            <w:r>
              <w:rPr>
                <w:rFonts w:hint="eastAsia"/>
                <w:i w:val="0"/>
                <w:iCs w:val="0"/>
                <w:color w:val="000000"/>
                <w:lang w:val="en-US" w:eastAsia="zh-CN"/>
              </w:rPr>
              <w:t>响应</w:t>
            </w:r>
            <w:r>
              <w:rPr>
                <w:rFonts w:hint="default" w:ascii="Times New Roman" w:hAnsi="Times New Roman" w:eastAsia="宋体"/>
                <w:i w:val="0"/>
                <w:iCs w:val="0"/>
                <w:color w:val="000000"/>
                <w:lang w:val="en-US" w:eastAsia="zh-CN"/>
              </w:rPr>
              <w:t>年月日</w:t>
            </w:r>
          </w:p>
        </w:tc>
      </w:tr>
      <w:tr w14:paraId="33B92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DAAFD5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HHReq</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0F82E6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4B8D297">
            <w:pPr>
              <w:rPr>
                <w:rFonts w:hint="default" w:ascii="Times New Roman" w:hAnsi="Times New Roman" w:eastAsia="宋体"/>
                <w:i w:val="0"/>
                <w:iCs w:val="0"/>
                <w:color w:val="000000"/>
                <w:lang w:val="en-US" w:eastAsia="zh-CN"/>
              </w:rPr>
            </w:pPr>
            <w:r>
              <w:rPr>
                <w:rFonts w:hint="eastAsia"/>
                <w:i w:val="0"/>
                <w:iCs w:val="0"/>
                <w:color w:val="000000"/>
                <w:lang w:val="en-US" w:eastAsia="zh-CN"/>
              </w:rPr>
              <w:t>请求小时</w:t>
            </w:r>
          </w:p>
        </w:tc>
      </w:tr>
      <w:tr w14:paraId="6A3D6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7D9C15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HHRsp</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EA6EA6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DBE13DE">
            <w:pPr>
              <w:rPr>
                <w:rFonts w:hint="default" w:ascii="Times New Roman" w:hAnsi="Times New Roman" w:eastAsia="宋体"/>
                <w:i w:val="0"/>
                <w:iCs w:val="0"/>
                <w:color w:val="000000"/>
                <w:lang w:val="en-US" w:eastAsia="zh-CN"/>
              </w:rPr>
            </w:pPr>
            <w:r>
              <w:rPr>
                <w:rFonts w:hint="eastAsia"/>
                <w:i w:val="0"/>
                <w:iCs w:val="0"/>
                <w:color w:val="000000"/>
                <w:lang w:val="en-US" w:eastAsia="zh-CN"/>
              </w:rPr>
              <w:t>响应小时</w:t>
            </w:r>
          </w:p>
        </w:tc>
      </w:tr>
      <w:tr w14:paraId="251D3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0FA129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src_ip_req</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3A063A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499CA891">
            <w:pPr>
              <w:rPr>
                <w:rFonts w:hint="default" w:ascii="Times New Roman" w:hAnsi="Times New Roman" w:eastAsia="宋体"/>
                <w:i w:val="0"/>
                <w:iCs w:val="0"/>
                <w:color w:val="000000"/>
                <w:lang w:val="en-US" w:eastAsia="zh-CN"/>
              </w:rPr>
            </w:pPr>
            <w:r>
              <w:rPr>
                <w:rFonts w:hint="eastAsia" w:ascii="Times New Roman" w:hAnsi="Times New Roman" w:eastAsia="宋体"/>
                <w:bCs/>
                <w:i w:val="0"/>
                <w:iCs w:val="0"/>
                <w:color w:val="000000"/>
                <w:sz w:val="21"/>
                <w:szCs w:val="21"/>
              </w:rPr>
              <w:t>请求源IP</w:t>
            </w:r>
          </w:p>
        </w:tc>
      </w:tr>
      <w:tr w14:paraId="36C70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3BCE18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dst_ip_rsp</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55314C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3316DEC">
            <w:pPr>
              <w:rPr>
                <w:rFonts w:hint="default" w:ascii="Times New Roman" w:hAnsi="Times New Roman" w:eastAsia="宋体"/>
                <w:i w:val="0"/>
                <w:iCs w:val="0"/>
                <w:color w:val="000000"/>
                <w:lang w:val="en-US" w:eastAsia="zh-CN"/>
              </w:rPr>
            </w:pPr>
            <w:r>
              <w:rPr>
                <w:rFonts w:hint="eastAsia"/>
                <w:bCs/>
                <w:i w:val="0"/>
                <w:iCs w:val="0"/>
                <w:color w:val="000000"/>
                <w:sz w:val="21"/>
                <w:szCs w:val="21"/>
                <w:lang w:val="en-US" w:eastAsia="zh-CN"/>
              </w:rPr>
              <w:t>响应目的</w:t>
            </w:r>
            <w:r>
              <w:rPr>
                <w:rFonts w:hint="eastAsia" w:ascii="Times New Roman" w:hAnsi="Times New Roman" w:eastAsia="宋体"/>
                <w:bCs/>
                <w:i w:val="0"/>
                <w:iCs w:val="0"/>
                <w:color w:val="000000"/>
                <w:sz w:val="21"/>
                <w:szCs w:val="21"/>
              </w:rPr>
              <w:t>IP</w:t>
            </w:r>
          </w:p>
        </w:tc>
      </w:tr>
      <w:tr w14:paraId="09A17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83B38F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dst_ip_req</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BB121D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91EE1C9">
            <w:pPr>
              <w:rPr>
                <w:rFonts w:hint="default" w:ascii="Times New Roman" w:hAnsi="Times New Roman" w:eastAsia="宋体"/>
                <w:i w:val="0"/>
                <w:iCs w:val="0"/>
                <w:color w:val="000000"/>
                <w:lang w:val="en-US" w:eastAsia="zh-CN"/>
              </w:rPr>
            </w:pPr>
            <w:r>
              <w:rPr>
                <w:rFonts w:hint="eastAsia" w:ascii="Times New Roman" w:hAnsi="Times New Roman" w:eastAsia="宋体"/>
                <w:bCs/>
                <w:i w:val="0"/>
                <w:iCs w:val="0"/>
                <w:color w:val="000000"/>
                <w:sz w:val="21"/>
                <w:szCs w:val="21"/>
              </w:rPr>
              <w:t>请求</w:t>
            </w:r>
            <w:r>
              <w:rPr>
                <w:rFonts w:hint="eastAsia"/>
                <w:bCs/>
                <w:i w:val="0"/>
                <w:iCs w:val="0"/>
                <w:color w:val="000000"/>
                <w:sz w:val="21"/>
                <w:szCs w:val="21"/>
                <w:lang w:val="en-US" w:eastAsia="zh-CN"/>
              </w:rPr>
              <w:t>目的</w:t>
            </w:r>
            <w:r>
              <w:rPr>
                <w:rFonts w:hint="eastAsia" w:ascii="Times New Roman" w:hAnsi="Times New Roman" w:eastAsia="宋体"/>
                <w:bCs/>
                <w:i w:val="0"/>
                <w:iCs w:val="0"/>
                <w:color w:val="000000"/>
                <w:sz w:val="21"/>
                <w:szCs w:val="21"/>
              </w:rPr>
              <w:t>IP</w:t>
            </w:r>
          </w:p>
        </w:tc>
      </w:tr>
      <w:tr w14:paraId="0BAF2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9D896D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src_ip_rsp</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5FBD45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23EFF27">
            <w:pPr>
              <w:rPr>
                <w:rFonts w:hint="default" w:ascii="Times New Roman" w:hAnsi="Times New Roman" w:eastAsia="宋体"/>
                <w:i w:val="0"/>
                <w:iCs w:val="0"/>
                <w:color w:val="000000"/>
                <w:lang w:val="en-US" w:eastAsia="zh-CN"/>
              </w:rPr>
            </w:pPr>
            <w:r>
              <w:rPr>
                <w:rFonts w:hint="eastAsia"/>
                <w:bCs/>
                <w:i w:val="0"/>
                <w:iCs w:val="0"/>
                <w:color w:val="000000"/>
                <w:sz w:val="21"/>
                <w:szCs w:val="21"/>
                <w:lang w:val="en-US" w:eastAsia="zh-CN"/>
              </w:rPr>
              <w:t>响应源</w:t>
            </w:r>
            <w:r>
              <w:rPr>
                <w:rFonts w:hint="eastAsia" w:ascii="Times New Roman" w:hAnsi="Times New Roman" w:eastAsia="宋体"/>
                <w:bCs/>
                <w:i w:val="0"/>
                <w:iCs w:val="0"/>
                <w:color w:val="000000"/>
                <w:sz w:val="21"/>
                <w:szCs w:val="21"/>
              </w:rPr>
              <w:t>IP</w:t>
            </w:r>
          </w:p>
        </w:tc>
      </w:tr>
      <w:tr w14:paraId="66212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C63134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src_port_req</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5F0DBC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AFB1269">
            <w:pPr>
              <w:rPr>
                <w:rFonts w:hint="default" w:ascii="Times New Roman" w:hAnsi="Times New Roman" w:eastAsia="宋体"/>
                <w:i w:val="0"/>
                <w:iCs w:val="0"/>
                <w:color w:val="000000"/>
                <w:lang w:val="en-US" w:eastAsia="zh-CN"/>
              </w:rPr>
            </w:pPr>
            <w:r>
              <w:rPr>
                <w:rFonts w:hint="eastAsia"/>
                <w:i w:val="0"/>
                <w:iCs w:val="0"/>
                <w:color w:val="000000"/>
                <w:lang w:val="en-US" w:eastAsia="zh-CN"/>
              </w:rPr>
              <w:t>请求源端口</w:t>
            </w:r>
          </w:p>
        </w:tc>
      </w:tr>
      <w:tr w14:paraId="5E9BF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5A4127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dst_port_rsp</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5C2113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1584238">
            <w:pPr>
              <w:rPr>
                <w:rFonts w:hint="default" w:ascii="Times New Roman" w:hAnsi="Times New Roman" w:eastAsia="宋体"/>
                <w:i w:val="0"/>
                <w:iCs w:val="0"/>
                <w:color w:val="000000"/>
                <w:lang w:val="en-US" w:eastAsia="zh-CN"/>
              </w:rPr>
            </w:pPr>
            <w:r>
              <w:rPr>
                <w:rFonts w:hint="eastAsia"/>
                <w:i w:val="0"/>
                <w:iCs w:val="0"/>
                <w:color w:val="000000"/>
                <w:lang w:val="en-US" w:eastAsia="zh-CN"/>
              </w:rPr>
              <w:t>响应目的端口</w:t>
            </w:r>
          </w:p>
        </w:tc>
      </w:tr>
      <w:tr w14:paraId="4119E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99F1F0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dst_port_req</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011BC4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4F4D977">
            <w:pPr>
              <w:rPr>
                <w:rFonts w:hint="default" w:ascii="Times New Roman" w:hAnsi="Times New Roman" w:eastAsia="宋体"/>
                <w:i w:val="0"/>
                <w:iCs w:val="0"/>
                <w:color w:val="000000"/>
                <w:lang w:val="en-US" w:eastAsia="zh-CN"/>
              </w:rPr>
            </w:pPr>
            <w:r>
              <w:rPr>
                <w:rFonts w:hint="eastAsia"/>
                <w:i w:val="0"/>
                <w:iCs w:val="0"/>
                <w:color w:val="000000"/>
                <w:lang w:val="en-US" w:eastAsia="zh-CN"/>
              </w:rPr>
              <w:t>请求目的端口</w:t>
            </w:r>
          </w:p>
        </w:tc>
      </w:tr>
      <w:tr w14:paraId="135A0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D8F2C2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src_port_rsp</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63B951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54A5C70">
            <w:pPr>
              <w:rPr>
                <w:rFonts w:hint="default" w:ascii="Times New Roman" w:hAnsi="Times New Roman" w:eastAsia="宋体"/>
                <w:i w:val="0"/>
                <w:iCs w:val="0"/>
                <w:color w:val="000000"/>
                <w:lang w:val="en-US" w:eastAsia="zh-CN"/>
              </w:rPr>
            </w:pPr>
            <w:r>
              <w:rPr>
                <w:rFonts w:hint="eastAsia"/>
                <w:i w:val="0"/>
                <w:iCs w:val="0"/>
                <w:color w:val="000000"/>
                <w:lang w:val="en-US" w:eastAsia="zh-CN"/>
              </w:rPr>
              <w:t>响应源端口</w:t>
            </w:r>
          </w:p>
        </w:tc>
      </w:tr>
    </w:tbl>
    <w:p w14:paraId="65EA7201">
      <w:pPr>
        <w:rPr>
          <w:rFonts w:hint="default"/>
          <w:lang w:val="en-US" w:eastAsia="zh-CN"/>
        </w:rPr>
      </w:pPr>
    </w:p>
    <w:p w14:paraId="1E211B01">
      <w:pPr>
        <w:rPr>
          <w:rFonts w:hint="eastAsia"/>
          <w:i w:val="0"/>
          <w:iCs w:val="0"/>
          <w:color w:val="auto"/>
          <w:lang w:val="en-US" w:eastAsia="zh-CN"/>
        </w:rPr>
      </w:pPr>
      <w:r>
        <w:rPr>
          <w:rFonts w:hint="eastAsia"/>
          <w:i w:val="0"/>
          <w:iCs w:val="0"/>
          <w:color w:val="auto"/>
          <w:lang w:val="en-US" w:eastAsia="zh-CN"/>
        </w:rPr>
        <w:t>示例说明：</w:t>
      </w:r>
    </w:p>
    <w:p w14:paraId="1F59991E">
      <w:pPr>
        <w:rPr>
          <w:rFonts w:hint="eastAsia"/>
          <w:lang w:val="en-US" w:eastAsia="zh-CN"/>
        </w:rPr>
      </w:pPr>
      <w:r>
        <w:rPr>
          <w:rFonts w:hint="eastAsia"/>
          <w:lang w:val="en-US" w:eastAsia="zh-CN"/>
        </w:rPr>
        <w:t>{</w:t>
      </w:r>
    </w:p>
    <w:p w14:paraId="4AAC2BAE">
      <w:pPr>
        <w:rPr>
          <w:rFonts w:hint="eastAsia"/>
          <w:lang w:val="en-US" w:eastAsia="zh-CN"/>
        </w:rPr>
      </w:pPr>
      <w:r>
        <w:rPr>
          <w:rFonts w:hint="eastAsia"/>
          <w:lang w:val="en-US" w:eastAsia="zh-CN"/>
        </w:rPr>
        <w:tab/>
      </w:r>
      <w:r>
        <w:rPr>
          <w:rFonts w:hint="eastAsia"/>
          <w:lang w:val="en-US" w:eastAsia="zh-CN"/>
        </w:rPr>
        <w:t>"afver": "TS3.0.91.12428 Build20241231 ",</w:t>
      </w:r>
    </w:p>
    <w:p w14:paraId="39071935">
      <w:pPr>
        <w:rPr>
          <w:rFonts w:hint="eastAsia"/>
          <w:lang w:val="en-US" w:eastAsia="zh-CN"/>
        </w:rPr>
      </w:pPr>
      <w:r>
        <w:rPr>
          <w:rFonts w:hint="eastAsia"/>
          <w:lang w:val="en-US" w:eastAsia="zh-CN"/>
        </w:rPr>
        <w:tab/>
      </w:r>
      <w:r>
        <w:rPr>
          <w:rFonts w:hint="eastAsia"/>
          <w:lang w:val="en-US" w:eastAsia="zh-CN"/>
        </w:rPr>
        <w:t>"ts": 1747879314,</w:t>
      </w:r>
    </w:p>
    <w:p w14:paraId="1978A972">
      <w:pPr>
        <w:rPr>
          <w:rFonts w:hint="eastAsia"/>
          <w:lang w:val="en-US" w:eastAsia="zh-CN"/>
        </w:rPr>
      </w:pPr>
      <w:r>
        <w:rPr>
          <w:rFonts w:hint="eastAsia"/>
          <w:lang w:val="en-US" w:eastAsia="zh-CN"/>
        </w:rPr>
        <w:tab/>
      </w:r>
      <w:r>
        <w:rPr>
          <w:rFonts w:hint="eastAsia"/>
          <w:lang w:val="en-US" w:eastAsia="zh-CN"/>
        </w:rPr>
        <w:t>"szone": 2,</w:t>
      </w:r>
    </w:p>
    <w:p w14:paraId="267DB3F5">
      <w:pPr>
        <w:rPr>
          <w:rFonts w:hint="eastAsia"/>
          <w:lang w:val="en-US" w:eastAsia="zh-CN"/>
        </w:rPr>
      </w:pPr>
      <w:r>
        <w:rPr>
          <w:rFonts w:hint="eastAsia"/>
          <w:lang w:val="en-US" w:eastAsia="zh-CN"/>
        </w:rPr>
        <w:tab/>
      </w:r>
      <w:r>
        <w:rPr>
          <w:rFonts w:hint="eastAsia"/>
          <w:lang w:val="en-US" w:eastAsia="zh-CN"/>
        </w:rPr>
        <w:t>"dzone": 2,</w:t>
      </w:r>
    </w:p>
    <w:p w14:paraId="5B9C6CC8">
      <w:pPr>
        <w:rPr>
          <w:rFonts w:hint="eastAsia"/>
          <w:lang w:val="en-US" w:eastAsia="zh-CN"/>
        </w:rPr>
      </w:pPr>
      <w:r>
        <w:rPr>
          <w:rFonts w:hint="eastAsia"/>
          <w:lang w:val="en-US" w:eastAsia="zh-CN"/>
        </w:rPr>
        <w:tab/>
      </w:r>
      <w:r>
        <w:rPr>
          <w:rFonts w:hint="eastAsia"/>
          <w:lang w:val="en-US" w:eastAsia="zh-CN"/>
        </w:rPr>
        <w:t>"iptype": 4,</w:t>
      </w:r>
    </w:p>
    <w:p w14:paraId="4CD2B509">
      <w:pPr>
        <w:rPr>
          <w:rFonts w:hint="eastAsia"/>
          <w:lang w:val="en-US" w:eastAsia="zh-CN"/>
        </w:rPr>
      </w:pPr>
      <w:r>
        <w:rPr>
          <w:rFonts w:hint="eastAsia"/>
          <w:lang w:val="en-US" w:eastAsia="zh-CN"/>
        </w:rPr>
        <w:tab/>
      </w:r>
      <w:r>
        <w:rPr>
          <w:rFonts w:hint="eastAsia"/>
          <w:lang w:val="en-US" w:eastAsia="zh-CN"/>
        </w:rPr>
        <w:t>"src_ip": "172.16.211.111",</w:t>
      </w:r>
    </w:p>
    <w:p w14:paraId="420788B3">
      <w:pPr>
        <w:rPr>
          <w:rFonts w:hint="eastAsia"/>
          <w:lang w:val="en-US" w:eastAsia="zh-CN"/>
        </w:rPr>
      </w:pPr>
      <w:r>
        <w:rPr>
          <w:rFonts w:hint="eastAsia"/>
          <w:lang w:val="en-US" w:eastAsia="zh-CN"/>
        </w:rPr>
        <w:tab/>
      </w:r>
      <w:r>
        <w:rPr>
          <w:rFonts w:hint="eastAsia"/>
          <w:lang w:val="en-US" w:eastAsia="zh-CN"/>
        </w:rPr>
        <w:t>"dst_ip": "60.2.8.133",</w:t>
      </w:r>
    </w:p>
    <w:p w14:paraId="464DB066">
      <w:pPr>
        <w:rPr>
          <w:rFonts w:hint="eastAsia"/>
          <w:lang w:val="en-US" w:eastAsia="zh-CN"/>
        </w:rPr>
      </w:pPr>
      <w:r>
        <w:rPr>
          <w:rFonts w:hint="eastAsia"/>
          <w:lang w:val="en-US" w:eastAsia="zh-CN"/>
        </w:rPr>
        <w:tab/>
      </w:r>
      <w:r>
        <w:rPr>
          <w:rFonts w:hint="eastAsia"/>
          <w:lang w:val="en-US" w:eastAsia="zh-CN"/>
        </w:rPr>
        <w:t>"method": "POST",</w:t>
      </w:r>
    </w:p>
    <w:p w14:paraId="2E1D9B54">
      <w:pPr>
        <w:rPr>
          <w:rFonts w:hint="eastAsia"/>
          <w:lang w:val="en-US" w:eastAsia="zh-CN"/>
        </w:rPr>
      </w:pPr>
      <w:r>
        <w:rPr>
          <w:rFonts w:hint="eastAsia"/>
          <w:lang w:val="en-US" w:eastAsia="zh-CN"/>
        </w:rPr>
        <w:tab/>
      </w:r>
      <w:r>
        <w:rPr>
          <w:rFonts w:hint="eastAsia"/>
          <w:lang w:val="en-US" w:eastAsia="zh-CN"/>
        </w:rPr>
        <w:t>"host": "jh.tszscq.org",</w:t>
      </w:r>
    </w:p>
    <w:p w14:paraId="671E3059">
      <w:pPr>
        <w:rPr>
          <w:rFonts w:hint="eastAsia"/>
          <w:lang w:val="en-US" w:eastAsia="zh-CN"/>
        </w:rPr>
      </w:pPr>
      <w:r>
        <w:rPr>
          <w:rFonts w:hint="eastAsia"/>
          <w:lang w:val="en-US" w:eastAsia="zh-CN"/>
        </w:rPr>
        <w:tab/>
      </w:r>
      <w:r>
        <w:rPr>
          <w:rFonts w:hint="eastAsia"/>
          <w:lang w:val="en-US" w:eastAsia="zh-CN"/>
        </w:rPr>
        <w:t>"uri": "\/tskjjh\/login\/login!check.do?t=0.2378349116086358",</w:t>
      </w:r>
    </w:p>
    <w:p w14:paraId="5739EF0E">
      <w:pPr>
        <w:rPr>
          <w:rFonts w:hint="eastAsia"/>
          <w:lang w:val="en-US" w:eastAsia="zh-CN"/>
        </w:rPr>
      </w:pPr>
      <w:r>
        <w:rPr>
          <w:rFonts w:hint="eastAsia"/>
          <w:lang w:val="en-US" w:eastAsia="zh-CN"/>
        </w:rPr>
        <w:tab/>
      </w:r>
      <w:r>
        <w:rPr>
          <w:rFonts w:hint="eastAsia"/>
          <w:lang w:val="en-US" w:eastAsia="zh-CN"/>
        </w:rPr>
        <w:t>"referer": "http:\/\/jh.tszscq.org\/tskjjh\/login\/login!qtlogin.do",</w:t>
      </w:r>
    </w:p>
    <w:p w14:paraId="7ED60D63">
      <w:pPr>
        <w:rPr>
          <w:rFonts w:hint="eastAsia"/>
          <w:lang w:val="en-US" w:eastAsia="zh-CN"/>
        </w:rPr>
      </w:pPr>
      <w:r>
        <w:rPr>
          <w:rFonts w:hint="eastAsia"/>
          <w:lang w:val="en-US" w:eastAsia="zh-CN"/>
        </w:rPr>
        <w:tab/>
      </w:r>
      <w:r>
        <w:rPr>
          <w:rFonts w:hint="eastAsia"/>
          <w:lang w:val="en-US" w:eastAsia="zh-CN"/>
        </w:rPr>
        <w:t>"user-agent": "Mozilla\/5.0 (Windows NT 6.1) AppleWebKit\/537.36 (KHTML, like Gecko) Chrome\/60.0.3112.90 Safari\/537.36",</w:t>
      </w:r>
    </w:p>
    <w:p w14:paraId="01BBD397">
      <w:pPr>
        <w:rPr>
          <w:rFonts w:hint="eastAsia"/>
          <w:lang w:val="en-US" w:eastAsia="zh-CN"/>
        </w:rPr>
      </w:pPr>
      <w:r>
        <w:rPr>
          <w:rFonts w:hint="eastAsia"/>
          <w:lang w:val="en-US" w:eastAsia="zh-CN"/>
        </w:rPr>
        <w:tab/>
      </w:r>
      <w:r>
        <w:rPr>
          <w:rFonts w:hint="eastAsia"/>
          <w:lang w:val="en-US" w:eastAsia="zh-CN"/>
        </w:rPr>
        <w:t>"x-forwarded-for": "",</w:t>
      </w:r>
    </w:p>
    <w:p w14:paraId="6E67F51F">
      <w:pPr>
        <w:rPr>
          <w:rFonts w:hint="eastAsia"/>
          <w:lang w:val="en-US" w:eastAsia="zh-CN"/>
        </w:rPr>
      </w:pPr>
      <w:r>
        <w:rPr>
          <w:rFonts w:hint="eastAsia"/>
          <w:lang w:val="en-US" w:eastAsia="zh-CN"/>
        </w:rPr>
        <w:tab/>
      </w:r>
      <w:r>
        <w:rPr>
          <w:rFonts w:hint="eastAsia"/>
          <w:lang w:val="en-US" w:eastAsia="zh-CN"/>
        </w:rPr>
        <w:t>"cookie": "JSESSIONID=g545C2Tm9w183JfWFN52xgLaR7jLmiY85q8sU3mxGsUqCoaKXBkR!701969372",</w:t>
      </w:r>
    </w:p>
    <w:p w14:paraId="36717B7E">
      <w:pPr>
        <w:rPr>
          <w:rFonts w:hint="eastAsia"/>
          <w:lang w:val="en-US" w:eastAsia="zh-CN"/>
        </w:rPr>
      </w:pPr>
      <w:r>
        <w:rPr>
          <w:rFonts w:hint="eastAsia"/>
          <w:lang w:val="en-US" w:eastAsia="zh-CN"/>
        </w:rPr>
        <w:tab/>
      </w:r>
      <w:r>
        <w:rPr>
          <w:rFonts w:hint="eastAsia"/>
          <w:lang w:val="en-US" w:eastAsia="zh-CN"/>
        </w:rPr>
        <w:t>"req_content_type": "application\/x-www-form-urlencoded",</w:t>
      </w:r>
    </w:p>
    <w:p w14:paraId="019BEB58">
      <w:pPr>
        <w:rPr>
          <w:rFonts w:hint="eastAsia"/>
          <w:lang w:val="en-US" w:eastAsia="zh-CN"/>
        </w:rPr>
      </w:pPr>
      <w:r>
        <w:rPr>
          <w:rFonts w:hint="eastAsia"/>
          <w:lang w:val="en-US" w:eastAsia="zh-CN"/>
        </w:rPr>
        <w:tab/>
      </w:r>
      <w:r>
        <w:rPr>
          <w:rFonts w:hint="eastAsia"/>
          <w:lang w:val="en-US" w:eastAsia="zh-CN"/>
        </w:rPr>
        <w:t>"status_code": "200",</w:t>
      </w:r>
    </w:p>
    <w:p w14:paraId="0EB8983B">
      <w:pPr>
        <w:rPr>
          <w:rFonts w:hint="eastAsia"/>
          <w:lang w:val="en-US" w:eastAsia="zh-CN"/>
        </w:rPr>
      </w:pPr>
      <w:r>
        <w:rPr>
          <w:rFonts w:hint="eastAsia"/>
          <w:lang w:val="en-US" w:eastAsia="zh-CN"/>
        </w:rPr>
        <w:tab/>
      </w:r>
      <w:r>
        <w:rPr>
          <w:rFonts w:hint="eastAsia"/>
          <w:lang w:val="en-US" w:eastAsia="zh-CN"/>
        </w:rPr>
        <w:t>"rsp_content_type": "",</w:t>
      </w:r>
    </w:p>
    <w:p w14:paraId="00ACCD6C">
      <w:pPr>
        <w:rPr>
          <w:rFonts w:hint="eastAsia"/>
          <w:lang w:val="en-US" w:eastAsia="zh-CN"/>
        </w:rPr>
      </w:pPr>
      <w:r>
        <w:rPr>
          <w:rFonts w:hint="eastAsia"/>
          <w:lang w:val="en-US" w:eastAsia="zh-CN"/>
        </w:rPr>
        <w:tab/>
      </w:r>
      <w:r>
        <w:rPr>
          <w:rFonts w:hint="eastAsia"/>
          <w:lang w:val="en-US" w:eastAsia="zh-CN"/>
        </w:rPr>
        <w:t>"uid": "3789395679",</w:t>
      </w:r>
    </w:p>
    <w:p w14:paraId="340B4D98">
      <w:pPr>
        <w:rPr>
          <w:rFonts w:hint="eastAsia"/>
          <w:lang w:val="en-US" w:eastAsia="zh-CN"/>
        </w:rPr>
      </w:pPr>
      <w:r>
        <w:rPr>
          <w:rFonts w:hint="eastAsia"/>
          <w:lang w:val="en-US" w:eastAsia="zh-CN"/>
        </w:rPr>
        <w:tab/>
      </w:r>
      <w:r>
        <w:rPr>
          <w:rFonts w:hint="eastAsia"/>
          <w:lang w:val="en-US" w:eastAsia="zh-CN"/>
        </w:rPr>
        <w:t>"expires": "",</w:t>
      </w:r>
    </w:p>
    <w:p w14:paraId="44A78110">
      <w:pPr>
        <w:rPr>
          <w:rFonts w:hint="eastAsia"/>
          <w:lang w:val="en-US" w:eastAsia="zh-CN"/>
        </w:rPr>
      </w:pPr>
      <w:r>
        <w:rPr>
          <w:rFonts w:hint="eastAsia"/>
          <w:lang w:val="en-US" w:eastAsia="zh-CN"/>
        </w:rPr>
        <w:tab/>
      </w:r>
      <w:r>
        <w:rPr>
          <w:rFonts w:hint="eastAsia"/>
          <w:lang w:val="en-US" w:eastAsia="zh-CN"/>
        </w:rPr>
        <w:t>"server": "",</w:t>
      </w:r>
    </w:p>
    <w:p w14:paraId="1941B128">
      <w:pPr>
        <w:rPr>
          <w:rFonts w:hint="eastAsia"/>
          <w:lang w:val="en-US" w:eastAsia="zh-CN"/>
        </w:rPr>
      </w:pPr>
      <w:r>
        <w:rPr>
          <w:rFonts w:hint="eastAsia"/>
          <w:lang w:val="en-US" w:eastAsia="zh-CN"/>
        </w:rPr>
        <w:tab/>
      </w:r>
      <w:r>
        <w:rPr>
          <w:rFonts w:hint="eastAsia"/>
          <w:lang w:val="en-US" w:eastAsia="zh-CN"/>
        </w:rPr>
        <w:t>"set-cookie": {</w:t>
      </w:r>
    </w:p>
    <w:p w14:paraId="3785B952">
      <w:pPr>
        <w:rPr>
          <w:rFonts w:hint="eastAsia"/>
          <w:lang w:val="en-US" w:eastAsia="zh-CN"/>
        </w:rPr>
      </w:pPr>
      <w:r>
        <w:rPr>
          <w:rFonts w:hint="eastAsia"/>
          <w:lang w:val="en-US" w:eastAsia="zh-CN"/>
        </w:rPr>
        <w:tab/>
      </w:r>
      <w:r>
        <w:rPr>
          <w:rFonts w:hint="eastAsia"/>
          <w:lang w:val="en-US" w:eastAsia="zh-CN"/>
        </w:rPr>
        <w:tab/>
      </w:r>
    </w:p>
    <w:p w14:paraId="5A271029">
      <w:pPr>
        <w:rPr>
          <w:rFonts w:hint="eastAsia"/>
          <w:lang w:val="en-US" w:eastAsia="zh-CN"/>
        </w:rPr>
      </w:pPr>
      <w:r>
        <w:rPr>
          <w:rFonts w:hint="eastAsia"/>
          <w:lang w:val="en-US" w:eastAsia="zh-CN"/>
        </w:rPr>
        <w:tab/>
      </w:r>
      <w:r>
        <w:rPr>
          <w:rFonts w:hint="eastAsia"/>
          <w:lang w:val="en-US" w:eastAsia="zh-CN"/>
        </w:rPr>
        <w:t>},</w:t>
      </w:r>
    </w:p>
    <w:p w14:paraId="48455AEA">
      <w:pPr>
        <w:rPr>
          <w:rFonts w:hint="eastAsia"/>
          <w:lang w:val="en-US" w:eastAsia="zh-CN"/>
        </w:rPr>
      </w:pPr>
      <w:r>
        <w:rPr>
          <w:rFonts w:hint="eastAsia"/>
          <w:lang w:val="en-US" w:eastAsia="zh-CN"/>
        </w:rPr>
        <w:tab/>
      </w:r>
      <w:r>
        <w:rPr>
          <w:rFonts w:hint="eastAsia"/>
          <w:lang w:val="en-US" w:eastAsia="zh-CN"/>
        </w:rPr>
        <w:t>"duration": 31,</w:t>
      </w:r>
    </w:p>
    <w:p w14:paraId="7B857BEE">
      <w:pPr>
        <w:rPr>
          <w:rFonts w:hint="eastAsia"/>
          <w:lang w:val="en-US" w:eastAsia="zh-CN"/>
        </w:rPr>
      </w:pPr>
      <w:r>
        <w:rPr>
          <w:rFonts w:hint="eastAsia"/>
          <w:lang w:val="en-US" w:eastAsia="zh-CN"/>
        </w:rPr>
        <w:tab/>
      </w:r>
      <w:r>
        <w:rPr>
          <w:rFonts w:hint="eastAsia"/>
          <w:lang w:val="en-US" w:eastAsia="zh-CN"/>
        </w:rPr>
        <w:t>"req_ts": 1747879314120,</w:t>
      </w:r>
    </w:p>
    <w:p w14:paraId="257A11E8">
      <w:pPr>
        <w:rPr>
          <w:rFonts w:hint="eastAsia"/>
          <w:lang w:val="en-US" w:eastAsia="zh-CN"/>
        </w:rPr>
      </w:pPr>
      <w:r>
        <w:rPr>
          <w:rFonts w:hint="eastAsia"/>
          <w:lang w:val="en-US" w:eastAsia="zh-CN"/>
        </w:rPr>
        <w:tab/>
      </w:r>
      <w:r>
        <w:rPr>
          <w:rFonts w:hint="eastAsia"/>
          <w:lang w:val="en-US" w:eastAsia="zh-CN"/>
        </w:rPr>
        <w:t>"rsp_ts": 1747879314123,</w:t>
      </w:r>
    </w:p>
    <w:p w14:paraId="5BC4496A">
      <w:pPr>
        <w:rPr>
          <w:rFonts w:hint="eastAsia"/>
          <w:lang w:val="en-US" w:eastAsia="zh-CN"/>
        </w:rPr>
      </w:pPr>
      <w:r>
        <w:rPr>
          <w:rFonts w:hint="eastAsia"/>
          <w:lang w:val="en-US" w:eastAsia="zh-CN"/>
        </w:rPr>
        <w:tab/>
      </w:r>
      <w:r>
        <w:rPr>
          <w:rFonts w:hint="eastAsia"/>
          <w:lang w:val="en-US" w:eastAsia="zh-CN"/>
        </w:rPr>
        <w:t>"req_len": 628,</w:t>
      </w:r>
    </w:p>
    <w:p w14:paraId="2E2C44F2">
      <w:pPr>
        <w:rPr>
          <w:rFonts w:hint="eastAsia"/>
          <w:lang w:val="en-US" w:eastAsia="zh-CN"/>
        </w:rPr>
      </w:pPr>
      <w:r>
        <w:rPr>
          <w:rFonts w:hint="eastAsia"/>
          <w:lang w:val="en-US" w:eastAsia="zh-CN"/>
        </w:rPr>
        <w:tab/>
      </w:r>
      <w:r>
        <w:rPr>
          <w:rFonts w:hint="eastAsia"/>
          <w:lang w:val="en-US" w:eastAsia="zh-CN"/>
        </w:rPr>
        <w:t>"rsp_len": 101,</w:t>
      </w:r>
    </w:p>
    <w:p w14:paraId="58D95209">
      <w:pPr>
        <w:rPr>
          <w:rFonts w:hint="eastAsia"/>
          <w:lang w:val="en-US" w:eastAsia="zh-CN"/>
        </w:rPr>
      </w:pPr>
      <w:r>
        <w:rPr>
          <w:rFonts w:hint="eastAsia"/>
          <w:lang w:val="en-US" w:eastAsia="zh-CN"/>
        </w:rPr>
        <w:tab/>
      </w:r>
      <w:r>
        <w:rPr>
          <w:rFonts w:hint="eastAsia"/>
          <w:lang w:val="en-US" w:eastAsia="zh-CN"/>
        </w:rPr>
        <w:t>"req_body_len": 46,</w:t>
      </w:r>
    </w:p>
    <w:p w14:paraId="3D43737C">
      <w:pPr>
        <w:rPr>
          <w:rFonts w:hint="eastAsia"/>
          <w:lang w:val="en-US" w:eastAsia="zh-CN"/>
        </w:rPr>
      </w:pPr>
      <w:r>
        <w:rPr>
          <w:rFonts w:hint="eastAsia"/>
          <w:lang w:val="en-US" w:eastAsia="zh-CN"/>
        </w:rPr>
        <w:tab/>
      </w:r>
      <w:r>
        <w:rPr>
          <w:rFonts w:hint="eastAsia"/>
          <w:lang w:val="en-US" w:eastAsia="zh-CN"/>
        </w:rPr>
        <w:t>"rsp_body_len": 1,</w:t>
      </w:r>
    </w:p>
    <w:p w14:paraId="5F992A45">
      <w:pPr>
        <w:rPr>
          <w:rFonts w:hint="eastAsia"/>
          <w:lang w:val="en-US" w:eastAsia="zh-CN"/>
        </w:rPr>
      </w:pPr>
      <w:r>
        <w:rPr>
          <w:rFonts w:hint="eastAsia"/>
          <w:lang w:val="en-US" w:eastAsia="zh-CN"/>
        </w:rPr>
        <w:tab/>
      </w:r>
      <w:r>
        <w:rPr>
          <w:rFonts w:hint="eastAsia"/>
          <w:lang w:val="en-US" w:eastAsia="zh-CN"/>
        </w:rPr>
        <w:t>"req_head": "POST \/tskjjh\/login\/login!check.do?t=0.2378349116086358 HTTP\/1.1\r\nHost: jh.tszscq.org\r\nConnection: keep-alive\r\nContent-Length: 46\r\nAccept: *\/*\r\nOrigin: http:\/\/jh.tszscq.org\r\nX-Requested-With: XMLHttpRequest\r\nUser-Agent: Mozilla\/5.0 (Windows NT 6.1) AppleWebKit\/537.36 (KHTML, like Gecko) Chrome\/60.0.3112.90 Safari\/537.36\r\nContent-Type: application\/x-www-form-urlencoded\r\nReferer: http:\/\/jh.tszscq.org\/tskjjh\/login\/login!qtlogin.do\r\nAccept-Encoding: gzip, deflate\r\nAccept-Language: zh-CN,zh;q=0.8\r\nCookie: JSESSIONID=g545C2Tm9w183JfWFN52xgLaR7jLmiY85q8sU3mxGsUqCoaKXBkR!701969372\r\n\r\n",</w:t>
      </w:r>
    </w:p>
    <w:p w14:paraId="4F243B5E">
      <w:pPr>
        <w:rPr>
          <w:rFonts w:hint="eastAsia"/>
          <w:lang w:val="en-US" w:eastAsia="zh-CN"/>
        </w:rPr>
      </w:pPr>
      <w:r>
        <w:rPr>
          <w:rFonts w:hint="eastAsia"/>
          <w:lang w:val="en-US" w:eastAsia="zh-CN"/>
        </w:rPr>
        <w:tab/>
      </w:r>
      <w:r>
        <w:rPr>
          <w:rFonts w:hint="eastAsia"/>
          <w:lang w:val="en-US" w:eastAsia="zh-CN"/>
        </w:rPr>
        <w:t>"rsp_head": "HTTP\/1.1 200 OK\r\nDate: Thu, 22 Nov 2018 01:38:16 GMT\r\nContent-Length: 1\r\nContent-Language: zh-CN\r\n\r\n",</w:t>
      </w:r>
    </w:p>
    <w:p w14:paraId="398C9E1B">
      <w:pPr>
        <w:rPr>
          <w:rFonts w:hint="eastAsia"/>
          <w:lang w:val="en-US" w:eastAsia="zh-CN"/>
        </w:rPr>
      </w:pPr>
      <w:r>
        <w:rPr>
          <w:rFonts w:hint="eastAsia"/>
          <w:lang w:val="en-US" w:eastAsia="zh-CN"/>
        </w:rPr>
        <w:tab/>
      </w:r>
      <w:r>
        <w:rPr>
          <w:rFonts w:hint="eastAsia"/>
          <w:lang w:val="en-US" w:eastAsia="zh-CN"/>
        </w:rPr>
        <w:t>"req_body": "username=baijie661102&amp;password=661102&amp;yzm=7966",</w:t>
      </w:r>
    </w:p>
    <w:p w14:paraId="7276FFDD">
      <w:pPr>
        <w:rPr>
          <w:rFonts w:hint="eastAsia"/>
          <w:lang w:val="en-US" w:eastAsia="zh-CN"/>
        </w:rPr>
      </w:pPr>
      <w:r>
        <w:rPr>
          <w:rFonts w:hint="eastAsia"/>
          <w:lang w:val="en-US" w:eastAsia="zh-CN"/>
        </w:rPr>
        <w:tab/>
      </w:r>
      <w:r>
        <w:rPr>
          <w:rFonts w:hint="eastAsia"/>
          <w:lang w:val="en-US" w:eastAsia="zh-CN"/>
        </w:rPr>
        <w:t>"rsp_body": "5",</w:t>
      </w:r>
    </w:p>
    <w:p w14:paraId="456684D9">
      <w:pPr>
        <w:rPr>
          <w:rFonts w:hint="eastAsia"/>
          <w:lang w:val="en-US" w:eastAsia="zh-CN"/>
        </w:rPr>
      </w:pPr>
      <w:r>
        <w:rPr>
          <w:rFonts w:hint="eastAsia"/>
          <w:lang w:val="en-US" w:eastAsia="zh-CN"/>
        </w:rPr>
        <w:tab/>
      </w:r>
      <w:r>
        <w:rPr>
          <w:rFonts w:hint="eastAsia"/>
          <w:lang w:val="en-US" w:eastAsia="zh-CN"/>
        </w:rPr>
        <w:t>"src_port": 65127,</w:t>
      </w:r>
    </w:p>
    <w:p w14:paraId="048C7FDD">
      <w:pPr>
        <w:rPr>
          <w:rFonts w:hint="eastAsia"/>
          <w:lang w:val="en-US" w:eastAsia="zh-CN"/>
        </w:rPr>
      </w:pPr>
      <w:r>
        <w:rPr>
          <w:rFonts w:hint="eastAsia"/>
          <w:lang w:val="en-US" w:eastAsia="zh-CN"/>
        </w:rPr>
        <w:tab/>
      </w:r>
      <w:r>
        <w:rPr>
          <w:rFonts w:hint="eastAsia"/>
          <w:lang w:val="en-US" w:eastAsia="zh-CN"/>
        </w:rPr>
        <w:t>"dst_port": 80,</w:t>
      </w:r>
    </w:p>
    <w:p w14:paraId="3C17A967">
      <w:pPr>
        <w:rPr>
          <w:rFonts w:hint="eastAsia"/>
          <w:lang w:val="en-US" w:eastAsia="zh-CN"/>
        </w:rPr>
      </w:pPr>
      <w:r>
        <w:rPr>
          <w:rFonts w:hint="eastAsia"/>
          <w:lang w:val="en-US" w:eastAsia="zh-CN"/>
        </w:rPr>
        <w:tab/>
      </w:r>
      <w:r>
        <w:rPr>
          <w:rFonts w:hint="eastAsia"/>
          <w:lang w:val="en-US" w:eastAsia="zh-CN"/>
        </w:rPr>
        <w:t>"logtype": "http_session",</w:t>
      </w:r>
    </w:p>
    <w:p w14:paraId="227B3BD9">
      <w:pPr>
        <w:rPr>
          <w:rFonts w:hint="eastAsia"/>
          <w:lang w:val="en-US" w:eastAsia="zh-CN"/>
        </w:rPr>
      </w:pPr>
      <w:r>
        <w:rPr>
          <w:rFonts w:hint="eastAsia"/>
          <w:lang w:val="en-US" w:eastAsia="zh-CN"/>
        </w:rPr>
        <w:tab/>
      </w:r>
      <w:r>
        <w:rPr>
          <w:rFonts w:hint="eastAsia"/>
          <w:lang w:val="en-US" w:eastAsia="zh-CN"/>
        </w:rPr>
        <w:t>"devname": "SANGFOR STA",</w:t>
      </w:r>
    </w:p>
    <w:p w14:paraId="10BEEC06">
      <w:pPr>
        <w:rPr>
          <w:rFonts w:hint="eastAsia"/>
          <w:lang w:val="en-US" w:eastAsia="zh-CN"/>
        </w:rPr>
      </w:pPr>
      <w:r>
        <w:rPr>
          <w:rFonts w:hint="eastAsia"/>
          <w:lang w:val="en-US" w:eastAsia="zh-CN"/>
        </w:rPr>
        <w:tab/>
      </w:r>
      <w:r>
        <w:rPr>
          <w:rFonts w:hint="eastAsia"/>
          <w:lang w:val="en-US" w:eastAsia="zh-CN"/>
        </w:rPr>
        <w:t>"ds": "20250522",</w:t>
      </w:r>
    </w:p>
    <w:p w14:paraId="16B13746">
      <w:pPr>
        <w:rPr>
          <w:rFonts w:hint="eastAsia"/>
          <w:lang w:val="en-US" w:eastAsia="zh-CN"/>
        </w:rPr>
      </w:pPr>
      <w:r>
        <w:rPr>
          <w:rFonts w:hint="eastAsia"/>
          <w:lang w:val="en-US" w:eastAsia="zh-CN"/>
        </w:rPr>
        <w:tab/>
      </w:r>
      <w:r>
        <w:rPr>
          <w:rFonts w:hint="eastAsia"/>
          <w:lang w:val="en-US" w:eastAsia="zh-CN"/>
        </w:rPr>
        <w:t>"hh": "10",</w:t>
      </w:r>
    </w:p>
    <w:p w14:paraId="5D9E4779">
      <w:pPr>
        <w:rPr>
          <w:rFonts w:hint="eastAsia"/>
          <w:lang w:val="en-US" w:eastAsia="zh-CN"/>
        </w:rPr>
      </w:pPr>
      <w:r>
        <w:rPr>
          <w:rFonts w:hint="eastAsia"/>
          <w:lang w:val="en-US" w:eastAsia="zh-CN"/>
        </w:rPr>
        <w:tab/>
      </w:r>
      <w:r>
        <w:rPr>
          <w:rFonts w:hint="eastAsia"/>
          <w:lang w:val="en-US" w:eastAsia="zh-CN"/>
        </w:rPr>
        <w:t>"vendor": "sangfor",</w:t>
      </w:r>
    </w:p>
    <w:p w14:paraId="65BB189C">
      <w:pPr>
        <w:rPr>
          <w:rFonts w:hint="eastAsia"/>
          <w:lang w:val="en-US" w:eastAsia="zh-CN"/>
        </w:rPr>
      </w:pPr>
      <w:r>
        <w:rPr>
          <w:rFonts w:hint="eastAsia"/>
          <w:lang w:val="en-US" w:eastAsia="zh-CN"/>
        </w:rPr>
        <w:tab/>
      </w:r>
      <w:r>
        <w:rPr>
          <w:rFonts w:hint="eastAsia"/>
          <w:lang w:val="en-US" w:eastAsia="zh-CN"/>
        </w:rPr>
        <w:t>"logid": 47879314647529,</w:t>
      </w:r>
    </w:p>
    <w:p w14:paraId="308E34A8">
      <w:pPr>
        <w:rPr>
          <w:rFonts w:hint="eastAsia"/>
          <w:lang w:val="en-US" w:eastAsia="zh-CN"/>
        </w:rPr>
      </w:pPr>
      <w:r>
        <w:rPr>
          <w:rFonts w:hint="eastAsia"/>
          <w:lang w:val="en-US" w:eastAsia="zh-CN"/>
        </w:rPr>
        <w:tab/>
      </w:r>
      <w:r>
        <w:rPr>
          <w:rFonts w:hint="eastAsia"/>
          <w:lang w:val="en-US" w:eastAsia="zh-CN"/>
        </w:rPr>
        <w:t>"appproto": "HTTP",</w:t>
      </w:r>
    </w:p>
    <w:p w14:paraId="76FE34F7">
      <w:pPr>
        <w:rPr>
          <w:rFonts w:hint="eastAsia"/>
          <w:lang w:val="en-US" w:eastAsia="zh-CN"/>
        </w:rPr>
      </w:pPr>
      <w:r>
        <w:rPr>
          <w:rFonts w:hint="eastAsia"/>
          <w:lang w:val="en-US" w:eastAsia="zh-CN"/>
        </w:rPr>
        <w:tab/>
      </w:r>
      <w:r>
        <w:rPr>
          <w:rFonts w:hint="eastAsia"/>
          <w:lang w:val="en-US" w:eastAsia="zh-CN"/>
        </w:rPr>
        <w:t>"transproto": "TCP",</w:t>
      </w:r>
    </w:p>
    <w:p w14:paraId="14176D80">
      <w:pPr>
        <w:rPr>
          <w:rFonts w:hint="eastAsia"/>
          <w:lang w:val="en-US" w:eastAsia="zh-CN"/>
        </w:rPr>
      </w:pPr>
      <w:r>
        <w:rPr>
          <w:rFonts w:hint="eastAsia"/>
          <w:lang w:val="en-US" w:eastAsia="zh-CN"/>
        </w:rPr>
        <w:tab/>
      </w:r>
      <w:r>
        <w:rPr>
          <w:rFonts w:hint="eastAsia"/>
          <w:lang w:val="en-US" w:eastAsia="zh-CN"/>
        </w:rPr>
        <w:t>"DSReq": "20250522",</w:t>
      </w:r>
    </w:p>
    <w:p w14:paraId="4251632E">
      <w:pPr>
        <w:rPr>
          <w:rFonts w:hint="eastAsia"/>
          <w:lang w:val="en-US" w:eastAsia="zh-CN"/>
        </w:rPr>
      </w:pPr>
      <w:r>
        <w:rPr>
          <w:rFonts w:hint="eastAsia"/>
          <w:lang w:val="en-US" w:eastAsia="zh-CN"/>
        </w:rPr>
        <w:tab/>
      </w:r>
      <w:r>
        <w:rPr>
          <w:rFonts w:hint="eastAsia"/>
          <w:lang w:val="en-US" w:eastAsia="zh-CN"/>
        </w:rPr>
        <w:t>"DSRsp": "20250522",</w:t>
      </w:r>
    </w:p>
    <w:p w14:paraId="4F5CA5A7">
      <w:pPr>
        <w:rPr>
          <w:rFonts w:hint="eastAsia"/>
          <w:lang w:val="en-US" w:eastAsia="zh-CN"/>
        </w:rPr>
      </w:pPr>
      <w:r>
        <w:rPr>
          <w:rFonts w:hint="eastAsia"/>
          <w:lang w:val="en-US" w:eastAsia="zh-CN"/>
        </w:rPr>
        <w:tab/>
      </w:r>
      <w:r>
        <w:rPr>
          <w:rFonts w:hint="eastAsia"/>
          <w:lang w:val="en-US" w:eastAsia="zh-CN"/>
        </w:rPr>
        <w:t>"HHReq": "10",</w:t>
      </w:r>
    </w:p>
    <w:p w14:paraId="350D6215">
      <w:pPr>
        <w:rPr>
          <w:rFonts w:hint="eastAsia"/>
          <w:lang w:val="en-US" w:eastAsia="zh-CN"/>
        </w:rPr>
      </w:pPr>
      <w:r>
        <w:rPr>
          <w:rFonts w:hint="eastAsia"/>
          <w:lang w:val="en-US" w:eastAsia="zh-CN"/>
        </w:rPr>
        <w:tab/>
      </w:r>
      <w:r>
        <w:rPr>
          <w:rFonts w:hint="eastAsia"/>
          <w:lang w:val="en-US" w:eastAsia="zh-CN"/>
        </w:rPr>
        <w:t>"HHRsp": "10",</w:t>
      </w:r>
    </w:p>
    <w:p w14:paraId="2061D9E1">
      <w:pPr>
        <w:rPr>
          <w:rFonts w:hint="eastAsia"/>
          <w:lang w:val="en-US" w:eastAsia="zh-CN"/>
        </w:rPr>
      </w:pPr>
      <w:r>
        <w:rPr>
          <w:rFonts w:hint="eastAsia"/>
          <w:lang w:val="en-US" w:eastAsia="zh-CN"/>
        </w:rPr>
        <w:tab/>
      </w:r>
      <w:r>
        <w:rPr>
          <w:rFonts w:hint="eastAsia"/>
          <w:lang w:val="en-US" w:eastAsia="zh-CN"/>
        </w:rPr>
        <w:t>"src_ip_req": "172.16.211.111",</w:t>
      </w:r>
    </w:p>
    <w:p w14:paraId="65E7299E">
      <w:pPr>
        <w:rPr>
          <w:rFonts w:hint="eastAsia"/>
          <w:lang w:val="en-US" w:eastAsia="zh-CN"/>
        </w:rPr>
      </w:pPr>
      <w:r>
        <w:rPr>
          <w:rFonts w:hint="eastAsia"/>
          <w:lang w:val="en-US" w:eastAsia="zh-CN"/>
        </w:rPr>
        <w:tab/>
      </w:r>
      <w:r>
        <w:rPr>
          <w:rFonts w:hint="eastAsia"/>
          <w:lang w:val="en-US" w:eastAsia="zh-CN"/>
        </w:rPr>
        <w:t>"dst_ip_rsp": "172.16.211.111",</w:t>
      </w:r>
    </w:p>
    <w:p w14:paraId="3EB5A4AE">
      <w:pPr>
        <w:rPr>
          <w:rFonts w:hint="eastAsia"/>
          <w:lang w:val="en-US" w:eastAsia="zh-CN"/>
        </w:rPr>
      </w:pPr>
      <w:r>
        <w:rPr>
          <w:rFonts w:hint="eastAsia"/>
          <w:lang w:val="en-US" w:eastAsia="zh-CN"/>
        </w:rPr>
        <w:tab/>
      </w:r>
      <w:r>
        <w:rPr>
          <w:rFonts w:hint="eastAsia"/>
          <w:lang w:val="en-US" w:eastAsia="zh-CN"/>
        </w:rPr>
        <w:t>"dst_ip_req": "60.2.8.133",</w:t>
      </w:r>
    </w:p>
    <w:p w14:paraId="66E1CEFD">
      <w:pPr>
        <w:rPr>
          <w:rFonts w:hint="eastAsia"/>
          <w:lang w:val="en-US" w:eastAsia="zh-CN"/>
        </w:rPr>
      </w:pPr>
      <w:r>
        <w:rPr>
          <w:rFonts w:hint="eastAsia"/>
          <w:lang w:val="en-US" w:eastAsia="zh-CN"/>
        </w:rPr>
        <w:tab/>
      </w:r>
      <w:r>
        <w:rPr>
          <w:rFonts w:hint="eastAsia"/>
          <w:lang w:val="en-US" w:eastAsia="zh-CN"/>
        </w:rPr>
        <w:t>"src_ip_rsp": "60.2.8.133",</w:t>
      </w:r>
    </w:p>
    <w:p w14:paraId="2676C408">
      <w:pPr>
        <w:rPr>
          <w:rFonts w:hint="eastAsia"/>
          <w:lang w:val="en-US" w:eastAsia="zh-CN"/>
        </w:rPr>
      </w:pPr>
      <w:r>
        <w:rPr>
          <w:rFonts w:hint="eastAsia"/>
          <w:lang w:val="en-US" w:eastAsia="zh-CN"/>
        </w:rPr>
        <w:tab/>
      </w:r>
      <w:r>
        <w:rPr>
          <w:rFonts w:hint="eastAsia"/>
          <w:lang w:val="en-US" w:eastAsia="zh-CN"/>
        </w:rPr>
        <w:t>"src_port_req": 65127,</w:t>
      </w:r>
    </w:p>
    <w:p w14:paraId="68EABA99">
      <w:pPr>
        <w:rPr>
          <w:rFonts w:hint="eastAsia"/>
          <w:lang w:val="en-US" w:eastAsia="zh-CN"/>
        </w:rPr>
      </w:pPr>
      <w:r>
        <w:rPr>
          <w:rFonts w:hint="eastAsia"/>
          <w:lang w:val="en-US" w:eastAsia="zh-CN"/>
        </w:rPr>
        <w:tab/>
      </w:r>
      <w:r>
        <w:rPr>
          <w:rFonts w:hint="eastAsia"/>
          <w:lang w:val="en-US" w:eastAsia="zh-CN"/>
        </w:rPr>
        <w:t>"dst_port_rsp": 65127,</w:t>
      </w:r>
    </w:p>
    <w:p w14:paraId="1D2F6B2F">
      <w:pPr>
        <w:rPr>
          <w:rFonts w:hint="eastAsia"/>
          <w:lang w:val="en-US" w:eastAsia="zh-CN"/>
        </w:rPr>
      </w:pPr>
      <w:r>
        <w:rPr>
          <w:rFonts w:hint="eastAsia"/>
          <w:lang w:val="en-US" w:eastAsia="zh-CN"/>
        </w:rPr>
        <w:tab/>
      </w:r>
      <w:r>
        <w:rPr>
          <w:rFonts w:hint="eastAsia"/>
          <w:lang w:val="en-US" w:eastAsia="zh-CN"/>
        </w:rPr>
        <w:t>"dst_port_req": 80,</w:t>
      </w:r>
    </w:p>
    <w:p w14:paraId="2EF6CED9">
      <w:pPr>
        <w:rPr>
          <w:rFonts w:hint="eastAsia"/>
          <w:lang w:val="en-US" w:eastAsia="zh-CN"/>
        </w:rPr>
      </w:pPr>
      <w:r>
        <w:rPr>
          <w:rFonts w:hint="eastAsia"/>
          <w:lang w:val="en-US" w:eastAsia="zh-CN"/>
        </w:rPr>
        <w:tab/>
      </w:r>
      <w:r>
        <w:rPr>
          <w:rFonts w:hint="eastAsia"/>
          <w:lang w:val="en-US" w:eastAsia="zh-CN"/>
        </w:rPr>
        <w:t>"src_port_rsp": 80</w:t>
      </w:r>
    </w:p>
    <w:p w14:paraId="6BBEE522">
      <w:pPr>
        <w:rPr>
          <w:rFonts w:hint="eastAsia"/>
          <w:lang w:val="en-US" w:eastAsia="zh-CN"/>
        </w:rPr>
      </w:pPr>
      <w:r>
        <w:rPr>
          <w:rFonts w:hint="eastAsia"/>
          <w:lang w:val="en-US" w:eastAsia="zh-CN"/>
        </w:rPr>
        <w:t>}</w:t>
      </w:r>
    </w:p>
    <w:p w14:paraId="3DBB8429">
      <w:pPr>
        <w:pStyle w:val="3"/>
        <w:bidi w:val="0"/>
        <w:rPr>
          <w:rFonts w:hint="eastAsia"/>
          <w:lang w:val="en-US" w:eastAsia="zh-CN"/>
        </w:rPr>
      </w:pPr>
      <w:bookmarkStart w:id="100" w:name="_Toc15152"/>
      <w:r>
        <w:rPr>
          <w:rFonts w:hint="eastAsia"/>
          <w:lang w:val="en-US" w:eastAsia="zh-CN"/>
        </w:rPr>
        <w:t>ICMP协议审计</w:t>
      </w:r>
      <w:bookmarkEnd w:id="100"/>
    </w:p>
    <w:tbl>
      <w:tblPr>
        <w:tblStyle w:val="30"/>
        <w:tblW w:w="8314" w:type="dxa"/>
        <w:tblInd w:w="1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9"/>
        <w:gridCol w:w="1686"/>
        <w:gridCol w:w="4749"/>
      </w:tblGrid>
      <w:tr w14:paraId="451B6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4F81BD"/>
            <w:vAlign w:val="center"/>
          </w:tcPr>
          <w:p w14:paraId="50915201">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字段名</w:t>
            </w:r>
          </w:p>
        </w:tc>
        <w:tc>
          <w:tcPr>
            <w:tcW w:w="1686" w:type="dxa"/>
            <w:tcBorders>
              <w:top w:val="single" w:color="4F81BD" w:sz="8" w:space="0"/>
              <w:left w:val="dotted" w:color="auto" w:sz="4" w:space="0"/>
              <w:bottom w:val="single" w:color="4F81BD" w:sz="8" w:space="0"/>
              <w:right w:val="dotted" w:color="auto" w:sz="4" w:space="0"/>
            </w:tcBorders>
            <w:shd w:val="clear" w:color="auto" w:fill="4F81BD"/>
            <w:vAlign w:val="center"/>
          </w:tcPr>
          <w:p w14:paraId="2303707E">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类型</w:t>
            </w:r>
          </w:p>
        </w:tc>
        <w:tc>
          <w:tcPr>
            <w:tcW w:w="4749" w:type="dxa"/>
            <w:tcBorders>
              <w:top w:val="single" w:color="4F81BD" w:sz="8" w:space="0"/>
              <w:left w:val="dotted" w:color="auto" w:sz="4" w:space="0"/>
              <w:bottom w:val="single" w:color="4F81BD" w:sz="8" w:space="0"/>
              <w:right w:val="single" w:color="4F81BD" w:sz="8" w:space="0"/>
            </w:tcBorders>
            <w:shd w:val="clear" w:color="auto" w:fill="4F81BD"/>
            <w:vAlign w:val="center"/>
          </w:tcPr>
          <w:p w14:paraId="4C7B684A">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描述</w:t>
            </w:r>
          </w:p>
        </w:tc>
      </w:tr>
      <w:tr w14:paraId="373A3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809418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5A5AFA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601A1B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会话唯一ID</w:t>
            </w:r>
          </w:p>
        </w:tc>
      </w:tr>
      <w:tr w14:paraId="1AA02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70EA42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873B8C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54704B2">
            <w:pPr>
              <w:rPr>
                <w:rFonts w:hint="default" w:ascii="Times New Roman" w:hAnsi="Times New Roman" w:eastAsia="宋体"/>
                <w:i w:val="0"/>
                <w:iCs w:val="0"/>
                <w:color w:val="000000"/>
                <w:lang w:val="en-US" w:eastAsia="zh-CN"/>
              </w:rPr>
            </w:pPr>
            <w:r>
              <w:rPr>
                <w:color w:val="000000"/>
              </w:rPr>
              <w:t>时间戳</w:t>
            </w:r>
          </w:p>
        </w:tc>
      </w:tr>
      <w:tr w14:paraId="5B4C8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3F14B8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src_ip</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41EFE4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ADAB58A">
            <w:pPr>
              <w:rPr>
                <w:rFonts w:hint="default" w:ascii="Times New Roman" w:hAnsi="Times New Roman" w:eastAsia="宋体"/>
                <w:i w:val="0"/>
                <w:iCs w:val="0"/>
                <w:color w:val="000000"/>
                <w:lang w:val="en-US" w:eastAsia="zh-CN"/>
              </w:rPr>
            </w:pPr>
            <w:r>
              <w:rPr>
                <w:color w:val="000000"/>
              </w:rPr>
              <w:t>源IP</w:t>
            </w:r>
          </w:p>
        </w:tc>
      </w:tr>
      <w:tr w14:paraId="2FB2A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74468D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dst_ip</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CBAACD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419E831">
            <w:pPr>
              <w:rPr>
                <w:rFonts w:hint="default" w:ascii="Times New Roman" w:hAnsi="Times New Roman" w:eastAsia="宋体"/>
                <w:i w:val="0"/>
                <w:iCs w:val="0"/>
                <w:color w:val="000000"/>
                <w:lang w:val="en-US" w:eastAsia="zh-CN"/>
              </w:rPr>
            </w:pPr>
            <w:r>
              <w:rPr>
                <w:color w:val="000000"/>
              </w:rPr>
              <w:t>目的IP</w:t>
            </w:r>
          </w:p>
        </w:tc>
      </w:tr>
      <w:tr w14:paraId="42C81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D5A297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E631FA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F77A22E">
            <w:pPr>
              <w:rPr>
                <w:rFonts w:hint="default" w:ascii="Times New Roman" w:hAnsi="Times New Roman" w:eastAsia="宋体"/>
                <w:i w:val="0"/>
                <w:iCs w:val="0"/>
                <w:color w:val="000000"/>
                <w:lang w:val="en-US" w:eastAsia="zh-CN"/>
              </w:rPr>
            </w:pPr>
            <w:r>
              <w:rPr>
                <w:color w:val="000000"/>
              </w:rPr>
              <w:t>类型(0/8/3/11/5/9/10)</w:t>
            </w:r>
          </w:p>
        </w:tc>
      </w:tr>
      <w:tr w14:paraId="58D5A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48F3E9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code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6ABCC6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B4E8696">
            <w:pPr>
              <w:rPr>
                <w:rFonts w:hint="default" w:ascii="Times New Roman" w:hAnsi="Times New Roman" w:eastAsia="宋体"/>
                <w:i w:val="0"/>
                <w:iCs w:val="0"/>
                <w:color w:val="000000"/>
                <w:lang w:val="en-US" w:eastAsia="zh-CN"/>
              </w:rPr>
            </w:pPr>
            <w:r>
              <w:rPr>
                <w:color w:val="000000"/>
              </w:rPr>
              <w:t>代码</w:t>
            </w:r>
          </w:p>
        </w:tc>
      </w:tr>
      <w:tr w14:paraId="6BA6D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507DE4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extra</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35FE9D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9CBF416">
            <w:pPr>
              <w:rPr>
                <w:rFonts w:hint="default" w:ascii="Times New Roman" w:hAnsi="Times New Roman" w:eastAsia="宋体"/>
                <w:i w:val="0"/>
                <w:iCs w:val="0"/>
                <w:color w:val="000000"/>
                <w:lang w:val="en-US" w:eastAsia="zh-CN"/>
              </w:rPr>
            </w:pPr>
            <w:r>
              <w:rPr>
                <w:color w:val="000000"/>
              </w:rPr>
              <w:t>额外信息(用json格式存放)</w:t>
            </w:r>
          </w:p>
        </w:tc>
      </w:tr>
      <w:tr w14:paraId="46C2B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1C032A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78D564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D8646ED">
            <w:pPr>
              <w:rPr>
                <w:rFonts w:hint="default" w:ascii="Times New Roman" w:hAnsi="Times New Roman" w:eastAsia="宋体"/>
                <w:i w:val="0"/>
                <w:iCs w:val="0"/>
                <w:color w:val="000000"/>
                <w:lang w:val="en-US" w:eastAsia="zh-CN"/>
              </w:rPr>
            </w:pPr>
            <w:r>
              <w:rPr>
                <w:rFonts w:hint="eastAsia"/>
                <w:i w:val="0"/>
                <w:iCs w:val="0"/>
                <w:color w:val="000000"/>
                <w:lang w:val="en-US" w:eastAsia="zh-CN"/>
              </w:rPr>
              <w:t>日志类型，icmp</w:t>
            </w:r>
          </w:p>
        </w:tc>
      </w:tr>
      <w:tr w14:paraId="607F9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0C6F63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devname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780E29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E59B9F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设备名称</w:t>
            </w:r>
          </w:p>
        </w:tc>
      </w:tr>
      <w:tr w14:paraId="79B1C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005F57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834A86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697E39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年月日</w:t>
            </w:r>
          </w:p>
        </w:tc>
      </w:tr>
      <w:tr w14:paraId="0AAF1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81BA72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hh</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1E7B3D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E1417B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小时</w:t>
            </w:r>
          </w:p>
        </w:tc>
      </w:tr>
      <w:tr w14:paraId="35E5B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2C64F8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vendor</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0A9D43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610276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厂商sangfor</w:t>
            </w:r>
          </w:p>
        </w:tc>
      </w:tr>
      <w:tr w14:paraId="4E5E1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643A6C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920CAA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3C028E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日志id</w:t>
            </w:r>
          </w:p>
        </w:tc>
      </w:tr>
      <w:tr w14:paraId="3F4F2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64F201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iptype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0BD5DD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E87375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ip类型，4表示ipv4，6表示ipv6</w:t>
            </w:r>
          </w:p>
        </w:tc>
      </w:tr>
      <w:tr w14:paraId="74B79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78350C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appproto</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AE5489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AA02F1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应用层协议</w:t>
            </w:r>
          </w:p>
        </w:tc>
      </w:tr>
      <w:tr w14:paraId="17D18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44708F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transproto</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AC3DB8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01BAF9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传输层协议</w:t>
            </w:r>
          </w:p>
        </w:tc>
      </w:tr>
      <w:tr w14:paraId="0F8B1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28B5B5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src_port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B17D6E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3B10B8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源端口</w:t>
            </w:r>
          </w:p>
        </w:tc>
      </w:tr>
      <w:tr w14:paraId="124F8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47ED90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dst_port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ED56A5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F063B3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目的端口</w:t>
            </w:r>
          </w:p>
        </w:tc>
      </w:tr>
    </w:tbl>
    <w:p w14:paraId="221DFCBA">
      <w:pPr>
        <w:tabs>
          <w:tab w:val="left" w:pos="425"/>
        </w:tabs>
        <w:wordWrap/>
        <w:adjustRightInd/>
        <w:snapToGrid/>
        <w:spacing w:line="360" w:lineRule="auto"/>
        <w:textAlignment w:val="auto"/>
        <w:rPr>
          <w:rFonts w:ascii="Times New Roman" w:hAnsi="Times New Roman" w:eastAsia="宋体"/>
          <w:b/>
          <w:bCs w:val="0"/>
          <w:i w:val="0"/>
          <w:iCs w:val="0"/>
          <w:color w:val="auto"/>
          <w:sz w:val="21"/>
          <w:szCs w:val="21"/>
        </w:rPr>
      </w:pPr>
      <w:r>
        <w:rPr>
          <w:rFonts w:ascii="Times New Roman" w:hAnsi="Times New Roman" w:eastAsia="宋体"/>
          <w:b/>
          <w:bCs w:val="0"/>
          <w:i w:val="0"/>
          <w:iCs w:val="0"/>
          <w:color w:val="auto"/>
          <w:sz w:val="21"/>
          <w:szCs w:val="21"/>
        </w:rPr>
        <w:t>type如果是0/8，extra格式如下:</w:t>
      </w:r>
    </w:p>
    <w:tbl>
      <w:tblPr>
        <w:tblStyle w:val="30"/>
        <w:tblW w:w="8501" w:type="dxa"/>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5" w:type="dxa"/>
          <w:bottom w:w="0" w:type="dxa"/>
          <w:right w:w="15" w:type="dxa"/>
        </w:tblCellMar>
      </w:tblPr>
      <w:tblGrid>
        <w:gridCol w:w="869"/>
        <w:gridCol w:w="1436"/>
        <w:gridCol w:w="1376"/>
        <w:gridCol w:w="1227"/>
        <w:gridCol w:w="3593"/>
      </w:tblGrid>
      <w:tr w14:paraId="66CDC55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5" w:type="dxa"/>
            <w:bottom w:w="0" w:type="dxa"/>
            <w:right w:w="15" w:type="dxa"/>
          </w:tblCellMar>
        </w:tblPrEx>
        <w:trPr>
          <w:trHeight w:val="437" w:hRule="atLeast"/>
        </w:trPr>
        <w:tc>
          <w:tcPr>
            <w:tcW w:w="869" w:type="dxa"/>
            <w:tcBorders>
              <w:top w:val="single" w:color="4F81BD" w:sz="8" w:space="0"/>
              <w:left w:val="single" w:color="4F81BD" w:sz="8" w:space="0"/>
              <w:bottom w:val="single" w:color="4F81BD" w:sz="8" w:space="0"/>
              <w:right w:val="dotted" w:color="auto" w:sz="6" w:space="0"/>
            </w:tcBorders>
            <w:shd w:val="clear" w:color="auto" w:fill="4F81BD"/>
            <w:tcMar>
              <w:top w:w="15" w:type="dxa"/>
              <w:left w:w="75" w:type="dxa"/>
              <w:bottom w:w="15" w:type="dxa"/>
              <w:right w:w="120" w:type="dxa"/>
            </w:tcMar>
            <w:vAlign w:val="bottom"/>
          </w:tcPr>
          <w:p w14:paraId="6F46931F">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序号</w:t>
            </w:r>
          </w:p>
        </w:tc>
        <w:tc>
          <w:tcPr>
            <w:tcW w:w="1436" w:type="dxa"/>
            <w:tcBorders>
              <w:top w:val="single" w:color="4F81BD" w:sz="8" w:space="0"/>
              <w:left w:val="dotted" w:color="auto" w:sz="0" w:space="0"/>
              <w:bottom w:val="single" w:color="4F81BD" w:sz="8" w:space="0"/>
              <w:right w:val="dotted" w:color="auto" w:sz="6" w:space="0"/>
            </w:tcBorders>
            <w:shd w:val="clear" w:color="auto" w:fill="4F81BD"/>
            <w:tcMar>
              <w:top w:w="15" w:type="dxa"/>
              <w:left w:w="75" w:type="dxa"/>
              <w:bottom w:w="15" w:type="dxa"/>
              <w:right w:w="120" w:type="dxa"/>
            </w:tcMar>
            <w:vAlign w:val="bottom"/>
          </w:tcPr>
          <w:p w14:paraId="7A7622E5">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字段名</w:t>
            </w:r>
          </w:p>
        </w:tc>
        <w:tc>
          <w:tcPr>
            <w:tcW w:w="1376" w:type="dxa"/>
            <w:tcBorders>
              <w:top w:val="single" w:color="4F81BD" w:sz="8" w:space="0"/>
              <w:left w:val="dotted" w:color="auto" w:sz="6" w:space="0"/>
              <w:bottom w:val="single" w:color="4F81BD" w:sz="8" w:space="0"/>
              <w:right w:val="dotted" w:color="auto" w:sz="6" w:space="0"/>
            </w:tcBorders>
            <w:shd w:val="clear" w:color="auto" w:fill="4F81BD"/>
            <w:tcMar>
              <w:top w:w="15" w:type="dxa"/>
              <w:left w:w="75" w:type="dxa"/>
              <w:bottom w:w="15" w:type="dxa"/>
              <w:right w:w="120" w:type="dxa"/>
            </w:tcMar>
            <w:vAlign w:val="bottom"/>
          </w:tcPr>
          <w:p w14:paraId="76438994">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字段类型</w:t>
            </w:r>
          </w:p>
        </w:tc>
        <w:tc>
          <w:tcPr>
            <w:tcW w:w="1227" w:type="dxa"/>
            <w:tcBorders>
              <w:top w:val="single" w:color="4F81BD" w:sz="8" w:space="0"/>
              <w:left w:val="dotted" w:color="auto" w:sz="6" w:space="0"/>
              <w:bottom w:val="single" w:color="4F81BD" w:sz="8" w:space="0"/>
              <w:right w:val="dotted" w:color="auto" w:sz="0" w:space="0"/>
            </w:tcBorders>
            <w:shd w:val="clear" w:color="auto" w:fill="4F81BD"/>
            <w:tcMar>
              <w:top w:w="15" w:type="dxa"/>
              <w:left w:w="75" w:type="dxa"/>
              <w:bottom w:w="15" w:type="dxa"/>
              <w:right w:w="120" w:type="dxa"/>
            </w:tcMar>
            <w:vAlign w:val="bottom"/>
          </w:tcPr>
          <w:p w14:paraId="3062873F">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是否必须</w:t>
            </w:r>
          </w:p>
        </w:tc>
        <w:tc>
          <w:tcPr>
            <w:tcW w:w="3593" w:type="dxa"/>
            <w:tcBorders>
              <w:top w:val="single" w:color="4F81BD" w:sz="8" w:space="0"/>
              <w:left w:val="dotted" w:color="auto" w:sz="6" w:space="0"/>
              <w:bottom w:val="single" w:color="4F81BD" w:sz="8" w:space="0"/>
              <w:right w:val="single" w:color="4F81BD" w:sz="8" w:space="0"/>
            </w:tcBorders>
            <w:shd w:val="clear" w:color="auto" w:fill="4F81BD"/>
            <w:tcMar>
              <w:top w:w="15" w:type="dxa"/>
              <w:left w:w="75" w:type="dxa"/>
              <w:bottom w:w="15" w:type="dxa"/>
              <w:right w:w="120" w:type="dxa"/>
            </w:tcMar>
            <w:vAlign w:val="bottom"/>
          </w:tcPr>
          <w:p w14:paraId="44309B9F">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字段说明</w:t>
            </w:r>
          </w:p>
        </w:tc>
      </w:tr>
      <w:tr w14:paraId="2B5881D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5" w:type="dxa"/>
            <w:bottom w:w="0" w:type="dxa"/>
            <w:right w:w="15" w:type="dxa"/>
          </w:tblCellMar>
        </w:tblPrEx>
        <w:trPr>
          <w:trHeight w:val="473" w:hRule="atLeast"/>
        </w:trPr>
        <w:tc>
          <w:tcPr>
            <w:tcW w:w="869" w:type="dxa"/>
            <w:tcBorders>
              <w:top w:val="single" w:color="4F81BD" w:sz="8" w:space="0"/>
              <w:left w:val="single" w:color="4F81BD" w:sz="8" w:space="0"/>
              <w:bottom w:val="single" w:color="4F81BD" w:sz="8" w:space="0"/>
              <w:right w:val="dotted" w:color="auto" w:sz="6" w:space="0"/>
            </w:tcBorders>
            <w:shd w:val="clear" w:color="auto" w:fill="auto"/>
            <w:tcMar>
              <w:top w:w="15" w:type="dxa"/>
              <w:left w:w="75" w:type="dxa"/>
              <w:bottom w:w="15" w:type="dxa"/>
              <w:right w:w="120" w:type="dxa"/>
            </w:tcMar>
            <w:vAlign w:val="top"/>
          </w:tcPr>
          <w:p w14:paraId="47F1F447">
            <w:pPr>
              <w:rPr>
                <w:rFonts w:hint="eastAsia"/>
              </w:rPr>
            </w:pPr>
            <w:r>
              <w:rPr>
                <w:rFonts w:hint="eastAsia"/>
              </w:rPr>
              <w:t>1</w:t>
            </w:r>
          </w:p>
        </w:tc>
        <w:tc>
          <w:tcPr>
            <w:tcW w:w="1436" w:type="dxa"/>
            <w:tcBorders>
              <w:top w:val="single" w:color="4F81BD" w:sz="8" w:space="0"/>
              <w:left w:val="dotted" w:color="auto" w:sz="0" w:space="0"/>
              <w:bottom w:val="single" w:color="4F81BD" w:sz="8" w:space="0"/>
              <w:right w:val="dotted" w:color="auto" w:sz="6" w:space="0"/>
            </w:tcBorders>
            <w:shd w:val="clear" w:color="auto" w:fill="auto"/>
            <w:tcMar>
              <w:top w:w="15" w:type="dxa"/>
              <w:left w:w="75" w:type="dxa"/>
              <w:bottom w:w="15" w:type="dxa"/>
              <w:right w:w="120" w:type="dxa"/>
            </w:tcMar>
            <w:vAlign w:val="top"/>
          </w:tcPr>
          <w:p w14:paraId="4BB98CF5">
            <w:r>
              <w:t>id</w:t>
            </w:r>
          </w:p>
        </w:tc>
        <w:tc>
          <w:tcPr>
            <w:tcW w:w="1376" w:type="dxa"/>
            <w:tcBorders>
              <w:top w:val="single" w:color="4F81BD" w:sz="8" w:space="0"/>
              <w:left w:val="dotted" w:color="auto" w:sz="6" w:space="0"/>
              <w:bottom w:val="single" w:color="4F81BD" w:sz="8" w:space="0"/>
              <w:right w:val="dotted" w:color="auto" w:sz="6" w:space="0"/>
            </w:tcBorders>
            <w:shd w:val="clear" w:color="auto" w:fill="auto"/>
            <w:tcMar>
              <w:top w:w="15" w:type="dxa"/>
              <w:left w:w="75" w:type="dxa"/>
              <w:bottom w:w="15" w:type="dxa"/>
              <w:right w:w="120" w:type="dxa"/>
            </w:tcMar>
            <w:vAlign w:val="top"/>
          </w:tcPr>
          <w:p w14:paraId="248B2B98">
            <w:r>
              <w:rPr>
                <w:rFonts w:hint="eastAsia"/>
              </w:rPr>
              <w:t>integer</w:t>
            </w:r>
          </w:p>
        </w:tc>
        <w:tc>
          <w:tcPr>
            <w:tcW w:w="1227" w:type="dxa"/>
            <w:tcBorders>
              <w:top w:val="single" w:color="4F81BD" w:sz="8" w:space="0"/>
              <w:left w:val="dotted" w:color="auto" w:sz="6" w:space="0"/>
              <w:bottom w:val="single" w:color="4F81BD" w:sz="8" w:space="0"/>
              <w:right w:val="dotted" w:color="auto" w:sz="0" w:space="0"/>
            </w:tcBorders>
            <w:shd w:val="clear" w:color="auto" w:fill="auto"/>
            <w:tcMar>
              <w:top w:w="15" w:type="dxa"/>
              <w:left w:w="75" w:type="dxa"/>
              <w:bottom w:w="15" w:type="dxa"/>
              <w:right w:w="120" w:type="dxa"/>
            </w:tcMar>
            <w:vAlign w:val="top"/>
          </w:tcPr>
          <w:p w14:paraId="70B36128">
            <w:r>
              <w:rPr>
                <w:rFonts w:hint="eastAsia"/>
              </w:rPr>
              <w:t>是</w:t>
            </w:r>
          </w:p>
        </w:tc>
        <w:tc>
          <w:tcPr>
            <w:tcW w:w="3593" w:type="dxa"/>
            <w:tcBorders>
              <w:top w:val="single" w:color="4F81BD" w:sz="8" w:space="0"/>
              <w:left w:val="dotted" w:color="auto" w:sz="6" w:space="0"/>
              <w:bottom w:val="single" w:color="4F81BD" w:sz="8" w:space="0"/>
              <w:right w:val="single" w:color="4F81BD" w:sz="8" w:space="0"/>
            </w:tcBorders>
            <w:shd w:val="clear" w:color="auto" w:fill="auto"/>
            <w:tcMar>
              <w:top w:w="15" w:type="dxa"/>
              <w:left w:w="75" w:type="dxa"/>
              <w:bottom w:w="15" w:type="dxa"/>
              <w:right w:w="120" w:type="dxa"/>
            </w:tcMar>
            <w:vAlign w:val="top"/>
          </w:tcPr>
          <w:p w14:paraId="4B12797F">
            <w:r>
              <w:t>标识id</w:t>
            </w:r>
          </w:p>
        </w:tc>
      </w:tr>
      <w:tr w14:paraId="03E33A4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5" w:type="dxa"/>
            <w:bottom w:w="0" w:type="dxa"/>
            <w:right w:w="15" w:type="dxa"/>
          </w:tblCellMar>
        </w:tblPrEx>
        <w:trPr>
          <w:trHeight w:val="473" w:hRule="atLeast"/>
        </w:trPr>
        <w:tc>
          <w:tcPr>
            <w:tcW w:w="869" w:type="dxa"/>
            <w:tcBorders>
              <w:top w:val="single" w:color="4F81BD" w:sz="8" w:space="0"/>
              <w:left w:val="single" w:color="4F81BD" w:sz="8" w:space="0"/>
              <w:bottom w:val="single" w:color="4F81BD" w:sz="8" w:space="0"/>
              <w:right w:val="dotted" w:color="auto" w:sz="6" w:space="0"/>
            </w:tcBorders>
            <w:shd w:val="clear" w:color="auto" w:fill="auto"/>
            <w:tcMar>
              <w:top w:w="15" w:type="dxa"/>
              <w:left w:w="75" w:type="dxa"/>
              <w:bottom w:w="15" w:type="dxa"/>
              <w:right w:w="120" w:type="dxa"/>
            </w:tcMar>
            <w:vAlign w:val="top"/>
          </w:tcPr>
          <w:p w14:paraId="63344426">
            <w:pPr>
              <w:rPr>
                <w:rFonts w:hint="eastAsia"/>
              </w:rPr>
            </w:pPr>
            <w:r>
              <w:rPr>
                <w:rFonts w:hint="eastAsia"/>
              </w:rPr>
              <w:t>2</w:t>
            </w:r>
          </w:p>
        </w:tc>
        <w:tc>
          <w:tcPr>
            <w:tcW w:w="1436" w:type="dxa"/>
            <w:tcBorders>
              <w:top w:val="single" w:color="4F81BD" w:sz="8" w:space="0"/>
              <w:left w:val="dotted" w:color="auto" w:sz="0" w:space="0"/>
              <w:bottom w:val="single" w:color="4F81BD" w:sz="8" w:space="0"/>
              <w:right w:val="dotted" w:color="auto" w:sz="6" w:space="0"/>
            </w:tcBorders>
            <w:shd w:val="clear" w:color="auto" w:fill="auto"/>
            <w:tcMar>
              <w:top w:w="15" w:type="dxa"/>
              <w:left w:w="75" w:type="dxa"/>
              <w:bottom w:w="15" w:type="dxa"/>
              <w:right w:w="120" w:type="dxa"/>
            </w:tcMar>
            <w:vAlign w:val="top"/>
          </w:tcPr>
          <w:p w14:paraId="74BD8016">
            <w:r>
              <w:t>seq_num</w:t>
            </w:r>
          </w:p>
        </w:tc>
        <w:tc>
          <w:tcPr>
            <w:tcW w:w="1376" w:type="dxa"/>
            <w:tcBorders>
              <w:top w:val="single" w:color="4F81BD" w:sz="8" w:space="0"/>
              <w:left w:val="dotted" w:color="auto" w:sz="6" w:space="0"/>
              <w:bottom w:val="single" w:color="4F81BD" w:sz="8" w:space="0"/>
              <w:right w:val="dotted" w:color="auto" w:sz="6" w:space="0"/>
            </w:tcBorders>
            <w:shd w:val="clear" w:color="auto" w:fill="auto"/>
            <w:tcMar>
              <w:top w:w="15" w:type="dxa"/>
              <w:left w:w="75" w:type="dxa"/>
              <w:bottom w:w="15" w:type="dxa"/>
              <w:right w:w="120" w:type="dxa"/>
            </w:tcMar>
            <w:vAlign w:val="top"/>
          </w:tcPr>
          <w:p w14:paraId="78E738AF">
            <w:r>
              <w:rPr>
                <w:rFonts w:hint="eastAsia"/>
              </w:rPr>
              <w:t>integer</w:t>
            </w:r>
          </w:p>
        </w:tc>
        <w:tc>
          <w:tcPr>
            <w:tcW w:w="1227" w:type="dxa"/>
            <w:tcBorders>
              <w:top w:val="single" w:color="4F81BD" w:sz="8" w:space="0"/>
              <w:left w:val="dotted" w:color="auto" w:sz="6" w:space="0"/>
              <w:bottom w:val="single" w:color="4F81BD" w:sz="8" w:space="0"/>
              <w:right w:val="dotted" w:color="auto" w:sz="0" w:space="0"/>
            </w:tcBorders>
            <w:shd w:val="clear" w:color="auto" w:fill="auto"/>
            <w:tcMar>
              <w:top w:w="15" w:type="dxa"/>
              <w:left w:w="75" w:type="dxa"/>
              <w:bottom w:w="15" w:type="dxa"/>
              <w:right w:w="120" w:type="dxa"/>
            </w:tcMar>
            <w:vAlign w:val="top"/>
          </w:tcPr>
          <w:p w14:paraId="154F589C">
            <w:r>
              <w:rPr>
                <w:rFonts w:hint="eastAsia"/>
              </w:rPr>
              <w:t>是</w:t>
            </w:r>
          </w:p>
        </w:tc>
        <w:tc>
          <w:tcPr>
            <w:tcW w:w="3593" w:type="dxa"/>
            <w:tcBorders>
              <w:top w:val="single" w:color="4F81BD" w:sz="8" w:space="0"/>
              <w:left w:val="dotted" w:color="auto" w:sz="6" w:space="0"/>
              <w:bottom w:val="single" w:color="4F81BD" w:sz="8" w:space="0"/>
              <w:right w:val="single" w:color="4F81BD" w:sz="8" w:space="0"/>
            </w:tcBorders>
            <w:shd w:val="clear" w:color="auto" w:fill="auto"/>
            <w:tcMar>
              <w:top w:w="15" w:type="dxa"/>
              <w:left w:w="75" w:type="dxa"/>
              <w:bottom w:w="15" w:type="dxa"/>
              <w:right w:w="120" w:type="dxa"/>
            </w:tcMar>
            <w:vAlign w:val="top"/>
          </w:tcPr>
          <w:p w14:paraId="79B61368">
            <w:r>
              <w:t>序列号</w:t>
            </w:r>
          </w:p>
        </w:tc>
      </w:tr>
      <w:tr w14:paraId="57B9DAE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5" w:type="dxa"/>
            <w:bottom w:w="0" w:type="dxa"/>
            <w:right w:w="15" w:type="dxa"/>
          </w:tblCellMar>
        </w:tblPrEx>
        <w:trPr>
          <w:trHeight w:val="473" w:hRule="atLeast"/>
        </w:trPr>
        <w:tc>
          <w:tcPr>
            <w:tcW w:w="869" w:type="dxa"/>
            <w:tcBorders>
              <w:top w:val="single" w:color="4F81BD" w:sz="8" w:space="0"/>
              <w:left w:val="single" w:color="4F81BD" w:sz="8" w:space="0"/>
              <w:bottom w:val="single" w:color="4F81BD" w:sz="8" w:space="0"/>
              <w:right w:val="dotted" w:color="auto" w:sz="6" w:space="0"/>
            </w:tcBorders>
            <w:shd w:val="clear" w:color="auto" w:fill="auto"/>
            <w:tcMar>
              <w:top w:w="15" w:type="dxa"/>
              <w:left w:w="75" w:type="dxa"/>
              <w:bottom w:w="15" w:type="dxa"/>
              <w:right w:w="120" w:type="dxa"/>
            </w:tcMar>
            <w:vAlign w:val="top"/>
          </w:tcPr>
          <w:p w14:paraId="5BBEA052">
            <w:pPr>
              <w:rPr>
                <w:rFonts w:hint="eastAsia"/>
              </w:rPr>
            </w:pPr>
            <w:r>
              <w:rPr>
                <w:rFonts w:hint="eastAsia"/>
              </w:rPr>
              <w:t>3</w:t>
            </w:r>
          </w:p>
        </w:tc>
        <w:tc>
          <w:tcPr>
            <w:tcW w:w="1436" w:type="dxa"/>
            <w:tcBorders>
              <w:top w:val="single" w:color="4F81BD" w:sz="8" w:space="0"/>
              <w:left w:val="dotted" w:color="auto" w:sz="0" w:space="0"/>
              <w:bottom w:val="single" w:color="4F81BD" w:sz="8" w:space="0"/>
              <w:right w:val="dotted" w:color="auto" w:sz="6" w:space="0"/>
            </w:tcBorders>
            <w:shd w:val="clear" w:color="auto" w:fill="auto"/>
            <w:tcMar>
              <w:top w:w="15" w:type="dxa"/>
              <w:left w:w="75" w:type="dxa"/>
              <w:bottom w:w="15" w:type="dxa"/>
              <w:right w:w="120" w:type="dxa"/>
            </w:tcMar>
            <w:vAlign w:val="top"/>
          </w:tcPr>
          <w:p w14:paraId="33F96441">
            <w:r>
              <w:t>data</w:t>
            </w:r>
          </w:p>
        </w:tc>
        <w:tc>
          <w:tcPr>
            <w:tcW w:w="1376" w:type="dxa"/>
            <w:tcBorders>
              <w:top w:val="single" w:color="4F81BD" w:sz="8" w:space="0"/>
              <w:left w:val="dotted" w:color="auto" w:sz="6" w:space="0"/>
              <w:bottom w:val="single" w:color="4F81BD" w:sz="8" w:space="0"/>
              <w:right w:val="dotted" w:color="auto" w:sz="6" w:space="0"/>
            </w:tcBorders>
            <w:shd w:val="clear" w:color="auto" w:fill="auto"/>
            <w:tcMar>
              <w:top w:w="15" w:type="dxa"/>
              <w:left w:w="75" w:type="dxa"/>
              <w:bottom w:w="15" w:type="dxa"/>
              <w:right w:w="120" w:type="dxa"/>
            </w:tcMar>
            <w:vAlign w:val="top"/>
          </w:tcPr>
          <w:p w14:paraId="4F909B71">
            <w:r>
              <w:t>bytes</w:t>
            </w:r>
          </w:p>
        </w:tc>
        <w:tc>
          <w:tcPr>
            <w:tcW w:w="1227" w:type="dxa"/>
            <w:tcBorders>
              <w:top w:val="single" w:color="4F81BD" w:sz="8" w:space="0"/>
              <w:left w:val="dotted" w:color="auto" w:sz="6" w:space="0"/>
              <w:bottom w:val="single" w:color="4F81BD" w:sz="8" w:space="0"/>
              <w:right w:val="dotted" w:color="auto" w:sz="0" w:space="0"/>
            </w:tcBorders>
            <w:shd w:val="clear" w:color="auto" w:fill="auto"/>
            <w:tcMar>
              <w:top w:w="15" w:type="dxa"/>
              <w:left w:w="75" w:type="dxa"/>
              <w:bottom w:w="15" w:type="dxa"/>
              <w:right w:w="120" w:type="dxa"/>
            </w:tcMar>
            <w:vAlign w:val="top"/>
          </w:tcPr>
          <w:p w14:paraId="23DDB9BB">
            <w:r>
              <w:rPr>
                <w:rFonts w:hint="eastAsia"/>
              </w:rPr>
              <w:t>是</w:t>
            </w:r>
          </w:p>
        </w:tc>
        <w:tc>
          <w:tcPr>
            <w:tcW w:w="3593" w:type="dxa"/>
            <w:tcBorders>
              <w:top w:val="single" w:color="4F81BD" w:sz="8" w:space="0"/>
              <w:left w:val="dotted" w:color="auto" w:sz="6" w:space="0"/>
              <w:bottom w:val="single" w:color="4F81BD" w:sz="8" w:space="0"/>
              <w:right w:val="single" w:color="4F81BD" w:sz="8" w:space="0"/>
            </w:tcBorders>
            <w:shd w:val="clear" w:color="auto" w:fill="auto"/>
            <w:tcMar>
              <w:top w:w="15" w:type="dxa"/>
              <w:left w:w="75" w:type="dxa"/>
              <w:bottom w:w="15" w:type="dxa"/>
              <w:right w:w="120" w:type="dxa"/>
            </w:tcMar>
            <w:vAlign w:val="top"/>
          </w:tcPr>
          <w:p w14:paraId="2CBC6F75">
            <w:r>
              <w:t>数据</w:t>
            </w:r>
          </w:p>
        </w:tc>
      </w:tr>
      <w:tr w14:paraId="641E0F9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5" w:type="dxa"/>
            <w:bottom w:w="0" w:type="dxa"/>
            <w:right w:w="15" w:type="dxa"/>
          </w:tblCellMar>
        </w:tblPrEx>
        <w:trPr>
          <w:trHeight w:val="481" w:hRule="atLeast"/>
        </w:trPr>
        <w:tc>
          <w:tcPr>
            <w:tcW w:w="869" w:type="dxa"/>
            <w:tcBorders>
              <w:top w:val="single" w:color="4F81BD" w:sz="8" w:space="0"/>
              <w:left w:val="single" w:color="4F81BD" w:sz="8" w:space="0"/>
              <w:bottom w:val="single" w:color="4F81BD" w:sz="8" w:space="0"/>
              <w:right w:val="dotted" w:color="auto" w:sz="6" w:space="0"/>
            </w:tcBorders>
            <w:shd w:val="clear" w:color="auto" w:fill="auto"/>
            <w:tcMar>
              <w:top w:w="15" w:type="dxa"/>
              <w:left w:w="75" w:type="dxa"/>
              <w:bottom w:w="15" w:type="dxa"/>
              <w:right w:w="120" w:type="dxa"/>
            </w:tcMar>
            <w:vAlign w:val="top"/>
          </w:tcPr>
          <w:p w14:paraId="3638F83F">
            <w:pPr>
              <w:rPr>
                <w:rFonts w:hint="eastAsia"/>
              </w:rPr>
            </w:pPr>
            <w:r>
              <w:rPr>
                <w:rFonts w:hint="eastAsia"/>
              </w:rPr>
              <w:t>4</w:t>
            </w:r>
          </w:p>
        </w:tc>
        <w:tc>
          <w:tcPr>
            <w:tcW w:w="1436" w:type="dxa"/>
            <w:tcBorders>
              <w:top w:val="single" w:color="4F81BD" w:sz="8" w:space="0"/>
              <w:left w:val="dotted" w:color="auto" w:sz="0" w:space="0"/>
              <w:bottom w:val="single" w:color="4F81BD" w:sz="8" w:space="0"/>
              <w:right w:val="dotted" w:color="auto" w:sz="6" w:space="0"/>
            </w:tcBorders>
            <w:shd w:val="clear" w:color="auto" w:fill="auto"/>
            <w:tcMar>
              <w:top w:w="15" w:type="dxa"/>
              <w:left w:w="75" w:type="dxa"/>
              <w:bottom w:w="15" w:type="dxa"/>
              <w:right w:w="120" w:type="dxa"/>
            </w:tcMar>
            <w:vAlign w:val="top"/>
          </w:tcPr>
          <w:p w14:paraId="10E6AF13">
            <w:r>
              <w:t>data_len</w:t>
            </w:r>
          </w:p>
        </w:tc>
        <w:tc>
          <w:tcPr>
            <w:tcW w:w="1376" w:type="dxa"/>
            <w:tcBorders>
              <w:top w:val="single" w:color="4F81BD" w:sz="8" w:space="0"/>
              <w:left w:val="dotted" w:color="auto" w:sz="6" w:space="0"/>
              <w:bottom w:val="single" w:color="4F81BD" w:sz="8" w:space="0"/>
              <w:right w:val="dotted" w:color="auto" w:sz="6" w:space="0"/>
            </w:tcBorders>
            <w:shd w:val="clear" w:color="auto" w:fill="auto"/>
            <w:tcMar>
              <w:top w:w="15" w:type="dxa"/>
              <w:left w:w="75" w:type="dxa"/>
              <w:bottom w:w="15" w:type="dxa"/>
              <w:right w:w="120" w:type="dxa"/>
            </w:tcMar>
            <w:vAlign w:val="top"/>
          </w:tcPr>
          <w:p w14:paraId="743A49C2">
            <w:r>
              <w:rPr>
                <w:rFonts w:hint="eastAsia"/>
              </w:rPr>
              <w:t>integer</w:t>
            </w:r>
          </w:p>
        </w:tc>
        <w:tc>
          <w:tcPr>
            <w:tcW w:w="1227" w:type="dxa"/>
            <w:tcBorders>
              <w:top w:val="single" w:color="4F81BD" w:sz="8" w:space="0"/>
              <w:left w:val="dotted" w:color="auto" w:sz="6" w:space="0"/>
              <w:bottom w:val="single" w:color="4F81BD" w:sz="8" w:space="0"/>
              <w:right w:val="dotted" w:color="auto" w:sz="0" w:space="0"/>
            </w:tcBorders>
            <w:shd w:val="clear" w:color="auto" w:fill="auto"/>
            <w:tcMar>
              <w:top w:w="15" w:type="dxa"/>
              <w:left w:w="75" w:type="dxa"/>
              <w:bottom w:w="15" w:type="dxa"/>
              <w:right w:w="120" w:type="dxa"/>
            </w:tcMar>
            <w:vAlign w:val="top"/>
          </w:tcPr>
          <w:p w14:paraId="42E310B9">
            <w:r>
              <w:rPr>
                <w:rFonts w:hint="eastAsia"/>
              </w:rPr>
              <w:t>是</w:t>
            </w:r>
          </w:p>
        </w:tc>
        <w:tc>
          <w:tcPr>
            <w:tcW w:w="3593" w:type="dxa"/>
            <w:tcBorders>
              <w:top w:val="single" w:color="4F81BD" w:sz="8" w:space="0"/>
              <w:left w:val="dotted" w:color="auto" w:sz="6" w:space="0"/>
              <w:bottom w:val="single" w:color="4F81BD" w:sz="8" w:space="0"/>
              <w:right w:val="single" w:color="4F81BD" w:sz="8" w:space="0"/>
            </w:tcBorders>
            <w:shd w:val="clear" w:color="auto" w:fill="auto"/>
            <w:tcMar>
              <w:top w:w="15" w:type="dxa"/>
              <w:left w:w="75" w:type="dxa"/>
              <w:bottom w:w="15" w:type="dxa"/>
              <w:right w:w="120" w:type="dxa"/>
            </w:tcMar>
            <w:vAlign w:val="top"/>
          </w:tcPr>
          <w:p w14:paraId="5081F3BD">
            <w:r>
              <w:t>数据长度</w:t>
            </w:r>
          </w:p>
        </w:tc>
      </w:tr>
    </w:tbl>
    <w:p w14:paraId="2AA28376">
      <w:pPr>
        <w:tabs>
          <w:tab w:val="left" w:pos="425"/>
        </w:tabs>
        <w:wordWrap/>
        <w:adjustRightInd/>
        <w:snapToGrid/>
        <w:spacing w:line="360" w:lineRule="auto"/>
        <w:textAlignment w:val="auto"/>
        <w:rPr>
          <w:rFonts w:ascii="Times New Roman" w:hAnsi="Times New Roman" w:eastAsia="宋体"/>
          <w:b/>
          <w:bCs w:val="0"/>
          <w:i w:val="0"/>
          <w:iCs w:val="0"/>
          <w:color w:val="auto"/>
          <w:sz w:val="21"/>
          <w:szCs w:val="21"/>
        </w:rPr>
      </w:pPr>
      <w:r>
        <w:rPr>
          <w:rFonts w:ascii="Times New Roman" w:hAnsi="Times New Roman" w:eastAsia="宋体"/>
          <w:b/>
          <w:bCs w:val="0"/>
          <w:i w:val="0"/>
          <w:iCs w:val="0"/>
          <w:color w:val="auto"/>
          <w:sz w:val="21"/>
          <w:szCs w:val="21"/>
        </w:rPr>
        <w:t>type如果是3/11，extra格式如下:</w:t>
      </w:r>
    </w:p>
    <w:tbl>
      <w:tblPr>
        <w:tblStyle w:val="30"/>
        <w:tblW w:w="8501" w:type="dxa"/>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5" w:type="dxa"/>
          <w:bottom w:w="0" w:type="dxa"/>
          <w:right w:w="15" w:type="dxa"/>
        </w:tblCellMar>
      </w:tblPr>
      <w:tblGrid>
        <w:gridCol w:w="732"/>
        <w:gridCol w:w="1401"/>
        <w:gridCol w:w="1169"/>
        <w:gridCol w:w="1130"/>
        <w:gridCol w:w="4069"/>
      </w:tblGrid>
      <w:tr w14:paraId="3911237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5" w:type="dxa"/>
            <w:bottom w:w="0" w:type="dxa"/>
            <w:right w:w="15" w:type="dxa"/>
          </w:tblCellMar>
        </w:tblPrEx>
        <w:trPr>
          <w:trHeight w:val="392" w:hRule="atLeast"/>
        </w:trPr>
        <w:tc>
          <w:tcPr>
            <w:tcW w:w="732" w:type="dxa"/>
            <w:tcBorders>
              <w:top w:val="single" w:color="4F81BD" w:sz="8" w:space="0"/>
              <w:left w:val="single" w:color="4F81BD" w:sz="8" w:space="0"/>
              <w:bottom w:val="single" w:color="4F81BD" w:sz="8" w:space="0"/>
              <w:right w:val="dotted" w:color="auto" w:sz="6" w:space="0"/>
            </w:tcBorders>
            <w:shd w:val="clear" w:color="auto" w:fill="4F81BD"/>
            <w:tcMar>
              <w:top w:w="15" w:type="dxa"/>
              <w:left w:w="75" w:type="dxa"/>
              <w:bottom w:w="15" w:type="dxa"/>
              <w:right w:w="120" w:type="dxa"/>
            </w:tcMar>
            <w:vAlign w:val="bottom"/>
          </w:tcPr>
          <w:p w14:paraId="4CCC656B">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序号</w:t>
            </w:r>
          </w:p>
        </w:tc>
        <w:tc>
          <w:tcPr>
            <w:tcW w:w="1401" w:type="dxa"/>
            <w:tcBorders>
              <w:top w:val="single" w:color="4F81BD" w:sz="8" w:space="0"/>
              <w:left w:val="dotted" w:color="auto" w:sz="0" w:space="0"/>
              <w:bottom w:val="single" w:color="4F81BD" w:sz="8" w:space="0"/>
              <w:right w:val="dotted" w:color="auto" w:sz="6" w:space="0"/>
            </w:tcBorders>
            <w:shd w:val="clear" w:color="auto" w:fill="4F81BD"/>
            <w:tcMar>
              <w:top w:w="15" w:type="dxa"/>
              <w:left w:w="75" w:type="dxa"/>
              <w:bottom w:w="15" w:type="dxa"/>
              <w:right w:w="120" w:type="dxa"/>
            </w:tcMar>
            <w:vAlign w:val="bottom"/>
          </w:tcPr>
          <w:p w14:paraId="002C5B48">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字段名</w:t>
            </w:r>
          </w:p>
        </w:tc>
        <w:tc>
          <w:tcPr>
            <w:tcW w:w="1169" w:type="dxa"/>
            <w:tcBorders>
              <w:top w:val="single" w:color="4F81BD" w:sz="8" w:space="0"/>
              <w:left w:val="dotted" w:color="auto" w:sz="6" w:space="0"/>
              <w:bottom w:val="single" w:color="4F81BD" w:sz="8" w:space="0"/>
              <w:right w:val="dotted" w:color="auto" w:sz="6" w:space="0"/>
            </w:tcBorders>
            <w:shd w:val="clear" w:color="auto" w:fill="4F81BD"/>
            <w:tcMar>
              <w:top w:w="15" w:type="dxa"/>
              <w:left w:w="75" w:type="dxa"/>
              <w:bottom w:w="15" w:type="dxa"/>
              <w:right w:w="120" w:type="dxa"/>
            </w:tcMar>
            <w:vAlign w:val="bottom"/>
          </w:tcPr>
          <w:p w14:paraId="3E574F28">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字段类型</w:t>
            </w:r>
          </w:p>
        </w:tc>
        <w:tc>
          <w:tcPr>
            <w:tcW w:w="1130" w:type="dxa"/>
            <w:tcBorders>
              <w:top w:val="single" w:color="4F81BD" w:sz="8" w:space="0"/>
              <w:left w:val="dotted" w:color="auto" w:sz="6" w:space="0"/>
              <w:bottom w:val="single" w:color="4F81BD" w:sz="8" w:space="0"/>
              <w:right w:val="dotted" w:color="auto" w:sz="0" w:space="0"/>
            </w:tcBorders>
            <w:shd w:val="clear" w:color="auto" w:fill="4F81BD"/>
            <w:tcMar>
              <w:top w:w="15" w:type="dxa"/>
              <w:left w:w="75" w:type="dxa"/>
              <w:bottom w:w="15" w:type="dxa"/>
              <w:right w:w="120" w:type="dxa"/>
            </w:tcMar>
            <w:vAlign w:val="bottom"/>
          </w:tcPr>
          <w:p w14:paraId="18884BCF">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是否必须</w:t>
            </w:r>
          </w:p>
        </w:tc>
        <w:tc>
          <w:tcPr>
            <w:tcW w:w="4069" w:type="dxa"/>
            <w:tcBorders>
              <w:top w:val="single" w:color="4F81BD" w:sz="8" w:space="0"/>
              <w:left w:val="dotted" w:color="auto" w:sz="6" w:space="0"/>
              <w:bottom w:val="single" w:color="4F81BD" w:sz="8" w:space="0"/>
              <w:right w:val="single" w:color="4F81BD" w:sz="8" w:space="0"/>
            </w:tcBorders>
            <w:shd w:val="clear" w:color="auto" w:fill="4F81BD"/>
            <w:tcMar>
              <w:top w:w="15" w:type="dxa"/>
              <w:left w:w="75" w:type="dxa"/>
              <w:bottom w:w="15" w:type="dxa"/>
              <w:right w:w="120" w:type="dxa"/>
            </w:tcMar>
            <w:vAlign w:val="bottom"/>
          </w:tcPr>
          <w:p w14:paraId="766D2C73">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字段说明</w:t>
            </w:r>
          </w:p>
        </w:tc>
      </w:tr>
      <w:tr w14:paraId="6D95632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5" w:type="dxa"/>
            <w:bottom w:w="0" w:type="dxa"/>
            <w:right w:w="15" w:type="dxa"/>
          </w:tblCellMar>
        </w:tblPrEx>
        <w:trPr>
          <w:trHeight w:val="302" w:hRule="atLeast"/>
        </w:trPr>
        <w:tc>
          <w:tcPr>
            <w:tcW w:w="732" w:type="dxa"/>
            <w:tcBorders>
              <w:top w:val="single" w:color="4F81BD" w:sz="8" w:space="0"/>
              <w:left w:val="single" w:color="4F81BD" w:sz="8" w:space="0"/>
              <w:bottom w:val="single" w:color="4F81BD" w:sz="8" w:space="0"/>
              <w:right w:val="dotted" w:color="auto" w:sz="6" w:space="0"/>
            </w:tcBorders>
            <w:shd w:val="clear" w:color="auto" w:fill="auto"/>
            <w:tcMar>
              <w:top w:w="15" w:type="dxa"/>
              <w:left w:w="75" w:type="dxa"/>
              <w:bottom w:w="15" w:type="dxa"/>
              <w:right w:w="120" w:type="dxa"/>
            </w:tcMar>
            <w:vAlign w:val="top"/>
          </w:tcPr>
          <w:p w14:paraId="6138C1E8">
            <w:pPr>
              <w:rPr>
                <w:rFonts w:hint="eastAsia"/>
                <w:color w:val="000000"/>
              </w:rPr>
            </w:pPr>
            <w:r>
              <w:rPr>
                <w:rFonts w:hint="eastAsia"/>
                <w:color w:val="000000"/>
              </w:rPr>
              <w:t>1</w:t>
            </w:r>
          </w:p>
        </w:tc>
        <w:tc>
          <w:tcPr>
            <w:tcW w:w="1401" w:type="dxa"/>
            <w:tcBorders>
              <w:top w:val="single" w:color="4F81BD" w:sz="8" w:space="0"/>
              <w:left w:val="dotted" w:color="auto" w:sz="0" w:space="0"/>
              <w:bottom w:val="single" w:color="4F81BD" w:sz="8" w:space="0"/>
              <w:right w:val="dotted" w:color="auto" w:sz="6" w:space="0"/>
            </w:tcBorders>
            <w:shd w:val="clear" w:color="auto" w:fill="auto"/>
            <w:tcMar>
              <w:top w:w="15" w:type="dxa"/>
              <w:left w:w="75" w:type="dxa"/>
              <w:bottom w:w="15" w:type="dxa"/>
              <w:right w:w="120" w:type="dxa"/>
            </w:tcMar>
            <w:vAlign w:val="top"/>
          </w:tcPr>
          <w:p w14:paraId="727A53AD">
            <w:pPr>
              <w:rPr>
                <w:color w:val="000000"/>
              </w:rPr>
            </w:pPr>
            <w:r>
              <w:rPr>
                <w:color w:val="000000"/>
              </w:rPr>
              <w:t>orig_version</w:t>
            </w:r>
          </w:p>
        </w:tc>
        <w:tc>
          <w:tcPr>
            <w:tcW w:w="1169" w:type="dxa"/>
            <w:tcBorders>
              <w:top w:val="single" w:color="4F81BD" w:sz="8" w:space="0"/>
              <w:left w:val="dotted" w:color="auto" w:sz="6" w:space="0"/>
              <w:bottom w:val="single" w:color="4F81BD" w:sz="8" w:space="0"/>
              <w:right w:val="dotted" w:color="auto" w:sz="6" w:space="0"/>
            </w:tcBorders>
            <w:shd w:val="clear" w:color="auto" w:fill="auto"/>
            <w:tcMar>
              <w:top w:w="15" w:type="dxa"/>
              <w:left w:w="75" w:type="dxa"/>
              <w:bottom w:w="15" w:type="dxa"/>
              <w:right w:w="120" w:type="dxa"/>
            </w:tcMar>
            <w:vAlign w:val="top"/>
          </w:tcPr>
          <w:p w14:paraId="54B5F839">
            <w:pPr>
              <w:rPr>
                <w:color w:val="000000"/>
              </w:rPr>
            </w:pPr>
            <w:r>
              <w:rPr>
                <w:rFonts w:hint="eastAsia" w:ascii="Times New Roman" w:hAnsi="Times New Roman" w:eastAsia="宋体"/>
                <w:bCs/>
                <w:i w:val="0"/>
                <w:iCs w:val="0"/>
                <w:color w:val="000000"/>
                <w:sz w:val="21"/>
                <w:szCs w:val="21"/>
              </w:rPr>
              <w:t>integer</w:t>
            </w:r>
          </w:p>
        </w:tc>
        <w:tc>
          <w:tcPr>
            <w:tcW w:w="1130" w:type="dxa"/>
            <w:tcBorders>
              <w:top w:val="single" w:color="4F81BD" w:sz="8" w:space="0"/>
              <w:left w:val="dotted" w:color="auto" w:sz="6" w:space="0"/>
              <w:bottom w:val="single" w:color="4F81BD" w:sz="8" w:space="0"/>
              <w:right w:val="dotted" w:color="auto" w:sz="0" w:space="0"/>
            </w:tcBorders>
            <w:shd w:val="clear" w:color="auto" w:fill="auto"/>
            <w:tcMar>
              <w:top w:w="15" w:type="dxa"/>
              <w:left w:w="75" w:type="dxa"/>
              <w:bottom w:w="15" w:type="dxa"/>
              <w:right w:w="120" w:type="dxa"/>
            </w:tcMar>
            <w:vAlign w:val="top"/>
          </w:tcPr>
          <w:p w14:paraId="38C0A385">
            <w:pPr>
              <w:rPr>
                <w:color w:val="000000"/>
              </w:rPr>
            </w:pPr>
            <w:r>
              <w:rPr>
                <w:rFonts w:hint="eastAsia"/>
                <w:color w:val="000000"/>
              </w:rPr>
              <w:t>是</w:t>
            </w:r>
          </w:p>
        </w:tc>
        <w:tc>
          <w:tcPr>
            <w:tcW w:w="4069" w:type="dxa"/>
            <w:tcBorders>
              <w:top w:val="single" w:color="4F81BD" w:sz="8" w:space="0"/>
              <w:left w:val="dotted" w:color="auto" w:sz="6" w:space="0"/>
              <w:bottom w:val="single" w:color="4F81BD" w:sz="8" w:space="0"/>
              <w:right w:val="single" w:color="4F81BD" w:sz="8" w:space="0"/>
            </w:tcBorders>
            <w:shd w:val="clear" w:color="auto" w:fill="auto"/>
            <w:tcMar>
              <w:top w:w="15" w:type="dxa"/>
              <w:left w:w="75" w:type="dxa"/>
              <w:bottom w:w="15" w:type="dxa"/>
              <w:right w:w="120" w:type="dxa"/>
            </w:tcMar>
            <w:vAlign w:val="top"/>
          </w:tcPr>
          <w:p w14:paraId="0706D2DE">
            <w:pPr>
              <w:rPr>
                <w:color w:val="000000"/>
              </w:rPr>
            </w:pPr>
            <w:r>
              <w:rPr>
                <w:color w:val="000000"/>
              </w:rPr>
              <w:t>版本号4</w:t>
            </w:r>
          </w:p>
        </w:tc>
      </w:tr>
      <w:tr w14:paraId="325B265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5" w:type="dxa"/>
            <w:bottom w:w="0" w:type="dxa"/>
            <w:right w:w="15" w:type="dxa"/>
          </w:tblCellMar>
        </w:tblPrEx>
        <w:trPr>
          <w:trHeight w:val="380" w:hRule="atLeast"/>
        </w:trPr>
        <w:tc>
          <w:tcPr>
            <w:tcW w:w="732" w:type="dxa"/>
            <w:tcBorders>
              <w:top w:val="single" w:color="4F81BD" w:sz="8" w:space="0"/>
              <w:left w:val="single" w:color="4F81BD" w:sz="8" w:space="0"/>
              <w:bottom w:val="single" w:color="4F81BD" w:sz="8" w:space="0"/>
              <w:right w:val="dotted" w:color="auto" w:sz="6" w:space="0"/>
            </w:tcBorders>
            <w:shd w:val="clear" w:color="auto" w:fill="auto"/>
            <w:tcMar>
              <w:top w:w="15" w:type="dxa"/>
              <w:left w:w="75" w:type="dxa"/>
              <w:bottom w:w="15" w:type="dxa"/>
              <w:right w:w="120" w:type="dxa"/>
            </w:tcMar>
            <w:vAlign w:val="top"/>
          </w:tcPr>
          <w:p w14:paraId="1BE25A7A">
            <w:pPr>
              <w:rPr>
                <w:rFonts w:hint="eastAsia"/>
                <w:color w:val="000000"/>
              </w:rPr>
            </w:pPr>
            <w:r>
              <w:rPr>
                <w:rFonts w:hint="eastAsia"/>
                <w:color w:val="000000"/>
              </w:rPr>
              <w:t>2</w:t>
            </w:r>
          </w:p>
        </w:tc>
        <w:tc>
          <w:tcPr>
            <w:tcW w:w="1401" w:type="dxa"/>
            <w:tcBorders>
              <w:top w:val="single" w:color="4F81BD" w:sz="8" w:space="0"/>
              <w:left w:val="dotted" w:color="auto" w:sz="0" w:space="0"/>
              <w:bottom w:val="single" w:color="4F81BD" w:sz="8" w:space="0"/>
              <w:right w:val="dotted" w:color="auto" w:sz="6" w:space="0"/>
            </w:tcBorders>
            <w:shd w:val="clear" w:color="auto" w:fill="auto"/>
            <w:tcMar>
              <w:top w:w="15" w:type="dxa"/>
              <w:left w:w="75" w:type="dxa"/>
              <w:bottom w:w="15" w:type="dxa"/>
              <w:right w:w="120" w:type="dxa"/>
            </w:tcMar>
            <w:vAlign w:val="top"/>
          </w:tcPr>
          <w:p w14:paraId="73F7000B">
            <w:pPr>
              <w:rPr>
                <w:color w:val="000000"/>
              </w:rPr>
            </w:pPr>
            <w:r>
              <w:rPr>
                <w:color w:val="000000"/>
              </w:rPr>
              <w:t>orig_protocol</w:t>
            </w:r>
          </w:p>
        </w:tc>
        <w:tc>
          <w:tcPr>
            <w:tcW w:w="1169" w:type="dxa"/>
            <w:tcBorders>
              <w:top w:val="single" w:color="4F81BD" w:sz="8" w:space="0"/>
              <w:left w:val="dotted" w:color="auto" w:sz="6" w:space="0"/>
              <w:bottom w:val="single" w:color="4F81BD" w:sz="8" w:space="0"/>
              <w:right w:val="dotted" w:color="auto" w:sz="6" w:space="0"/>
            </w:tcBorders>
            <w:shd w:val="clear" w:color="auto" w:fill="auto"/>
            <w:tcMar>
              <w:top w:w="15" w:type="dxa"/>
              <w:left w:w="75" w:type="dxa"/>
              <w:bottom w:w="15" w:type="dxa"/>
              <w:right w:w="120" w:type="dxa"/>
            </w:tcMar>
            <w:vAlign w:val="top"/>
          </w:tcPr>
          <w:p w14:paraId="5515005F">
            <w:pPr>
              <w:rPr>
                <w:color w:val="000000"/>
              </w:rPr>
            </w:pPr>
            <w:r>
              <w:rPr>
                <w:rFonts w:hint="eastAsia" w:ascii="Times New Roman" w:hAnsi="Times New Roman" w:eastAsia="宋体"/>
                <w:bCs/>
                <w:i w:val="0"/>
                <w:iCs w:val="0"/>
                <w:color w:val="000000"/>
                <w:sz w:val="21"/>
                <w:szCs w:val="21"/>
              </w:rPr>
              <w:t>integer</w:t>
            </w:r>
          </w:p>
        </w:tc>
        <w:tc>
          <w:tcPr>
            <w:tcW w:w="1130" w:type="dxa"/>
            <w:tcBorders>
              <w:top w:val="single" w:color="4F81BD" w:sz="8" w:space="0"/>
              <w:left w:val="dotted" w:color="auto" w:sz="6" w:space="0"/>
              <w:bottom w:val="single" w:color="4F81BD" w:sz="8" w:space="0"/>
              <w:right w:val="dotted" w:color="auto" w:sz="0" w:space="0"/>
            </w:tcBorders>
            <w:shd w:val="clear" w:color="auto" w:fill="auto"/>
            <w:tcMar>
              <w:top w:w="15" w:type="dxa"/>
              <w:left w:w="75" w:type="dxa"/>
              <w:bottom w:w="15" w:type="dxa"/>
              <w:right w:w="120" w:type="dxa"/>
            </w:tcMar>
            <w:vAlign w:val="top"/>
          </w:tcPr>
          <w:p w14:paraId="597A4809">
            <w:pPr>
              <w:rPr>
                <w:color w:val="000000"/>
              </w:rPr>
            </w:pPr>
            <w:r>
              <w:rPr>
                <w:rFonts w:hint="eastAsia"/>
                <w:color w:val="000000"/>
              </w:rPr>
              <w:t>是</w:t>
            </w:r>
          </w:p>
        </w:tc>
        <w:tc>
          <w:tcPr>
            <w:tcW w:w="4069" w:type="dxa"/>
            <w:tcBorders>
              <w:top w:val="single" w:color="4F81BD" w:sz="8" w:space="0"/>
              <w:left w:val="dotted" w:color="auto" w:sz="6" w:space="0"/>
              <w:bottom w:val="single" w:color="4F81BD" w:sz="8" w:space="0"/>
              <w:right w:val="single" w:color="4F81BD" w:sz="8" w:space="0"/>
            </w:tcBorders>
            <w:shd w:val="clear" w:color="auto" w:fill="auto"/>
            <w:tcMar>
              <w:top w:w="15" w:type="dxa"/>
              <w:left w:w="75" w:type="dxa"/>
              <w:bottom w:w="15" w:type="dxa"/>
              <w:right w:w="120" w:type="dxa"/>
            </w:tcMar>
            <w:vAlign w:val="top"/>
          </w:tcPr>
          <w:p w14:paraId="4ED6C09C">
            <w:pPr>
              <w:rPr>
                <w:color w:val="000000"/>
              </w:rPr>
            </w:pPr>
            <w:r>
              <w:rPr>
                <w:color w:val="000000"/>
              </w:rPr>
              <w:t>协议号(1/6/17)</w:t>
            </w:r>
          </w:p>
        </w:tc>
      </w:tr>
      <w:tr w14:paraId="011725E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5" w:type="dxa"/>
            <w:bottom w:w="0" w:type="dxa"/>
            <w:right w:w="15" w:type="dxa"/>
          </w:tblCellMar>
        </w:tblPrEx>
        <w:trPr>
          <w:trHeight w:val="491" w:hRule="atLeast"/>
        </w:trPr>
        <w:tc>
          <w:tcPr>
            <w:tcW w:w="732" w:type="dxa"/>
            <w:tcBorders>
              <w:top w:val="single" w:color="4F81BD" w:sz="8" w:space="0"/>
              <w:left w:val="single" w:color="4F81BD" w:sz="8" w:space="0"/>
              <w:bottom w:val="single" w:color="4F81BD" w:sz="8" w:space="0"/>
              <w:right w:val="dotted" w:color="auto" w:sz="6" w:space="0"/>
            </w:tcBorders>
            <w:shd w:val="clear" w:color="auto" w:fill="auto"/>
            <w:tcMar>
              <w:top w:w="15" w:type="dxa"/>
              <w:left w:w="75" w:type="dxa"/>
              <w:bottom w:w="15" w:type="dxa"/>
              <w:right w:w="120" w:type="dxa"/>
            </w:tcMar>
            <w:vAlign w:val="top"/>
          </w:tcPr>
          <w:p w14:paraId="06B87DDD">
            <w:pPr>
              <w:rPr>
                <w:rFonts w:hint="eastAsia"/>
                <w:color w:val="000000"/>
              </w:rPr>
            </w:pPr>
            <w:r>
              <w:rPr>
                <w:rFonts w:hint="eastAsia"/>
                <w:color w:val="000000"/>
              </w:rPr>
              <w:t>3</w:t>
            </w:r>
          </w:p>
        </w:tc>
        <w:tc>
          <w:tcPr>
            <w:tcW w:w="1401" w:type="dxa"/>
            <w:tcBorders>
              <w:top w:val="single" w:color="4F81BD" w:sz="8" w:space="0"/>
              <w:left w:val="dotted" w:color="auto" w:sz="0" w:space="0"/>
              <w:bottom w:val="single" w:color="4F81BD" w:sz="8" w:space="0"/>
              <w:right w:val="dotted" w:color="auto" w:sz="6" w:space="0"/>
            </w:tcBorders>
            <w:shd w:val="clear" w:color="auto" w:fill="auto"/>
            <w:tcMar>
              <w:top w:w="15" w:type="dxa"/>
              <w:left w:w="75" w:type="dxa"/>
              <w:bottom w:w="15" w:type="dxa"/>
              <w:right w:w="120" w:type="dxa"/>
            </w:tcMar>
            <w:vAlign w:val="top"/>
          </w:tcPr>
          <w:p w14:paraId="43C24B48">
            <w:pPr>
              <w:rPr>
                <w:color w:val="000000"/>
              </w:rPr>
            </w:pPr>
            <w:r>
              <w:rPr>
                <w:color w:val="000000"/>
              </w:rPr>
              <w:t>orig_src_ip</w:t>
            </w:r>
          </w:p>
        </w:tc>
        <w:tc>
          <w:tcPr>
            <w:tcW w:w="1169" w:type="dxa"/>
            <w:tcBorders>
              <w:top w:val="single" w:color="4F81BD" w:sz="8" w:space="0"/>
              <w:left w:val="dotted" w:color="auto" w:sz="6" w:space="0"/>
              <w:bottom w:val="single" w:color="4F81BD" w:sz="8" w:space="0"/>
              <w:right w:val="dotted" w:color="auto" w:sz="6" w:space="0"/>
            </w:tcBorders>
            <w:shd w:val="clear" w:color="auto" w:fill="auto"/>
            <w:tcMar>
              <w:top w:w="15" w:type="dxa"/>
              <w:left w:w="75" w:type="dxa"/>
              <w:bottom w:w="15" w:type="dxa"/>
              <w:right w:w="120" w:type="dxa"/>
            </w:tcMar>
            <w:vAlign w:val="top"/>
          </w:tcPr>
          <w:p w14:paraId="20001C67">
            <w:pPr>
              <w:rPr>
                <w:color w:val="000000"/>
              </w:rPr>
            </w:pPr>
            <w:r>
              <w:rPr>
                <w:color w:val="000000"/>
              </w:rPr>
              <w:t>bytes</w:t>
            </w:r>
          </w:p>
        </w:tc>
        <w:tc>
          <w:tcPr>
            <w:tcW w:w="1130" w:type="dxa"/>
            <w:tcBorders>
              <w:top w:val="single" w:color="4F81BD" w:sz="8" w:space="0"/>
              <w:left w:val="dotted" w:color="auto" w:sz="6" w:space="0"/>
              <w:bottom w:val="single" w:color="4F81BD" w:sz="8" w:space="0"/>
              <w:right w:val="dotted" w:color="auto" w:sz="0" w:space="0"/>
            </w:tcBorders>
            <w:shd w:val="clear" w:color="auto" w:fill="auto"/>
            <w:tcMar>
              <w:top w:w="15" w:type="dxa"/>
              <w:left w:w="75" w:type="dxa"/>
              <w:bottom w:w="15" w:type="dxa"/>
              <w:right w:w="120" w:type="dxa"/>
            </w:tcMar>
            <w:vAlign w:val="top"/>
          </w:tcPr>
          <w:p w14:paraId="04107EC1">
            <w:pPr>
              <w:rPr>
                <w:color w:val="000000"/>
              </w:rPr>
            </w:pPr>
            <w:r>
              <w:rPr>
                <w:rFonts w:hint="eastAsia"/>
                <w:color w:val="000000"/>
              </w:rPr>
              <w:t>是</w:t>
            </w:r>
          </w:p>
        </w:tc>
        <w:tc>
          <w:tcPr>
            <w:tcW w:w="4069" w:type="dxa"/>
            <w:tcBorders>
              <w:top w:val="single" w:color="4F81BD" w:sz="8" w:space="0"/>
              <w:left w:val="dotted" w:color="auto" w:sz="6" w:space="0"/>
              <w:bottom w:val="single" w:color="4F81BD" w:sz="8" w:space="0"/>
              <w:right w:val="single" w:color="4F81BD" w:sz="8" w:space="0"/>
            </w:tcBorders>
            <w:shd w:val="clear" w:color="auto" w:fill="auto"/>
            <w:tcMar>
              <w:top w:w="15" w:type="dxa"/>
              <w:left w:w="75" w:type="dxa"/>
              <w:bottom w:w="15" w:type="dxa"/>
              <w:right w:w="120" w:type="dxa"/>
            </w:tcMar>
            <w:vAlign w:val="top"/>
          </w:tcPr>
          <w:p w14:paraId="3E1D3470">
            <w:pPr>
              <w:rPr>
                <w:color w:val="000000"/>
              </w:rPr>
            </w:pPr>
            <w:r>
              <w:rPr>
                <w:color w:val="000000"/>
              </w:rPr>
              <w:t>源IP</w:t>
            </w:r>
          </w:p>
        </w:tc>
      </w:tr>
      <w:tr w14:paraId="39CDEA7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5" w:type="dxa"/>
            <w:bottom w:w="0" w:type="dxa"/>
            <w:right w:w="15" w:type="dxa"/>
          </w:tblCellMar>
        </w:tblPrEx>
        <w:trPr>
          <w:trHeight w:val="420" w:hRule="atLeast"/>
        </w:trPr>
        <w:tc>
          <w:tcPr>
            <w:tcW w:w="732" w:type="dxa"/>
            <w:tcBorders>
              <w:top w:val="single" w:color="4F81BD" w:sz="8" w:space="0"/>
              <w:left w:val="single" w:color="4F81BD" w:sz="8" w:space="0"/>
              <w:bottom w:val="single" w:color="4F81BD" w:sz="8" w:space="0"/>
              <w:right w:val="dotted" w:color="auto" w:sz="6" w:space="0"/>
            </w:tcBorders>
            <w:shd w:val="clear" w:color="auto" w:fill="auto"/>
            <w:tcMar>
              <w:top w:w="15" w:type="dxa"/>
              <w:left w:w="75" w:type="dxa"/>
              <w:bottom w:w="15" w:type="dxa"/>
              <w:right w:w="120" w:type="dxa"/>
            </w:tcMar>
            <w:vAlign w:val="top"/>
          </w:tcPr>
          <w:p w14:paraId="1606B779">
            <w:pPr>
              <w:rPr>
                <w:rFonts w:hint="eastAsia"/>
                <w:color w:val="000000"/>
              </w:rPr>
            </w:pPr>
            <w:r>
              <w:rPr>
                <w:rFonts w:hint="eastAsia"/>
                <w:color w:val="000000"/>
              </w:rPr>
              <w:t>4</w:t>
            </w:r>
          </w:p>
        </w:tc>
        <w:tc>
          <w:tcPr>
            <w:tcW w:w="1401" w:type="dxa"/>
            <w:tcBorders>
              <w:top w:val="single" w:color="4F81BD" w:sz="8" w:space="0"/>
              <w:left w:val="dotted" w:color="auto" w:sz="0" w:space="0"/>
              <w:bottom w:val="single" w:color="4F81BD" w:sz="8" w:space="0"/>
              <w:right w:val="dotted" w:color="auto" w:sz="6" w:space="0"/>
            </w:tcBorders>
            <w:shd w:val="clear" w:color="auto" w:fill="auto"/>
            <w:tcMar>
              <w:top w:w="15" w:type="dxa"/>
              <w:left w:w="75" w:type="dxa"/>
              <w:bottom w:w="15" w:type="dxa"/>
              <w:right w:w="120" w:type="dxa"/>
            </w:tcMar>
            <w:vAlign w:val="top"/>
          </w:tcPr>
          <w:p w14:paraId="22621511">
            <w:pPr>
              <w:rPr>
                <w:color w:val="000000"/>
              </w:rPr>
            </w:pPr>
            <w:r>
              <w:rPr>
                <w:color w:val="000000"/>
              </w:rPr>
              <w:t>orig_dst_ip</w:t>
            </w:r>
          </w:p>
        </w:tc>
        <w:tc>
          <w:tcPr>
            <w:tcW w:w="1169" w:type="dxa"/>
            <w:tcBorders>
              <w:top w:val="single" w:color="4F81BD" w:sz="8" w:space="0"/>
              <w:left w:val="dotted" w:color="auto" w:sz="6" w:space="0"/>
              <w:bottom w:val="single" w:color="4F81BD" w:sz="8" w:space="0"/>
              <w:right w:val="dotted" w:color="auto" w:sz="6" w:space="0"/>
            </w:tcBorders>
            <w:shd w:val="clear" w:color="auto" w:fill="auto"/>
            <w:tcMar>
              <w:top w:w="15" w:type="dxa"/>
              <w:left w:w="75" w:type="dxa"/>
              <w:bottom w:w="15" w:type="dxa"/>
              <w:right w:w="120" w:type="dxa"/>
            </w:tcMar>
            <w:vAlign w:val="top"/>
          </w:tcPr>
          <w:p w14:paraId="5B875C90">
            <w:pPr>
              <w:rPr>
                <w:color w:val="000000"/>
              </w:rPr>
            </w:pPr>
            <w:r>
              <w:rPr>
                <w:color w:val="000000"/>
              </w:rPr>
              <w:t>bytes</w:t>
            </w:r>
          </w:p>
        </w:tc>
        <w:tc>
          <w:tcPr>
            <w:tcW w:w="1130" w:type="dxa"/>
            <w:tcBorders>
              <w:top w:val="single" w:color="4F81BD" w:sz="8" w:space="0"/>
              <w:left w:val="dotted" w:color="auto" w:sz="6" w:space="0"/>
              <w:bottom w:val="single" w:color="4F81BD" w:sz="8" w:space="0"/>
              <w:right w:val="dotted" w:color="auto" w:sz="0" w:space="0"/>
            </w:tcBorders>
            <w:shd w:val="clear" w:color="auto" w:fill="auto"/>
            <w:tcMar>
              <w:top w:w="15" w:type="dxa"/>
              <w:left w:w="75" w:type="dxa"/>
              <w:bottom w:w="15" w:type="dxa"/>
              <w:right w:w="120" w:type="dxa"/>
            </w:tcMar>
            <w:vAlign w:val="top"/>
          </w:tcPr>
          <w:p w14:paraId="46F767C7">
            <w:pPr>
              <w:rPr>
                <w:color w:val="000000"/>
              </w:rPr>
            </w:pPr>
            <w:r>
              <w:rPr>
                <w:rFonts w:hint="eastAsia"/>
                <w:color w:val="000000"/>
              </w:rPr>
              <w:t>是</w:t>
            </w:r>
          </w:p>
        </w:tc>
        <w:tc>
          <w:tcPr>
            <w:tcW w:w="4069" w:type="dxa"/>
            <w:tcBorders>
              <w:top w:val="single" w:color="4F81BD" w:sz="8" w:space="0"/>
              <w:left w:val="dotted" w:color="auto" w:sz="6" w:space="0"/>
              <w:bottom w:val="single" w:color="4F81BD" w:sz="8" w:space="0"/>
              <w:right w:val="single" w:color="4F81BD" w:sz="8" w:space="0"/>
            </w:tcBorders>
            <w:shd w:val="clear" w:color="auto" w:fill="auto"/>
            <w:tcMar>
              <w:top w:w="15" w:type="dxa"/>
              <w:left w:w="75" w:type="dxa"/>
              <w:bottom w:w="15" w:type="dxa"/>
              <w:right w:w="120" w:type="dxa"/>
            </w:tcMar>
            <w:vAlign w:val="top"/>
          </w:tcPr>
          <w:p w14:paraId="724FDDA8">
            <w:pPr>
              <w:rPr>
                <w:color w:val="000000"/>
              </w:rPr>
            </w:pPr>
            <w:r>
              <w:rPr>
                <w:color w:val="000000"/>
              </w:rPr>
              <w:t>目的IP</w:t>
            </w:r>
          </w:p>
        </w:tc>
      </w:tr>
      <w:tr w14:paraId="38F1635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5" w:type="dxa"/>
            <w:bottom w:w="0" w:type="dxa"/>
            <w:right w:w="15" w:type="dxa"/>
          </w:tblCellMar>
        </w:tblPrEx>
        <w:trPr>
          <w:trHeight w:val="407" w:hRule="atLeast"/>
        </w:trPr>
        <w:tc>
          <w:tcPr>
            <w:tcW w:w="732" w:type="dxa"/>
            <w:tcBorders>
              <w:top w:val="single" w:color="4F81BD" w:sz="8" w:space="0"/>
              <w:left w:val="single" w:color="4F81BD" w:sz="8" w:space="0"/>
              <w:bottom w:val="single" w:color="4F81BD" w:sz="8" w:space="0"/>
              <w:right w:val="dotted" w:color="auto" w:sz="6" w:space="0"/>
            </w:tcBorders>
            <w:shd w:val="clear" w:color="auto" w:fill="auto"/>
            <w:tcMar>
              <w:top w:w="15" w:type="dxa"/>
              <w:left w:w="75" w:type="dxa"/>
              <w:bottom w:w="15" w:type="dxa"/>
              <w:right w:w="120" w:type="dxa"/>
            </w:tcMar>
            <w:vAlign w:val="top"/>
          </w:tcPr>
          <w:p w14:paraId="7BF47311">
            <w:pPr>
              <w:rPr>
                <w:rFonts w:hint="eastAsia"/>
                <w:color w:val="000000"/>
              </w:rPr>
            </w:pPr>
            <w:r>
              <w:rPr>
                <w:rFonts w:hint="eastAsia"/>
                <w:color w:val="000000"/>
              </w:rPr>
              <w:t>5</w:t>
            </w:r>
          </w:p>
        </w:tc>
        <w:tc>
          <w:tcPr>
            <w:tcW w:w="1401" w:type="dxa"/>
            <w:tcBorders>
              <w:top w:val="single" w:color="4F81BD" w:sz="8" w:space="0"/>
              <w:left w:val="dotted" w:color="auto" w:sz="0" w:space="0"/>
              <w:bottom w:val="single" w:color="4F81BD" w:sz="8" w:space="0"/>
              <w:right w:val="dotted" w:color="auto" w:sz="6" w:space="0"/>
            </w:tcBorders>
            <w:shd w:val="clear" w:color="auto" w:fill="auto"/>
            <w:tcMar>
              <w:top w:w="15" w:type="dxa"/>
              <w:left w:w="75" w:type="dxa"/>
              <w:bottom w:w="15" w:type="dxa"/>
              <w:right w:w="120" w:type="dxa"/>
            </w:tcMar>
            <w:vAlign w:val="top"/>
          </w:tcPr>
          <w:p w14:paraId="4A41FDF6">
            <w:pPr>
              <w:rPr>
                <w:color w:val="000000"/>
              </w:rPr>
            </w:pPr>
            <w:r>
              <w:rPr>
                <w:color w:val="000000"/>
              </w:rPr>
              <w:t>orig_type</w:t>
            </w:r>
          </w:p>
        </w:tc>
        <w:tc>
          <w:tcPr>
            <w:tcW w:w="1169" w:type="dxa"/>
            <w:tcBorders>
              <w:top w:val="single" w:color="4F81BD" w:sz="8" w:space="0"/>
              <w:left w:val="dotted" w:color="auto" w:sz="6" w:space="0"/>
              <w:bottom w:val="single" w:color="4F81BD" w:sz="8" w:space="0"/>
              <w:right w:val="dotted" w:color="auto" w:sz="6" w:space="0"/>
            </w:tcBorders>
            <w:shd w:val="clear" w:color="auto" w:fill="auto"/>
            <w:tcMar>
              <w:top w:w="15" w:type="dxa"/>
              <w:left w:w="75" w:type="dxa"/>
              <w:bottom w:w="15" w:type="dxa"/>
              <w:right w:w="120" w:type="dxa"/>
            </w:tcMar>
            <w:vAlign w:val="top"/>
          </w:tcPr>
          <w:p w14:paraId="50608D32">
            <w:pPr>
              <w:rPr>
                <w:color w:val="000000"/>
              </w:rPr>
            </w:pPr>
            <w:r>
              <w:rPr>
                <w:rFonts w:hint="eastAsia" w:ascii="Times New Roman" w:hAnsi="Times New Roman" w:eastAsia="宋体"/>
                <w:bCs/>
                <w:i w:val="0"/>
                <w:iCs w:val="0"/>
                <w:color w:val="000000"/>
                <w:sz w:val="21"/>
                <w:szCs w:val="21"/>
              </w:rPr>
              <w:t>integer</w:t>
            </w:r>
          </w:p>
        </w:tc>
        <w:tc>
          <w:tcPr>
            <w:tcW w:w="1130" w:type="dxa"/>
            <w:tcBorders>
              <w:top w:val="single" w:color="4F81BD" w:sz="8" w:space="0"/>
              <w:left w:val="dotted" w:color="auto" w:sz="6" w:space="0"/>
              <w:bottom w:val="single" w:color="4F81BD" w:sz="8" w:space="0"/>
              <w:right w:val="dotted" w:color="auto" w:sz="0" w:space="0"/>
            </w:tcBorders>
            <w:shd w:val="clear" w:color="auto" w:fill="auto"/>
            <w:tcMar>
              <w:top w:w="15" w:type="dxa"/>
              <w:left w:w="75" w:type="dxa"/>
              <w:bottom w:w="15" w:type="dxa"/>
              <w:right w:w="120" w:type="dxa"/>
            </w:tcMar>
            <w:vAlign w:val="top"/>
          </w:tcPr>
          <w:p w14:paraId="442EC6D9">
            <w:pPr>
              <w:rPr>
                <w:color w:val="000000"/>
              </w:rPr>
            </w:pPr>
            <w:r>
              <w:rPr>
                <w:rFonts w:hint="eastAsia"/>
                <w:color w:val="000000"/>
              </w:rPr>
              <w:t>是</w:t>
            </w:r>
          </w:p>
        </w:tc>
        <w:tc>
          <w:tcPr>
            <w:tcW w:w="4069" w:type="dxa"/>
            <w:tcBorders>
              <w:top w:val="single" w:color="4F81BD" w:sz="8" w:space="0"/>
              <w:left w:val="dotted" w:color="auto" w:sz="6" w:space="0"/>
              <w:bottom w:val="single" w:color="4F81BD" w:sz="8" w:space="0"/>
              <w:right w:val="single" w:color="4F81BD" w:sz="8" w:space="0"/>
            </w:tcBorders>
            <w:shd w:val="clear" w:color="auto" w:fill="auto"/>
            <w:tcMar>
              <w:top w:w="15" w:type="dxa"/>
              <w:left w:w="75" w:type="dxa"/>
              <w:bottom w:w="15" w:type="dxa"/>
              <w:right w:w="120" w:type="dxa"/>
            </w:tcMar>
            <w:vAlign w:val="top"/>
          </w:tcPr>
          <w:p w14:paraId="2CC8013E">
            <w:pPr>
              <w:rPr>
                <w:color w:val="000000"/>
              </w:rPr>
            </w:pPr>
            <w:r>
              <w:rPr>
                <w:color w:val="000000"/>
              </w:rPr>
              <w:t>类型(当orig_protocol = 1时才有)</w:t>
            </w:r>
          </w:p>
        </w:tc>
      </w:tr>
      <w:tr w14:paraId="3A49E35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5" w:type="dxa"/>
            <w:bottom w:w="0" w:type="dxa"/>
            <w:right w:w="15" w:type="dxa"/>
          </w:tblCellMar>
        </w:tblPrEx>
        <w:trPr>
          <w:trHeight w:val="430" w:hRule="atLeast"/>
        </w:trPr>
        <w:tc>
          <w:tcPr>
            <w:tcW w:w="732" w:type="dxa"/>
            <w:tcBorders>
              <w:top w:val="single" w:color="4F81BD" w:sz="8" w:space="0"/>
              <w:left w:val="single" w:color="4F81BD" w:sz="8" w:space="0"/>
              <w:bottom w:val="single" w:color="4F81BD" w:sz="8" w:space="0"/>
              <w:right w:val="dotted" w:color="auto" w:sz="6" w:space="0"/>
            </w:tcBorders>
            <w:shd w:val="clear" w:color="auto" w:fill="auto"/>
            <w:tcMar>
              <w:top w:w="15" w:type="dxa"/>
              <w:left w:w="75" w:type="dxa"/>
              <w:bottom w:w="15" w:type="dxa"/>
              <w:right w:w="120" w:type="dxa"/>
            </w:tcMar>
            <w:vAlign w:val="top"/>
          </w:tcPr>
          <w:p w14:paraId="5881E62A">
            <w:pPr>
              <w:rPr>
                <w:rFonts w:hint="eastAsia"/>
                <w:color w:val="000000"/>
              </w:rPr>
            </w:pPr>
            <w:r>
              <w:rPr>
                <w:rFonts w:hint="eastAsia"/>
                <w:color w:val="000000"/>
              </w:rPr>
              <w:t>6</w:t>
            </w:r>
          </w:p>
        </w:tc>
        <w:tc>
          <w:tcPr>
            <w:tcW w:w="1401" w:type="dxa"/>
            <w:tcBorders>
              <w:top w:val="single" w:color="4F81BD" w:sz="8" w:space="0"/>
              <w:left w:val="dotted" w:color="auto" w:sz="0" w:space="0"/>
              <w:bottom w:val="single" w:color="4F81BD" w:sz="8" w:space="0"/>
              <w:right w:val="dotted" w:color="auto" w:sz="6" w:space="0"/>
            </w:tcBorders>
            <w:shd w:val="clear" w:color="auto" w:fill="auto"/>
            <w:tcMar>
              <w:top w:w="15" w:type="dxa"/>
              <w:left w:w="75" w:type="dxa"/>
              <w:bottom w:w="15" w:type="dxa"/>
              <w:right w:w="120" w:type="dxa"/>
            </w:tcMar>
            <w:vAlign w:val="top"/>
          </w:tcPr>
          <w:p w14:paraId="2E3A3C15">
            <w:pPr>
              <w:rPr>
                <w:color w:val="000000"/>
              </w:rPr>
            </w:pPr>
            <w:r>
              <w:rPr>
                <w:color w:val="000000"/>
              </w:rPr>
              <w:t>orig_code</w:t>
            </w:r>
          </w:p>
        </w:tc>
        <w:tc>
          <w:tcPr>
            <w:tcW w:w="1169" w:type="dxa"/>
            <w:tcBorders>
              <w:top w:val="single" w:color="4F81BD" w:sz="8" w:space="0"/>
              <w:left w:val="dotted" w:color="auto" w:sz="6" w:space="0"/>
              <w:bottom w:val="single" w:color="4F81BD" w:sz="8" w:space="0"/>
              <w:right w:val="dotted" w:color="auto" w:sz="6" w:space="0"/>
            </w:tcBorders>
            <w:shd w:val="clear" w:color="auto" w:fill="auto"/>
            <w:tcMar>
              <w:top w:w="15" w:type="dxa"/>
              <w:left w:w="75" w:type="dxa"/>
              <w:bottom w:w="15" w:type="dxa"/>
              <w:right w:w="120" w:type="dxa"/>
            </w:tcMar>
            <w:vAlign w:val="top"/>
          </w:tcPr>
          <w:p w14:paraId="50AA6709">
            <w:pPr>
              <w:rPr>
                <w:color w:val="000000"/>
              </w:rPr>
            </w:pPr>
            <w:r>
              <w:rPr>
                <w:rFonts w:hint="eastAsia" w:ascii="Times New Roman" w:hAnsi="Times New Roman" w:eastAsia="宋体"/>
                <w:bCs/>
                <w:i w:val="0"/>
                <w:iCs w:val="0"/>
                <w:color w:val="000000"/>
                <w:sz w:val="21"/>
                <w:szCs w:val="21"/>
              </w:rPr>
              <w:t>integer</w:t>
            </w:r>
          </w:p>
        </w:tc>
        <w:tc>
          <w:tcPr>
            <w:tcW w:w="1130" w:type="dxa"/>
            <w:tcBorders>
              <w:top w:val="single" w:color="4F81BD" w:sz="8" w:space="0"/>
              <w:left w:val="dotted" w:color="auto" w:sz="6" w:space="0"/>
              <w:bottom w:val="single" w:color="4F81BD" w:sz="8" w:space="0"/>
              <w:right w:val="dotted" w:color="auto" w:sz="0" w:space="0"/>
            </w:tcBorders>
            <w:shd w:val="clear" w:color="auto" w:fill="auto"/>
            <w:tcMar>
              <w:top w:w="15" w:type="dxa"/>
              <w:left w:w="75" w:type="dxa"/>
              <w:bottom w:w="15" w:type="dxa"/>
              <w:right w:w="120" w:type="dxa"/>
            </w:tcMar>
            <w:vAlign w:val="top"/>
          </w:tcPr>
          <w:p w14:paraId="5C644DB7">
            <w:pPr>
              <w:rPr>
                <w:color w:val="000000"/>
              </w:rPr>
            </w:pPr>
            <w:r>
              <w:rPr>
                <w:rFonts w:hint="eastAsia"/>
                <w:color w:val="000000"/>
              </w:rPr>
              <w:t>是</w:t>
            </w:r>
          </w:p>
        </w:tc>
        <w:tc>
          <w:tcPr>
            <w:tcW w:w="4069" w:type="dxa"/>
            <w:tcBorders>
              <w:top w:val="single" w:color="4F81BD" w:sz="8" w:space="0"/>
              <w:left w:val="dotted" w:color="auto" w:sz="6" w:space="0"/>
              <w:bottom w:val="single" w:color="4F81BD" w:sz="8" w:space="0"/>
              <w:right w:val="single" w:color="4F81BD" w:sz="8" w:space="0"/>
            </w:tcBorders>
            <w:shd w:val="clear" w:color="auto" w:fill="auto"/>
            <w:tcMar>
              <w:top w:w="15" w:type="dxa"/>
              <w:left w:w="75" w:type="dxa"/>
              <w:bottom w:w="15" w:type="dxa"/>
              <w:right w:w="120" w:type="dxa"/>
            </w:tcMar>
            <w:vAlign w:val="top"/>
          </w:tcPr>
          <w:p w14:paraId="69C966C9">
            <w:pPr>
              <w:rPr>
                <w:color w:val="000000"/>
              </w:rPr>
            </w:pPr>
            <w:r>
              <w:rPr>
                <w:color w:val="000000"/>
              </w:rPr>
              <w:t>代码(当orig_protocol = 1时才有)</w:t>
            </w:r>
          </w:p>
        </w:tc>
      </w:tr>
      <w:tr w14:paraId="7E42E21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5" w:type="dxa"/>
            <w:bottom w:w="0" w:type="dxa"/>
            <w:right w:w="15" w:type="dxa"/>
          </w:tblCellMar>
        </w:tblPrEx>
        <w:trPr>
          <w:trHeight w:val="353" w:hRule="atLeast"/>
        </w:trPr>
        <w:tc>
          <w:tcPr>
            <w:tcW w:w="732" w:type="dxa"/>
            <w:tcBorders>
              <w:top w:val="single" w:color="4F81BD" w:sz="8" w:space="0"/>
              <w:left w:val="single" w:color="4F81BD" w:sz="8" w:space="0"/>
              <w:bottom w:val="single" w:color="4F81BD" w:sz="8" w:space="0"/>
              <w:right w:val="dotted" w:color="auto" w:sz="6" w:space="0"/>
            </w:tcBorders>
            <w:shd w:val="clear" w:color="auto" w:fill="auto"/>
            <w:tcMar>
              <w:top w:w="15" w:type="dxa"/>
              <w:left w:w="75" w:type="dxa"/>
              <w:bottom w:w="15" w:type="dxa"/>
              <w:right w:w="120" w:type="dxa"/>
            </w:tcMar>
            <w:vAlign w:val="top"/>
          </w:tcPr>
          <w:p w14:paraId="6EB2FA77">
            <w:pPr>
              <w:rPr>
                <w:rFonts w:hint="eastAsia"/>
                <w:color w:val="000000"/>
              </w:rPr>
            </w:pPr>
            <w:r>
              <w:rPr>
                <w:rFonts w:hint="eastAsia"/>
                <w:color w:val="000000"/>
              </w:rPr>
              <w:t>7</w:t>
            </w:r>
          </w:p>
        </w:tc>
        <w:tc>
          <w:tcPr>
            <w:tcW w:w="1401" w:type="dxa"/>
            <w:tcBorders>
              <w:top w:val="single" w:color="4F81BD" w:sz="8" w:space="0"/>
              <w:left w:val="dotted" w:color="auto" w:sz="0" w:space="0"/>
              <w:bottom w:val="single" w:color="4F81BD" w:sz="8" w:space="0"/>
              <w:right w:val="dotted" w:color="auto" w:sz="6" w:space="0"/>
            </w:tcBorders>
            <w:shd w:val="clear" w:color="auto" w:fill="auto"/>
            <w:tcMar>
              <w:top w:w="15" w:type="dxa"/>
              <w:left w:w="75" w:type="dxa"/>
              <w:bottom w:w="15" w:type="dxa"/>
              <w:right w:w="120" w:type="dxa"/>
            </w:tcMar>
            <w:vAlign w:val="top"/>
          </w:tcPr>
          <w:p w14:paraId="490F658F">
            <w:pPr>
              <w:rPr>
                <w:color w:val="000000"/>
              </w:rPr>
            </w:pPr>
            <w:r>
              <w:rPr>
                <w:color w:val="000000"/>
              </w:rPr>
              <w:t>orig_src_port</w:t>
            </w:r>
          </w:p>
        </w:tc>
        <w:tc>
          <w:tcPr>
            <w:tcW w:w="1169" w:type="dxa"/>
            <w:tcBorders>
              <w:top w:val="single" w:color="4F81BD" w:sz="8" w:space="0"/>
              <w:left w:val="dotted" w:color="auto" w:sz="6" w:space="0"/>
              <w:bottom w:val="single" w:color="4F81BD" w:sz="8" w:space="0"/>
              <w:right w:val="dotted" w:color="auto" w:sz="6" w:space="0"/>
            </w:tcBorders>
            <w:shd w:val="clear" w:color="auto" w:fill="auto"/>
            <w:tcMar>
              <w:top w:w="15" w:type="dxa"/>
              <w:left w:w="75" w:type="dxa"/>
              <w:bottom w:w="15" w:type="dxa"/>
              <w:right w:w="120" w:type="dxa"/>
            </w:tcMar>
            <w:vAlign w:val="top"/>
          </w:tcPr>
          <w:p w14:paraId="36097727">
            <w:pPr>
              <w:rPr>
                <w:color w:val="000000"/>
              </w:rPr>
            </w:pPr>
            <w:r>
              <w:rPr>
                <w:rFonts w:hint="eastAsia" w:ascii="Times New Roman" w:hAnsi="Times New Roman" w:eastAsia="宋体"/>
                <w:bCs/>
                <w:i w:val="0"/>
                <w:iCs w:val="0"/>
                <w:color w:val="000000"/>
                <w:sz w:val="21"/>
                <w:szCs w:val="21"/>
              </w:rPr>
              <w:t>integer</w:t>
            </w:r>
          </w:p>
        </w:tc>
        <w:tc>
          <w:tcPr>
            <w:tcW w:w="1130" w:type="dxa"/>
            <w:tcBorders>
              <w:top w:val="single" w:color="4F81BD" w:sz="8" w:space="0"/>
              <w:left w:val="dotted" w:color="auto" w:sz="6" w:space="0"/>
              <w:bottom w:val="single" w:color="4F81BD" w:sz="8" w:space="0"/>
              <w:right w:val="dotted" w:color="auto" w:sz="0" w:space="0"/>
            </w:tcBorders>
            <w:shd w:val="clear" w:color="auto" w:fill="auto"/>
            <w:tcMar>
              <w:top w:w="15" w:type="dxa"/>
              <w:left w:w="75" w:type="dxa"/>
              <w:bottom w:w="15" w:type="dxa"/>
              <w:right w:w="120" w:type="dxa"/>
            </w:tcMar>
            <w:vAlign w:val="top"/>
          </w:tcPr>
          <w:p w14:paraId="1188223F">
            <w:pPr>
              <w:rPr>
                <w:color w:val="000000"/>
              </w:rPr>
            </w:pPr>
            <w:r>
              <w:rPr>
                <w:rFonts w:hint="eastAsia"/>
                <w:color w:val="000000"/>
              </w:rPr>
              <w:t>是</w:t>
            </w:r>
          </w:p>
        </w:tc>
        <w:tc>
          <w:tcPr>
            <w:tcW w:w="4069" w:type="dxa"/>
            <w:tcBorders>
              <w:top w:val="single" w:color="4F81BD" w:sz="8" w:space="0"/>
              <w:left w:val="dotted" w:color="auto" w:sz="6" w:space="0"/>
              <w:bottom w:val="single" w:color="4F81BD" w:sz="8" w:space="0"/>
              <w:right w:val="single" w:color="4F81BD" w:sz="8" w:space="0"/>
            </w:tcBorders>
            <w:shd w:val="clear" w:color="auto" w:fill="auto"/>
            <w:tcMar>
              <w:top w:w="15" w:type="dxa"/>
              <w:left w:w="75" w:type="dxa"/>
              <w:bottom w:w="15" w:type="dxa"/>
              <w:right w:w="120" w:type="dxa"/>
            </w:tcMar>
            <w:vAlign w:val="top"/>
          </w:tcPr>
          <w:p w14:paraId="17C6582A">
            <w:pPr>
              <w:rPr>
                <w:color w:val="000000"/>
              </w:rPr>
            </w:pPr>
            <w:r>
              <w:rPr>
                <w:color w:val="000000"/>
              </w:rPr>
              <w:t>源端口(当orig_protocol = 6/17时才有)</w:t>
            </w:r>
          </w:p>
        </w:tc>
      </w:tr>
      <w:tr w14:paraId="4335AA3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5" w:type="dxa"/>
            <w:bottom w:w="0" w:type="dxa"/>
            <w:right w:w="15" w:type="dxa"/>
          </w:tblCellMar>
        </w:tblPrEx>
        <w:trPr>
          <w:trHeight w:val="423" w:hRule="atLeast"/>
        </w:trPr>
        <w:tc>
          <w:tcPr>
            <w:tcW w:w="732" w:type="dxa"/>
            <w:tcBorders>
              <w:top w:val="single" w:color="4F81BD" w:sz="8" w:space="0"/>
              <w:left w:val="single" w:color="4F81BD" w:sz="8" w:space="0"/>
              <w:bottom w:val="single" w:color="4F81BD" w:sz="8" w:space="0"/>
              <w:right w:val="dotted" w:color="auto" w:sz="6" w:space="0"/>
            </w:tcBorders>
            <w:shd w:val="clear" w:color="auto" w:fill="auto"/>
            <w:tcMar>
              <w:top w:w="15" w:type="dxa"/>
              <w:left w:w="75" w:type="dxa"/>
              <w:bottom w:w="15" w:type="dxa"/>
              <w:right w:w="120" w:type="dxa"/>
            </w:tcMar>
            <w:vAlign w:val="top"/>
          </w:tcPr>
          <w:p w14:paraId="6A029CAE">
            <w:pPr>
              <w:rPr>
                <w:rFonts w:hint="eastAsia"/>
                <w:color w:val="000000"/>
              </w:rPr>
            </w:pPr>
            <w:r>
              <w:rPr>
                <w:rFonts w:hint="eastAsia"/>
                <w:color w:val="000000"/>
              </w:rPr>
              <w:t>8</w:t>
            </w:r>
          </w:p>
        </w:tc>
        <w:tc>
          <w:tcPr>
            <w:tcW w:w="1401" w:type="dxa"/>
            <w:tcBorders>
              <w:top w:val="single" w:color="4F81BD" w:sz="8" w:space="0"/>
              <w:left w:val="dotted" w:color="auto" w:sz="0" w:space="0"/>
              <w:bottom w:val="single" w:color="4F81BD" w:sz="8" w:space="0"/>
              <w:right w:val="dotted" w:color="auto" w:sz="6" w:space="0"/>
            </w:tcBorders>
            <w:shd w:val="clear" w:color="auto" w:fill="auto"/>
            <w:tcMar>
              <w:top w:w="15" w:type="dxa"/>
              <w:left w:w="75" w:type="dxa"/>
              <w:bottom w:w="15" w:type="dxa"/>
              <w:right w:w="120" w:type="dxa"/>
            </w:tcMar>
            <w:vAlign w:val="top"/>
          </w:tcPr>
          <w:p w14:paraId="02A813CC">
            <w:pPr>
              <w:rPr>
                <w:color w:val="000000"/>
              </w:rPr>
            </w:pPr>
            <w:r>
              <w:rPr>
                <w:color w:val="000000"/>
              </w:rPr>
              <w:t>orig_dst_port</w:t>
            </w:r>
          </w:p>
        </w:tc>
        <w:tc>
          <w:tcPr>
            <w:tcW w:w="1169" w:type="dxa"/>
            <w:tcBorders>
              <w:top w:val="single" w:color="4F81BD" w:sz="8" w:space="0"/>
              <w:left w:val="dotted" w:color="auto" w:sz="6" w:space="0"/>
              <w:bottom w:val="single" w:color="4F81BD" w:sz="8" w:space="0"/>
              <w:right w:val="dotted" w:color="auto" w:sz="6" w:space="0"/>
            </w:tcBorders>
            <w:shd w:val="clear" w:color="auto" w:fill="auto"/>
            <w:tcMar>
              <w:top w:w="15" w:type="dxa"/>
              <w:left w:w="75" w:type="dxa"/>
              <w:bottom w:w="15" w:type="dxa"/>
              <w:right w:w="120" w:type="dxa"/>
            </w:tcMar>
            <w:vAlign w:val="top"/>
          </w:tcPr>
          <w:p w14:paraId="574ECC71">
            <w:pPr>
              <w:rPr>
                <w:color w:val="000000"/>
              </w:rPr>
            </w:pPr>
            <w:r>
              <w:rPr>
                <w:rFonts w:hint="eastAsia" w:ascii="Times New Roman" w:hAnsi="Times New Roman" w:eastAsia="宋体"/>
                <w:bCs/>
                <w:i w:val="0"/>
                <w:iCs w:val="0"/>
                <w:color w:val="000000"/>
                <w:sz w:val="21"/>
                <w:szCs w:val="21"/>
              </w:rPr>
              <w:t>integer</w:t>
            </w:r>
          </w:p>
        </w:tc>
        <w:tc>
          <w:tcPr>
            <w:tcW w:w="1130" w:type="dxa"/>
            <w:tcBorders>
              <w:top w:val="single" w:color="4F81BD" w:sz="8" w:space="0"/>
              <w:left w:val="dotted" w:color="auto" w:sz="6" w:space="0"/>
              <w:bottom w:val="single" w:color="4F81BD" w:sz="8" w:space="0"/>
              <w:right w:val="dotted" w:color="auto" w:sz="0" w:space="0"/>
            </w:tcBorders>
            <w:shd w:val="clear" w:color="auto" w:fill="auto"/>
            <w:tcMar>
              <w:top w:w="15" w:type="dxa"/>
              <w:left w:w="75" w:type="dxa"/>
              <w:bottom w:w="15" w:type="dxa"/>
              <w:right w:w="120" w:type="dxa"/>
            </w:tcMar>
            <w:vAlign w:val="top"/>
          </w:tcPr>
          <w:p w14:paraId="480D99A8">
            <w:pPr>
              <w:rPr>
                <w:color w:val="000000"/>
              </w:rPr>
            </w:pPr>
            <w:r>
              <w:rPr>
                <w:rFonts w:hint="eastAsia"/>
                <w:color w:val="000000"/>
              </w:rPr>
              <w:t>是</w:t>
            </w:r>
          </w:p>
        </w:tc>
        <w:tc>
          <w:tcPr>
            <w:tcW w:w="4069" w:type="dxa"/>
            <w:tcBorders>
              <w:top w:val="single" w:color="4F81BD" w:sz="8" w:space="0"/>
              <w:left w:val="dotted" w:color="auto" w:sz="6" w:space="0"/>
              <w:bottom w:val="single" w:color="4F81BD" w:sz="8" w:space="0"/>
              <w:right w:val="single" w:color="4F81BD" w:sz="8" w:space="0"/>
            </w:tcBorders>
            <w:shd w:val="clear" w:color="auto" w:fill="auto"/>
            <w:tcMar>
              <w:top w:w="15" w:type="dxa"/>
              <w:left w:w="75" w:type="dxa"/>
              <w:bottom w:w="15" w:type="dxa"/>
              <w:right w:w="120" w:type="dxa"/>
            </w:tcMar>
            <w:vAlign w:val="top"/>
          </w:tcPr>
          <w:p w14:paraId="07247428">
            <w:pPr>
              <w:rPr>
                <w:color w:val="000000"/>
              </w:rPr>
            </w:pPr>
            <w:r>
              <w:rPr>
                <w:color w:val="000000"/>
              </w:rPr>
              <w:t>目的端口(当orig_protocol = 6/17时才有)</w:t>
            </w:r>
          </w:p>
        </w:tc>
      </w:tr>
    </w:tbl>
    <w:p w14:paraId="31C04ECD">
      <w:pPr>
        <w:tabs>
          <w:tab w:val="left" w:pos="425"/>
        </w:tabs>
        <w:wordWrap/>
        <w:adjustRightInd/>
        <w:snapToGrid/>
        <w:spacing w:line="360" w:lineRule="auto"/>
        <w:textAlignment w:val="auto"/>
        <w:rPr>
          <w:rFonts w:ascii="Times New Roman" w:hAnsi="Times New Roman" w:eastAsia="宋体"/>
          <w:b/>
          <w:bCs w:val="0"/>
          <w:i w:val="0"/>
          <w:iCs w:val="0"/>
          <w:color w:val="auto"/>
          <w:sz w:val="21"/>
          <w:szCs w:val="21"/>
        </w:rPr>
      </w:pPr>
      <w:r>
        <w:rPr>
          <w:rFonts w:ascii="Times New Roman" w:hAnsi="Times New Roman" w:eastAsia="宋体"/>
          <w:b/>
          <w:bCs w:val="0"/>
          <w:i w:val="0"/>
          <w:iCs w:val="0"/>
          <w:color w:val="auto"/>
          <w:sz w:val="21"/>
          <w:szCs w:val="21"/>
        </w:rPr>
        <w:t>type如果是5，extra格式如下:</w:t>
      </w:r>
    </w:p>
    <w:tbl>
      <w:tblPr>
        <w:tblStyle w:val="30"/>
        <w:tblW w:w="8501" w:type="dxa"/>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5" w:type="dxa"/>
          <w:bottom w:w="0" w:type="dxa"/>
          <w:right w:w="15" w:type="dxa"/>
        </w:tblCellMar>
      </w:tblPr>
      <w:tblGrid>
        <w:gridCol w:w="651"/>
        <w:gridCol w:w="1536"/>
        <w:gridCol w:w="1103"/>
        <w:gridCol w:w="1143"/>
        <w:gridCol w:w="4068"/>
      </w:tblGrid>
      <w:tr w14:paraId="1D3BB7B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5" w:type="dxa"/>
            <w:bottom w:w="0" w:type="dxa"/>
            <w:right w:w="15" w:type="dxa"/>
          </w:tblCellMar>
        </w:tblPrEx>
        <w:trPr>
          <w:trHeight w:val="472" w:hRule="atLeast"/>
        </w:trPr>
        <w:tc>
          <w:tcPr>
            <w:tcW w:w="651" w:type="dxa"/>
            <w:tcBorders>
              <w:top w:val="single" w:color="4F81BD" w:sz="8" w:space="0"/>
              <w:left w:val="single" w:color="4F81BD" w:sz="8" w:space="0"/>
              <w:bottom w:val="single" w:color="4F81BD" w:sz="8" w:space="0"/>
              <w:right w:val="dotted" w:color="auto" w:sz="6" w:space="0"/>
            </w:tcBorders>
            <w:shd w:val="clear" w:color="auto" w:fill="4F81BD"/>
            <w:tcMar>
              <w:top w:w="15" w:type="dxa"/>
              <w:left w:w="75" w:type="dxa"/>
              <w:bottom w:w="15" w:type="dxa"/>
              <w:right w:w="120" w:type="dxa"/>
            </w:tcMar>
            <w:vAlign w:val="bottom"/>
          </w:tcPr>
          <w:p w14:paraId="6F93CD33">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序号</w:t>
            </w:r>
          </w:p>
        </w:tc>
        <w:tc>
          <w:tcPr>
            <w:tcW w:w="1536" w:type="dxa"/>
            <w:tcBorders>
              <w:top w:val="single" w:color="4F81BD" w:sz="8" w:space="0"/>
              <w:left w:val="dotted" w:color="auto" w:sz="0" w:space="0"/>
              <w:bottom w:val="single" w:color="4F81BD" w:sz="8" w:space="0"/>
              <w:right w:val="dotted" w:color="auto" w:sz="6" w:space="0"/>
            </w:tcBorders>
            <w:shd w:val="clear" w:color="auto" w:fill="4F81BD"/>
            <w:tcMar>
              <w:top w:w="15" w:type="dxa"/>
              <w:left w:w="75" w:type="dxa"/>
              <w:bottom w:w="15" w:type="dxa"/>
              <w:right w:w="120" w:type="dxa"/>
            </w:tcMar>
            <w:vAlign w:val="bottom"/>
          </w:tcPr>
          <w:p w14:paraId="769A1727">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字段名</w:t>
            </w:r>
          </w:p>
        </w:tc>
        <w:tc>
          <w:tcPr>
            <w:tcW w:w="1103" w:type="dxa"/>
            <w:tcBorders>
              <w:top w:val="single" w:color="4F81BD" w:sz="8" w:space="0"/>
              <w:left w:val="dotted" w:color="auto" w:sz="6" w:space="0"/>
              <w:bottom w:val="single" w:color="4F81BD" w:sz="8" w:space="0"/>
              <w:right w:val="dotted" w:color="auto" w:sz="6" w:space="0"/>
            </w:tcBorders>
            <w:shd w:val="clear" w:color="auto" w:fill="4F81BD"/>
            <w:tcMar>
              <w:top w:w="15" w:type="dxa"/>
              <w:left w:w="75" w:type="dxa"/>
              <w:bottom w:w="15" w:type="dxa"/>
              <w:right w:w="120" w:type="dxa"/>
            </w:tcMar>
            <w:vAlign w:val="bottom"/>
          </w:tcPr>
          <w:p w14:paraId="08B56CA4">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字段类型</w:t>
            </w:r>
          </w:p>
        </w:tc>
        <w:tc>
          <w:tcPr>
            <w:tcW w:w="1143" w:type="dxa"/>
            <w:tcBorders>
              <w:top w:val="single" w:color="4F81BD" w:sz="8" w:space="0"/>
              <w:left w:val="dotted" w:color="auto" w:sz="6" w:space="0"/>
              <w:bottom w:val="single" w:color="4F81BD" w:sz="8" w:space="0"/>
              <w:right w:val="dotted" w:color="auto" w:sz="0" w:space="0"/>
            </w:tcBorders>
            <w:shd w:val="clear" w:color="auto" w:fill="4F81BD"/>
            <w:tcMar>
              <w:top w:w="15" w:type="dxa"/>
              <w:left w:w="75" w:type="dxa"/>
              <w:bottom w:w="15" w:type="dxa"/>
              <w:right w:w="120" w:type="dxa"/>
            </w:tcMar>
            <w:vAlign w:val="bottom"/>
          </w:tcPr>
          <w:p w14:paraId="03A1994B">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是否必须</w:t>
            </w:r>
          </w:p>
        </w:tc>
        <w:tc>
          <w:tcPr>
            <w:tcW w:w="4068" w:type="dxa"/>
            <w:tcBorders>
              <w:top w:val="single" w:color="4F81BD" w:sz="8" w:space="0"/>
              <w:left w:val="dotted" w:color="auto" w:sz="6" w:space="0"/>
              <w:bottom w:val="single" w:color="4F81BD" w:sz="8" w:space="0"/>
              <w:right w:val="single" w:color="4F81BD" w:sz="8" w:space="0"/>
            </w:tcBorders>
            <w:shd w:val="clear" w:color="auto" w:fill="4F81BD"/>
            <w:tcMar>
              <w:top w:w="15" w:type="dxa"/>
              <w:left w:w="75" w:type="dxa"/>
              <w:bottom w:w="15" w:type="dxa"/>
              <w:right w:w="120" w:type="dxa"/>
            </w:tcMar>
            <w:vAlign w:val="bottom"/>
          </w:tcPr>
          <w:p w14:paraId="6856CE23">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字段说明</w:t>
            </w:r>
          </w:p>
        </w:tc>
      </w:tr>
      <w:tr w14:paraId="45D4982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5" w:type="dxa"/>
            <w:bottom w:w="0" w:type="dxa"/>
            <w:right w:w="15" w:type="dxa"/>
          </w:tblCellMar>
        </w:tblPrEx>
        <w:trPr>
          <w:trHeight w:val="476" w:hRule="atLeast"/>
        </w:trPr>
        <w:tc>
          <w:tcPr>
            <w:tcW w:w="651" w:type="dxa"/>
            <w:tcBorders>
              <w:top w:val="single" w:color="4F81BD" w:sz="8" w:space="0"/>
              <w:left w:val="single" w:color="4F81BD" w:sz="8" w:space="0"/>
              <w:bottom w:val="single" w:color="4F81BD" w:sz="8" w:space="0"/>
              <w:right w:val="dotted" w:color="auto" w:sz="6" w:space="0"/>
            </w:tcBorders>
            <w:shd w:val="clear" w:color="auto" w:fill="auto"/>
            <w:tcMar>
              <w:top w:w="15" w:type="dxa"/>
              <w:left w:w="75" w:type="dxa"/>
              <w:bottom w:w="15" w:type="dxa"/>
              <w:right w:w="120" w:type="dxa"/>
            </w:tcMar>
            <w:vAlign w:val="top"/>
          </w:tcPr>
          <w:p w14:paraId="5F5E7064">
            <w:pPr>
              <w:wordWrap/>
              <w:adjustRightInd/>
              <w:snapToGrid/>
              <w:spacing w:line="360" w:lineRule="auto"/>
              <w:textAlignment w:val="auto"/>
              <w:rPr>
                <w:rFonts w:hint="eastAsia" w:ascii="Times New Roman" w:hAnsi="Times New Roman" w:eastAsia="宋体"/>
                <w:i w:val="0"/>
                <w:iCs w:val="0"/>
                <w:color w:val="000000"/>
                <w:sz w:val="21"/>
                <w:szCs w:val="21"/>
              </w:rPr>
            </w:pPr>
            <w:r>
              <w:rPr>
                <w:rFonts w:hint="eastAsia" w:ascii="Times New Roman" w:hAnsi="Times New Roman" w:eastAsia="宋体"/>
                <w:i w:val="0"/>
                <w:iCs w:val="0"/>
                <w:color w:val="000000"/>
                <w:sz w:val="21"/>
                <w:szCs w:val="21"/>
              </w:rPr>
              <w:t>1</w:t>
            </w:r>
          </w:p>
        </w:tc>
        <w:tc>
          <w:tcPr>
            <w:tcW w:w="1536" w:type="dxa"/>
            <w:tcBorders>
              <w:top w:val="single" w:color="4F81BD" w:sz="8" w:space="0"/>
              <w:left w:val="dotted" w:color="auto" w:sz="0" w:space="0"/>
              <w:bottom w:val="single" w:color="4F81BD" w:sz="8" w:space="0"/>
              <w:right w:val="dotted" w:color="auto" w:sz="6" w:space="0"/>
            </w:tcBorders>
            <w:shd w:val="clear" w:color="auto" w:fill="auto"/>
            <w:tcMar>
              <w:top w:w="15" w:type="dxa"/>
              <w:left w:w="75" w:type="dxa"/>
              <w:bottom w:w="15" w:type="dxa"/>
              <w:right w:w="120" w:type="dxa"/>
            </w:tcMar>
            <w:vAlign w:val="top"/>
          </w:tcPr>
          <w:p w14:paraId="12999947">
            <w:pPr>
              <w:wordWrap/>
              <w:adjustRightInd/>
              <w:snapToGrid/>
              <w:spacing w:line="360" w:lineRule="auto"/>
              <w:textAlignment w:val="auto"/>
              <w:rPr>
                <w:rFonts w:ascii="Times New Roman" w:hAnsi="Times New Roman" w:eastAsia="宋体"/>
                <w:i w:val="0"/>
                <w:iCs w:val="0"/>
                <w:color w:val="000000"/>
                <w:sz w:val="21"/>
                <w:szCs w:val="21"/>
              </w:rPr>
            </w:pPr>
            <w:r>
              <w:rPr>
                <w:rFonts w:ascii="Times New Roman" w:hAnsi="Times New Roman" w:eastAsia="宋体"/>
                <w:i w:val="0"/>
                <w:iCs w:val="0"/>
                <w:color w:val="000000"/>
                <w:sz w:val="21"/>
                <w:szCs w:val="21"/>
              </w:rPr>
              <w:t>gateway</w:t>
            </w:r>
          </w:p>
        </w:tc>
        <w:tc>
          <w:tcPr>
            <w:tcW w:w="1103" w:type="dxa"/>
            <w:tcBorders>
              <w:top w:val="single" w:color="4F81BD" w:sz="8" w:space="0"/>
              <w:left w:val="dotted" w:color="auto" w:sz="6" w:space="0"/>
              <w:bottom w:val="single" w:color="4F81BD" w:sz="8" w:space="0"/>
              <w:right w:val="dotted" w:color="auto" w:sz="6" w:space="0"/>
            </w:tcBorders>
            <w:shd w:val="clear" w:color="auto" w:fill="auto"/>
            <w:tcMar>
              <w:top w:w="15" w:type="dxa"/>
              <w:left w:w="75" w:type="dxa"/>
              <w:bottom w:w="15" w:type="dxa"/>
              <w:right w:w="120" w:type="dxa"/>
            </w:tcMar>
            <w:vAlign w:val="top"/>
          </w:tcPr>
          <w:p w14:paraId="13D47BEE">
            <w:pPr>
              <w:wordWrap/>
              <w:adjustRightInd/>
              <w:snapToGrid/>
              <w:spacing w:line="360" w:lineRule="auto"/>
              <w:textAlignment w:val="auto"/>
              <w:rPr>
                <w:rFonts w:ascii="Times New Roman" w:hAnsi="Times New Roman" w:eastAsia="宋体"/>
                <w:i w:val="0"/>
                <w:iCs w:val="0"/>
                <w:color w:val="000000"/>
                <w:sz w:val="21"/>
                <w:szCs w:val="21"/>
              </w:rPr>
            </w:pPr>
            <w:r>
              <w:rPr>
                <w:rFonts w:ascii="Times New Roman" w:hAnsi="Times New Roman" w:eastAsia="宋体"/>
                <w:i w:val="0"/>
                <w:iCs w:val="0"/>
                <w:color w:val="000000"/>
                <w:sz w:val="21"/>
                <w:szCs w:val="21"/>
              </w:rPr>
              <w:t>bytes</w:t>
            </w:r>
          </w:p>
        </w:tc>
        <w:tc>
          <w:tcPr>
            <w:tcW w:w="1143" w:type="dxa"/>
            <w:tcBorders>
              <w:top w:val="single" w:color="4F81BD" w:sz="8" w:space="0"/>
              <w:left w:val="dotted" w:color="auto" w:sz="6" w:space="0"/>
              <w:bottom w:val="single" w:color="4F81BD" w:sz="8" w:space="0"/>
              <w:right w:val="dotted" w:color="auto" w:sz="0" w:space="0"/>
            </w:tcBorders>
            <w:shd w:val="clear" w:color="auto" w:fill="auto"/>
            <w:tcMar>
              <w:top w:w="15" w:type="dxa"/>
              <w:left w:w="75" w:type="dxa"/>
              <w:bottom w:w="15" w:type="dxa"/>
              <w:right w:w="120" w:type="dxa"/>
            </w:tcMar>
            <w:vAlign w:val="top"/>
          </w:tcPr>
          <w:p w14:paraId="037274EE">
            <w:pPr>
              <w:wordWrap/>
              <w:adjustRightInd/>
              <w:snapToGrid/>
              <w:spacing w:line="360" w:lineRule="auto"/>
              <w:textAlignment w:val="auto"/>
              <w:rPr>
                <w:rFonts w:ascii="Times New Roman" w:hAnsi="Times New Roman" w:eastAsia="宋体"/>
                <w:i w:val="0"/>
                <w:iCs w:val="0"/>
                <w:color w:val="000000"/>
                <w:sz w:val="21"/>
                <w:szCs w:val="21"/>
              </w:rPr>
            </w:pPr>
            <w:r>
              <w:rPr>
                <w:rFonts w:hint="eastAsia" w:ascii="Times New Roman" w:hAnsi="Times New Roman" w:eastAsia="宋体"/>
                <w:i w:val="0"/>
                <w:iCs w:val="0"/>
                <w:color w:val="000000"/>
                <w:sz w:val="21"/>
                <w:szCs w:val="21"/>
              </w:rPr>
              <w:t>是</w:t>
            </w:r>
          </w:p>
        </w:tc>
        <w:tc>
          <w:tcPr>
            <w:tcW w:w="4068" w:type="dxa"/>
            <w:tcBorders>
              <w:top w:val="single" w:color="4F81BD" w:sz="8" w:space="0"/>
              <w:left w:val="dotted" w:color="auto" w:sz="6" w:space="0"/>
              <w:bottom w:val="single" w:color="4F81BD" w:sz="8" w:space="0"/>
              <w:right w:val="single" w:color="4F81BD" w:sz="8" w:space="0"/>
            </w:tcBorders>
            <w:shd w:val="clear" w:color="auto" w:fill="auto"/>
            <w:tcMar>
              <w:top w:w="15" w:type="dxa"/>
              <w:left w:w="75" w:type="dxa"/>
              <w:bottom w:w="15" w:type="dxa"/>
              <w:right w:w="120" w:type="dxa"/>
            </w:tcMar>
            <w:vAlign w:val="top"/>
          </w:tcPr>
          <w:p w14:paraId="4176CF28">
            <w:pPr>
              <w:wordWrap/>
              <w:adjustRightInd/>
              <w:snapToGrid/>
              <w:spacing w:line="360" w:lineRule="auto"/>
              <w:textAlignment w:val="auto"/>
              <w:rPr>
                <w:rFonts w:ascii="Times New Roman" w:hAnsi="Times New Roman" w:eastAsia="宋体"/>
                <w:i w:val="0"/>
                <w:iCs w:val="0"/>
                <w:color w:val="000000"/>
                <w:sz w:val="21"/>
                <w:szCs w:val="21"/>
              </w:rPr>
            </w:pPr>
            <w:r>
              <w:rPr>
                <w:rFonts w:ascii="Times New Roman" w:hAnsi="Times New Roman" w:eastAsia="宋体"/>
                <w:i w:val="0"/>
                <w:iCs w:val="0"/>
                <w:color w:val="000000"/>
                <w:sz w:val="21"/>
                <w:szCs w:val="21"/>
              </w:rPr>
              <w:t>网关地址</w:t>
            </w:r>
          </w:p>
        </w:tc>
      </w:tr>
      <w:tr w14:paraId="17A9D4D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5" w:type="dxa"/>
            <w:bottom w:w="0" w:type="dxa"/>
            <w:right w:w="15" w:type="dxa"/>
          </w:tblCellMar>
        </w:tblPrEx>
        <w:trPr>
          <w:trHeight w:val="476" w:hRule="atLeast"/>
        </w:trPr>
        <w:tc>
          <w:tcPr>
            <w:tcW w:w="651" w:type="dxa"/>
            <w:tcBorders>
              <w:top w:val="single" w:color="4F81BD" w:sz="8" w:space="0"/>
              <w:left w:val="single" w:color="4F81BD" w:sz="8" w:space="0"/>
              <w:bottom w:val="single" w:color="4F81BD" w:sz="8" w:space="0"/>
              <w:right w:val="dotted" w:color="auto" w:sz="6" w:space="0"/>
            </w:tcBorders>
            <w:shd w:val="clear" w:color="auto" w:fill="auto"/>
            <w:tcMar>
              <w:top w:w="15" w:type="dxa"/>
              <w:left w:w="75" w:type="dxa"/>
              <w:bottom w:w="15" w:type="dxa"/>
              <w:right w:w="120" w:type="dxa"/>
            </w:tcMar>
            <w:vAlign w:val="top"/>
          </w:tcPr>
          <w:p w14:paraId="315A973A">
            <w:pPr>
              <w:wordWrap/>
              <w:adjustRightInd/>
              <w:snapToGrid/>
              <w:spacing w:line="360" w:lineRule="auto"/>
              <w:textAlignment w:val="auto"/>
              <w:rPr>
                <w:rFonts w:hint="eastAsia" w:ascii="Times New Roman" w:hAnsi="Times New Roman" w:eastAsia="宋体"/>
                <w:i w:val="0"/>
                <w:iCs w:val="0"/>
                <w:color w:val="000000"/>
                <w:sz w:val="21"/>
                <w:szCs w:val="21"/>
              </w:rPr>
            </w:pPr>
            <w:r>
              <w:rPr>
                <w:rFonts w:hint="eastAsia" w:ascii="Times New Roman" w:hAnsi="Times New Roman" w:eastAsia="宋体"/>
                <w:i w:val="0"/>
                <w:iCs w:val="0"/>
                <w:color w:val="000000"/>
                <w:sz w:val="21"/>
                <w:szCs w:val="21"/>
              </w:rPr>
              <w:t>2</w:t>
            </w:r>
          </w:p>
        </w:tc>
        <w:tc>
          <w:tcPr>
            <w:tcW w:w="1536" w:type="dxa"/>
            <w:tcBorders>
              <w:top w:val="single" w:color="4F81BD" w:sz="8" w:space="0"/>
              <w:left w:val="dotted" w:color="auto" w:sz="0" w:space="0"/>
              <w:bottom w:val="single" w:color="4F81BD" w:sz="8" w:space="0"/>
              <w:right w:val="dotted" w:color="auto" w:sz="6" w:space="0"/>
            </w:tcBorders>
            <w:shd w:val="clear" w:color="auto" w:fill="auto"/>
            <w:tcMar>
              <w:top w:w="15" w:type="dxa"/>
              <w:left w:w="75" w:type="dxa"/>
              <w:bottom w:w="15" w:type="dxa"/>
              <w:right w:w="120" w:type="dxa"/>
            </w:tcMar>
            <w:vAlign w:val="top"/>
          </w:tcPr>
          <w:p w14:paraId="38360495">
            <w:pPr>
              <w:wordWrap/>
              <w:adjustRightInd/>
              <w:snapToGrid/>
              <w:spacing w:line="360" w:lineRule="auto"/>
              <w:textAlignment w:val="auto"/>
              <w:rPr>
                <w:rFonts w:ascii="Times New Roman" w:hAnsi="Times New Roman" w:eastAsia="宋体"/>
                <w:i w:val="0"/>
                <w:iCs w:val="0"/>
                <w:color w:val="000000"/>
                <w:sz w:val="21"/>
                <w:szCs w:val="21"/>
              </w:rPr>
            </w:pPr>
            <w:r>
              <w:rPr>
                <w:rFonts w:ascii="Times New Roman" w:hAnsi="Times New Roman" w:eastAsia="宋体"/>
                <w:i w:val="0"/>
                <w:iCs w:val="0"/>
                <w:color w:val="000000"/>
                <w:sz w:val="21"/>
                <w:szCs w:val="21"/>
              </w:rPr>
              <w:t>orig_version</w:t>
            </w:r>
          </w:p>
        </w:tc>
        <w:tc>
          <w:tcPr>
            <w:tcW w:w="1103" w:type="dxa"/>
            <w:tcBorders>
              <w:top w:val="single" w:color="4F81BD" w:sz="8" w:space="0"/>
              <w:left w:val="dotted" w:color="auto" w:sz="6" w:space="0"/>
              <w:bottom w:val="single" w:color="4F81BD" w:sz="8" w:space="0"/>
              <w:right w:val="dotted" w:color="auto" w:sz="6" w:space="0"/>
            </w:tcBorders>
            <w:shd w:val="clear" w:color="auto" w:fill="auto"/>
            <w:tcMar>
              <w:top w:w="15" w:type="dxa"/>
              <w:left w:w="75" w:type="dxa"/>
              <w:bottom w:w="15" w:type="dxa"/>
              <w:right w:w="120" w:type="dxa"/>
            </w:tcMar>
            <w:vAlign w:val="top"/>
          </w:tcPr>
          <w:p w14:paraId="65FC8EA4">
            <w:pPr>
              <w:wordWrap/>
              <w:adjustRightInd/>
              <w:snapToGrid/>
              <w:spacing w:line="360" w:lineRule="auto"/>
              <w:textAlignment w:val="auto"/>
              <w:rPr>
                <w:rFonts w:ascii="Times New Roman" w:hAnsi="Times New Roman" w:eastAsia="宋体"/>
                <w:i w:val="0"/>
                <w:iCs w:val="0"/>
                <w:color w:val="000000"/>
                <w:sz w:val="21"/>
                <w:szCs w:val="21"/>
              </w:rPr>
            </w:pPr>
            <w:r>
              <w:rPr>
                <w:rFonts w:hint="eastAsia" w:ascii="Times New Roman" w:hAnsi="Times New Roman" w:eastAsia="宋体"/>
                <w:bCs/>
                <w:i w:val="0"/>
                <w:iCs w:val="0"/>
                <w:color w:val="000000"/>
                <w:sz w:val="21"/>
                <w:szCs w:val="21"/>
              </w:rPr>
              <w:t>integer</w:t>
            </w:r>
          </w:p>
        </w:tc>
        <w:tc>
          <w:tcPr>
            <w:tcW w:w="1143" w:type="dxa"/>
            <w:tcBorders>
              <w:top w:val="single" w:color="4F81BD" w:sz="8" w:space="0"/>
              <w:left w:val="dotted" w:color="auto" w:sz="6" w:space="0"/>
              <w:bottom w:val="single" w:color="4F81BD" w:sz="8" w:space="0"/>
              <w:right w:val="dotted" w:color="auto" w:sz="0" w:space="0"/>
            </w:tcBorders>
            <w:shd w:val="clear" w:color="auto" w:fill="auto"/>
            <w:tcMar>
              <w:top w:w="15" w:type="dxa"/>
              <w:left w:w="75" w:type="dxa"/>
              <w:bottom w:w="15" w:type="dxa"/>
              <w:right w:w="120" w:type="dxa"/>
            </w:tcMar>
            <w:vAlign w:val="top"/>
          </w:tcPr>
          <w:p w14:paraId="41B1BEF4">
            <w:pPr>
              <w:wordWrap/>
              <w:adjustRightInd/>
              <w:snapToGrid/>
              <w:spacing w:line="360" w:lineRule="auto"/>
              <w:textAlignment w:val="auto"/>
              <w:rPr>
                <w:rFonts w:ascii="Times New Roman" w:hAnsi="Times New Roman" w:eastAsia="宋体"/>
                <w:i w:val="0"/>
                <w:iCs w:val="0"/>
                <w:color w:val="000000"/>
                <w:sz w:val="21"/>
                <w:szCs w:val="21"/>
              </w:rPr>
            </w:pPr>
            <w:r>
              <w:rPr>
                <w:rFonts w:hint="eastAsia" w:ascii="Times New Roman" w:hAnsi="Times New Roman" w:eastAsia="宋体"/>
                <w:i w:val="0"/>
                <w:iCs w:val="0"/>
                <w:color w:val="000000"/>
                <w:sz w:val="21"/>
                <w:szCs w:val="21"/>
              </w:rPr>
              <w:t>是</w:t>
            </w:r>
          </w:p>
        </w:tc>
        <w:tc>
          <w:tcPr>
            <w:tcW w:w="4068" w:type="dxa"/>
            <w:tcBorders>
              <w:top w:val="single" w:color="4F81BD" w:sz="8" w:space="0"/>
              <w:left w:val="dotted" w:color="auto" w:sz="6" w:space="0"/>
              <w:bottom w:val="single" w:color="4F81BD" w:sz="8" w:space="0"/>
              <w:right w:val="single" w:color="4F81BD" w:sz="8" w:space="0"/>
            </w:tcBorders>
            <w:shd w:val="clear" w:color="auto" w:fill="auto"/>
            <w:tcMar>
              <w:top w:w="15" w:type="dxa"/>
              <w:left w:w="75" w:type="dxa"/>
              <w:bottom w:w="15" w:type="dxa"/>
              <w:right w:w="120" w:type="dxa"/>
            </w:tcMar>
            <w:vAlign w:val="top"/>
          </w:tcPr>
          <w:p w14:paraId="66E50984">
            <w:pPr>
              <w:wordWrap/>
              <w:adjustRightInd/>
              <w:snapToGrid/>
              <w:spacing w:line="360" w:lineRule="auto"/>
              <w:textAlignment w:val="auto"/>
              <w:rPr>
                <w:rFonts w:ascii="Times New Roman" w:hAnsi="Times New Roman" w:eastAsia="宋体"/>
                <w:i w:val="0"/>
                <w:iCs w:val="0"/>
                <w:color w:val="000000"/>
                <w:sz w:val="21"/>
                <w:szCs w:val="21"/>
              </w:rPr>
            </w:pPr>
            <w:r>
              <w:rPr>
                <w:rFonts w:ascii="Times New Roman" w:hAnsi="Times New Roman" w:eastAsia="宋体"/>
                <w:i w:val="0"/>
                <w:iCs w:val="0"/>
                <w:color w:val="000000"/>
                <w:sz w:val="21"/>
                <w:szCs w:val="21"/>
              </w:rPr>
              <w:t>版本号4</w:t>
            </w:r>
          </w:p>
        </w:tc>
      </w:tr>
      <w:tr w14:paraId="61D801F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5" w:type="dxa"/>
            <w:bottom w:w="0" w:type="dxa"/>
            <w:right w:w="15" w:type="dxa"/>
          </w:tblCellMar>
        </w:tblPrEx>
        <w:trPr>
          <w:trHeight w:val="476" w:hRule="atLeast"/>
        </w:trPr>
        <w:tc>
          <w:tcPr>
            <w:tcW w:w="651" w:type="dxa"/>
            <w:tcBorders>
              <w:top w:val="single" w:color="4F81BD" w:sz="8" w:space="0"/>
              <w:left w:val="single" w:color="4F81BD" w:sz="8" w:space="0"/>
              <w:bottom w:val="single" w:color="4F81BD" w:sz="8" w:space="0"/>
              <w:right w:val="dotted" w:color="auto" w:sz="6" w:space="0"/>
            </w:tcBorders>
            <w:shd w:val="clear" w:color="auto" w:fill="auto"/>
            <w:tcMar>
              <w:top w:w="15" w:type="dxa"/>
              <w:left w:w="75" w:type="dxa"/>
              <w:bottom w:w="15" w:type="dxa"/>
              <w:right w:w="120" w:type="dxa"/>
            </w:tcMar>
            <w:vAlign w:val="top"/>
          </w:tcPr>
          <w:p w14:paraId="6372035C">
            <w:pPr>
              <w:wordWrap/>
              <w:adjustRightInd/>
              <w:snapToGrid/>
              <w:spacing w:line="360" w:lineRule="auto"/>
              <w:textAlignment w:val="auto"/>
              <w:rPr>
                <w:rFonts w:hint="eastAsia" w:ascii="Times New Roman" w:hAnsi="Times New Roman" w:eastAsia="宋体"/>
                <w:i w:val="0"/>
                <w:iCs w:val="0"/>
                <w:color w:val="000000"/>
                <w:sz w:val="21"/>
                <w:szCs w:val="21"/>
              </w:rPr>
            </w:pPr>
            <w:r>
              <w:rPr>
                <w:rFonts w:hint="eastAsia" w:ascii="Times New Roman" w:hAnsi="Times New Roman" w:eastAsia="宋体"/>
                <w:i w:val="0"/>
                <w:iCs w:val="0"/>
                <w:color w:val="000000"/>
                <w:sz w:val="21"/>
                <w:szCs w:val="21"/>
              </w:rPr>
              <w:t>3</w:t>
            </w:r>
          </w:p>
        </w:tc>
        <w:tc>
          <w:tcPr>
            <w:tcW w:w="1536" w:type="dxa"/>
            <w:tcBorders>
              <w:top w:val="single" w:color="4F81BD" w:sz="8" w:space="0"/>
              <w:left w:val="dotted" w:color="auto" w:sz="0" w:space="0"/>
              <w:bottom w:val="single" w:color="4F81BD" w:sz="8" w:space="0"/>
              <w:right w:val="dotted" w:color="auto" w:sz="6" w:space="0"/>
            </w:tcBorders>
            <w:shd w:val="clear" w:color="auto" w:fill="auto"/>
            <w:tcMar>
              <w:top w:w="15" w:type="dxa"/>
              <w:left w:w="75" w:type="dxa"/>
              <w:bottom w:w="15" w:type="dxa"/>
              <w:right w:w="120" w:type="dxa"/>
            </w:tcMar>
            <w:vAlign w:val="top"/>
          </w:tcPr>
          <w:p w14:paraId="693187C0">
            <w:pPr>
              <w:wordWrap/>
              <w:adjustRightInd/>
              <w:snapToGrid/>
              <w:spacing w:line="360" w:lineRule="auto"/>
              <w:textAlignment w:val="auto"/>
              <w:rPr>
                <w:rFonts w:ascii="Times New Roman" w:hAnsi="Times New Roman" w:eastAsia="宋体"/>
                <w:i w:val="0"/>
                <w:iCs w:val="0"/>
                <w:color w:val="000000"/>
                <w:sz w:val="21"/>
                <w:szCs w:val="21"/>
              </w:rPr>
            </w:pPr>
            <w:r>
              <w:rPr>
                <w:rFonts w:ascii="Times New Roman" w:hAnsi="Times New Roman" w:eastAsia="宋体"/>
                <w:i w:val="0"/>
                <w:iCs w:val="0"/>
                <w:color w:val="000000"/>
                <w:sz w:val="21"/>
                <w:szCs w:val="21"/>
              </w:rPr>
              <w:t>orig_protocol</w:t>
            </w:r>
          </w:p>
        </w:tc>
        <w:tc>
          <w:tcPr>
            <w:tcW w:w="1103" w:type="dxa"/>
            <w:tcBorders>
              <w:top w:val="single" w:color="4F81BD" w:sz="8" w:space="0"/>
              <w:left w:val="dotted" w:color="auto" w:sz="6" w:space="0"/>
              <w:bottom w:val="single" w:color="4F81BD" w:sz="8" w:space="0"/>
              <w:right w:val="dotted" w:color="auto" w:sz="6" w:space="0"/>
            </w:tcBorders>
            <w:shd w:val="clear" w:color="auto" w:fill="auto"/>
            <w:tcMar>
              <w:top w:w="15" w:type="dxa"/>
              <w:left w:w="75" w:type="dxa"/>
              <w:bottom w:w="15" w:type="dxa"/>
              <w:right w:w="120" w:type="dxa"/>
            </w:tcMar>
            <w:vAlign w:val="top"/>
          </w:tcPr>
          <w:p w14:paraId="1DA16762">
            <w:pPr>
              <w:wordWrap/>
              <w:adjustRightInd/>
              <w:snapToGrid/>
              <w:spacing w:line="360" w:lineRule="auto"/>
              <w:textAlignment w:val="auto"/>
              <w:rPr>
                <w:rFonts w:ascii="Times New Roman" w:hAnsi="Times New Roman" w:eastAsia="宋体"/>
                <w:i w:val="0"/>
                <w:iCs w:val="0"/>
                <w:color w:val="000000"/>
                <w:sz w:val="21"/>
                <w:szCs w:val="21"/>
              </w:rPr>
            </w:pPr>
            <w:r>
              <w:rPr>
                <w:rFonts w:hint="eastAsia" w:ascii="Times New Roman" w:hAnsi="Times New Roman" w:eastAsia="宋体"/>
                <w:bCs/>
                <w:i w:val="0"/>
                <w:iCs w:val="0"/>
                <w:color w:val="000000"/>
                <w:sz w:val="21"/>
                <w:szCs w:val="21"/>
              </w:rPr>
              <w:t>integer</w:t>
            </w:r>
          </w:p>
        </w:tc>
        <w:tc>
          <w:tcPr>
            <w:tcW w:w="1143" w:type="dxa"/>
            <w:tcBorders>
              <w:top w:val="single" w:color="4F81BD" w:sz="8" w:space="0"/>
              <w:left w:val="dotted" w:color="auto" w:sz="6" w:space="0"/>
              <w:bottom w:val="single" w:color="4F81BD" w:sz="8" w:space="0"/>
              <w:right w:val="dotted" w:color="auto" w:sz="0" w:space="0"/>
            </w:tcBorders>
            <w:shd w:val="clear" w:color="auto" w:fill="auto"/>
            <w:tcMar>
              <w:top w:w="15" w:type="dxa"/>
              <w:left w:w="75" w:type="dxa"/>
              <w:bottom w:w="15" w:type="dxa"/>
              <w:right w:w="120" w:type="dxa"/>
            </w:tcMar>
            <w:vAlign w:val="top"/>
          </w:tcPr>
          <w:p w14:paraId="5DCEE406">
            <w:pPr>
              <w:wordWrap/>
              <w:adjustRightInd/>
              <w:snapToGrid/>
              <w:spacing w:line="360" w:lineRule="auto"/>
              <w:textAlignment w:val="auto"/>
              <w:rPr>
                <w:rFonts w:ascii="Times New Roman" w:hAnsi="Times New Roman" w:eastAsia="宋体"/>
                <w:i w:val="0"/>
                <w:iCs w:val="0"/>
                <w:color w:val="000000"/>
                <w:sz w:val="21"/>
                <w:szCs w:val="21"/>
              </w:rPr>
            </w:pPr>
            <w:r>
              <w:rPr>
                <w:rFonts w:hint="eastAsia" w:ascii="Times New Roman" w:hAnsi="Times New Roman" w:eastAsia="宋体"/>
                <w:i w:val="0"/>
                <w:iCs w:val="0"/>
                <w:color w:val="000000"/>
                <w:sz w:val="21"/>
                <w:szCs w:val="21"/>
              </w:rPr>
              <w:t>是</w:t>
            </w:r>
          </w:p>
        </w:tc>
        <w:tc>
          <w:tcPr>
            <w:tcW w:w="4068" w:type="dxa"/>
            <w:tcBorders>
              <w:top w:val="single" w:color="4F81BD" w:sz="8" w:space="0"/>
              <w:left w:val="dotted" w:color="auto" w:sz="6" w:space="0"/>
              <w:bottom w:val="single" w:color="4F81BD" w:sz="8" w:space="0"/>
              <w:right w:val="single" w:color="4F81BD" w:sz="8" w:space="0"/>
            </w:tcBorders>
            <w:shd w:val="clear" w:color="auto" w:fill="auto"/>
            <w:tcMar>
              <w:top w:w="15" w:type="dxa"/>
              <w:left w:w="75" w:type="dxa"/>
              <w:bottom w:w="15" w:type="dxa"/>
              <w:right w:w="120" w:type="dxa"/>
            </w:tcMar>
            <w:vAlign w:val="top"/>
          </w:tcPr>
          <w:p w14:paraId="010D80FC">
            <w:pPr>
              <w:wordWrap/>
              <w:adjustRightInd/>
              <w:snapToGrid/>
              <w:spacing w:line="360" w:lineRule="auto"/>
              <w:textAlignment w:val="auto"/>
              <w:rPr>
                <w:rFonts w:ascii="Times New Roman" w:hAnsi="Times New Roman" w:eastAsia="宋体"/>
                <w:i w:val="0"/>
                <w:iCs w:val="0"/>
                <w:color w:val="000000"/>
                <w:sz w:val="21"/>
                <w:szCs w:val="21"/>
              </w:rPr>
            </w:pPr>
            <w:r>
              <w:rPr>
                <w:rFonts w:ascii="Times New Roman" w:hAnsi="Times New Roman" w:eastAsia="宋体"/>
                <w:i w:val="0"/>
                <w:iCs w:val="0"/>
                <w:color w:val="000000"/>
                <w:sz w:val="21"/>
                <w:szCs w:val="21"/>
              </w:rPr>
              <w:t>协议号(1/6/17)</w:t>
            </w:r>
          </w:p>
        </w:tc>
      </w:tr>
      <w:tr w14:paraId="3BF1D28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5" w:type="dxa"/>
            <w:bottom w:w="0" w:type="dxa"/>
            <w:right w:w="15" w:type="dxa"/>
          </w:tblCellMar>
        </w:tblPrEx>
        <w:trPr>
          <w:trHeight w:val="476" w:hRule="atLeast"/>
        </w:trPr>
        <w:tc>
          <w:tcPr>
            <w:tcW w:w="651" w:type="dxa"/>
            <w:tcBorders>
              <w:top w:val="single" w:color="4F81BD" w:sz="8" w:space="0"/>
              <w:left w:val="single" w:color="4F81BD" w:sz="8" w:space="0"/>
              <w:bottom w:val="single" w:color="4F81BD" w:sz="8" w:space="0"/>
              <w:right w:val="dotted" w:color="auto" w:sz="6" w:space="0"/>
            </w:tcBorders>
            <w:shd w:val="clear" w:color="auto" w:fill="auto"/>
            <w:tcMar>
              <w:top w:w="15" w:type="dxa"/>
              <w:left w:w="75" w:type="dxa"/>
              <w:bottom w:w="15" w:type="dxa"/>
              <w:right w:w="120" w:type="dxa"/>
            </w:tcMar>
            <w:vAlign w:val="top"/>
          </w:tcPr>
          <w:p w14:paraId="6C455B66">
            <w:pPr>
              <w:wordWrap/>
              <w:adjustRightInd/>
              <w:snapToGrid/>
              <w:spacing w:line="360" w:lineRule="auto"/>
              <w:textAlignment w:val="auto"/>
              <w:rPr>
                <w:rFonts w:hint="eastAsia" w:ascii="Times New Roman" w:hAnsi="Times New Roman" w:eastAsia="宋体"/>
                <w:i w:val="0"/>
                <w:iCs w:val="0"/>
                <w:color w:val="000000"/>
                <w:sz w:val="21"/>
                <w:szCs w:val="21"/>
              </w:rPr>
            </w:pPr>
            <w:r>
              <w:rPr>
                <w:rFonts w:hint="eastAsia" w:ascii="Times New Roman" w:hAnsi="Times New Roman" w:eastAsia="宋体"/>
                <w:i w:val="0"/>
                <w:iCs w:val="0"/>
                <w:color w:val="000000"/>
                <w:sz w:val="21"/>
                <w:szCs w:val="21"/>
              </w:rPr>
              <w:t>4</w:t>
            </w:r>
          </w:p>
        </w:tc>
        <w:tc>
          <w:tcPr>
            <w:tcW w:w="1536" w:type="dxa"/>
            <w:tcBorders>
              <w:top w:val="single" w:color="4F81BD" w:sz="8" w:space="0"/>
              <w:left w:val="dotted" w:color="auto" w:sz="0" w:space="0"/>
              <w:bottom w:val="single" w:color="4F81BD" w:sz="8" w:space="0"/>
              <w:right w:val="dotted" w:color="auto" w:sz="6" w:space="0"/>
            </w:tcBorders>
            <w:shd w:val="clear" w:color="auto" w:fill="auto"/>
            <w:tcMar>
              <w:top w:w="15" w:type="dxa"/>
              <w:left w:w="75" w:type="dxa"/>
              <w:bottom w:w="15" w:type="dxa"/>
              <w:right w:w="120" w:type="dxa"/>
            </w:tcMar>
            <w:vAlign w:val="top"/>
          </w:tcPr>
          <w:p w14:paraId="2C77B49B">
            <w:pPr>
              <w:wordWrap/>
              <w:adjustRightInd/>
              <w:snapToGrid/>
              <w:spacing w:line="360" w:lineRule="auto"/>
              <w:textAlignment w:val="auto"/>
              <w:rPr>
                <w:rFonts w:ascii="Times New Roman" w:hAnsi="Times New Roman" w:eastAsia="宋体"/>
                <w:i w:val="0"/>
                <w:iCs w:val="0"/>
                <w:color w:val="000000"/>
                <w:sz w:val="21"/>
                <w:szCs w:val="21"/>
              </w:rPr>
            </w:pPr>
            <w:r>
              <w:rPr>
                <w:rFonts w:ascii="Times New Roman" w:hAnsi="Times New Roman" w:eastAsia="宋体"/>
                <w:i w:val="0"/>
                <w:iCs w:val="0"/>
                <w:color w:val="000000"/>
                <w:sz w:val="21"/>
                <w:szCs w:val="21"/>
              </w:rPr>
              <w:t>orig_src_ip</w:t>
            </w:r>
          </w:p>
        </w:tc>
        <w:tc>
          <w:tcPr>
            <w:tcW w:w="1103" w:type="dxa"/>
            <w:tcBorders>
              <w:top w:val="single" w:color="4F81BD" w:sz="8" w:space="0"/>
              <w:left w:val="dotted" w:color="auto" w:sz="6" w:space="0"/>
              <w:bottom w:val="single" w:color="4F81BD" w:sz="8" w:space="0"/>
              <w:right w:val="dotted" w:color="auto" w:sz="6" w:space="0"/>
            </w:tcBorders>
            <w:shd w:val="clear" w:color="auto" w:fill="auto"/>
            <w:tcMar>
              <w:top w:w="15" w:type="dxa"/>
              <w:left w:w="75" w:type="dxa"/>
              <w:bottom w:w="15" w:type="dxa"/>
              <w:right w:w="120" w:type="dxa"/>
            </w:tcMar>
            <w:vAlign w:val="top"/>
          </w:tcPr>
          <w:p w14:paraId="3D1849A7">
            <w:pPr>
              <w:wordWrap/>
              <w:adjustRightInd/>
              <w:snapToGrid/>
              <w:spacing w:line="360" w:lineRule="auto"/>
              <w:textAlignment w:val="auto"/>
              <w:rPr>
                <w:rFonts w:ascii="Times New Roman" w:hAnsi="Times New Roman" w:eastAsia="宋体"/>
                <w:i w:val="0"/>
                <w:iCs w:val="0"/>
                <w:color w:val="000000"/>
                <w:sz w:val="21"/>
                <w:szCs w:val="21"/>
              </w:rPr>
            </w:pPr>
            <w:r>
              <w:rPr>
                <w:rFonts w:ascii="Times New Roman" w:hAnsi="Times New Roman" w:eastAsia="宋体"/>
                <w:i w:val="0"/>
                <w:iCs w:val="0"/>
                <w:color w:val="000000"/>
                <w:sz w:val="21"/>
                <w:szCs w:val="21"/>
              </w:rPr>
              <w:t>bytes</w:t>
            </w:r>
          </w:p>
        </w:tc>
        <w:tc>
          <w:tcPr>
            <w:tcW w:w="1143" w:type="dxa"/>
            <w:tcBorders>
              <w:top w:val="single" w:color="4F81BD" w:sz="8" w:space="0"/>
              <w:left w:val="dotted" w:color="auto" w:sz="6" w:space="0"/>
              <w:bottom w:val="single" w:color="4F81BD" w:sz="8" w:space="0"/>
              <w:right w:val="dotted" w:color="auto" w:sz="0" w:space="0"/>
            </w:tcBorders>
            <w:shd w:val="clear" w:color="auto" w:fill="auto"/>
            <w:tcMar>
              <w:top w:w="15" w:type="dxa"/>
              <w:left w:w="75" w:type="dxa"/>
              <w:bottom w:w="15" w:type="dxa"/>
              <w:right w:w="120" w:type="dxa"/>
            </w:tcMar>
            <w:vAlign w:val="top"/>
          </w:tcPr>
          <w:p w14:paraId="11644841">
            <w:pPr>
              <w:wordWrap/>
              <w:adjustRightInd/>
              <w:snapToGrid/>
              <w:spacing w:line="360" w:lineRule="auto"/>
              <w:textAlignment w:val="auto"/>
              <w:rPr>
                <w:rFonts w:ascii="Times New Roman" w:hAnsi="Times New Roman" w:eastAsia="宋体"/>
                <w:i w:val="0"/>
                <w:iCs w:val="0"/>
                <w:color w:val="000000"/>
                <w:sz w:val="21"/>
                <w:szCs w:val="21"/>
              </w:rPr>
            </w:pPr>
            <w:r>
              <w:rPr>
                <w:rFonts w:hint="eastAsia" w:ascii="Times New Roman" w:hAnsi="Times New Roman" w:eastAsia="宋体"/>
                <w:i w:val="0"/>
                <w:iCs w:val="0"/>
                <w:color w:val="000000"/>
                <w:sz w:val="21"/>
                <w:szCs w:val="21"/>
              </w:rPr>
              <w:t>是</w:t>
            </w:r>
          </w:p>
        </w:tc>
        <w:tc>
          <w:tcPr>
            <w:tcW w:w="4068" w:type="dxa"/>
            <w:tcBorders>
              <w:top w:val="single" w:color="4F81BD" w:sz="8" w:space="0"/>
              <w:left w:val="dotted" w:color="auto" w:sz="6" w:space="0"/>
              <w:bottom w:val="single" w:color="4F81BD" w:sz="8" w:space="0"/>
              <w:right w:val="single" w:color="4F81BD" w:sz="8" w:space="0"/>
            </w:tcBorders>
            <w:shd w:val="clear" w:color="auto" w:fill="auto"/>
            <w:tcMar>
              <w:top w:w="15" w:type="dxa"/>
              <w:left w:w="75" w:type="dxa"/>
              <w:bottom w:w="15" w:type="dxa"/>
              <w:right w:w="120" w:type="dxa"/>
            </w:tcMar>
            <w:vAlign w:val="top"/>
          </w:tcPr>
          <w:p w14:paraId="59B2949F">
            <w:pPr>
              <w:wordWrap/>
              <w:adjustRightInd/>
              <w:snapToGrid/>
              <w:spacing w:line="360" w:lineRule="auto"/>
              <w:textAlignment w:val="auto"/>
              <w:rPr>
                <w:rFonts w:ascii="Times New Roman" w:hAnsi="Times New Roman" w:eastAsia="宋体"/>
                <w:i w:val="0"/>
                <w:iCs w:val="0"/>
                <w:color w:val="000000"/>
                <w:sz w:val="21"/>
                <w:szCs w:val="21"/>
              </w:rPr>
            </w:pPr>
            <w:r>
              <w:rPr>
                <w:rFonts w:ascii="Times New Roman" w:hAnsi="Times New Roman" w:eastAsia="宋体"/>
                <w:i w:val="0"/>
                <w:iCs w:val="0"/>
                <w:color w:val="000000"/>
                <w:sz w:val="21"/>
                <w:szCs w:val="21"/>
              </w:rPr>
              <w:t>源IP</w:t>
            </w:r>
          </w:p>
        </w:tc>
      </w:tr>
      <w:tr w14:paraId="527AD1A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5" w:type="dxa"/>
            <w:bottom w:w="0" w:type="dxa"/>
            <w:right w:w="15" w:type="dxa"/>
          </w:tblCellMar>
        </w:tblPrEx>
        <w:trPr>
          <w:trHeight w:val="476" w:hRule="atLeast"/>
        </w:trPr>
        <w:tc>
          <w:tcPr>
            <w:tcW w:w="651" w:type="dxa"/>
            <w:tcBorders>
              <w:top w:val="single" w:color="4F81BD" w:sz="8" w:space="0"/>
              <w:left w:val="single" w:color="4F81BD" w:sz="8" w:space="0"/>
              <w:bottom w:val="single" w:color="4F81BD" w:sz="8" w:space="0"/>
              <w:right w:val="dotted" w:color="auto" w:sz="6" w:space="0"/>
            </w:tcBorders>
            <w:shd w:val="clear" w:color="auto" w:fill="auto"/>
            <w:tcMar>
              <w:top w:w="15" w:type="dxa"/>
              <w:left w:w="75" w:type="dxa"/>
              <w:bottom w:w="15" w:type="dxa"/>
              <w:right w:w="120" w:type="dxa"/>
            </w:tcMar>
            <w:vAlign w:val="top"/>
          </w:tcPr>
          <w:p w14:paraId="1801177C">
            <w:pPr>
              <w:wordWrap/>
              <w:adjustRightInd/>
              <w:snapToGrid/>
              <w:spacing w:line="360" w:lineRule="auto"/>
              <w:textAlignment w:val="auto"/>
              <w:rPr>
                <w:rFonts w:hint="eastAsia" w:ascii="Times New Roman" w:hAnsi="Times New Roman" w:eastAsia="宋体"/>
                <w:i w:val="0"/>
                <w:iCs w:val="0"/>
                <w:color w:val="000000"/>
                <w:sz w:val="21"/>
                <w:szCs w:val="21"/>
              </w:rPr>
            </w:pPr>
            <w:r>
              <w:rPr>
                <w:rFonts w:hint="eastAsia" w:ascii="Times New Roman" w:hAnsi="Times New Roman" w:eastAsia="宋体"/>
                <w:i w:val="0"/>
                <w:iCs w:val="0"/>
                <w:color w:val="000000"/>
                <w:sz w:val="21"/>
                <w:szCs w:val="21"/>
              </w:rPr>
              <w:t>5</w:t>
            </w:r>
          </w:p>
        </w:tc>
        <w:tc>
          <w:tcPr>
            <w:tcW w:w="1536" w:type="dxa"/>
            <w:tcBorders>
              <w:top w:val="single" w:color="4F81BD" w:sz="8" w:space="0"/>
              <w:left w:val="dotted" w:color="auto" w:sz="0" w:space="0"/>
              <w:bottom w:val="single" w:color="4F81BD" w:sz="8" w:space="0"/>
              <w:right w:val="dotted" w:color="auto" w:sz="6" w:space="0"/>
            </w:tcBorders>
            <w:shd w:val="clear" w:color="auto" w:fill="auto"/>
            <w:tcMar>
              <w:top w:w="15" w:type="dxa"/>
              <w:left w:w="75" w:type="dxa"/>
              <w:bottom w:w="15" w:type="dxa"/>
              <w:right w:w="120" w:type="dxa"/>
            </w:tcMar>
            <w:vAlign w:val="top"/>
          </w:tcPr>
          <w:p w14:paraId="6A849A0C">
            <w:pPr>
              <w:wordWrap/>
              <w:adjustRightInd/>
              <w:snapToGrid/>
              <w:spacing w:line="360" w:lineRule="auto"/>
              <w:textAlignment w:val="auto"/>
              <w:rPr>
                <w:rFonts w:ascii="Times New Roman" w:hAnsi="Times New Roman" w:eastAsia="宋体"/>
                <w:i w:val="0"/>
                <w:iCs w:val="0"/>
                <w:color w:val="000000"/>
                <w:sz w:val="21"/>
                <w:szCs w:val="21"/>
              </w:rPr>
            </w:pPr>
            <w:r>
              <w:rPr>
                <w:rFonts w:ascii="Times New Roman" w:hAnsi="Times New Roman" w:eastAsia="宋体"/>
                <w:i w:val="0"/>
                <w:iCs w:val="0"/>
                <w:color w:val="000000"/>
                <w:sz w:val="21"/>
                <w:szCs w:val="21"/>
              </w:rPr>
              <w:t>orig_dst_ip</w:t>
            </w:r>
          </w:p>
        </w:tc>
        <w:tc>
          <w:tcPr>
            <w:tcW w:w="1103" w:type="dxa"/>
            <w:tcBorders>
              <w:top w:val="single" w:color="4F81BD" w:sz="8" w:space="0"/>
              <w:left w:val="dotted" w:color="auto" w:sz="6" w:space="0"/>
              <w:bottom w:val="single" w:color="4F81BD" w:sz="8" w:space="0"/>
              <w:right w:val="dotted" w:color="auto" w:sz="6" w:space="0"/>
            </w:tcBorders>
            <w:shd w:val="clear" w:color="auto" w:fill="auto"/>
            <w:tcMar>
              <w:top w:w="15" w:type="dxa"/>
              <w:left w:w="75" w:type="dxa"/>
              <w:bottom w:w="15" w:type="dxa"/>
              <w:right w:w="120" w:type="dxa"/>
            </w:tcMar>
            <w:vAlign w:val="top"/>
          </w:tcPr>
          <w:p w14:paraId="3A0E7C4E">
            <w:pPr>
              <w:wordWrap/>
              <w:adjustRightInd/>
              <w:snapToGrid/>
              <w:spacing w:line="360" w:lineRule="auto"/>
              <w:textAlignment w:val="auto"/>
              <w:rPr>
                <w:rFonts w:ascii="Times New Roman" w:hAnsi="Times New Roman" w:eastAsia="宋体"/>
                <w:i w:val="0"/>
                <w:iCs w:val="0"/>
                <w:color w:val="000000"/>
                <w:sz w:val="21"/>
                <w:szCs w:val="21"/>
              </w:rPr>
            </w:pPr>
            <w:r>
              <w:rPr>
                <w:rFonts w:ascii="Times New Roman" w:hAnsi="Times New Roman" w:eastAsia="宋体"/>
                <w:i w:val="0"/>
                <w:iCs w:val="0"/>
                <w:color w:val="000000"/>
                <w:sz w:val="21"/>
                <w:szCs w:val="21"/>
              </w:rPr>
              <w:t>bytes</w:t>
            </w:r>
          </w:p>
        </w:tc>
        <w:tc>
          <w:tcPr>
            <w:tcW w:w="1143" w:type="dxa"/>
            <w:tcBorders>
              <w:top w:val="single" w:color="4F81BD" w:sz="8" w:space="0"/>
              <w:left w:val="dotted" w:color="auto" w:sz="6" w:space="0"/>
              <w:bottom w:val="single" w:color="4F81BD" w:sz="8" w:space="0"/>
              <w:right w:val="dotted" w:color="auto" w:sz="0" w:space="0"/>
            </w:tcBorders>
            <w:shd w:val="clear" w:color="auto" w:fill="auto"/>
            <w:tcMar>
              <w:top w:w="15" w:type="dxa"/>
              <w:left w:w="75" w:type="dxa"/>
              <w:bottom w:w="15" w:type="dxa"/>
              <w:right w:w="120" w:type="dxa"/>
            </w:tcMar>
            <w:vAlign w:val="top"/>
          </w:tcPr>
          <w:p w14:paraId="1C1BBBF7">
            <w:pPr>
              <w:wordWrap/>
              <w:adjustRightInd/>
              <w:snapToGrid/>
              <w:spacing w:line="360" w:lineRule="auto"/>
              <w:textAlignment w:val="auto"/>
              <w:rPr>
                <w:rFonts w:ascii="Times New Roman" w:hAnsi="Times New Roman" w:eastAsia="宋体"/>
                <w:i w:val="0"/>
                <w:iCs w:val="0"/>
                <w:color w:val="000000"/>
                <w:sz w:val="21"/>
                <w:szCs w:val="21"/>
              </w:rPr>
            </w:pPr>
            <w:r>
              <w:rPr>
                <w:rFonts w:hint="eastAsia" w:ascii="Times New Roman" w:hAnsi="Times New Roman" w:eastAsia="宋体"/>
                <w:i w:val="0"/>
                <w:iCs w:val="0"/>
                <w:color w:val="000000"/>
                <w:sz w:val="21"/>
                <w:szCs w:val="21"/>
              </w:rPr>
              <w:t>是</w:t>
            </w:r>
          </w:p>
        </w:tc>
        <w:tc>
          <w:tcPr>
            <w:tcW w:w="4068" w:type="dxa"/>
            <w:tcBorders>
              <w:top w:val="single" w:color="4F81BD" w:sz="8" w:space="0"/>
              <w:left w:val="dotted" w:color="auto" w:sz="6" w:space="0"/>
              <w:bottom w:val="single" w:color="4F81BD" w:sz="8" w:space="0"/>
              <w:right w:val="single" w:color="4F81BD" w:sz="8" w:space="0"/>
            </w:tcBorders>
            <w:shd w:val="clear" w:color="auto" w:fill="auto"/>
            <w:tcMar>
              <w:top w:w="15" w:type="dxa"/>
              <w:left w:w="75" w:type="dxa"/>
              <w:bottom w:w="15" w:type="dxa"/>
              <w:right w:w="120" w:type="dxa"/>
            </w:tcMar>
            <w:vAlign w:val="top"/>
          </w:tcPr>
          <w:p w14:paraId="73A31F47">
            <w:pPr>
              <w:wordWrap/>
              <w:adjustRightInd/>
              <w:snapToGrid/>
              <w:spacing w:line="360" w:lineRule="auto"/>
              <w:textAlignment w:val="auto"/>
              <w:rPr>
                <w:rFonts w:ascii="Times New Roman" w:hAnsi="Times New Roman" w:eastAsia="宋体"/>
                <w:i w:val="0"/>
                <w:iCs w:val="0"/>
                <w:color w:val="000000"/>
                <w:sz w:val="21"/>
                <w:szCs w:val="21"/>
              </w:rPr>
            </w:pPr>
            <w:r>
              <w:rPr>
                <w:rFonts w:ascii="Times New Roman" w:hAnsi="Times New Roman" w:eastAsia="宋体"/>
                <w:i w:val="0"/>
                <w:iCs w:val="0"/>
                <w:color w:val="000000"/>
                <w:sz w:val="21"/>
                <w:szCs w:val="21"/>
              </w:rPr>
              <w:t>目的IP</w:t>
            </w:r>
          </w:p>
        </w:tc>
      </w:tr>
      <w:tr w14:paraId="4DE70FC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5" w:type="dxa"/>
            <w:bottom w:w="0" w:type="dxa"/>
            <w:right w:w="15" w:type="dxa"/>
          </w:tblCellMar>
        </w:tblPrEx>
        <w:trPr>
          <w:trHeight w:val="476" w:hRule="atLeast"/>
        </w:trPr>
        <w:tc>
          <w:tcPr>
            <w:tcW w:w="651" w:type="dxa"/>
            <w:tcBorders>
              <w:top w:val="single" w:color="4F81BD" w:sz="8" w:space="0"/>
              <w:left w:val="single" w:color="4F81BD" w:sz="8" w:space="0"/>
              <w:bottom w:val="single" w:color="4F81BD" w:sz="8" w:space="0"/>
              <w:right w:val="dotted" w:color="auto" w:sz="6" w:space="0"/>
            </w:tcBorders>
            <w:shd w:val="clear" w:color="auto" w:fill="auto"/>
            <w:tcMar>
              <w:top w:w="15" w:type="dxa"/>
              <w:left w:w="75" w:type="dxa"/>
              <w:bottom w:w="15" w:type="dxa"/>
              <w:right w:w="120" w:type="dxa"/>
            </w:tcMar>
            <w:vAlign w:val="top"/>
          </w:tcPr>
          <w:p w14:paraId="2F474E42">
            <w:pPr>
              <w:wordWrap/>
              <w:adjustRightInd/>
              <w:snapToGrid/>
              <w:spacing w:line="360" w:lineRule="auto"/>
              <w:textAlignment w:val="auto"/>
              <w:rPr>
                <w:rFonts w:hint="eastAsia" w:ascii="Times New Roman" w:hAnsi="Times New Roman" w:eastAsia="宋体"/>
                <w:i w:val="0"/>
                <w:iCs w:val="0"/>
                <w:color w:val="000000"/>
                <w:sz w:val="21"/>
                <w:szCs w:val="21"/>
              </w:rPr>
            </w:pPr>
            <w:r>
              <w:rPr>
                <w:rFonts w:hint="eastAsia" w:ascii="Times New Roman" w:hAnsi="Times New Roman" w:eastAsia="宋体"/>
                <w:i w:val="0"/>
                <w:iCs w:val="0"/>
                <w:color w:val="000000"/>
                <w:sz w:val="21"/>
                <w:szCs w:val="21"/>
              </w:rPr>
              <w:t>6</w:t>
            </w:r>
          </w:p>
        </w:tc>
        <w:tc>
          <w:tcPr>
            <w:tcW w:w="1536" w:type="dxa"/>
            <w:tcBorders>
              <w:top w:val="single" w:color="4F81BD" w:sz="8" w:space="0"/>
              <w:left w:val="dotted" w:color="auto" w:sz="0" w:space="0"/>
              <w:bottom w:val="single" w:color="4F81BD" w:sz="8" w:space="0"/>
              <w:right w:val="dotted" w:color="auto" w:sz="6" w:space="0"/>
            </w:tcBorders>
            <w:shd w:val="clear" w:color="auto" w:fill="auto"/>
            <w:tcMar>
              <w:top w:w="15" w:type="dxa"/>
              <w:left w:w="75" w:type="dxa"/>
              <w:bottom w:w="15" w:type="dxa"/>
              <w:right w:w="120" w:type="dxa"/>
            </w:tcMar>
            <w:vAlign w:val="top"/>
          </w:tcPr>
          <w:p w14:paraId="737EFA9F">
            <w:pPr>
              <w:wordWrap/>
              <w:adjustRightInd/>
              <w:snapToGrid/>
              <w:spacing w:line="360" w:lineRule="auto"/>
              <w:textAlignment w:val="auto"/>
              <w:rPr>
                <w:rFonts w:ascii="Times New Roman" w:hAnsi="Times New Roman" w:eastAsia="宋体"/>
                <w:i w:val="0"/>
                <w:iCs w:val="0"/>
                <w:color w:val="000000"/>
                <w:sz w:val="21"/>
                <w:szCs w:val="21"/>
              </w:rPr>
            </w:pPr>
            <w:r>
              <w:rPr>
                <w:rFonts w:ascii="Times New Roman" w:hAnsi="Times New Roman" w:eastAsia="宋体"/>
                <w:i w:val="0"/>
                <w:iCs w:val="0"/>
                <w:color w:val="000000"/>
                <w:sz w:val="21"/>
                <w:szCs w:val="21"/>
              </w:rPr>
              <w:t>orig_type</w:t>
            </w:r>
          </w:p>
        </w:tc>
        <w:tc>
          <w:tcPr>
            <w:tcW w:w="1103" w:type="dxa"/>
            <w:tcBorders>
              <w:top w:val="single" w:color="4F81BD" w:sz="8" w:space="0"/>
              <w:left w:val="dotted" w:color="auto" w:sz="6" w:space="0"/>
              <w:bottom w:val="single" w:color="4F81BD" w:sz="8" w:space="0"/>
              <w:right w:val="dotted" w:color="auto" w:sz="6" w:space="0"/>
            </w:tcBorders>
            <w:shd w:val="clear" w:color="auto" w:fill="auto"/>
            <w:tcMar>
              <w:top w:w="15" w:type="dxa"/>
              <w:left w:w="75" w:type="dxa"/>
              <w:bottom w:w="15" w:type="dxa"/>
              <w:right w:w="120" w:type="dxa"/>
            </w:tcMar>
            <w:vAlign w:val="top"/>
          </w:tcPr>
          <w:p w14:paraId="6FF674E2">
            <w:pPr>
              <w:wordWrap/>
              <w:adjustRightInd/>
              <w:snapToGrid/>
              <w:spacing w:line="360" w:lineRule="auto"/>
              <w:textAlignment w:val="auto"/>
              <w:rPr>
                <w:rFonts w:ascii="Times New Roman" w:hAnsi="Times New Roman" w:eastAsia="宋体"/>
                <w:i w:val="0"/>
                <w:iCs w:val="0"/>
                <w:color w:val="000000"/>
                <w:sz w:val="21"/>
                <w:szCs w:val="21"/>
              </w:rPr>
            </w:pPr>
            <w:r>
              <w:rPr>
                <w:rFonts w:hint="eastAsia" w:ascii="Times New Roman" w:hAnsi="Times New Roman" w:eastAsia="宋体"/>
                <w:bCs/>
                <w:i w:val="0"/>
                <w:iCs w:val="0"/>
                <w:color w:val="000000"/>
                <w:sz w:val="21"/>
                <w:szCs w:val="21"/>
              </w:rPr>
              <w:t>integer</w:t>
            </w:r>
          </w:p>
        </w:tc>
        <w:tc>
          <w:tcPr>
            <w:tcW w:w="1143" w:type="dxa"/>
            <w:tcBorders>
              <w:top w:val="single" w:color="4F81BD" w:sz="8" w:space="0"/>
              <w:left w:val="dotted" w:color="auto" w:sz="6" w:space="0"/>
              <w:bottom w:val="single" w:color="4F81BD" w:sz="8" w:space="0"/>
              <w:right w:val="dotted" w:color="auto" w:sz="0" w:space="0"/>
            </w:tcBorders>
            <w:shd w:val="clear" w:color="auto" w:fill="auto"/>
            <w:tcMar>
              <w:top w:w="15" w:type="dxa"/>
              <w:left w:w="75" w:type="dxa"/>
              <w:bottom w:w="15" w:type="dxa"/>
              <w:right w:w="120" w:type="dxa"/>
            </w:tcMar>
            <w:vAlign w:val="top"/>
          </w:tcPr>
          <w:p w14:paraId="4F2E4B3C">
            <w:pPr>
              <w:wordWrap/>
              <w:adjustRightInd/>
              <w:snapToGrid/>
              <w:spacing w:line="360" w:lineRule="auto"/>
              <w:textAlignment w:val="auto"/>
              <w:rPr>
                <w:rFonts w:ascii="Times New Roman" w:hAnsi="Times New Roman" w:eastAsia="宋体"/>
                <w:i w:val="0"/>
                <w:iCs w:val="0"/>
                <w:color w:val="000000"/>
                <w:sz w:val="21"/>
                <w:szCs w:val="21"/>
              </w:rPr>
            </w:pPr>
            <w:r>
              <w:rPr>
                <w:rFonts w:hint="eastAsia" w:ascii="Times New Roman" w:hAnsi="Times New Roman" w:eastAsia="宋体"/>
                <w:i w:val="0"/>
                <w:iCs w:val="0"/>
                <w:color w:val="000000"/>
                <w:sz w:val="21"/>
                <w:szCs w:val="21"/>
              </w:rPr>
              <w:t>是</w:t>
            </w:r>
          </w:p>
        </w:tc>
        <w:tc>
          <w:tcPr>
            <w:tcW w:w="4068" w:type="dxa"/>
            <w:tcBorders>
              <w:top w:val="single" w:color="4F81BD" w:sz="8" w:space="0"/>
              <w:left w:val="dotted" w:color="auto" w:sz="6" w:space="0"/>
              <w:bottom w:val="single" w:color="4F81BD" w:sz="8" w:space="0"/>
              <w:right w:val="single" w:color="4F81BD" w:sz="8" w:space="0"/>
            </w:tcBorders>
            <w:shd w:val="clear" w:color="auto" w:fill="auto"/>
            <w:tcMar>
              <w:top w:w="15" w:type="dxa"/>
              <w:left w:w="75" w:type="dxa"/>
              <w:bottom w:w="15" w:type="dxa"/>
              <w:right w:w="120" w:type="dxa"/>
            </w:tcMar>
            <w:vAlign w:val="top"/>
          </w:tcPr>
          <w:p w14:paraId="3DCDEE9C">
            <w:pPr>
              <w:wordWrap/>
              <w:adjustRightInd/>
              <w:snapToGrid/>
              <w:spacing w:line="360" w:lineRule="auto"/>
              <w:textAlignment w:val="auto"/>
              <w:rPr>
                <w:rFonts w:ascii="Times New Roman" w:hAnsi="Times New Roman" w:eastAsia="宋体"/>
                <w:i w:val="0"/>
                <w:iCs w:val="0"/>
                <w:color w:val="000000"/>
                <w:sz w:val="21"/>
                <w:szCs w:val="21"/>
              </w:rPr>
            </w:pPr>
            <w:r>
              <w:rPr>
                <w:rFonts w:ascii="Times New Roman" w:hAnsi="Times New Roman" w:eastAsia="宋体"/>
                <w:i w:val="0"/>
                <w:iCs w:val="0"/>
                <w:color w:val="000000"/>
                <w:sz w:val="21"/>
                <w:szCs w:val="21"/>
              </w:rPr>
              <w:t>类型(当orig_protocol = 1时才有)</w:t>
            </w:r>
          </w:p>
        </w:tc>
      </w:tr>
      <w:tr w14:paraId="7629564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5" w:type="dxa"/>
            <w:bottom w:w="0" w:type="dxa"/>
            <w:right w:w="15" w:type="dxa"/>
          </w:tblCellMar>
        </w:tblPrEx>
        <w:trPr>
          <w:trHeight w:val="476" w:hRule="atLeast"/>
        </w:trPr>
        <w:tc>
          <w:tcPr>
            <w:tcW w:w="651" w:type="dxa"/>
            <w:tcBorders>
              <w:top w:val="single" w:color="4F81BD" w:sz="8" w:space="0"/>
              <w:left w:val="single" w:color="4F81BD" w:sz="8" w:space="0"/>
              <w:bottom w:val="single" w:color="4F81BD" w:sz="8" w:space="0"/>
              <w:right w:val="dotted" w:color="auto" w:sz="6" w:space="0"/>
            </w:tcBorders>
            <w:shd w:val="clear" w:color="auto" w:fill="auto"/>
            <w:tcMar>
              <w:top w:w="15" w:type="dxa"/>
              <w:left w:w="75" w:type="dxa"/>
              <w:bottom w:w="15" w:type="dxa"/>
              <w:right w:w="120" w:type="dxa"/>
            </w:tcMar>
            <w:vAlign w:val="top"/>
          </w:tcPr>
          <w:p w14:paraId="664CE11D">
            <w:pPr>
              <w:wordWrap/>
              <w:adjustRightInd/>
              <w:snapToGrid/>
              <w:spacing w:line="360" w:lineRule="auto"/>
              <w:textAlignment w:val="auto"/>
              <w:rPr>
                <w:rFonts w:hint="eastAsia" w:ascii="Times New Roman" w:hAnsi="Times New Roman" w:eastAsia="宋体"/>
                <w:i w:val="0"/>
                <w:iCs w:val="0"/>
                <w:color w:val="000000"/>
                <w:sz w:val="21"/>
                <w:szCs w:val="21"/>
              </w:rPr>
            </w:pPr>
            <w:r>
              <w:rPr>
                <w:rFonts w:hint="eastAsia" w:ascii="Times New Roman" w:hAnsi="Times New Roman" w:eastAsia="宋体"/>
                <w:i w:val="0"/>
                <w:iCs w:val="0"/>
                <w:color w:val="000000"/>
                <w:sz w:val="21"/>
                <w:szCs w:val="21"/>
              </w:rPr>
              <w:t>7</w:t>
            </w:r>
          </w:p>
        </w:tc>
        <w:tc>
          <w:tcPr>
            <w:tcW w:w="1536" w:type="dxa"/>
            <w:tcBorders>
              <w:top w:val="single" w:color="4F81BD" w:sz="8" w:space="0"/>
              <w:left w:val="dotted" w:color="auto" w:sz="0" w:space="0"/>
              <w:bottom w:val="single" w:color="4F81BD" w:sz="8" w:space="0"/>
              <w:right w:val="dotted" w:color="auto" w:sz="6" w:space="0"/>
            </w:tcBorders>
            <w:shd w:val="clear" w:color="auto" w:fill="auto"/>
            <w:tcMar>
              <w:top w:w="15" w:type="dxa"/>
              <w:left w:w="75" w:type="dxa"/>
              <w:bottom w:w="15" w:type="dxa"/>
              <w:right w:w="120" w:type="dxa"/>
            </w:tcMar>
            <w:vAlign w:val="top"/>
          </w:tcPr>
          <w:p w14:paraId="1871847B">
            <w:pPr>
              <w:wordWrap/>
              <w:adjustRightInd/>
              <w:snapToGrid/>
              <w:spacing w:line="360" w:lineRule="auto"/>
              <w:textAlignment w:val="auto"/>
              <w:rPr>
                <w:rFonts w:ascii="Times New Roman" w:hAnsi="Times New Roman" w:eastAsia="宋体"/>
                <w:i w:val="0"/>
                <w:iCs w:val="0"/>
                <w:color w:val="000000"/>
                <w:sz w:val="21"/>
                <w:szCs w:val="21"/>
              </w:rPr>
            </w:pPr>
            <w:r>
              <w:rPr>
                <w:rFonts w:ascii="Times New Roman" w:hAnsi="Times New Roman" w:eastAsia="宋体"/>
                <w:i w:val="0"/>
                <w:iCs w:val="0"/>
                <w:color w:val="000000"/>
                <w:sz w:val="21"/>
                <w:szCs w:val="21"/>
              </w:rPr>
              <w:t>orig_code</w:t>
            </w:r>
          </w:p>
        </w:tc>
        <w:tc>
          <w:tcPr>
            <w:tcW w:w="1103" w:type="dxa"/>
            <w:tcBorders>
              <w:top w:val="single" w:color="4F81BD" w:sz="8" w:space="0"/>
              <w:left w:val="dotted" w:color="auto" w:sz="6" w:space="0"/>
              <w:bottom w:val="single" w:color="4F81BD" w:sz="8" w:space="0"/>
              <w:right w:val="dotted" w:color="auto" w:sz="6" w:space="0"/>
            </w:tcBorders>
            <w:shd w:val="clear" w:color="auto" w:fill="auto"/>
            <w:tcMar>
              <w:top w:w="15" w:type="dxa"/>
              <w:left w:w="75" w:type="dxa"/>
              <w:bottom w:w="15" w:type="dxa"/>
              <w:right w:w="120" w:type="dxa"/>
            </w:tcMar>
            <w:vAlign w:val="top"/>
          </w:tcPr>
          <w:p w14:paraId="5EDE135F">
            <w:pPr>
              <w:wordWrap/>
              <w:adjustRightInd/>
              <w:snapToGrid/>
              <w:spacing w:line="360" w:lineRule="auto"/>
              <w:textAlignment w:val="auto"/>
              <w:rPr>
                <w:rFonts w:ascii="Times New Roman" w:hAnsi="Times New Roman" w:eastAsia="宋体"/>
                <w:i w:val="0"/>
                <w:iCs w:val="0"/>
                <w:color w:val="000000"/>
                <w:sz w:val="21"/>
                <w:szCs w:val="21"/>
              </w:rPr>
            </w:pPr>
            <w:r>
              <w:rPr>
                <w:rFonts w:hint="eastAsia" w:ascii="Times New Roman" w:hAnsi="Times New Roman" w:eastAsia="宋体"/>
                <w:bCs/>
                <w:i w:val="0"/>
                <w:iCs w:val="0"/>
                <w:color w:val="000000"/>
                <w:sz w:val="21"/>
                <w:szCs w:val="21"/>
              </w:rPr>
              <w:t>integer</w:t>
            </w:r>
          </w:p>
        </w:tc>
        <w:tc>
          <w:tcPr>
            <w:tcW w:w="1143" w:type="dxa"/>
            <w:tcBorders>
              <w:top w:val="single" w:color="4F81BD" w:sz="8" w:space="0"/>
              <w:left w:val="dotted" w:color="auto" w:sz="6" w:space="0"/>
              <w:bottom w:val="single" w:color="4F81BD" w:sz="8" w:space="0"/>
              <w:right w:val="dotted" w:color="auto" w:sz="0" w:space="0"/>
            </w:tcBorders>
            <w:shd w:val="clear" w:color="auto" w:fill="auto"/>
            <w:tcMar>
              <w:top w:w="15" w:type="dxa"/>
              <w:left w:w="75" w:type="dxa"/>
              <w:bottom w:w="15" w:type="dxa"/>
              <w:right w:w="120" w:type="dxa"/>
            </w:tcMar>
            <w:vAlign w:val="top"/>
          </w:tcPr>
          <w:p w14:paraId="1123F355">
            <w:pPr>
              <w:wordWrap/>
              <w:adjustRightInd/>
              <w:snapToGrid/>
              <w:spacing w:line="360" w:lineRule="auto"/>
              <w:textAlignment w:val="auto"/>
              <w:rPr>
                <w:rFonts w:ascii="Times New Roman" w:hAnsi="Times New Roman" w:eastAsia="宋体"/>
                <w:i w:val="0"/>
                <w:iCs w:val="0"/>
                <w:color w:val="000000"/>
                <w:sz w:val="21"/>
                <w:szCs w:val="21"/>
              </w:rPr>
            </w:pPr>
            <w:r>
              <w:rPr>
                <w:rFonts w:hint="eastAsia" w:ascii="Times New Roman" w:hAnsi="Times New Roman" w:eastAsia="宋体"/>
                <w:i w:val="0"/>
                <w:iCs w:val="0"/>
                <w:color w:val="000000"/>
                <w:sz w:val="21"/>
                <w:szCs w:val="21"/>
              </w:rPr>
              <w:t>是</w:t>
            </w:r>
          </w:p>
        </w:tc>
        <w:tc>
          <w:tcPr>
            <w:tcW w:w="4068" w:type="dxa"/>
            <w:tcBorders>
              <w:top w:val="single" w:color="4F81BD" w:sz="8" w:space="0"/>
              <w:left w:val="dotted" w:color="auto" w:sz="6" w:space="0"/>
              <w:bottom w:val="single" w:color="4F81BD" w:sz="8" w:space="0"/>
              <w:right w:val="single" w:color="4F81BD" w:sz="8" w:space="0"/>
            </w:tcBorders>
            <w:shd w:val="clear" w:color="auto" w:fill="auto"/>
            <w:tcMar>
              <w:top w:w="15" w:type="dxa"/>
              <w:left w:w="75" w:type="dxa"/>
              <w:bottom w:w="15" w:type="dxa"/>
              <w:right w:w="120" w:type="dxa"/>
            </w:tcMar>
            <w:vAlign w:val="top"/>
          </w:tcPr>
          <w:p w14:paraId="581D2F74">
            <w:pPr>
              <w:wordWrap/>
              <w:adjustRightInd/>
              <w:snapToGrid/>
              <w:spacing w:line="360" w:lineRule="auto"/>
              <w:textAlignment w:val="auto"/>
              <w:rPr>
                <w:rFonts w:ascii="Times New Roman" w:hAnsi="Times New Roman" w:eastAsia="宋体"/>
                <w:i w:val="0"/>
                <w:iCs w:val="0"/>
                <w:color w:val="000000"/>
                <w:sz w:val="21"/>
                <w:szCs w:val="21"/>
              </w:rPr>
            </w:pPr>
            <w:r>
              <w:rPr>
                <w:rFonts w:ascii="Times New Roman" w:hAnsi="Times New Roman" w:eastAsia="宋体"/>
                <w:i w:val="0"/>
                <w:iCs w:val="0"/>
                <w:color w:val="000000"/>
                <w:sz w:val="21"/>
                <w:szCs w:val="21"/>
              </w:rPr>
              <w:t>代码(当orig_protocol = 1时才有)</w:t>
            </w:r>
          </w:p>
        </w:tc>
      </w:tr>
      <w:tr w14:paraId="20EA2B0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5" w:type="dxa"/>
            <w:bottom w:w="0" w:type="dxa"/>
            <w:right w:w="15" w:type="dxa"/>
          </w:tblCellMar>
        </w:tblPrEx>
        <w:trPr>
          <w:trHeight w:val="476" w:hRule="atLeast"/>
        </w:trPr>
        <w:tc>
          <w:tcPr>
            <w:tcW w:w="651" w:type="dxa"/>
            <w:tcBorders>
              <w:top w:val="single" w:color="4F81BD" w:sz="8" w:space="0"/>
              <w:left w:val="single" w:color="4F81BD" w:sz="8" w:space="0"/>
              <w:bottom w:val="single" w:color="4F81BD" w:sz="8" w:space="0"/>
              <w:right w:val="dotted" w:color="auto" w:sz="6" w:space="0"/>
            </w:tcBorders>
            <w:shd w:val="clear" w:color="auto" w:fill="auto"/>
            <w:tcMar>
              <w:top w:w="15" w:type="dxa"/>
              <w:left w:w="75" w:type="dxa"/>
              <w:bottom w:w="15" w:type="dxa"/>
              <w:right w:w="120" w:type="dxa"/>
            </w:tcMar>
            <w:vAlign w:val="top"/>
          </w:tcPr>
          <w:p w14:paraId="600B335E">
            <w:pPr>
              <w:wordWrap/>
              <w:adjustRightInd/>
              <w:snapToGrid/>
              <w:spacing w:line="360" w:lineRule="auto"/>
              <w:textAlignment w:val="auto"/>
              <w:rPr>
                <w:rFonts w:hint="eastAsia" w:ascii="Times New Roman" w:hAnsi="Times New Roman" w:eastAsia="宋体"/>
                <w:i w:val="0"/>
                <w:iCs w:val="0"/>
                <w:color w:val="000000"/>
                <w:sz w:val="21"/>
                <w:szCs w:val="21"/>
              </w:rPr>
            </w:pPr>
            <w:r>
              <w:rPr>
                <w:rFonts w:hint="eastAsia" w:ascii="Times New Roman" w:hAnsi="Times New Roman" w:eastAsia="宋体"/>
                <w:i w:val="0"/>
                <w:iCs w:val="0"/>
                <w:color w:val="000000"/>
                <w:sz w:val="21"/>
                <w:szCs w:val="21"/>
              </w:rPr>
              <w:t>8</w:t>
            </w:r>
          </w:p>
        </w:tc>
        <w:tc>
          <w:tcPr>
            <w:tcW w:w="1536" w:type="dxa"/>
            <w:tcBorders>
              <w:top w:val="single" w:color="4F81BD" w:sz="8" w:space="0"/>
              <w:left w:val="dotted" w:color="auto" w:sz="0" w:space="0"/>
              <w:bottom w:val="single" w:color="4F81BD" w:sz="8" w:space="0"/>
              <w:right w:val="dotted" w:color="auto" w:sz="6" w:space="0"/>
            </w:tcBorders>
            <w:shd w:val="clear" w:color="auto" w:fill="auto"/>
            <w:tcMar>
              <w:top w:w="15" w:type="dxa"/>
              <w:left w:w="75" w:type="dxa"/>
              <w:bottom w:w="15" w:type="dxa"/>
              <w:right w:w="120" w:type="dxa"/>
            </w:tcMar>
            <w:vAlign w:val="top"/>
          </w:tcPr>
          <w:p w14:paraId="550AE3D9">
            <w:pPr>
              <w:wordWrap/>
              <w:adjustRightInd/>
              <w:snapToGrid/>
              <w:spacing w:line="360" w:lineRule="auto"/>
              <w:textAlignment w:val="auto"/>
              <w:rPr>
                <w:rFonts w:ascii="Times New Roman" w:hAnsi="Times New Roman" w:eastAsia="宋体"/>
                <w:i w:val="0"/>
                <w:iCs w:val="0"/>
                <w:color w:val="000000"/>
                <w:sz w:val="21"/>
                <w:szCs w:val="21"/>
              </w:rPr>
            </w:pPr>
            <w:r>
              <w:rPr>
                <w:rFonts w:ascii="Times New Roman" w:hAnsi="Times New Roman" w:eastAsia="宋体"/>
                <w:i w:val="0"/>
                <w:iCs w:val="0"/>
                <w:color w:val="000000"/>
                <w:sz w:val="21"/>
                <w:szCs w:val="21"/>
              </w:rPr>
              <w:t>orig_src_port</w:t>
            </w:r>
          </w:p>
        </w:tc>
        <w:tc>
          <w:tcPr>
            <w:tcW w:w="1103" w:type="dxa"/>
            <w:tcBorders>
              <w:top w:val="single" w:color="4F81BD" w:sz="8" w:space="0"/>
              <w:left w:val="dotted" w:color="auto" w:sz="6" w:space="0"/>
              <w:bottom w:val="single" w:color="4F81BD" w:sz="8" w:space="0"/>
              <w:right w:val="dotted" w:color="auto" w:sz="6" w:space="0"/>
            </w:tcBorders>
            <w:shd w:val="clear" w:color="auto" w:fill="auto"/>
            <w:tcMar>
              <w:top w:w="15" w:type="dxa"/>
              <w:left w:w="75" w:type="dxa"/>
              <w:bottom w:w="15" w:type="dxa"/>
              <w:right w:w="120" w:type="dxa"/>
            </w:tcMar>
            <w:vAlign w:val="top"/>
          </w:tcPr>
          <w:p w14:paraId="6306756C">
            <w:pPr>
              <w:wordWrap/>
              <w:adjustRightInd/>
              <w:snapToGrid/>
              <w:spacing w:line="360" w:lineRule="auto"/>
              <w:textAlignment w:val="auto"/>
              <w:rPr>
                <w:rFonts w:ascii="Times New Roman" w:hAnsi="Times New Roman" w:eastAsia="宋体"/>
                <w:i w:val="0"/>
                <w:iCs w:val="0"/>
                <w:color w:val="000000"/>
                <w:sz w:val="21"/>
                <w:szCs w:val="21"/>
              </w:rPr>
            </w:pPr>
            <w:r>
              <w:rPr>
                <w:rFonts w:hint="eastAsia" w:ascii="Times New Roman" w:hAnsi="Times New Roman" w:eastAsia="宋体"/>
                <w:bCs/>
                <w:i w:val="0"/>
                <w:iCs w:val="0"/>
                <w:color w:val="000000"/>
                <w:sz w:val="21"/>
                <w:szCs w:val="21"/>
              </w:rPr>
              <w:t>integer</w:t>
            </w:r>
          </w:p>
        </w:tc>
        <w:tc>
          <w:tcPr>
            <w:tcW w:w="1143" w:type="dxa"/>
            <w:tcBorders>
              <w:top w:val="single" w:color="4F81BD" w:sz="8" w:space="0"/>
              <w:left w:val="dotted" w:color="auto" w:sz="6" w:space="0"/>
              <w:bottom w:val="single" w:color="4F81BD" w:sz="8" w:space="0"/>
              <w:right w:val="dotted" w:color="auto" w:sz="0" w:space="0"/>
            </w:tcBorders>
            <w:shd w:val="clear" w:color="auto" w:fill="auto"/>
            <w:tcMar>
              <w:top w:w="15" w:type="dxa"/>
              <w:left w:w="75" w:type="dxa"/>
              <w:bottom w:w="15" w:type="dxa"/>
              <w:right w:w="120" w:type="dxa"/>
            </w:tcMar>
            <w:vAlign w:val="top"/>
          </w:tcPr>
          <w:p w14:paraId="591D2197">
            <w:pPr>
              <w:wordWrap/>
              <w:adjustRightInd/>
              <w:snapToGrid/>
              <w:spacing w:line="360" w:lineRule="auto"/>
              <w:textAlignment w:val="auto"/>
              <w:rPr>
                <w:rFonts w:ascii="Times New Roman" w:hAnsi="Times New Roman" w:eastAsia="宋体"/>
                <w:i w:val="0"/>
                <w:iCs w:val="0"/>
                <w:color w:val="000000"/>
                <w:sz w:val="21"/>
                <w:szCs w:val="21"/>
              </w:rPr>
            </w:pPr>
            <w:r>
              <w:rPr>
                <w:rFonts w:hint="eastAsia" w:ascii="Times New Roman" w:hAnsi="Times New Roman" w:eastAsia="宋体"/>
                <w:i w:val="0"/>
                <w:iCs w:val="0"/>
                <w:color w:val="000000"/>
                <w:sz w:val="21"/>
                <w:szCs w:val="21"/>
              </w:rPr>
              <w:t>是</w:t>
            </w:r>
          </w:p>
        </w:tc>
        <w:tc>
          <w:tcPr>
            <w:tcW w:w="4068" w:type="dxa"/>
            <w:tcBorders>
              <w:top w:val="single" w:color="4F81BD" w:sz="8" w:space="0"/>
              <w:left w:val="dotted" w:color="auto" w:sz="6" w:space="0"/>
              <w:bottom w:val="single" w:color="4F81BD" w:sz="8" w:space="0"/>
              <w:right w:val="single" w:color="4F81BD" w:sz="8" w:space="0"/>
            </w:tcBorders>
            <w:shd w:val="clear" w:color="auto" w:fill="auto"/>
            <w:tcMar>
              <w:top w:w="15" w:type="dxa"/>
              <w:left w:w="75" w:type="dxa"/>
              <w:bottom w:w="15" w:type="dxa"/>
              <w:right w:w="120" w:type="dxa"/>
            </w:tcMar>
            <w:vAlign w:val="top"/>
          </w:tcPr>
          <w:p w14:paraId="74942FA6">
            <w:pPr>
              <w:wordWrap/>
              <w:adjustRightInd/>
              <w:snapToGrid/>
              <w:spacing w:line="360" w:lineRule="auto"/>
              <w:textAlignment w:val="auto"/>
              <w:rPr>
                <w:rFonts w:ascii="Times New Roman" w:hAnsi="Times New Roman" w:eastAsia="宋体"/>
                <w:i w:val="0"/>
                <w:iCs w:val="0"/>
                <w:color w:val="000000"/>
                <w:sz w:val="21"/>
                <w:szCs w:val="21"/>
              </w:rPr>
            </w:pPr>
            <w:r>
              <w:rPr>
                <w:rFonts w:ascii="Times New Roman" w:hAnsi="Times New Roman" w:eastAsia="宋体"/>
                <w:i w:val="0"/>
                <w:iCs w:val="0"/>
                <w:color w:val="000000"/>
                <w:sz w:val="21"/>
                <w:szCs w:val="21"/>
              </w:rPr>
              <w:t>源端口(当orig_protocol = 6/17时才有)</w:t>
            </w:r>
          </w:p>
        </w:tc>
      </w:tr>
      <w:tr w14:paraId="5598A53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5" w:type="dxa"/>
            <w:bottom w:w="0" w:type="dxa"/>
            <w:right w:w="15" w:type="dxa"/>
          </w:tblCellMar>
        </w:tblPrEx>
        <w:trPr>
          <w:trHeight w:val="510" w:hRule="atLeast"/>
        </w:trPr>
        <w:tc>
          <w:tcPr>
            <w:tcW w:w="651" w:type="dxa"/>
            <w:tcBorders>
              <w:top w:val="single" w:color="4F81BD" w:sz="8" w:space="0"/>
              <w:left w:val="single" w:color="4F81BD" w:sz="8" w:space="0"/>
              <w:bottom w:val="single" w:color="4F81BD" w:sz="8" w:space="0"/>
              <w:right w:val="dotted" w:color="auto" w:sz="6" w:space="0"/>
            </w:tcBorders>
            <w:shd w:val="clear" w:color="auto" w:fill="auto"/>
            <w:tcMar>
              <w:top w:w="15" w:type="dxa"/>
              <w:left w:w="75" w:type="dxa"/>
              <w:bottom w:w="15" w:type="dxa"/>
              <w:right w:w="120" w:type="dxa"/>
            </w:tcMar>
            <w:vAlign w:val="top"/>
          </w:tcPr>
          <w:p w14:paraId="08AB3B3B">
            <w:pPr>
              <w:wordWrap/>
              <w:adjustRightInd/>
              <w:snapToGrid/>
              <w:spacing w:line="360" w:lineRule="auto"/>
              <w:textAlignment w:val="auto"/>
              <w:rPr>
                <w:rFonts w:hint="eastAsia" w:ascii="Times New Roman" w:hAnsi="Times New Roman" w:eastAsia="宋体"/>
                <w:i w:val="0"/>
                <w:iCs w:val="0"/>
                <w:color w:val="000000"/>
                <w:sz w:val="21"/>
                <w:szCs w:val="21"/>
              </w:rPr>
            </w:pPr>
            <w:r>
              <w:rPr>
                <w:rFonts w:hint="eastAsia" w:ascii="Times New Roman" w:hAnsi="Times New Roman" w:eastAsia="宋体"/>
                <w:i w:val="0"/>
                <w:iCs w:val="0"/>
                <w:color w:val="000000"/>
                <w:sz w:val="21"/>
                <w:szCs w:val="21"/>
              </w:rPr>
              <w:t>9</w:t>
            </w:r>
          </w:p>
        </w:tc>
        <w:tc>
          <w:tcPr>
            <w:tcW w:w="1536" w:type="dxa"/>
            <w:tcBorders>
              <w:top w:val="single" w:color="4F81BD" w:sz="8" w:space="0"/>
              <w:left w:val="dotted" w:color="auto" w:sz="0" w:space="0"/>
              <w:bottom w:val="single" w:color="4F81BD" w:sz="8" w:space="0"/>
              <w:right w:val="dotted" w:color="auto" w:sz="6" w:space="0"/>
            </w:tcBorders>
            <w:shd w:val="clear" w:color="auto" w:fill="auto"/>
            <w:tcMar>
              <w:top w:w="15" w:type="dxa"/>
              <w:left w:w="75" w:type="dxa"/>
              <w:bottom w:w="15" w:type="dxa"/>
              <w:right w:w="120" w:type="dxa"/>
            </w:tcMar>
            <w:vAlign w:val="top"/>
          </w:tcPr>
          <w:p w14:paraId="48B0BB15">
            <w:pPr>
              <w:wordWrap/>
              <w:adjustRightInd/>
              <w:snapToGrid/>
              <w:spacing w:line="360" w:lineRule="auto"/>
              <w:textAlignment w:val="auto"/>
              <w:rPr>
                <w:rFonts w:ascii="Times New Roman" w:hAnsi="Times New Roman" w:eastAsia="宋体"/>
                <w:i w:val="0"/>
                <w:iCs w:val="0"/>
                <w:color w:val="000000"/>
                <w:sz w:val="21"/>
                <w:szCs w:val="21"/>
              </w:rPr>
            </w:pPr>
            <w:r>
              <w:rPr>
                <w:rFonts w:ascii="Times New Roman" w:hAnsi="Times New Roman" w:eastAsia="宋体"/>
                <w:i w:val="0"/>
                <w:iCs w:val="0"/>
                <w:color w:val="000000"/>
                <w:sz w:val="21"/>
                <w:szCs w:val="21"/>
              </w:rPr>
              <w:t>orig_dst_port</w:t>
            </w:r>
          </w:p>
        </w:tc>
        <w:tc>
          <w:tcPr>
            <w:tcW w:w="1103" w:type="dxa"/>
            <w:tcBorders>
              <w:top w:val="single" w:color="4F81BD" w:sz="8" w:space="0"/>
              <w:left w:val="dotted" w:color="auto" w:sz="6" w:space="0"/>
              <w:bottom w:val="single" w:color="4F81BD" w:sz="8" w:space="0"/>
              <w:right w:val="dotted" w:color="auto" w:sz="6" w:space="0"/>
            </w:tcBorders>
            <w:shd w:val="clear" w:color="auto" w:fill="auto"/>
            <w:tcMar>
              <w:top w:w="15" w:type="dxa"/>
              <w:left w:w="75" w:type="dxa"/>
              <w:bottom w:w="15" w:type="dxa"/>
              <w:right w:w="120" w:type="dxa"/>
            </w:tcMar>
            <w:vAlign w:val="top"/>
          </w:tcPr>
          <w:p w14:paraId="3165A9F5">
            <w:pPr>
              <w:wordWrap/>
              <w:adjustRightInd/>
              <w:snapToGrid/>
              <w:spacing w:line="360" w:lineRule="auto"/>
              <w:textAlignment w:val="auto"/>
              <w:rPr>
                <w:rFonts w:ascii="Times New Roman" w:hAnsi="Times New Roman" w:eastAsia="宋体"/>
                <w:i w:val="0"/>
                <w:iCs w:val="0"/>
                <w:color w:val="000000"/>
                <w:sz w:val="21"/>
                <w:szCs w:val="21"/>
              </w:rPr>
            </w:pPr>
            <w:r>
              <w:rPr>
                <w:rFonts w:hint="eastAsia" w:ascii="Times New Roman" w:hAnsi="Times New Roman" w:eastAsia="宋体"/>
                <w:bCs/>
                <w:i w:val="0"/>
                <w:iCs w:val="0"/>
                <w:color w:val="000000"/>
                <w:sz w:val="21"/>
                <w:szCs w:val="21"/>
              </w:rPr>
              <w:t>integer</w:t>
            </w:r>
          </w:p>
        </w:tc>
        <w:tc>
          <w:tcPr>
            <w:tcW w:w="1143" w:type="dxa"/>
            <w:tcBorders>
              <w:top w:val="single" w:color="4F81BD" w:sz="8" w:space="0"/>
              <w:left w:val="dotted" w:color="auto" w:sz="6" w:space="0"/>
              <w:bottom w:val="single" w:color="4F81BD" w:sz="8" w:space="0"/>
              <w:right w:val="dotted" w:color="auto" w:sz="0" w:space="0"/>
            </w:tcBorders>
            <w:shd w:val="clear" w:color="auto" w:fill="auto"/>
            <w:tcMar>
              <w:top w:w="15" w:type="dxa"/>
              <w:left w:w="75" w:type="dxa"/>
              <w:bottom w:w="15" w:type="dxa"/>
              <w:right w:w="120" w:type="dxa"/>
            </w:tcMar>
            <w:vAlign w:val="top"/>
          </w:tcPr>
          <w:p w14:paraId="6BE90474">
            <w:pPr>
              <w:wordWrap/>
              <w:adjustRightInd/>
              <w:snapToGrid/>
              <w:spacing w:line="360" w:lineRule="auto"/>
              <w:textAlignment w:val="auto"/>
              <w:rPr>
                <w:rFonts w:ascii="Times New Roman" w:hAnsi="Times New Roman" w:eastAsia="宋体"/>
                <w:i w:val="0"/>
                <w:iCs w:val="0"/>
                <w:color w:val="000000"/>
                <w:sz w:val="21"/>
                <w:szCs w:val="21"/>
              </w:rPr>
            </w:pPr>
            <w:r>
              <w:rPr>
                <w:rFonts w:hint="eastAsia" w:ascii="Times New Roman" w:hAnsi="Times New Roman" w:eastAsia="宋体"/>
                <w:i w:val="0"/>
                <w:iCs w:val="0"/>
                <w:color w:val="000000"/>
                <w:sz w:val="21"/>
                <w:szCs w:val="21"/>
              </w:rPr>
              <w:t>是</w:t>
            </w:r>
          </w:p>
        </w:tc>
        <w:tc>
          <w:tcPr>
            <w:tcW w:w="4068" w:type="dxa"/>
            <w:tcBorders>
              <w:top w:val="single" w:color="4F81BD" w:sz="8" w:space="0"/>
              <w:left w:val="dotted" w:color="auto" w:sz="6" w:space="0"/>
              <w:bottom w:val="single" w:color="4F81BD" w:sz="8" w:space="0"/>
              <w:right w:val="single" w:color="4F81BD" w:sz="8" w:space="0"/>
            </w:tcBorders>
            <w:shd w:val="clear" w:color="auto" w:fill="auto"/>
            <w:tcMar>
              <w:top w:w="15" w:type="dxa"/>
              <w:left w:w="75" w:type="dxa"/>
              <w:bottom w:w="15" w:type="dxa"/>
              <w:right w:w="120" w:type="dxa"/>
            </w:tcMar>
            <w:vAlign w:val="top"/>
          </w:tcPr>
          <w:p w14:paraId="22DD513F">
            <w:pPr>
              <w:wordWrap/>
              <w:adjustRightInd/>
              <w:snapToGrid/>
              <w:spacing w:line="360" w:lineRule="auto"/>
              <w:textAlignment w:val="auto"/>
              <w:rPr>
                <w:rFonts w:ascii="Times New Roman" w:hAnsi="Times New Roman" w:eastAsia="宋体"/>
                <w:i w:val="0"/>
                <w:iCs w:val="0"/>
                <w:color w:val="000000"/>
                <w:sz w:val="21"/>
                <w:szCs w:val="21"/>
              </w:rPr>
            </w:pPr>
            <w:r>
              <w:rPr>
                <w:rFonts w:ascii="Times New Roman" w:hAnsi="Times New Roman" w:eastAsia="宋体"/>
                <w:i w:val="0"/>
                <w:iCs w:val="0"/>
                <w:color w:val="000000"/>
                <w:sz w:val="21"/>
                <w:szCs w:val="21"/>
              </w:rPr>
              <w:t>目的端口(当orig_protocol = 6/17时才有)</w:t>
            </w:r>
          </w:p>
        </w:tc>
      </w:tr>
    </w:tbl>
    <w:p w14:paraId="46C6C7C1">
      <w:pPr>
        <w:tabs>
          <w:tab w:val="left" w:pos="425"/>
        </w:tabs>
        <w:wordWrap/>
        <w:adjustRightInd/>
        <w:snapToGrid/>
        <w:spacing w:line="360" w:lineRule="auto"/>
        <w:textAlignment w:val="auto"/>
        <w:rPr>
          <w:rFonts w:ascii="Times New Roman" w:hAnsi="Times New Roman" w:eastAsia="宋体"/>
          <w:b/>
          <w:bCs w:val="0"/>
          <w:i w:val="0"/>
          <w:iCs w:val="0"/>
          <w:color w:val="auto"/>
          <w:sz w:val="21"/>
          <w:szCs w:val="21"/>
        </w:rPr>
      </w:pPr>
      <w:r>
        <w:rPr>
          <w:rFonts w:ascii="Times New Roman" w:hAnsi="Times New Roman" w:eastAsia="宋体"/>
          <w:b/>
          <w:bCs w:val="0"/>
          <w:i w:val="0"/>
          <w:iCs w:val="0"/>
          <w:color w:val="auto"/>
          <w:sz w:val="21"/>
          <w:szCs w:val="21"/>
        </w:rPr>
        <w:t>type如果是9，extra格式如下:</w:t>
      </w:r>
    </w:p>
    <w:tbl>
      <w:tblPr>
        <w:tblStyle w:val="30"/>
        <w:tblW w:w="8501" w:type="dxa"/>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5" w:type="dxa"/>
          <w:bottom w:w="0" w:type="dxa"/>
          <w:right w:w="15" w:type="dxa"/>
        </w:tblCellMar>
      </w:tblPr>
      <w:tblGrid>
        <w:gridCol w:w="982"/>
        <w:gridCol w:w="1684"/>
        <w:gridCol w:w="1118"/>
        <w:gridCol w:w="1077"/>
        <w:gridCol w:w="3640"/>
      </w:tblGrid>
      <w:tr w14:paraId="552552F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5" w:type="dxa"/>
            <w:bottom w:w="0" w:type="dxa"/>
            <w:right w:w="15" w:type="dxa"/>
          </w:tblCellMar>
        </w:tblPrEx>
        <w:trPr>
          <w:trHeight w:val="506" w:hRule="atLeast"/>
        </w:trPr>
        <w:tc>
          <w:tcPr>
            <w:tcW w:w="982" w:type="dxa"/>
            <w:tcBorders>
              <w:top w:val="single" w:color="4F81BD" w:sz="8" w:space="0"/>
              <w:left w:val="single" w:color="4F81BD" w:sz="8" w:space="0"/>
              <w:bottom w:val="single" w:color="4F81BD" w:sz="8" w:space="0"/>
              <w:right w:val="dotted" w:color="auto" w:sz="6" w:space="0"/>
            </w:tcBorders>
            <w:shd w:val="clear" w:color="auto" w:fill="4F81BD"/>
            <w:tcMar>
              <w:top w:w="15" w:type="dxa"/>
              <w:left w:w="75" w:type="dxa"/>
              <w:bottom w:w="15" w:type="dxa"/>
              <w:right w:w="120" w:type="dxa"/>
            </w:tcMar>
            <w:vAlign w:val="bottom"/>
          </w:tcPr>
          <w:p w14:paraId="385F25A1">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序号</w:t>
            </w:r>
          </w:p>
        </w:tc>
        <w:tc>
          <w:tcPr>
            <w:tcW w:w="1684" w:type="dxa"/>
            <w:tcBorders>
              <w:top w:val="single" w:color="4F81BD" w:sz="8" w:space="0"/>
              <w:left w:val="dotted" w:color="auto" w:sz="0" w:space="0"/>
              <w:bottom w:val="single" w:color="4F81BD" w:sz="8" w:space="0"/>
              <w:right w:val="dotted" w:color="auto" w:sz="6" w:space="0"/>
            </w:tcBorders>
            <w:shd w:val="clear" w:color="auto" w:fill="4F81BD"/>
            <w:tcMar>
              <w:top w:w="15" w:type="dxa"/>
              <w:left w:w="75" w:type="dxa"/>
              <w:bottom w:w="15" w:type="dxa"/>
              <w:right w:w="120" w:type="dxa"/>
            </w:tcMar>
            <w:vAlign w:val="bottom"/>
          </w:tcPr>
          <w:p w14:paraId="4E69CC51">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字段名</w:t>
            </w:r>
          </w:p>
        </w:tc>
        <w:tc>
          <w:tcPr>
            <w:tcW w:w="1118" w:type="dxa"/>
            <w:tcBorders>
              <w:top w:val="single" w:color="4F81BD" w:sz="8" w:space="0"/>
              <w:left w:val="dotted" w:color="auto" w:sz="6" w:space="0"/>
              <w:bottom w:val="single" w:color="4F81BD" w:sz="8" w:space="0"/>
              <w:right w:val="dotted" w:color="auto" w:sz="6" w:space="0"/>
            </w:tcBorders>
            <w:shd w:val="clear" w:color="auto" w:fill="4F81BD"/>
            <w:tcMar>
              <w:top w:w="15" w:type="dxa"/>
              <w:left w:w="75" w:type="dxa"/>
              <w:bottom w:w="15" w:type="dxa"/>
              <w:right w:w="120" w:type="dxa"/>
            </w:tcMar>
            <w:vAlign w:val="bottom"/>
          </w:tcPr>
          <w:p w14:paraId="2C484226">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字段类型</w:t>
            </w:r>
          </w:p>
        </w:tc>
        <w:tc>
          <w:tcPr>
            <w:tcW w:w="1077" w:type="dxa"/>
            <w:tcBorders>
              <w:top w:val="single" w:color="4F81BD" w:sz="8" w:space="0"/>
              <w:left w:val="dotted" w:color="auto" w:sz="6" w:space="0"/>
              <w:bottom w:val="single" w:color="4F81BD" w:sz="8" w:space="0"/>
              <w:right w:val="dotted" w:color="auto" w:sz="0" w:space="0"/>
            </w:tcBorders>
            <w:shd w:val="clear" w:color="auto" w:fill="4F81BD"/>
            <w:tcMar>
              <w:top w:w="15" w:type="dxa"/>
              <w:left w:w="75" w:type="dxa"/>
              <w:bottom w:w="15" w:type="dxa"/>
              <w:right w:w="120" w:type="dxa"/>
            </w:tcMar>
            <w:vAlign w:val="bottom"/>
          </w:tcPr>
          <w:p w14:paraId="13B54985">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是否必须</w:t>
            </w:r>
          </w:p>
        </w:tc>
        <w:tc>
          <w:tcPr>
            <w:tcW w:w="3640" w:type="dxa"/>
            <w:tcBorders>
              <w:top w:val="single" w:color="4F81BD" w:sz="8" w:space="0"/>
              <w:left w:val="dotted" w:color="auto" w:sz="6" w:space="0"/>
              <w:bottom w:val="single" w:color="4F81BD" w:sz="8" w:space="0"/>
              <w:right w:val="single" w:color="4F81BD" w:sz="8" w:space="0"/>
            </w:tcBorders>
            <w:shd w:val="clear" w:color="auto" w:fill="4F81BD"/>
            <w:tcMar>
              <w:top w:w="15" w:type="dxa"/>
              <w:left w:w="75" w:type="dxa"/>
              <w:bottom w:w="15" w:type="dxa"/>
              <w:right w:w="120" w:type="dxa"/>
            </w:tcMar>
            <w:vAlign w:val="bottom"/>
          </w:tcPr>
          <w:p w14:paraId="0700504C">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字段说明</w:t>
            </w:r>
          </w:p>
        </w:tc>
      </w:tr>
      <w:tr w14:paraId="798116B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5" w:type="dxa"/>
            <w:bottom w:w="0" w:type="dxa"/>
            <w:right w:w="15" w:type="dxa"/>
          </w:tblCellMar>
        </w:tblPrEx>
        <w:trPr>
          <w:trHeight w:val="511" w:hRule="atLeast"/>
        </w:trPr>
        <w:tc>
          <w:tcPr>
            <w:tcW w:w="982" w:type="dxa"/>
            <w:tcBorders>
              <w:top w:val="single" w:color="4F81BD" w:sz="8" w:space="0"/>
              <w:left w:val="single" w:color="4F81BD" w:sz="8" w:space="0"/>
              <w:bottom w:val="single" w:color="4F81BD" w:sz="8" w:space="0"/>
              <w:right w:val="dotted" w:color="auto" w:sz="6" w:space="0"/>
            </w:tcBorders>
            <w:shd w:val="clear" w:color="auto" w:fill="auto"/>
            <w:tcMar>
              <w:top w:w="15" w:type="dxa"/>
              <w:left w:w="75" w:type="dxa"/>
              <w:bottom w:w="15" w:type="dxa"/>
              <w:right w:w="120" w:type="dxa"/>
            </w:tcMar>
            <w:vAlign w:val="top"/>
          </w:tcPr>
          <w:p w14:paraId="48ED3E27">
            <w:pPr>
              <w:wordWrap/>
              <w:adjustRightInd/>
              <w:snapToGrid/>
              <w:spacing w:line="360" w:lineRule="auto"/>
              <w:textAlignment w:val="auto"/>
              <w:rPr>
                <w:rFonts w:hint="eastAsia" w:ascii="Times New Roman" w:hAnsi="Times New Roman" w:eastAsia="宋体"/>
                <w:i w:val="0"/>
                <w:iCs w:val="0"/>
                <w:color w:val="000000"/>
                <w:sz w:val="21"/>
                <w:szCs w:val="21"/>
              </w:rPr>
            </w:pPr>
            <w:r>
              <w:rPr>
                <w:rFonts w:hint="eastAsia" w:ascii="Times New Roman" w:hAnsi="Times New Roman" w:eastAsia="宋体"/>
                <w:i w:val="0"/>
                <w:iCs w:val="0"/>
                <w:color w:val="000000"/>
                <w:sz w:val="21"/>
                <w:szCs w:val="21"/>
              </w:rPr>
              <w:t>1</w:t>
            </w:r>
          </w:p>
        </w:tc>
        <w:tc>
          <w:tcPr>
            <w:tcW w:w="1684" w:type="dxa"/>
            <w:tcBorders>
              <w:top w:val="single" w:color="4F81BD" w:sz="8" w:space="0"/>
              <w:left w:val="dotted" w:color="auto" w:sz="0" w:space="0"/>
              <w:bottom w:val="single" w:color="4F81BD" w:sz="8" w:space="0"/>
              <w:right w:val="dotted" w:color="auto" w:sz="6" w:space="0"/>
            </w:tcBorders>
            <w:shd w:val="clear" w:color="auto" w:fill="auto"/>
            <w:tcMar>
              <w:top w:w="15" w:type="dxa"/>
              <w:left w:w="75" w:type="dxa"/>
              <w:bottom w:w="15" w:type="dxa"/>
              <w:right w:w="120" w:type="dxa"/>
            </w:tcMar>
            <w:vAlign w:val="top"/>
          </w:tcPr>
          <w:p w14:paraId="5A144E3F">
            <w:pPr>
              <w:wordWrap/>
              <w:adjustRightInd/>
              <w:snapToGrid/>
              <w:spacing w:line="360" w:lineRule="auto"/>
              <w:textAlignment w:val="auto"/>
              <w:rPr>
                <w:rFonts w:ascii="Times New Roman" w:hAnsi="Times New Roman" w:eastAsia="宋体"/>
                <w:i w:val="0"/>
                <w:iCs w:val="0"/>
                <w:color w:val="000000"/>
                <w:sz w:val="21"/>
                <w:szCs w:val="21"/>
              </w:rPr>
            </w:pPr>
            <w:r>
              <w:rPr>
                <w:rFonts w:ascii="Times New Roman" w:hAnsi="Times New Roman" w:eastAsia="宋体"/>
                <w:i w:val="0"/>
                <w:iCs w:val="0"/>
                <w:color w:val="000000"/>
                <w:sz w:val="21"/>
                <w:szCs w:val="21"/>
              </w:rPr>
              <w:t>num_addrs</w:t>
            </w:r>
          </w:p>
        </w:tc>
        <w:tc>
          <w:tcPr>
            <w:tcW w:w="1118" w:type="dxa"/>
            <w:tcBorders>
              <w:top w:val="single" w:color="4F81BD" w:sz="8" w:space="0"/>
              <w:left w:val="dotted" w:color="auto" w:sz="6" w:space="0"/>
              <w:bottom w:val="single" w:color="4F81BD" w:sz="8" w:space="0"/>
              <w:right w:val="dotted" w:color="auto" w:sz="6" w:space="0"/>
            </w:tcBorders>
            <w:shd w:val="clear" w:color="auto" w:fill="auto"/>
            <w:tcMar>
              <w:top w:w="15" w:type="dxa"/>
              <w:left w:w="75" w:type="dxa"/>
              <w:bottom w:w="15" w:type="dxa"/>
              <w:right w:w="120" w:type="dxa"/>
            </w:tcMar>
            <w:vAlign w:val="top"/>
          </w:tcPr>
          <w:p w14:paraId="456F0728">
            <w:pPr>
              <w:wordWrap/>
              <w:adjustRightInd/>
              <w:snapToGrid/>
              <w:spacing w:line="360" w:lineRule="auto"/>
              <w:textAlignment w:val="auto"/>
              <w:rPr>
                <w:rFonts w:ascii="Times New Roman" w:hAnsi="Times New Roman" w:eastAsia="宋体"/>
                <w:i w:val="0"/>
                <w:iCs w:val="0"/>
                <w:color w:val="000000"/>
                <w:sz w:val="21"/>
                <w:szCs w:val="21"/>
              </w:rPr>
            </w:pPr>
            <w:r>
              <w:rPr>
                <w:rFonts w:hint="eastAsia" w:ascii="Times New Roman" w:hAnsi="Times New Roman" w:eastAsia="宋体"/>
                <w:bCs/>
                <w:i w:val="0"/>
                <w:iCs w:val="0"/>
                <w:color w:val="000000"/>
                <w:sz w:val="21"/>
                <w:szCs w:val="21"/>
              </w:rPr>
              <w:t>integer</w:t>
            </w:r>
          </w:p>
        </w:tc>
        <w:tc>
          <w:tcPr>
            <w:tcW w:w="1077" w:type="dxa"/>
            <w:tcBorders>
              <w:top w:val="single" w:color="4F81BD" w:sz="8" w:space="0"/>
              <w:left w:val="dotted" w:color="auto" w:sz="6" w:space="0"/>
              <w:bottom w:val="single" w:color="4F81BD" w:sz="8" w:space="0"/>
              <w:right w:val="dotted" w:color="auto" w:sz="0" w:space="0"/>
            </w:tcBorders>
            <w:shd w:val="clear" w:color="auto" w:fill="auto"/>
            <w:tcMar>
              <w:top w:w="15" w:type="dxa"/>
              <w:left w:w="75" w:type="dxa"/>
              <w:bottom w:w="15" w:type="dxa"/>
              <w:right w:w="120" w:type="dxa"/>
            </w:tcMar>
            <w:vAlign w:val="top"/>
          </w:tcPr>
          <w:p w14:paraId="58B0AC2D">
            <w:pPr>
              <w:wordWrap/>
              <w:adjustRightInd/>
              <w:snapToGrid/>
              <w:spacing w:line="360" w:lineRule="auto"/>
              <w:textAlignment w:val="auto"/>
              <w:rPr>
                <w:rFonts w:ascii="Times New Roman" w:hAnsi="Times New Roman" w:eastAsia="宋体"/>
                <w:i w:val="0"/>
                <w:iCs w:val="0"/>
                <w:color w:val="000000"/>
                <w:sz w:val="21"/>
                <w:szCs w:val="21"/>
              </w:rPr>
            </w:pPr>
            <w:r>
              <w:rPr>
                <w:rFonts w:hint="eastAsia" w:ascii="Times New Roman" w:hAnsi="Times New Roman" w:eastAsia="宋体"/>
                <w:i w:val="0"/>
                <w:iCs w:val="0"/>
                <w:color w:val="000000"/>
                <w:sz w:val="21"/>
                <w:szCs w:val="21"/>
              </w:rPr>
              <w:t>是</w:t>
            </w:r>
          </w:p>
        </w:tc>
        <w:tc>
          <w:tcPr>
            <w:tcW w:w="3640" w:type="dxa"/>
            <w:tcBorders>
              <w:top w:val="single" w:color="4F81BD" w:sz="8" w:space="0"/>
              <w:left w:val="dotted" w:color="auto" w:sz="6" w:space="0"/>
              <w:bottom w:val="single" w:color="4F81BD" w:sz="8" w:space="0"/>
              <w:right w:val="single" w:color="4F81BD" w:sz="8" w:space="0"/>
            </w:tcBorders>
            <w:shd w:val="clear" w:color="auto" w:fill="auto"/>
            <w:tcMar>
              <w:top w:w="15" w:type="dxa"/>
              <w:left w:w="75" w:type="dxa"/>
              <w:bottom w:w="15" w:type="dxa"/>
              <w:right w:w="120" w:type="dxa"/>
            </w:tcMar>
            <w:vAlign w:val="top"/>
          </w:tcPr>
          <w:p w14:paraId="284192B6">
            <w:pPr>
              <w:wordWrap/>
              <w:adjustRightInd/>
              <w:snapToGrid/>
              <w:spacing w:line="360" w:lineRule="auto"/>
              <w:textAlignment w:val="auto"/>
              <w:rPr>
                <w:rFonts w:ascii="Times New Roman" w:hAnsi="Times New Roman" w:eastAsia="宋体"/>
                <w:i w:val="0"/>
                <w:iCs w:val="0"/>
                <w:color w:val="000000"/>
                <w:sz w:val="21"/>
                <w:szCs w:val="21"/>
              </w:rPr>
            </w:pPr>
            <w:r>
              <w:rPr>
                <w:rFonts w:ascii="Times New Roman" w:hAnsi="Times New Roman" w:eastAsia="宋体"/>
                <w:i w:val="0"/>
                <w:iCs w:val="0"/>
                <w:color w:val="000000"/>
                <w:sz w:val="21"/>
                <w:szCs w:val="21"/>
              </w:rPr>
              <w:t>地址数量</w:t>
            </w:r>
          </w:p>
        </w:tc>
      </w:tr>
      <w:tr w14:paraId="2FA91CF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5" w:type="dxa"/>
            <w:bottom w:w="0" w:type="dxa"/>
            <w:right w:w="15" w:type="dxa"/>
          </w:tblCellMar>
        </w:tblPrEx>
        <w:trPr>
          <w:trHeight w:val="511" w:hRule="atLeast"/>
        </w:trPr>
        <w:tc>
          <w:tcPr>
            <w:tcW w:w="982" w:type="dxa"/>
            <w:tcBorders>
              <w:top w:val="single" w:color="4F81BD" w:sz="8" w:space="0"/>
              <w:left w:val="single" w:color="4F81BD" w:sz="8" w:space="0"/>
              <w:bottom w:val="single" w:color="4F81BD" w:sz="8" w:space="0"/>
              <w:right w:val="dotted" w:color="auto" w:sz="6" w:space="0"/>
            </w:tcBorders>
            <w:shd w:val="clear" w:color="auto" w:fill="auto"/>
            <w:tcMar>
              <w:top w:w="15" w:type="dxa"/>
              <w:left w:w="75" w:type="dxa"/>
              <w:bottom w:w="15" w:type="dxa"/>
              <w:right w:w="120" w:type="dxa"/>
            </w:tcMar>
            <w:vAlign w:val="top"/>
          </w:tcPr>
          <w:p w14:paraId="774C231D">
            <w:pPr>
              <w:wordWrap/>
              <w:adjustRightInd/>
              <w:snapToGrid/>
              <w:spacing w:line="360" w:lineRule="auto"/>
              <w:textAlignment w:val="auto"/>
              <w:rPr>
                <w:rFonts w:hint="eastAsia" w:ascii="Times New Roman" w:hAnsi="Times New Roman" w:eastAsia="宋体"/>
                <w:i w:val="0"/>
                <w:iCs w:val="0"/>
                <w:color w:val="000000"/>
                <w:sz w:val="21"/>
                <w:szCs w:val="21"/>
              </w:rPr>
            </w:pPr>
            <w:r>
              <w:rPr>
                <w:rFonts w:hint="eastAsia" w:ascii="Times New Roman" w:hAnsi="Times New Roman" w:eastAsia="宋体"/>
                <w:i w:val="0"/>
                <w:iCs w:val="0"/>
                <w:color w:val="000000"/>
                <w:sz w:val="21"/>
                <w:szCs w:val="21"/>
              </w:rPr>
              <w:t>2</w:t>
            </w:r>
          </w:p>
        </w:tc>
        <w:tc>
          <w:tcPr>
            <w:tcW w:w="1684" w:type="dxa"/>
            <w:tcBorders>
              <w:top w:val="single" w:color="4F81BD" w:sz="8" w:space="0"/>
              <w:left w:val="dotted" w:color="auto" w:sz="0" w:space="0"/>
              <w:bottom w:val="single" w:color="4F81BD" w:sz="8" w:space="0"/>
              <w:right w:val="dotted" w:color="auto" w:sz="6" w:space="0"/>
            </w:tcBorders>
            <w:shd w:val="clear" w:color="auto" w:fill="auto"/>
            <w:tcMar>
              <w:top w:w="15" w:type="dxa"/>
              <w:left w:w="75" w:type="dxa"/>
              <w:bottom w:w="15" w:type="dxa"/>
              <w:right w:w="120" w:type="dxa"/>
            </w:tcMar>
            <w:vAlign w:val="top"/>
          </w:tcPr>
          <w:p w14:paraId="4D81DAAD">
            <w:pPr>
              <w:wordWrap/>
              <w:adjustRightInd/>
              <w:snapToGrid/>
              <w:spacing w:line="360" w:lineRule="auto"/>
              <w:textAlignment w:val="auto"/>
              <w:rPr>
                <w:rFonts w:ascii="Times New Roman" w:hAnsi="Times New Roman" w:eastAsia="宋体"/>
                <w:i w:val="0"/>
                <w:iCs w:val="0"/>
                <w:color w:val="000000"/>
                <w:sz w:val="21"/>
                <w:szCs w:val="21"/>
              </w:rPr>
            </w:pPr>
            <w:r>
              <w:rPr>
                <w:rFonts w:ascii="Times New Roman" w:hAnsi="Times New Roman" w:eastAsia="宋体"/>
                <w:i w:val="0"/>
                <w:iCs w:val="0"/>
                <w:color w:val="000000"/>
                <w:sz w:val="21"/>
                <w:szCs w:val="21"/>
              </w:rPr>
              <w:t>addr_entry_size</w:t>
            </w:r>
          </w:p>
        </w:tc>
        <w:tc>
          <w:tcPr>
            <w:tcW w:w="1118" w:type="dxa"/>
            <w:tcBorders>
              <w:top w:val="single" w:color="4F81BD" w:sz="8" w:space="0"/>
              <w:left w:val="dotted" w:color="auto" w:sz="6" w:space="0"/>
              <w:bottom w:val="single" w:color="4F81BD" w:sz="8" w:space="0"/>
              <w:right w:val="dotted" w:color="auto" w:sz="6" w:space="0"/>
            </w:tcBorders>
            <w:shd w:val="clear" w:color="auto" w:fill="auto"/>
            <w:tcMar>
              <w:top w:w="15" w:type="dxa"/>
              <w:left w:w="75" w:type="dxa"/>
              <w:bottom w:w="15" w:type="dxa"/>
              <w:right w:w="120" w:type="dxa"/>
            </w:tcMar>
            <w:vAlign w:val="top"/>
          </w:tcPr>
          <w:p w14:paraId="5B64776C">
            <w:pPr>
              <w:wordWrap/>
              <w:adjustRightInd/>
              <w:snapToGrid/>
              <w:spacing w:line="360" w:lineRule="auto"/>
              <w:textAlignment w:val="auto"/>
              <w:rPr>
                <w:rFonts w:ascii="Times New Roman" w:hAnsi="Times New Roman" w:eastAsia="宋体"/>
                <w:i w:val="0"/>
                <w:iCs w:val="0"/>
                <w:color w:val="000000"/>
                <w:sz w:val="21"/>
                <w:szCs w:val="21"/>
              </w:rPr>
            </w:pPr>
            <w:r>
              <w:rPr>
                <w:rFonts w:hint="eastAsia" w:ascii="Times New Roman" w:hAnsi="Times New Roman" w:eastAsia="宋体"/>
                <w:bCs/>
                <w:i w:val="0"/>
                <w:iCs w:val="0"/>
                <w:color w:val="000000"/>
                <w:sz w:val="21"/>
                <w:szCs w:val="21"/>
              </w:rPr>
              <w:t>integer</w:t>
            </w:r>
          </w:p>
        </w:tc>
        <w:tc>
          <w:tcPr>
            <w:tcW w:w="1077" w:type="dxa"/>
            <w:tcBorders>
              <w:top w:val="single" w:color="4F81BD" w:sz="8" w:space="0"/>
              <w:left w:val="dotted" w:color="auto" w:sz="6" w:space="0"/>
              <w:bottom w:val="single" w:color="4F81BD" w:sz="8" w:space="0"/>
              <w:right w:val="dotted" w:color="auto" w:sz="0" w:space="0"/>
            </w:tcBorders>
            <w:shd w:val="clear" w:color="auto" w:fill="auto"/>
            <w:tcMar>
              <w:top w:w="15" w:type="dxa"/>
              <w:left w:w="75" w:type="dxa"/>
              <w:bottom w:w="15" w:type="dxa"/>
              <w:right w:w="120" w:type="dxa"/>
            </w:tcMar>
            <w:vAlign w:val="top"/>
          </w:tcPr>
          <w:p w14:paraId="4A76C70A">
            <w:pPr>
              <w:wordWrap/>
              <w:adjustRightInd/>
              <w:snapToGrid/>
              <w:spacing w:line="360" w:lineRule="auto"/>
              <w:textAlignment w:val="auto"/>
              <w:rPr>
                <w:rFonts w:ascii="Times New Roman" w:hAnsi="Times New Roman" w:eastAsia="宋体"/>
                <w:i w:val="0"/>
                <w:iCs w:val="0"/>
                <w:color w:val="000000"/>
                <w:sz w:val="21"/>
                <w:szCs w:val="21"/>
              </w:rPr>
            </w:pPr>
            <w:r>
              <w:rPr>
                <w:rFonts w:hint="eastAsia" w:ascii="Times New Roman" w:hAnsi="Times New Roman" w:eastAsia="宋体"/>
                <w:i w:val="0"/>
                <w:iCs w:val="0"/>
                <w:color w:val="000000"/>
                <w:sz w:val="21"/>
                <w:szCs w:val="21"/>
              </w:rPr>
              <w:t>是</w:t>
            </w:r>
          </w:p>
        </w:tc>
        <w:tc>
          <w:tcPr>
            <w:tcW w:w="3640" w:type="dxa"/>
            <w:tcBorders>
              <w:top w:val="single" w:color="4F81BD" w:sz="8" w:space="0"/>
              <w:left w:val="dotted" w:color="auto" w:sz="6" w:space="0"/>
              <w:bottom w:val="single" w:color="4F81BD" w:sz="8" w:space="0"/>
              <w:right w:val="single" w:color="4F81BD" w:sz="8" w:space="0"/>
            </w:tcBorders>
            <w:shd w:val="clear" w:color="auto" w:fill="auto"/>
            <w:tcMar>
              <w:top w:w="15" w:type="dxa"/>
              <w:left w:w="75" w:type="dxa"/>
              <w:bottom w:w="15" w:type="dxa"/>
              <w:right w:w="120" w:type="dxa"/>
            </w:tcMar>
            <w:vAlign w:val="top"/>
          </w:tcPr>
          <w:p w14:paraId="1D6D7604">
            <w:pPr>
              <w:wordWrap/>
              <w:adjustRightInd/>
              <w:snapToGrid/>
              <w:spacing w:line="360" w:lineRule="auto"/>
              <w:textAlignment w:val="auto"/>
              <w:rPr>
                <w:rFonts w:ascii="Times New Roman" w:hAnsi="Times New Roman" w:eastAsia="宋体"/>
                <w:i w:val="0"/>
                <w:iCs w:val="0"/>
                <w:color w:val="000000"/>
                <w:sz w:val="21"/>
                <w:szCs w:val="21"/>
              </w:rPr>
            </w:pPr>
            <w:r>
              <w:rPr>
                <w:rFonts w:ascii="Times New Roman" w:hAnsi="Times New Roman" w:eastAsia="宋体"/>
                <w:i w:val="0"/>
                <w:iCs w:val="0"/>
                <w:color w:val="000000"/>
                <w:sz w:val="21"/>
                <w:szCs w:val="21"/>
              </w:rPr>
              <w:t>不知</w:t>
            </w:r>
          </w:p>
        </w:tc>
      </w:tr>
      <w:tr w14:paraId="3307B11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5" w:type="dxa"/>
            <w:bottom w:w="0" w:type="dxa"/>
            <w:right w:w="15" w:type="dxa"/>
          </w:tblCellMar>
        </w:tblPrEx>
        <w:trPr>
          <w:trHeight w:val="511" w:hRule="atLeast"/>
        </w:trPr>
        <w:tc>
          <w:tcPr>
            <w:tcW w:w="982" w:type="dxa"/>
            <w:tcBorders>
              <w:top w:val="single" w:color="4F81BD" w:sz="8" w:space="0"/>
              <w:left w:val="single" w:color="4F81BD" w:sz="8" w:space="0"/>
              <w:bottom w:val="single" w:color="4F81BD" w:sz="8" w:space="0"/>
              <w:right w:val="dotted" w:color="auto" w:sz="6" w:space="0"/>
            </w:tcBorders>
            <w:shd w:val="clear" w:color="auto" w:fill="auto"/>
            <w:tcMar>
              <w:top w:w="15" w:type="dxa"/>
              <w:left w:w="75" w:type="dxa"/>
              <w:bottom w:w="15" w:type="dxa"/>
              <w:right w:w="120" w:type="dxa"/>
            </w:tcMar>
            <w:vAlign w:val="top"/>
          </w:tcPr>
          <w:p w14:paraId="715E897D">
            <w:pPr>
              <w:wordWrap/>
              <w:adjustRightInd/>
              <w:snapToGrid/>
              <w:spacing w:line="360" w:lineRule="auto"/>
              <w:textAlignment w:val="auto"/>
              <w:rPr>
                <w:rFonts w:hint="eastAsia" w:ascii="Times New Roman" w:hAnsi="Times New Roman" w:eastAsia="宋体"/>
                <w:i w:val="0"/>
                <w:iCs w:val="0"/>
                <w:color w:val="000000"/>
                <w:sz w:val="21"/>
                <w:szCs w:val="21"/>
              </w:rPr>
            </w:pPr>
            <w:r>
              <w:rPr>
                <w:rFonts w:hint="eastAsia" w:ascii="Times New Roman" w:hAnsi="Times New Roman" w:eastAsia="宋体"/>
                <w:i w:val="0"/>
                <w:iCs w:val="0"/>
                <w:color w:val="000000"/>
                <w:sz w:val="21"/>
                <w:szCs w:val="21"/>
              </w:rPr>
              <w:t>3</w:t>
            </w:r>
          </w:p>
        </w:tc>
        <w:tc>
          <w:tcPr>
            <w:tcW w:w="1684" w:type="dxa"/>
            <w:tcBorders>
              <w:top w:val="single" w:color="4F81BD" w:sz="8" w:space="0"/>
              <w:left w:val="dotted" w:color="auto" w:sz="0" w:space="0"/>
              <w:bottom w:val="single" w:color="4F81BD" w:sz="8" w:space="0"/>
              <w:right w:val="dotted" w:color="auto" w:sz="6" w:space="0"/>
            </w:tcBorders>
            <w:shd w:val="clear" w:color="auto" w:fill="auto"/>
            <w:tcMar>
              <w:top w:w="15" w:type="dxa"/>
              <w:left w:w="75" w:type="dxa"/>
              <w:bottom w:w="15" w:type="dxa"/>
              <w:right w:w="120" w:type="dxa"/>
            </w:tcMar>
            <w:vAlign w:val="top"/>
          </w:tcPr>
          <w:p w14:paraId="0F9222BE">
            <w:pPr>
              <w:wordWrap/>
              <w:adjustRightInd/>
              <w:snapToGrid/>
              <w:spacing w:line="360" w:lineRule="auto"/>
              <w:textAlignment w:val="auto"/>
              <w:rPr>
                <w:rFonts w:ascii="Times New Roman" w:hAnsi="Times New Roman" w:eastAsia="宋体"/>
                <w:i w:val="0"/>
                <w:iCs w:val="0"/>
                <w:color w:val="000000"/>
                <w:sz w:val="21"/>
                <w:szCs w:val="21"/>
              </w:rPr>
            </w:pPr>
            <w:r>
              <w:rPr>
                <w:rFonts w:ascii="Times New Roman" w:hAnsi="Times New Roman" w:eastAsia="宋体"/>
                <w:i w:val="0"/>
                <w:iCs w:val="0"/>
                <w:color w:val="000000"/>
                <w:sz w:val="21"/>
                <w:szCs w:val="21"/>
              </w:rPr>
              <w:t>lifetime</w:t>
            </w:r>
          </w:p>
        </w:tc>
        <w:tc>
          <w:tcPr>
            <w:tcW w:w="1118" w:type="dxa"/>
            <w:tcBorders>
              <w:top w:val="single" w:color="4F81BD" w:sz="8" w:space="0"/>
              <w:left w:val="dotted" w:color="auto" w:sz="6" w:space="0"/>
              <w:bottom w:val="single" w:color="4F81BD" w:sz="8" w:space="0"/>
              <w:right w:val="dotted" w:color="auto" w:sz="6" w:space="0"/>
            </w:tcBorders>
            <w:shd w:val="clear" w:color="auto" w:fill="auto"/>
            <w:tcMar>
              <w:top w:w="15" w:type="dxa"/>
              <w:left w:w="75" w:type="dxa"/>
              <w:bottom w:w="15" w:type="dxa"/>
              <w:right w:w="120" w:type="dxa"/>
            </w:tcMar>
            <w:vAlign w:val="top"/>
          </w:tcPr>
          <w:p w14:paraId="4E7EC7AA">
            <w:pPr>
              <w:wordWrap/>
              <w:adjustRightInd/>
              <w:snapToGrid/>
              <w:spacing w:line="360" w:lineRule="auto"/>
              <w:textAlignment w:val="auto"/>
              <w:rPr>
                <w:rFonts w:ascii="Times New Roman" w:hAnsi="Times New Roman" w:eastAsia="宋体"/>
                <w:i w:val="0"/>
                <w:iCs w:val="0"/>
                <w:color w:val="000000"/>
                <w:sz w:val="21"/>
                <w:szCs w:val="21"/>
              </w:rPr>
            </w:pPr>
            <w:r>
              <w:rPr>
                <w:rFonts w:hint="eastAsia" w:ascii="Times New Roman" w:hAnsi="Times New Roman" w:eastAsia="宋体"/>
                <w:bCs/>
                <w:i w:val="0"/>
                <w:iCs w:val="0"/>
                <w:color w:val="000000"/>
                <w:sz w:val="21"/>
                <w:szCs w:val="21"/>
              </w:rPr>
              <w:t>integer</w:t>
            </w:r>
          </w:p>
        </w:tc>
        <w:tc>
          <w:tcPr>
            <w:tcW w:w="1077" w:type="dxa"/>
            <w:tcBorders>
              <w:top w:val="single" w:color="4F81BD" w:sz="8" w:space="0"/>
              <w:left w:val="dotted" w:color="auto" w:sz="6" w:space="0"/>
              <w:bottom w:val="single" w:color="4F81BD" w:sz="8" w:space="0"/>
              <w:right w:val="dotted" w:color="auto" w:sz="0" w:space="0"/>
            </w:tcBorders>
            <w:shd w:val="clear" w:color="auto" w:fill="auto"/>
            <w:tcMar>
              <w:top w:w="15" w:type="dxa"/>
              <w:left w:w="75" w:type="dxa"/>
              <w:bottom w:w="15" w:type="dxa"/>
              <w:right w:w="120" w:type="dxa"/>
            </w:tcMar>
            <w:vAlign w:val="top"/>
          </w:tcPr>
          <w:p w14:paraId="33E8D3FC">
            <w:pPr>
              <w:wordWrap/>
              <w:adjustRightInd/>
              <w:snapToGrid/>
              <w:spacing w:line="360" w:lineRule="auto"/>
              <w:textAlignment w:val="auto"/>
              <w:rPr>
                <w:rFonts w:ascii="Times New Roman" w:hAnsi="Times New Roman" w:eastAsia="宋体"/>
                <w:i w:val="0"/>
                <w:iCs w:val="0"/>
                <w:color w:val="000000"/>
                <w:sz w:val="21"/>
                <w:szCs w:val="21"/>
              </w:rPr>
            </w:pPr>
            <w:r>
              <w:rPr>
                <w:rFonts w:hint="eastAsia" w:ascii="Times New Roman" w:hAnsi="Times New Roman" w:eastAsia="宋体"/>
                <w:i w:val="0"/>
                <w:iCs w:val="0"/>
                <w:color w:val="000000"/>
                <w:sz w:val="21"/>
                <w:szCs w:val="21"/>
              </w:rPr>
              <w:t>是</w:t>
            </w:r>
          </w:p>
        </w:tc>
        <w:tc>
          <w:tcPr>
            <w:tcW w:w="3640" w:type="dxa"/>
            <w:tcBorders>
              <w:top w:val="single" w:color="4F81BD" w:sz="8" w:space="0"/>
              <w:left w:val="dotted" w:color="auto" w:sz="6" w:space="0"/>
              <w:bottom w:val="single" w:color="4F81BD" w:sz="8" w:space="0"/>
              <w:right w:val="single" w:color="4F81BD" w:sz="8" w:space="0"/>
            </w:tcBorders>
            <w:shd w:val="clear" w:color="auto" w:fill="auto"/>
            <w:tcMar>
              <w:top w:w="15" w:type="dxa"/>
              <w:left w:w="75" w:type="dxa"/>
              <w:bottom w:w="15" w:type="dxa"/>
              <w:right w:w="120" w:type="dxa"/>
            </w:tcMar>
            <w:vAlign w:val="top"/>
          </w:tcPr>
          <w:p w14:paraId="23EF7674">
            <w:pPr>
              <w:wordWrap/>
              <w:adjustRightInd/>
              <w:snapToGrid/>
              <w:spacing w:line="360" w:lineRule="auto"/>
              <w:textAlignment w:val="auto"/>
              <w:rPr>
                <w:rFonts w:ascii="Times New Roman" w:hAnsi="Times New Roman" w:eastAsia="宋体"/>
                <w:i w:val="0"/>
                <w:iCs w:val="0"/>
                <w:color w:val="000000"/>
                <w:sz w:val="21"/>
                <w:szCs w:val="21"/>
              </w:rPr>
            </w:pPr>
            <w:r>
              <w:rPr>
                <w:rFonts w:ascii="Times New Roman" w:hAnsi="Times New Roman" w:eastAsia="宋体"/>
                <w:i w:val="0"/>
                <w:iCs w:val="0"/>
                <w:color w:val="000000"/>
                <w:sz w:val="21"/>
                <w:szCs w:val="21"/>
              </w:rPr>
              <w:t>生命周期</w:t>
            </w:r>
          </w:p>
        </w:tc>
      </w:tr>
      <w:tr w14:paraId="4F7E251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5" w:type="dxa"/>
            <w:bottom w:w="0" w:type="dxa"/>
            <w:right w:w="15" w:type="dxa"/>
          </w:tblCellMar>
        </w:tblPrEx>
        <w:trPr>
          <w:trHeight w:val="511" w:hRule="atLeast"/>
        </w:trPr>
        <w:tc>
          <w:tcPr>
            <w:tcW w:w="982" w:type="dxa"/>
            <w:tcBorders>
              <w:top w:val="single" w:color="4F81BD" w:sz="8" w:space="0"/>
              <w:left w:val="single" w:color="4F81BD" w:sz="8" w:space="0"/>
              <w:bottom w:val="single" w:color="4F81BD" w:sz="8" w:space="0"/>
              <w:right w:val="dotted" w:color="auto" w:sz="6" w:space="0"/>
            </w:tcBorders>
            <w:shd w:val="clear" w:color="auto" w:fill="auto"/>
            <w:tcMar>
              <w:top w:w="15" w:type="dxa"/>
              <w:left w:w="75" w:type="dxa"/>
              <w:bottom w:w="15" w:type="dxa"/>
              <w:right w:w="120" w:type="dxa"/>
            </w:tcMar>
            <w:vAlign w:val="top"/>
          </w:tcPr>
          <w:p w14:paraId="470BB5CF">
            <w:pPr>
              <w:wordWrap/>
              <w:adjustRightInd/>
              <w:snapToGrid/>
              <w:spacing w:line="360" w:lineRule="auto"/>
              <w:textAlignment w:val="auto"/>
              <w:rPr>
                <w:rFonts w:hint="eastAsia" w:ascii="Times New Roman" w:hAnsi="Times New Roman" w:eastAsia="宋体"/>
                <w:i w:val="0"/>
                <w:iCs w:val="0"/>
                <w:color w:val="000000"/>
                <w:sz w:val="21"/>
                <w:szCs w:val="21"/>
              </w:rPr>
            </w:pPr>
            <w:r>
              <w:rPr>
                <w:rFonts w:hint="eastAsia" w:ascii="Times New Roman" w:hAnsi="Times New Roman" w:eastAsia="宋体"/>
                <w:i w:val="0"/>
                <w:iCs w:val="0"/>
                <w:color w:val="000000"/>
                <w:sz w:val="21"/>
                <w:szCs w:val="21"/>
              </w:rPr>
              <w:t>4</w:t>
            </w:r>
          </w:p>
        </w:tc>
        <w:tc>
          <w:tcPr>
            <w:tcW w:w="1684" w:type="dxa"/>
            <w:tcBorders>
              <w:top w:val="single" w:color="4F81BD" w:sz="8" w:space="0"/>
              <w:left w:val="dotted" w:color="auto" w:sz="0" w:space="0"/>
              <w:bottom w:val="single" w:color="4F81BD" w:sz="8" w:space="0"/>
              <w:right w:val="dotted" w:color="auto" w:sz="6" w:space="0"/>
            </w:tcBorders>
            <w:shd w:val="clear" w:color="auto" w:fill="auto"/>
            <w:tcMar>
              <w:top w:w="15" w:type="dxa"/>
              <w:left w:w="75" w:type="dxa"/>
              <w:bottom w:w="15" w:type="dxa"/>
              <w:right w:w="120" w:type="dxa"/>
            </w:tcMar>
            <w:vAlign w:val="top"/>
          </w:tcPr>
          <w:p w14:paraId="1C3DA04A">
            <w:pPr>
              <w:wordWrap/>
              <w:adjustRightInd/>
              <w:snapToGrid/>
              <w:spacing w:line="360" w:lineRule="auto"/>
              <w:textAlignment w:val="auto"/>
              <w:rPr>
                <w:rFonts w:ascii="Times New Roman" w:hAnsi="Times New Roman" w:eastAsia="宋体"/>
                <w:i w:val="0"/>
                <w:iCs w:val="0"/>
                <w:color w:val="000000"/>
                <w:sz w:val="21"/>
                <w:szCs w:val="21"/>
              </w:rPr>
            </w:pPr>
            <w:r>
              <w:rPr>
                <w:rFonts w:ascii="Times New Roman" w:hAnsi="Times New Roman" w:eastAsia="宋体"/>
                <w:i w:val="0"/>
                <w:iCs w:val="0"/>
                <w:color w:val="000000"/>
                <w:sz w:val="21"/>
                <w:szCs w:val="21"/>
              </w:rPr>
              <w:t>router_addr</w:t>
            </w:r>
          </w:p>
        </w:tc>
        <w:tc>
          <w:tcPr>
            <w:tcW w:w="1118" w:type="dxa"/>
            <w:tcBorders>
              <w:top w:val="single" w:color="4F81BD" w:sz="8" w:space="0"/>
              <w:left w:val="dotted" w:color="auto" w:sz="6" w:space="0"/>
              <w:bottom w:val="single" w:color="4F81BD" w:sz="8" w:space="0"/>
              <w:right w:val="dotted" w:color="auto" w:sz="6" w:space="0"/>
            </w:tcBorders>
            <w:shd w:val="clear" w:color="auto" w:fill="auto"/>
            <w:tcMar>
              <w:top w:w="15" w:type="dxa"/>
              <w:left w:w="75" w:type="dxa"/>
              <w:bottom w:w="15" w:type="dxa"/>
              <w:right w:w="120" w:type="dxa"/>
            </w:tcMar>
            <w:vAlign w:val="top"/>
          </w:tcPr>
          <w:p w14:paraId="7BF5F635">
            <w:pPr>
              <w:wordWrap/>
              <w:adjustRightInd/>
              <w:snapToGrid/>
              <w:spacing w:line="360" w:lineRule="auto"/>
              <w:textAlignment w:val="auto"/>
              <w:rPr>
                <w:rFonts w:ascii="Times New Roman" w:hAnsi="Times New Roman" w:eastAsia="宋体"/>
                <w:i w:val="0"/>
                <w:iCs w:val="0"/>
                <w:color w:val="000000"/>
                <w:sz w:val="21"/>
                <w:szCs w:val="21"/>
              </w:rPr>
            </w:pPr>
            <w:r>
              <w:rPr>
                <w:rFonts w:ascii="Times New Roman" w:hAnsi="Times New Roman" w:eastAsia="宋体"/>
                <w:i w:val="0"/>
                <w:iCs w:val="0"/>
                <w:color w:val="000000"/>
                <w:sz w:val="21"/>
                <w:szCs w:val="21"/>
              </w:rPr>
              <w:t>bytes</w:t>
            </w:r>
          </w:p>
        </w:tc>
        <w:tc>
          <w:tcPr>
            <w:tcW w:w="1077" w:type="dxa"/>
            <w:tcBorders>
              <w:top w:val="single" w:color="4F81BD" w:sz="8" w:space="0"/>
              <w:left w:val="dotted" w:color="auto" w:sz="6" w:space="0"/>
              <w:bottom w:val="single" w:color="4F81BD" w:sz="8" w:space="0"/>
              <w:right w:val="dotted" w:color="auto" w:sz="0" w:space="0"/>
            </w:tcBorders>
            <w:shd w:val="clear" w:color="auto" w:fill="auto"/>
            <w:tcMar>
              <w:top w:w="15" w:type="dxa"/>
              <w:left w:w="75" w:type="dxa"/>
              <w:bottom w:w="15" w:type="dxa"/>
              <w:right w:w="120" w:type="dxa"/>
            </w:tcMar>
            <w:vAlign w:val="top"/>
          </w:tcPr>
          <w:p w14:paraId="6B9D3C33">
            <w:pPr>
              <w:wordWrap/>
              <w:adjustRightInd/>
              <w:snapToGrid/>
              <w:spacing w:line="360" w:lineRule="auto"/>
              <w:textAlignment w:val="auto"/>
              <w:rPr>
                <w:rFonts w:ascii="Times New Roman" w:hAnsi="Times New Roman" w:eastAsia="宋体"/>
                <w:i w:val="0"/>
                <w:iCs w:val="0"/>
                <w:color w:val="000000"/>
                <w:sz w:val="21"/>
                <w:szCs w:val="21"/>
              </w:rPr>
            </w:pPr>
            <w:r>
              <w:rPr>
                <w:rFonts w:hint="eastAsia" w:ascii="Times New Roman" w:hAnsi="Times New Roman" w:eastAsia="宋体"/>
                <w:i w:val="0"/>
                <w:iCs w:val="0"/>
                <w:color w:val="000000"/>
                <w:sz w:val="21"/>
                <w:szCs w:val="21"/>
              </w:rPr>
              <w:t>是</w:t>
            </w:r>
          </w:p>
        </w:tc>
        <w:tc>
          <w:tcPr>
            <w:tcW w:w="3640" w:type="dxa"/>
            <w:tcBorders>
              <w:top w:val="single" w:color="4F81BD" w:sz="8" w:space="0"/>
              <w:left w:val="dotted" w:color="auto" w:sz="6" w:space="0"/>
              <w:bottom w:val="single" w:color="4F81BD" w:sz="8" w:space="0"/>
              <w:right w:val="single" w:color="4F81BD" w:sz="8" w:space="0"/>
            </w:tcBorders>
            <w:shd w:val="clear" w:color="auto" w:fill="auto"/>
            <w:tcMar>
              <w:top w:w="15" w:type="dxa"/>
              <w:left w:w="75" w:type="dxa"/>
              <w:bottom w:w="15" w:type="dxa"/>
              <w:right w:w="120" w:type="dxa"/>
            </w:tcMar>
            <w:vAlign w:val="top"/>
          </w:tcPr>
          <w:p w14:paraId="48C10E98">
            <w:pPr>
              <w:wordWrap/>
              <w:adjustRightInd/>
              <w:snapToGrid/>
              <w:spacing w:line="360" w:lineRule="auto"/>
              <w:textAlignment w:val="auto"/>
              <w:rPr>
                <w:rFonts w:ascii="Times New Roman" w:hAnsi="Times New Roman" w:eastAsia="宋体"/>
                <w:i w:val="0"/>
                <w:iCs w:val="0"/>
                <w:color w:val="000000"/>
                <w:sz w:val="21"/>
                <w:szCs w:val="21"/>
              </w:rPr>
            </w:pPr>
            <w:r>
              <w:rPr>
                <w:rFonts w:ascii="Times New Roman" w:hAnsi="Times New Roman" w:eastAsia="宋体"/>
                <w:i w:val="0"/>
                <w:iCs w:val="0"/>
                <w:color w:val="000000"/>
                <w:sz w:val="21"/>
                <w:szCs w:val="21"/>
              </w:rPr>
              <w:t>路由地址，用|分割，最多4个</w:t>
            </w:r>
          </w:p>
        </w:tc>
      </w:tr>
      <w:tr w14:paraId="2ACFE69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5" w:type="dxa"/>
            <w:bottom w:w="0" w:type="dxa"/>
            <w:right w:w="15" w:type="dxa"/>
          </w:tblCellMar>
        </w:tblPrEx>
        <w:trPr>
          <w:trHeight w:val="520" w:hRule="atLeast"/>
        </w:trPr>
        <w:tc>
          <w:tcPr>
            <w:tcW w:w="982" w:type="dxa"/>
            <w:tcBorders>
              <w:top w:val="single" w:color="4F81BD" w:sz="8" w:space="0"/>
              <w:left w:val="single" w:color="4F81BD" w:sz="8" w:space="0"/>
              <w:bottom w:val="single" w:color="4F81BD" w:sz="8" w:space="0"/>
              <w:right w:val="dotted" w:color="auto" w:sz="6" w:space="0"/>
            </w:tcBorders>
            <w:shd w:val="clear" w:color="auto" w:fill="auto"/>
            <w:tcMar>
              <w:top w:w="15" w:type="dxa"/>
              <w:left w:w="75" w:type="dxa"/>
              <w:bottom w:w="15" w:type="dxa"/>
              <w:right w:w="120" w:type="dxa"/>
            </w:tcMar>
            <w:vAlign w:val="top"/>
          </w:tcPr>
          <w:p w14:paraId="4A4746AE">
            <w:pPr>
              <w:wordWrap/>
              <w:adjustRightInd/>
              <w:snapToGrid/>
              <w:spacing w:line="360" w:lineRule="auto"/>
              <w:textAlignment w:val="auto"/>
              <w:rPr>
                <w:rFonts w:hint="eastAsia" w:ascii="Times New Roman" w:hAnsi="Times New Roman" w:eastAsia="宋体"/>
                <w:i w:val="0"/>
                <w:iCs w:val="0"/>
                <w:color w:val="000000"/>
                <w:sz w:val="21"/>
                <w:szCs w:val="21"/>
              </w:rPr>
            </w:pPr>
            <w:r>
              <w:rPr>
                <w:rFonts w:hint="eastAsia" w:ascii="Times New Roman" w:hAnsi="Times New Roman" w:eastAsia="宋体"/>
                <w:i w:val="0"/>
                <w:iCs w:val="0"/>
                <w:color w:val="000000"/>
                <w:sz w:val="21"/>
                <w:szCs w:val="21"/>
              </w:rPr>
              <w:t>5</w:t>
            </w:r>
          </w:p>
        </w:tc>
        <w:tc>
          <w:tcPr>
            <w:tcW w:w="1684" w:type="dxa"/>
            <w:tcBorders>
              <w:top w:val="single" w:color="4F81BD" w:sz="8" w:space="0"/>
              <w:left w:val="dotted" w:color="auto" w:sz="0" w:space="0"/>
              <w:bottom w:val="single" w:color="4F81BD" w:sz="8" w:space="0"/>
              <w:right w:val="dotted" w:color="auto" w:sz="6" w:space="0"/>
            </w:tcBorders>
            <w:shd w:val="clear" w:color="auto" w:fill="auto"/>
            <w:tcMar>
              <w:top w:w="15" w:type="dxa"/>
              <w:left w:w="75" w:type="dxa"/>
              <w:bottom w:w="15" w:type="dxa"/>
              <w:right w:w="120" w:type="dxa"/>
            </w:tcMar>
            <w:vAlign w:val="top"/>
          </w:tcPr>
          <w:p w14:paraId="71E04DE3">
            <w:pPr>
              <w:wordWrap/>
              <w:adjustRightInd/>
              <w:snapToGrid/>
              <w:spacing w:line="360" w:lineRule="auto"/>
              <w:textAlignment w:val="auto"/>
              <w:rPr>
                <w:rFonts w:ascii="Times New Roman" w:hAnsi="Times New Roman" w:eastAsia="宋体"/>
                <w:i w:val="0"/>
                <w:iCs w:val="0"/>
                <w:color w:val="000000"/>
                <w:sz w:val="21"/>
                <w:szCs w:val="21"/>
              </w:rPr>
            </w:pPr>
            <w:r>
              <w:rPr>
                <w:rFonts w:ascii="Times New Roman" w:hAnsi="Times New Roman" w:eastAsia="宋体"/>
                <w:i w:val="0"/>
                <w:iCs w:val="0"/>
                <w:color w:val="000000"/>
                <w:sz w:val="21"/>
                <w:szCs w:val="21"/>
              </w:rPr>
              <w:t>pref_level</w:t>
            </w:r>
          </w:p>
        </w:tc>
        <w:tc>
          <w:tcPr>
            <w:tcW w:w="1118" w:type="dxa"/>
            <w:tcBorders>
              <w:top w:val="single" w:color="4F81BD" w:sz="8" w:space="0"/>
              <w:left w:val="dotted" w:color="auto" w:sz="6" w:space="0"/>
              <w:bottom w:val="single" w:color="4F81BD" w:sz="8" w:space="0"/>
              <w:right w:val="dotted" w:color="auto" w:sz="6" w:space="0"/>
            </w:tcBorders>
            <w:shd w:val="clear" w:color="auto" w:fill="auto"/>
            <w:tcMar>
              <w:top w:w="15" w:type="dxa"/>
              <w:left w:w="75" w:type="dxa"/>
              <w:bottom w:w="15" w:type="dxa"/>
              <w:right w:w="120" w:type="dxa"/>
            </w:tcMar>
            <w:vAlign w:val="top"/>
          </w:tcPr>
          <w:p w14:paraId="2EBCF109">
            <w:pPr>
              <w:wordWrap/>
              <w:adjustRightInd/>
              <w:snapToGrid/>
              <w:spacing w:line="360" w:lineRule="auto"/>
              <w:textAlignment w:val="auto"/>
              <w:rPr>
                <w:rFonts w:ascii="Times New Roman" w:hAnsi="Times New Roman" w:eastAsia="宋体"/>
                <w:i w:val="0"/>
                <w:iCs w:val="0"/>
                <w:color w:val="000000"/>
                <w:sz w:val="21"/>
                <w:szCs w:val="21"/>
              </w:rPr>
            </w:pPr>
            <w:r>
              <w:rPr>
                <w:rFonts w:ascii="Times New Roman" w:hAnsi="Times New Roman" w:eastAsia="宋体"/>
                <w:i w:val="0"/>
                <w:iCs w:val="0"/>
                <w:color w:val="000000"/>
                <w:sz w:val="21"/>
                <w:szCs w:val="21"/>
              </w:rPr>
              <w:t>bytes</w:t>
            </w:r>
          </w:p>
        </w:tc>
        <w:tc>
          <w:tcPr>
            <w:tcW w:w="1077" w:type="dxa"/>
            <w:tcBorders>
              <w:top w:val="single" w:color="4F81BD" w:sz="8" w:space="0"/>
              <w:left w:val="dotted" w:color="auto" w:sz="6" w:space="0"/>
              <w:bottom w:val="single" w:color="4F81BD" w:sz="8" w:space="0"/>
              <w:right w:val="dotted" w:color="auto" w:sz="0" w:space="0"/>
            </w:tcBorders>
            <w:shd w:val="clear" w:color="auto" w:fill="auto"/>
            <w:tcMar>
              <w:top w:w="15" w:type="dxa"/>
              <w:left w:w="75" w:type="dxa"/>
              <w:bottom w:w="15" w:type="dxa"/>
              <w:right w:w="120" w:type="dxa"/>
            </w:tcMar>
            <w:vAlign w:val="top"/>
          </w:tcPr>
          <w:p w14:paraId="0249BB60">
            <w:pPr>
              <w:wordWrap/>
              <w:adjustRightInd/>
              <w:snapToGrid/>
              <w:spacing w:line="360" w:lineRule="auto"/>
              <w:textAlignment w:val="auto"/>
              <w:rPr>
                <w:rFonts w:ascii="Times New Roman" w:hAnsi="Times New Roman" w:eastAsia="宋体"/>
                <w:i w:val="0"/>
                <w:iCs w:val="0"/>
                <w:color w:val="000000"/>
                <w:sz w:val="21"/>
                <w:szCs w:val="21"/>
              </w:rPr>
            </w:pPr>
            <w:r>
              <w:rPr>
                <w:rFonts w:hint="eastAsia" w:ascii="Times New Roman" w:hAnsi="Times New Roman" w:eastAsia="宋体"/>
                <w:i w:val="0"/>
                <w:iCs w:val="0"/>
                <w:color w:val="000000"/>
                <w:sz w:val="21"/>
                <w:szCs w:val="21"/>
              </w:rPr>
              <w:t>是</w:t>
            </w:r>
          </w:p>
        </w:tc>
        <w:tc>
          <w:tcPr>
            <w:tcW w:w="3640" w:type="dxa"/>
            <w:tcBorders>
              <w:top w:val="single" w:color="4F81BD" w:sz="8" w:space="0"/>
              <w:left w:val="dotted" w:color="auto" w:sz="6" w:space="0"/>
              <w:bottom w:val="single" w:color="4F81BD" w:sz="8" w:space="0"/>
              <w:right w:val="single" w:color="4F81BD" w:sz="8" w:space="0"/>
            </w:tcBorders>
            <w:shd w:val="clear" w:color="auto" w:fill="auto"/>
            <w:tcMar>
              <w:top w:w="15" w:type="dxa"/>
              <w:left w:w="75" w:type="dxa"/>
              <w:bottom w:w="15" w:type="dxa"/>
              <w:right w:w="120" w:type="dxa"/>
            </w:tcMar>
            <w:vAlign w:val="top"/>
          </w:tcPr>
          <w:p w14:paraId="307AF255">
            <w:pPr>
              <w:wordWrap/>
              <w:adjustRightInd/>
              <w:snapToGrid/>
              <w:spacing w:line="360" w:lineRule="auto"/>
              <w:textAlignment w:val="auto"/>
              <w:rPr>
                <w:rFonts w:ascii="Times New Roman" w:hAnsi="Times New Roman" w:eastAsia="宋体"/>
                <w:i w:val="0"/>
                <w:iCs w:val="0"/>
                <w:color w:val="000000"/>
                <w:sz w:val="21"/>
                <w:szCs w:val="21"/>
              </w:rPr>
            </w:pPr>
            <w:r>
              <w:rPr>
                <w:rFonts w:ascii="Times New Roman" w:hAnsi="Times New Roman" w:eastAsia="宋体"/>
                <w:i w:val="0"/>
                <w:iCs w:val="0"/>
                <w:color w:val="000000"/>
                <w:sz w:val="21"/>
                <w:szCs w:val="21"/>
              </w:rPr>
              <w:t>路由地址优先级，用|分割，最多4个</w:t>
            </w:r>
          </w:p>
        </w:tc>
      </w:tr>
    </w:tbl>
    <w:p w14:paraId="6035F2BB">
      <w:pPr>
        <w:tabs>
          <w:tab w:val="left" w:pos="425"/>
        </w:tabs>
        <w:wordWrap/>
        <w:adjustRightInd/>
        <w:snapToGrid/>
        <w:spacing w:line="360" w:lineRule="auto"/>
        <w:textAlignment w:val="auto"/>
        <w:rPr>
          <w:rFonts w:hint="eastAsia" w:ascii="Times New Roman" w:hAnsi="Times New Roman" w:eastAsia="宋体"/>
          <w:b/>
          <w:bCs w:val="0"/>
          <w:i w:val="0"/>
          <w:iCs w:val="0"/>
          <w:color w:val="auto"/>
          <w:sz w:val="21"/>
          <w:szCs w:val="21"/>
          <w:lang w:eastAsia="zh-CN"/>
        </w:rPr>
      </w:pPr>
      <w:r>
        <w:rPr>
          <w:rFonts w:ascii="Times New Roman" w:hAnsi="Times New Roman" w:eastAsia="宋体"/>
          <w:b/>
          <w:bCs w:val="0"/>
          <w:i w:val="0"/>
          <w:iCs w:val="0"/>
          <w:color w:val="auto"/>
          <w:sz w:val="21"/>
          <w:szCs w:val="21"/>
        </w:rPr>
        <w:t>type如果是10，extra格式是空</w:t>
      </w:r>
      <w:r>
        <w:rPr>
          <w:rFonts w:hint="eastAsia" w:ascii="Times New Roman" w:hAnsi="Times New Roman" w:eastAsia="宋体"/>
          <w:b/>
          <w:bCs w:val="0"/>
          <w:i w:val="0"/>
          <w:iCs w:val="0"/>
          <w:color w:val="auto"/>
          <w:sz w:val="21"/>
          <w:szCs w:val="21"/>
          <w:lang w:eastAsia="zh-CN"/>
        </w:rPr>
        <w:t>。</w:t>
      </w:r>
    </w:p>
    <w:p w14:paraId="4D24025E">
      <w:pPr>
        <w:rPr>
          <w:rFonts w:hint="default"/>
          <w:lang w:val="en-US" w:eastAsia="zh-CN"/>
        </w:rPr>
      </w:pPr>
    </w:p>
    <w:p w14:paraId="4121CCA3">
      <w:pPr>
        <w:rPr>
          <w:rFonts w:hint="eastAsia"/>
          <w:i w:val="0"/>
          <w:iCs w:val="0"/>
          <w:color w:val="auto"/>
          <w:lang w:val="en-US" w:eastAsia="zh-CN"/>
        </w:rPr>
      </w:pPr>
      <w:r>
        <w:rPr>
          <w:rFonts w:hint="eastAsia"/>
          <w:i w:val="0"/>
          <w:iCs w:val="0"/>
          <w:color w:val="auto"/>
          <w:lang w:val="en-US" w:eastAsia="zh-CN"/>
        </w:rPr>
        <w:t>示例说明：</w:t>
      </w:r>
    </w:p>
    <w:p w14:paraId="4299A40C">
      <w:pPr>
        <w:rPr>
          <w:rFonts w:hint="eastAsia"/>
          <w:i w:val="0"/>
          <w:iCs w:val="0"/>
          <w:color w:val="auto"/>
          <w:lang w:val="en-US" w:eastAsia="zh-CN"/>
        </w:rPr>
      </w:pPr>
      <w:r>
        <w:rPr>
          <w:rFonts w:hint="eastAsia"/>
          <w:i w:val="0"/>
          <w:iCs w:val="0"/>
          <w:color w:val="auto"/>
          <w:lang w:val="en-US" w:eastAsia="zh-CN"/>
        </w:rPr>
        <w:t>{</w:t>
      </w:r>
    </w:p>
    <w:p w14:paraId="398A366A">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"uid": "",</w:t>
      </w:r>
    </w:p>
    <w:p w14:paraId="731CA4F1">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"ts": 1747879761,</w:t>
      </w:r>
    </w:p>
    <w:p w14:paraId="4AF3C50B">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"src_ip": "7.7.7.31",</w:t>
      </w:r>
    </w:p>
    <w:p w14:paraId="0B8390C8">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"dst_ip": "7.7.7.28",</w:t>
      </w:r>
    </w:p>
    <w:p w14:paraId="00FD3621">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"type": 8,</w:t>
      </w:r>
    </w:p>
    <w:p w14:paraId="1482F1B4">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"code": 0,</w:t>
      </w:r>
    </w:p>
    <w:p w14:paraId="06640D13">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"extra": "{\"data\":\"k:K\\\\\\u001F▒\\u0000\\u0000\\b\\t\\n\\u000B\\f\\r\\u000E\\u000F\\u0010\\u0011\\u0012\\u0013\\u0014\\u0015\\u0016\\u0017\\u0018\\u0019\\u001A\\u001B\\u001C\\u001D\\u001E\\u001F !\\\"#$%&amp;'()*+,-.\/01234567\",\"data_len\":56,\"id\":14222,\"seq_num\":1}",</w:t>
      </w:r>
    </w:p>
    <w:p w14:paraId="5EBCB30E">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"logtype": "icmp",</w:t>
      </w:r>
    </w:p>
    <w:p w14:paraId="7CEF3E76">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"devname": "SANGFOR STA",</w:t>
      </w:r>
    </w:p>
    <w:p w14:paraId="0F6603A5">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"ds": "20250522",</w:t>
      </w:r>
    </w:p>
    <w:p w14:paraId="6115847E">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"hh": "10",</w:t>
      </w:r>
    </w:p>
    <w:p w14:paraId="7FAD13F8">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"vendor": "sangfor",</w:t>
      </w:r>
    </w:p>
    <w:p w14:paraId="507A2032">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"logid": 47879761609987,</w:t>
      </w:r>
    </w:p>
    <w:p w14:paraId="74D5B48C">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"iptype": 4,</w:t>
      </w:r>
    </w:p>
    <w:p w14:paraId="50F4CEBB">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"appproto": "ICMP",</w:t>
      </w:r>
    </w:p>
    <w:p w14:paraId="51B5DC88">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"transproto": "",</w:t>
      </w:r>
    </w:p>
    <w:p w14:paraId="268BB2F9">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"src_port": 0,</w:t>
      </w:r>
    </w:p>
    <w:p w14:paraId="3E3FB1ED">
      <w:pPr>
        <w:rPr>
          <w:rFonts w:hint="eastAsia"/>
          <w:i w:val="0"/>
          <w:iCs w:val="0"/>
          <w:color w:val="auto"/>
          <w:lang w:val="en-US" w:eastAsia="zh-CN"/>
        </w:rPr>
      </w:pPr>
      <w:r>
        <w:rPr>
          <w:rFonts w:hint="eastAsia"/>
          <w:i w:val="0"/>
          <w:iCs w:val="0"/>
          <w:color w:val="auto"/>
          <w:lang w:val="en-US" w:eastAsia="zh-CN"/>
        </w:rPr>
        <w:tab/>
      </w:r>
      <w:r>
        <w:rPr>
          <w:rFonts w:hint="eastAsia"/>
          <w:i w:val="0"/>
          <w:iCs w:val="0"/>
          <w:color w:val="auto"/>
          <w:lang w:val="en-US" w:eastAsia="zh-CN"/>
        </w:rPr>
        <w:t>"dst_port": 0</w:t>
      </w:r>
    </w:p>
    <w:p w14:paraId="41843EAD">
      <w:pPr>
        <w:rPr>
          <w:rFonts w:hint="eastAsia"/>
          <w:i w:val="0"/>
          <w:iCs w:val="0"/>
          <w:color w:val="auto"/>
          <w:lang w:val="en-US" w:eastAsia="zh-CN"/>
        </w:rPr>
      </w:pPr>
      <w:r>
        <w:rPr>
          <w:rFonts w:hint="eastAsia"/>
          <w:i w:val="0"/>
          <w:iCs w:val="0"/>
          <w:color w:val="auto"/>
          <w:lang w:val="en-US" w:eastAsia="zh-CN"/>
        </w:rPr>
        <w:t>}</w:t>
      </w:r>
    </w:p>
    <w:p w14:paraId="1352E66F">
      <w:pPr>
        <w:rPr>
          <w:rFonts w:hint="eastAsia"/>
          <w:lang w:val="en-US" w:eastAsia="zh-CN"/>
        </w:rPr>
      </w:pPr>
    </w:p>
    <w:p w14:paraId="664E7745">
      <w:pPr>
        <w:pStyle w:val="3"/>
        <w:bidi w:val="0"/>
        <w:rPr>
          <w:rFonts w:hint="eastAsia"/>
          <w:lang w:val="en-US" w:eastAsia="zh-CN"/>
        </w:rPr>
      </w:pPr>
      <w:bookmarkStart w:id="101" w:name="_Toc6294"/>
      <w:r>
        <w:rPr>
          <w:rFonts w:hint="eastAsia"/>
          <w:lang w:val="en-US" w:eastAsia="zh-CN"/>
        </w:rPr>
        <w:t>IMAP协议审计</w:t>
      </w:r>
      <w:bookmarkEnd w:id="101"/>
    </w:p>
    <w:tbl>
      <w:tblPr>
        <w:tblStyle w:val="30"/>
        <w:tblW w:w="8314" w:type="dxa"/>
        <w:tblInd w:w="1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9"/>
        <w:gridCol w:w="1686"/>
        <w:gridCol w:w="4749"/>
      </w:tblGrid>
      <w:tr w14:paraId="15E06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4F81BD"/>
            <w:vAlign w:val="center"/>
          </w:tcPr>
          <w:p w14:paraId="014F1D6C">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字段名</w:t>
            </w:r>
          </w:p>
        </w:tc>
        <w:tc>
          <w:tcPr>
            <w:tcW w:w="1686" w:type="dxa"/>
            <w:tcBorders>
              <w:top w:val="single" w:color="4F81BD" w:sz="8" w:space="0"/>
              <w:left w:val="dotted" w:color="auto" w:sz="4" w:space="0"/>
              <w:bottom w:val="single" w:color="4F81BD" w:sz="8" w:space="0"/>
              <w:right w:val="dotted" w:color="auto" w:sz="4" w:space="0"/>
            </w:tcBorders>
            <w:shd w:val="clear" w:color="auto" w:fill="4F81BD"/>
            <w:vAlign w:val="center"/>
          </w:tcPr>
          <w:p w14:paraId="43EB4201">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类型</w:t>
            </w:r>
          </w:p>
        </w:tc>
        <w:tc>
          <w:tcPr>
            <w:tcW w:w="4749" w:type="dxa"/>
            <w:tcBorders>
              <w:top w:val="single" w:color="4F81BD" w:sz="8" w:space="0"/>
              <w:left w:val="dotted" w:color="auto" w:sz="4" w:space="0"/>
              <w:bottom w:val="single" w:color="4F81BD" w:sz="8" w:space="0"/>
              <w:right w:val="single" w:color="4F81BD" w:sz="8" w:space="0"/>
            </w:tcBorders>
            <w:shd w:val="clear" w:color="auto" w:fill="4F81BD"/>
            <w:vAlign w:val="center"/>
          </w:tcPr>
          <w:p w14:paraId="221A36E1">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描述</w:t>
            </w:r>
          </w:p>
        </w:tc>
      </w:tr>
      <w:tr w14:paraId="7926C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478F36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822A46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4414725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会话唯一ID</w:t>
            </w:r>
          </w:p>
        </w:tc>
      </w:tr>
      <w:tr w14:paraId="7738D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5FF80C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8D3539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912E8F8">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时间戳</w:t>
            </w:r>
          </w:p>
        </w:tc>
      </w:tr>
      <w:tr w14:paraId="382C5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CA204D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src_ip</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889ACB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490493B6">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源IP</w:t>
            </w:r>
          </w:p>
        </w:tc>
      </w:tr>
      <w:tr w14:paraId="75166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4A271F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src_port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001BCB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D75964D">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源端口</w:t>
            </w:r>
          </w:p>
        </w:tc>
      </w:tr>
      <w:tr w14:paraId="4525D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77867E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dst_ip</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35962E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051E346">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目的IP</w:t>
            </w:r>
          </w:p>
        </w:tc>
      </w:tr>
      <w:tr w14:paraId="59EF8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B13627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dst_port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0836E6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431AD3D">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目的端口</w:t>
            </w:r>
          </w:p>
        </w:tc>
      </w:tr>
      <w:tr w14:paraId="749C8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500B3F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user</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F43797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2E2DC02">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用户名</w:t>
            </w:r>
          </w:p>
        </w:tc>
      </w:tr>
      <w:tr w14:paraId="33B6E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DAF487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trans_depth</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830194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7689038">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收邮件的深度（一个连接可能会收多封邮件）</w:t>
            </w:r>
          </w:p>
        </w:tc>
      </w:tr>
      <w:tr w14:paraId="4687B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C3ADCE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date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768FCE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54E944E">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邮件内容里面的 Date</w:t>
            </w:r>
          </w:p>
        </w:tc>
      </w:tr>
      <w:tr w14:paraId="4B3F2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2FD1D8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from</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8B1144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CDF57FE">
            <w:pPr>
              <w:rPr>
                <w:rFonts w:hint="eastAsia" w:ascii="Times New Roman" w:hAnsi="Times New Roman" w:eastAsia="宋体"/>
                <w:i w:val="0"/>
                <w:iCs w:val="0"/>
                <w:color w:val="000000"/>
                <w:lang w:val="en-US" w:eastAsia="zh-CN"/>
              </w:rPr>
            </w:pPr>
            <w:r>
              <w:rPr>
                <w:rFonts w:ascii="Times New Roman" w:hAnsi="Times New Roman" w:eastAsia="宋体"/>
                <w:i w:val="0"/>
                <w:iCs w:val="0"/>
                <w:color w:val="000000"/>
              </w:rPr>
              <w:t>邮件内容里面的 Fro</w:t>
            </w:r>
            <w:r>
              <w:rPr>
                <w:rFonts w:hint="eastAsia"/>
                <w:i w:val="0"/>
                <w:iCs w:val="0"/>
                <w:color w:val="000000"/>
                <w:lang w:val="en-US" w:eastAsia="zh-CN"/>
              </w:rPr>
              <w:t>m</w:t>
            </w:r>
          </w:p>
        </w:tc>
      </w:tr>
      <w:tr w14:paraId="5D7C7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713F9F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to</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45C091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493C91C">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邮件内容里面的 To</w:t>
            </w:r>
          </w:p>
        </w:tc>
      </w:tr>
      <w:tr w14:paraId="316D5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8F0EA2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cc</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870043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1574E91">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邮件内容里面的 Cc</w:t>
            </w:r>
          </w:p>
        </w:tc>
      </w:tr>
      <w:tr w14:paraId="44B8B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C5F5A0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reply_to</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1204B5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2779E56">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邮件内容里面的 Reply-To</w:t>
            </w:r>
          </w:p>
        </w:tc>
      </w:tr>
      <w:tr w14:paraId="78AE3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081886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msg_id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F9B9DB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9238233">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邮件内容里面的 Message-ID</w:t>
            </w:r>
          </w:p>
        </w:tc>
      </w:tr>
      <w:tr w14:paraId="53DD9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505798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in_reply_to</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60CE55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46E7B13D">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邮件内容里面的 In-Reply-To</w:t>
            </w:r>
          </w:p>
        </w:tc>
      </w:tr>
      <w:tr w14:paraId="74714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997DD2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subject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5F7C0E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6E99F22">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邮件内容里面的 Subject</w:t>
            </w:r>
          </w:p>
        </w:tc>
      </w:tr>
      <w:tr w14:paraId="7AF87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5D3A60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x_originating_ip</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007E8B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C3B73ED">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 xml:space="preserve">邮件内容里面的 X-Originating-IP </w:t>
            </w:r>
          </w:p>
        </w:tc>
      </w:tr>
      <w:tr w14:paraId="7EF61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CDA28D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mime_version</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BB025B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0A23CA3">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邮件内容里面的 Mime-Version</w:t>
            </w:r>
          </w:p>
        </w:tc>
      </w:tr>
      <w:tr w14:paraId="6933D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0E7029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receiveds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148BDC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ABCCE1F">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邮件内容里面的 Received （多个用|隔开）</w:t>
            </w:r>
          </w:p>
        </w:tc>
      </w:tr>
      <w:tr w14:paraId="4F2EF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81EE63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user_agent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93A4DE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6316DF6">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邮件内容里面提取出的User-Agent客户端，可能来自头部：X-MAILER、USER-AGENT 或 X-USER-AGENT</w:t>
            </w:r>
          </w:p>
        </w:tc>
      </w:tr>
      <w:tr w14:paraId="042AF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3455CC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file_info</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DF2F19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4CAF7161">
            <w:pPr>
              <w:rPr>
                <w:rFonts w:hint="default" w:ascii="Times New Roman" w:hAnsi="Times New Roman" w:eastAsia="宋体"/>
                <w:i w:val="0"/>
                <w:iCs w:val="0"/>
                <w:color w:val="000000"/>
                <w:lang w:val="en-US" w:eastAsia="zh-CN"/>
              </w:rPr>
            </w:pPr>
            <w:r>
              <w:rPr>
                <w:rFonts w:hint="eastAsia"/>
                <w:i w:val="0"/>
                <w:iCs w:val="0"/>
                <w:color w:val="000000"/>
                <w:lang w:eastAsia="zh-CN"/>
              </w:rPr>
              <w:t>文件信息</w:t>
            </w:r>
          </w:p>
        </w:tc>
      </w:tr>
      <w:tr w14:paraId="2D1C5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84F7F5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fuids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659399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6A52C5B">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这次消息里面传了哪个文件, 多个文件用|隔开</w:t>
            </w:r>
          </w:p>
        </w:tc>
      </w:tr>
      <w:tr w14:paraId="43AB2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CD89FF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B75AA2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46E792A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日志类型，imap</w:t>
            </w:r>
          </w:p>
        </w:tc>
      </w:tr>
      <w:tr w14:paraId="5B26F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A8CCF6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devname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D9AA2E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925473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设备名称</w:t>
            </w:r>
          </w:p>
        </w:tc>
      </w:tr>
      <w:tr w14:paraId="5CF73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E670D8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F373CE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7708EC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年月日</w:t>
            </w:r>
          </w:p>
        </w:tc>
      </w:tr>
      <w:tr w14:paraId="7F594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5AE85C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hh</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8759D2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5B53F7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小时</w:t>
            </w:r>
          </w:p>
        </w:tc>
      </w:tr>
      <w:tr w14:paraId="57280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283990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vendor</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520E47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D63DE0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厂商sangfor</w:t>
            </w:r>
          </w:p>
        </w:tc>
      </w:tr>
      <w:tr w14:paraId="4BF4F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11D40B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424558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B65ECE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日志id</w:t>
            </w:r>
          </w:p>
        </w:tc>
      </w:tr>
      <w:tr w14:paraId="13360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851B6B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iptype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7ABC2D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FE474A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ip类型，4表示ipv4，6表示ipv6</w:t>
            </w:r>
          </w:p>
        </w:tc>
      </w:tr>
      <w:tr w14:paraId="07CDA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3FC0E4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appproto</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36274A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54F614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应用层协议</w:t>
            </w:r>
          </w:p>
        </w:tc>
      </w:tr>
      <w:tr w14:paraId="029AD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C39A28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transproto</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87C61A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479C38F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传输层协议</w:t>
            </w:r>
          </w:p>
        </w:tc>
      </w:tr>
    </w:tbl>
    <w:p w14:paraId="225DA573">
      <w:pPr>
        <w:rPr>
          <w:rFonts w:hint="default"/>
          <w:lang w:val="en-US" w:eastAsia="zh-CN"/>
        </w:rPr>
      </w:pPr>
    </w:p>
    <w:p w14:paraId="2DFF1B2D">
      <w:pPr>
        <w:rPr>
          <w:rFonts w:hint="eastAsia"/>
          <w:i w:val="0"/>
          <w:iCs w:val="0"/>
          <w:color w:val="auto"/>
          <w:lang w:val="en-US" w:eastAsia="zh-CN"/>
        </w:rPr>
      </w:pPr>
      <w:r>
        <w:rPr>
          <w:rFonts w:hint="eastAsia"/>
          <w:i w:val="0"/>
          <w:iCs w:val="0"/>
          <w:color w:val="auto"/>
          <w:lang w:val="en-US" w:eastAsia="zh-CN"/>
        </w:rPr>
        <w:t>示例说明：</w:t>
      </w:r>
    </w:p>
    <w:p w14:paraId="41127944">
      <w:pPr>
        <w:rPr>
          <w:rFonts w:hint="eastAsia"/>
          <w:lang w:val="en-US" w:eastAsia="zh-CN"/>
        </w:rPr>
      </w:pPr>
      <w:r>
        <w:rPr>
          <w:rFonts w:hint="eastAsia"/>
          <w:lang w:val="en-US" w:eastAsia="zh-CN"/>
        </w:rPr>
        <w:t>{</w:t>
      </w:r>
    </w:p>
    <w:p w14:paraId="6B8572CC">
      <w:pPr>
        <w:rPr>
          <w:rFonts w:hint="eastAsia"/>
          <w:lang w:val="en-US" w:eastAsia="zh-CN"/>
        </w:rPr>
      </w:pPr>
      <w:r>
        <w:rPr>
          <w:rFonts w:hint="eastAsia"/>
          <w:lang w:val="en-US" w:eastAsia="zh-CN"/>
        </w:rPr>
        <w:tab/>
      </w:r>
      <w:r>
        <w:rPr>
          <w:rFonts w:hint="eastAsia"/>
          <w:lang w:val="en-US" w:eastAsia="zh-CN"/>
        </w:rPr>
        <w:t>"uid": "3038827477",</w:t>
      </w:r>
    </w:p>
    <w:p w14:paraId="5502E8E6">
      <w:pPr>
        <w:rPr>
          <w:rFonts w:hint="eastAsia"/>
          <w:lang w:val="en-US" w:eastAsia="zh-CN"/>
        </w:rPr>
      </w:pPr>
      <w:r>
        <w:rPr>
          <w:rFonts w:hint="eastAsia"/>
          <w:lang w:val="en-US" w:eastAsia="zh-CN"/>
        </w:rPr>
        <w:tab/>
      </w:r>
      <w:r>
        <w:rPr>
          <w:rFonts w:hint="eastAsia"/>
          <w:lang w:val="en-US" w:eastAsia="zh-CN"/>
        </w:rPr>
        <w:t>"ts": 1747878108,</w:t>
      </w:r>
    </w:p>
    <w:p w14:paraId="45709C65">
      <w:pPr>
        <w:rPr>
          <w:rFonts w:hint="eastAsia"/>
          <w:lang w:val="en-US" w:eastAsia="zh-CN"/>
        </w:rPr>
      </w:pPr>
      <w:r>
        <w:rPr>
          <w:rFonts w:hint="eastAsia"/>
          <w:lang w:val="en-US" w:eastAsia="zh-CN"/>
        </w:rPr>
        <w:tab/>
      </w:r>
      <w:r>
        <w:rPr>
          <w:rFonts w:hint="eastAsia"/>
          <w:lang w:val="en-US" w:eastAsia="zh-CN"/>
        </w:rPr>
        <w:t>"src_ip": "200.200.221.73",</w:t>
      </w:r>
    </w:p>
    <w:p w14:paraId="5630CEF2">
      <w:pPr>
        <w:rPr>
          <w:rFonts w:hint="eastAsia"/>
          <w:lang w:val="en-US" w:eastAsia="zh-CN"/>
        </w:rPr>
      </w:pPr>
      <w:r>
        <w:rPr>
          <w:rFonts w:hint="eastAsia"/>
          <w:lang w:val="en-US" w:eastAsia="zh-CN"/>
        </w:rPr>
        <w:tab/>
      </w:r>
      <w:r>
        <w:rPr>
          <w:rFonts w:hint="eastAsia"/>
          <w:lang w:val="en-US" w:eastAsia="zh-CN"/>
        </w:rPr>
        <w:t>"src_port": 62687,</w:t>
      </w:r>
    </w:p>
    <w:p w14:paraId="69220F6A">
      <w:pPr>
        <w:rPr>
          <w:rFonts w:hint="eastAsia"/>
          <w:lang w:val="en-US" w:eastAsia="zh-CN"/>
        </w:rPr>
      </w:pPr>
      <w:r>
        <w:rPr>
          <w:rFonts w:hint="eastAsia"/>
          <w:lang w:val="en-US" w:eastAsia="zh-CN"/>
        </w:rPr>
        <w:tab/>
      </w:r>
      <w:r>
        <w:rPr>
          <w:rFonts w:hint="eastAsia"/>
          <w:lang w:val="en-US" w:eastAsia="zh-CN"/>
        </w:rPr>
        <w:t>"dst_ip": "200.200.221.86",</w:t>
      </w:r>
    </w:p>
    <w:p w14:paraId="226EC930">
      <w:pPr>
        <w:rPr>
          <w:rFonts w:hint="eastAsia"/>
          <w:lang w:val="en-US" w:eastAsia="zh-CN"/>
        </w:rPr>
      </w:pPr>
      <w:r>
        <w:rPr>
          <w:rFonts w:hint="eastAsia"/>
          <w:lang w:val="en-US" w:eastAsia="zh-CN"/>
        </w:rPr>
        <w:tab/>
      </w:r>
      <w:r>
        <w:rPr>
          <w:rFonts w:hint="eastAsia"/>
          <w:lang w:val="en-US" w:eastAsia="zh-CN"/>
        </w:rPr>
        <w:t>"dst_port": 143,</w:t>
      </w:r>
    </w:p>
    <w:p w14:paraId="0B7A7757">
      <w:pPr>
        <w:rPr>
          <w:rFonts w:hint="eastAsia"/>
          <w:lang w:val="en-US" w:eastAsia="zh-CN"/>
        </w:rPr>
      </w:pPr>
      <w:r>
        <w:rPr>
          <w:rFonts w:hint="eastAsia"/>
          <w:lang w:val="en-US" w:eastAsia="zh-CN"/>
        </w:rPr>
        <w:tab/>
      </w:r>
      <w:r>
        <w:rPr>
          <w:rFonts w:hint="eastAsia"/>
          <w:lang w:val="en-US" w:eastAsia="zh-CN"/>
        </w:rPr>
        <w:t>"user": "xjj_ser@sip.com",</w:t>
      </w:r>
    </w:p>
    <w:p w14:paraId="0DAAC4B1">
      <w:pPr>
        <w:rPr>
          <w:rFonts w:hint="eastAsia"/>
          <w:lang w:val="en-US" w:eastAsia="zh-CN"/>
        </w:rPr>
      </w:pPr>
      <w:r>
        <w:rPr>
          <w:rFonts w:hint="eastAsia"/>
          <w:lang w:val="en-US" w:eastAsia="zh-CN"/>
        </w:rPr>
        <w:tab/>
      </w:r>
      <w:r>
        <w:rPr>
          <w:rFonts w:hint="eastAsia"/>
          <w:lang w:val="en-US" w:eastAsia="zh-CN"/>
        </w:rPr>
        <w:t>"trans_depth": 1,</w:t>
      </w:r>
    </w:p>
    <w:p w14:paraId="29054D85">
      <w:pPr>
        <w:rPr>
          <w:rFonts w:hint="eastAsia"/>
          <w:lang w:val="en-US" w:eastAsia="zh-CN"/>
        </w:rPr>
      </w:pPr>
      <w:r>
        <w:rPr>
          <w:rFonts w:hint="eastAsia"/>
          <w:lang w:val="en-US" w:eastAsia="zh-CN"/>
        </w:rPr>
        <w:tab/>
      </w:r>
      <w:r>
        <w:rPr>
          <w:rFonts w:hint="eastAsia"/>
          <w:lang w:val="en-US" w:eastAsia="zh-CN"/>
        </w:rPr>
        <w:t>"date": "Tue, 18 Sep 2018 19:46:22 +0800",</w:t>
      </w:r>
    </w:p>
    <w:p w14:paraId="27C49DF8">
      <w:pPr>
        <w:rPr>
          <w:rFonts w:hint="eastAsia"/>
          <w:lang w:val="en-US" w:eastAsia="zh-CN"/>
        </w:rPr>
      </w:pPr>
      <w:r>
        <w:rPr>
          <w:rFonts w:hint="eastAsia"/>
          <w:lang w:val="en-US" w:eastAsia="zh-CN"/>
        </w:rPr>
        <w:tab/>
      </w:r>
      <w:r>
        <w:rPr>
          <w:rFonts w:hint="eastAsia"/>
          <w:lang w:val="en-US" w:eastAsia="zh-CN"/>
        </w:rPr>
        <w:t>"from": "\"xjj1@sip.com\" &lt;xjj1@sip.com&gt;",</w:t>
      </w:r>
    </w:p>
    <w:p w14:paraId="4AB213DA">
      <w:pPr>
        <w:rPr>
          <w:rFonts w:hint="eastAsia"/>
          <w:lang w:val="en-US" w:eastAsia="zh-CN"/>
        </w:rPr>
      </w:pPr>
      <w:r>
        <w:rPr>
          <w:rFonts w:hint="eastAsia"/>
          <w:lang w:val="en-US" w:eastAsia="zh-CN"/>
        </w:rPr>
        <w:tab/>
      </w:r>
      <w:r>
        <w:rPr>
          <w:rFonts w:hint="eastAsia"/>
          <w:lang w:val="en-US" w:eastAsia="zh-CN"/>
        </w:rPr>
        <w:t>"to": "xjj_ser &lt;xjj_ser@sip.com&gt;",</w:t>
      </w:r>
    </w:p>
    <w:p w14:paraId="4A91606E">
      <w:pPr>
        <w:rPr>
          <w:rFonts w:hint="eastAsia"/>
          <w:lang w:val="en-US" w:eastAsia="zh-CN"/>
        </w:rPr>
      </w:pPr>
      <w:r>
        <w:rPr>
          <w:rFonts w:hint="eastAsia"/>
          <w:lang w:val="en-US" w:eastAsia="zh-CN"/>
        </w:rPr>
        <w:tab/>
      </w:r>
      <w:r>
        <w:rPr>
          <w:rFonts w:hint="eastAsia"/>
          <w:lang w:val="en-US" w:eastAsia="zh-CN"/>
        </w:rPr>
        <w:t>"cc": "",</w:t>
      </w:r>
    </w:p>
    <w:p w14:paraId="5F3C36B3">
      <w:pPr>
        <w:rPr>
          <w:rFonts w:hint="eastAsia"/>
          <w:lang w:val="en-US" w:eastAsia="zh-CN"/>
        </w:rPr>
      </w:pPr>
      <w:r>
        <w:rPr>
          <w:rFonts w:hint="eastAsia"/>
          <w:lang w:val="en-US" w:eastAsia="zh-CN"/>
        </w:rPr>
        <w:tab/>
      </w:r>
      <w:r>
        <w:rPr>
          <w:rFonts w:hint="eastAsia"/>
          <w:lang w:val="en-US" w:eastAsia="zh-CN"/>
        </w:rPr>
        <w:t>"reply_to": "",</w:t>
      </w:r>
    </w:p>
    <w:p w14:paraId="03CE8A91">
      <w:pPr>
        <w:rPr>
          <w:rFonts w:hint="eastAsia"/>
          <w:lang w:val="en-US" w:eastAsia="zh-CN"/>
        </w:rPr>
      </w:pPr>
      <w:r>
        <w:rPr>
          <w:rFonts w:hint="eastAsia"/>
          <w:lang w:val="en-US" w:eastAsia="zh-CN"/>
        </w:rPr>
        <w:tab/>
      </w:r>
      <w:r>
        <w:rPr>
          <w:rFonts w:hint="eastAsia"/>
          <w:lang w:val="en-US" w:eastAsia="zh-CN"/>
        </w:rPr>
        <w:t>"msg_id": "&lt;201809181946228522042@sip.com&gt;",</w:t>
      </w:r>
    </w:p>
    <w:p w14:paraId="1D367346">
      <w:pPr>
        <w:rPr>
          <w:rFonts w:hint="eastAsia"/>
          <w:lang w:val="en-US" w:eastAsia="zh-CN"/>
        </w:rPr>
      </w:pPr>
      <w:r>
        <w:rPr>
          <w:rFonts w:hint="eastAsia"/>
          <w:lang w:val="en-US" w:eastAsia="zh-CN"/>
        </w:rPr>
        <w:tab/>
      </w:r>
      <w:r>
        <w:rPr>
          <w:rFonts w:hint="eastAsia"/>
          <w:lang w:val="en-US" w:eastAsia="zh-CN"/>
        </w:rPr>
        <w:t>"in_reply_to": "",</w:t>
      </w:r>
    </w:p>
    <w:p w14:paraId="5FED2AF5">
      <w:pPr>
        <w:rPr>
          <w:rFonts w:hint="eastAsia"/>
          <w:lang w:val="en-US" w:eastAsia="zh-CN"/>
        </w:rPr>
      </w:pPr>
      <w:r>
        <w:rPr>
          <w:rFonts w:hint="eastAsia"/>
          <w:lang w:val="en-US" w:eastAsia="zh-CN"/>
        </w:rPr>
        <w:tab/>
      </w:r>
      <w:r>
        <w:rPr>
          <w:rFonts w:hint="eastAsia"/>
          <w:lang w:val="en-US" w:eastAsia="zh-CN"/>
        </w:rPr>
        <w:t>"subject": "mail_3",</w:t>
      </w:r>
    </w:p>
    <w:p w14:paraId="7F17D36F">
      <w:pPr>
        <w:rPr>
          <w:rFonts w:hint="eastAsia"/>
          <w:lang w:val="en-US" w:eastAsia="zh-CN"/>
        </w:rPr>
      </w:pPr>
      <w:r>
        <w:rPr>
          <w:rFonts w:hint="eastAsia"/>
          <w:lang w:val="en-US" w:eastAsia="zh-CN"/>
        </w:rPr>
        <w:tab/>
      </w:r>
      <w:r>
        <w:rPr>
          <w:rFonts w:hint="eastAsia"/>
          <w:lang w:val="en-US" w:eastAsia="zh-CN"/>
        </w:rPr>
        <w:t>"x_originating_ip": "",</w:t>
      </w:r>
    </w:p>
    <w:p w14:paraId="170D1362">
      <w:pPr>
        <w:rPr>
          <w:rFonts w:hint="eastAsia"/>
          <w:lang w:val="en-US" w:eastAsia="zh-CN"/>
        </w:rPr>
      </w:pPr>
      <w:r>
        <w:rPr>
          <w:rFonts w:hint="eastAsia"/>
          <w:lang w:val="en-US" w:eastAsia="zh-CN"/>
        </w:rPr>
        <w:tab/>
      </w:r>
      <w:r>
        <w:rPr>
          <w:rFonts w:hint="eastAsia"/>
          <w:lang w:val="en-US" w:eastAsia="zh-CN"/>
        </w:rPr>
        <w:t>"mime_version": "1.0",</w:t>
      </w:r>
    </w:p>
    <w:p w14:paraId="1621AC1A">
      <w:pPr>
        <w:rPr>
          <w:rFonts w:hint="eastAsia"/>
          <w:lang w:val="en-US" w:eastAsia="zh-CN"/>
        </w:rPr>
      </w:pPr>
      <w:r>
        <w:rPr>
          <w:rFonts w:hint="eastAsia"/>
          <w:lang w:val="en-US" w:eastAsia="zh-CN"/>
        </w:rPr>
        <w:tab/>
      </w:r>
      <w:r>
        <w:rPr>
          <w:rFonts w:hint="eastAsia"/>
          <w:lang w:val="en-US" w:eastAsia="zh-CN"/>
        </w:rPr>
        <w:t>"receiveds": "from pc-PC ([200.200.221.73])\t(envelope-sender &lt;xjj1@sip.com&gt;)\tby 200.200.221.86 with ESMTP\tfor &lt;xjj_ser@sip.com&gt;; Tue, 18 Sep 2018 19:46:26 +0800",</w:t>
      </w:r>
    </w:p>
    <w:p w14:paraId="2EC084FD">
      <w:pPr>
        <w:rPr>
          <w:rFonts w:hint="eastAsia"/>
          <w:lang w:val="en-US" w:eastAsia="zh-CN"/>
        </w:rPr>
      </w:pPr>
      <w:r>
        <w:rPr>
          <w:rFonts w:hint="eastAsia"/>
          <w:lang w:val="en-US" w:eastAsia="zh-CN"/>
        </w:rPr>
        <w:tab/>
      </w:r>
      <w:r>
        <w:rPr>
          <w:rFonts w:hint="eastAsia"/>
          <w:lang w:val="en-US" w:eastAsia="zh-CN"/>
        </w:rPr>
        <w:t>"user_agent": "Foxmail 7, 2, 6, 40[cn]",</w:t>
      </w:r>
    </w:p>
    <w:p w14:paraId="6AF14D13">
      <w:pPr>
        <w:rPr>
          <w:rFonts w:hint="eastAsia"/>
          <w:lang w:val="en-US" w:eastAsia="zh-CN"/>
        </w:rPr>
      </w:pPr>
      <w:r>
        <w:rPr>
          <w:rFonts w:hint="eastAsia"/>
          <w:lang w:val="en-US" w:eastAsia="zh-CN"/>
        </w:rPr>
        <w:tab/>
      </w:r>
      <w:r>
        <w:rPr>
          <w:rFonts w:hint="eastAsia"/>
          <w:lang w:val="en-US" w:eastAsia="zh-CN"/>
        </w:rPr>
        <w:t>"file_info": "[{\"charset\":\"us-ascii\",\"depth\":2,\"extract_bytes\":23,\"file_type\":\"body\",\"fuid\":\"L88K1PGfQeJ96UuJ3QbMMNa\",\"is_orig\":false,\"mime_type\":\"text\/plain\",\"seen_bytes\":23},{\"charset\":\"us-ascii\",\"depth\":3,\"extract_bytes\":475,\"file_type\":\"body\",\"fuid\":\"L20zB61iepX5Vk1RyXf6F25\",\"is_orig\":false,\"mime_type\":\"text\/html\",\"seen_bytes\":475}]",</w:t>
      </w:r>
    </w:p>
    <w:p w14:paraId="36A44954">
      <w:pPr>
        <w:rPr>
          <w:rFonts w:hint="eastAsia"/>
          <w:lang w:val="en-US" w:eastAsia="zh-CN"/>
        </w:rPr>
      </w:pPr>
      <w:r>
        <w:rPr>
          <w:rFonts w:hint="eastAsia"/>
          <w:lang w:val="en-US" w:eastAsia="zh-CN"/>
        </w:rPr>
        <w:tab/>
      </w:r>
      <w:r>
        <w:rPr>
          <w:rFonts w:hint="eastAsia"/>
          <w:lang w:val="en-US" w:eastAsia="zh-CN"/>
        </w:rPr>
        <w:t>"fuids": "L88K1PGfQeJ96UuJ3QbMMNa|L20zB61iepX5Vk1RyXf6F25",</w:t>
      </w:r>
    </w:p>
    <w:p w14:paraId="0FDF6597">
      <w:pPr>
        <w:rPr>
          <w:rFonts w:hint="eastAsia"/>
          <w:lang w:val="en-US" w:eastAsia="zh-CN"/>
        </w:rPr>
      </w:pPr>
      <w:r>
        <w:rPr>
          <w:rFonts w:hint="eastAsia"/>
          <w:lang w:val="en-US" w:eastAsia="zh-CN"/>
        </w:rPr>
        <w:tab/>
      </w:r>
      <w:r>
        <w:rPr>
          <w:rFonts w:hint="eastAsia"/>
          <w:lang w:val="en-US" w:eastAsia="zh-CN"/>
        </w:rPr>
        <w:t>"logtype": "imap",</w:t>
      </w:r>
    </w:p>
    <w:p w14:paraId="63A8DFC0">
      <w:pPr>
        <w:rPr>
          <w:rFonts w:hint="eastAsia"/>
          <w:lang w:val="en-US" w:eastAsia="zh-CN"/>
        </w:rPr>
      </w:pPr>
      <w:r>
        <w:rPr>
          <w:rFonts w:hint="eastAsia"/>
          <w:lang w:val="en-US" w:eastAsia="zh-CN"/>
        </w:rPr>
        <w:tab/>
      </w:r>
      <w:r>
        <w:rPr>
          <w:rFonts w:hint="eastAsia"/>
          <w:lang w:val="en-US" w:eastAsia="zh-CN"/>
        </w:rPr>
        <w:t>"devname": "SANGFOR STA",</w:t>
      </w:r>
    </w:p>
    <w:p w14:paraId="381B034B">
      <w:pPr>
        <w:rPr>
          <w:rFonts w:hint="eastAsia"/>
          <w:lang w:val="en-US" w:eastAsia="zh-CN"/>
        </w:rPr>
      </w:pPr>
      <w:r>
        <w:rPr>
          <w:rFonts w:hint="eastAsia"/>
          <w:lang w:val="en-US" w:eastAsia="zh-CN"/>
        </w:rPr>
        <w:tab/>
      </w:r>
      <w:r>
        <w:rPr>
          <w:rFonts w:hint="eastAsia"/>
          <w:lang w:val="en-US" w:eastAsia="zh-CN"/>
        </w:rPr>
        <w:t>"ds": "20250522",</w:t>
      </w:r>
    </w:p>
    <w:p w14:paraId="10F2B7B0">
      <w:pPr>
        <w:rPr>
          <w:rFonts w:hint="eastAsia"/>
          <w:lang w:val="en-US" w:eastAsia="zh-CN"/>
        </w:rPr>
      </w:pPr>
      <w:r>
        <w:rPr>
          <w:rFonts w:hint="eastAsia"/>
          <w:lang w:val="en-US" w:eastAsia="zh-CN"/>
        </w:rPr>
        <w:tab/>
      </w:r>
      <w:r>
        <w:rPr>
          <w:rFonts w:hint="eastAsia"/>
          <w:lang w:val="en-US" w:eastAsia="zh-CN"/>
        </w:rPr>
        <w:t>"hh": "09",</w:t>
      </w:r>
    </w:p>
    <w:p w14:paraId="6E048438">
      <w:pPr>
        <w:rPr>
          <w:rFonts w:hint="eastAsia"/>
          <w:lang w:val="en-US" w:eastAsia="zh-CN"/>
        </w:rPr>
      </w:pPr>
      <w:r>
        <w:rPr>
          <w:rFonts w:hint="eastAsia"/>
          <w:lang w:val="en-US" w:eastAsia="zh-CN"/>
        </w:rPr>
        <w:tab/>
      </w:r>
      <w:r>
        <w:rPr>
          <w:rFonts w:hint="eastAsia"/>
          <w:lang w:val="en-US" w:eastAsia="zh-CN"/>
        </w:rPr>
        <w:t>"vendor": "sangfor",</w:t>
      </w:r>
    </w:p>
    <w:p w14:paraId="0B632375">
      <w:pPr>
        <w:rPr>
          <w:rFonts w:hint="eastAsia"/>
          <w:lang w:val="en-US" w:eastAsia="zh-CN"/>
        </w:rPr>
      </w:pPr>
      <w:r>
        <w:rPr>
          <w:rFonts w:hint="eastAsia"/>
          <w:lang w:val="en-US" w:eastAsia="zh-CN"/>
        </w:rPr>
        <w:tab/>
      </w:r>
      <w:r>
        <w:rPr>
          <w:rFonts w:hint="eastAsia"/>
          <w:lang w:val="en-US" w:eastAsia="zh-CN"/>
        </w:rPr>
        <w:t>"logid": 47878108509752,</w:t>
      </w:r>
    </w:p>
    <w:p w14:paraId="53F19A09">
      <w:pPr>
        <w:rPr>
          <w:rFonts w:hint="eastAsia"/>
          <w:lang w:val="en-US" w:eastAsia="zh-CN"/>
        </w:rPr>
      </w:pPr>
      <w:r>
        <w:rPr>
          <w:rFonts w:hint="eastAsia"/>
          <w:lang w:val="en-US" w:eastAsia="zh-CN"/>
        </w:rPr>
        <w:tab/>
      </w:r>
      <w:r>
        <w:rPr>
          <w:rFonts w:hint="eastAsia"/>
          <w:lang w:val="en-US" w:eastAsia="zh-CN"/>
        </w:rPr>
        <w:t>"iptype": 4,</w:t>
      </w:r>
    </w:p>
    <w:p w14:paraId="4E472F41">
      <w:pPr>
        <w:rPr>
          <w:rFonts w:hint="eastAsia"/>
          <w:lang w:val="en-US" w:eastAsia="zh-CN"/>
        </w:rPr>
      </w:pPr>
      <w:r>
        <w:rPr>
          <w:rFonts w:hint="eastAsia"/>
          <w:lang w:val="en-US" w:eastAsia="zh-CN"/>
        </w:rPr>
        <w:tab/>
      </w:r>
      <w:r>
        <w:rPr>
          <w:rFonts w:hint="eastAsia"/>
          <w:lang w:val="en-US" w:eastAsia="zh-CN"/>
        </w:rPr>
        <w:t>"appproto": "IMAP",</w:t>
      </w:r>
    </w:p>
    <w:p w14:paraId="4405B985">
      <w:pPr>
        <w:rPr>
          <w:rFonts w:hint="eastAsia"/>
          <w:lang w:val="en-US" w:eastAsia="zh-CN"/>
        </w:rPr>
      </w:pPr>
      <w:r>
        <w:rPr>
          <w:rFonts w:hint="eastAsia"/>
          <w:lang w:val="en-US" w:eastAsia="zh-CN"/>
        </w:rPr>
        <w:tab/>
      </w:r>
      <w:r>
        <w:rPr>
          <w:rFonts w:hint="eastAsia"/>
          <w:lang w:val="en-US" w:eastAsia="zh-CN"/>
        </w:rPr>
        <w:t>"transproto": "TCP"</w:t>
      </w:r>
    </w:p>
    <w:p w14:paraId="04A73C41">
      <w:pPr>
        <w:rPr>
          <w:rFonts w:hint="eastAsia"/>
          <w:lang w:val="en-US" w:eastAsia="zh-CN"/>
        </w:rPr>
      </w:pPr>
      <w:r>
        <w:rPr>
          <w:rFonts w:hint="eastAsia"/>
          <w:lang w:val="en-US" w:eastAsia="zh-CN"/>
        </w:rPr>
        <w:t>}</w:t>
      </w:r>
    </w:p>
    <w:p w14:paraId="54506081">
      <w:pPr>
        <w:pStyle w:val="3"/>
        <w:bidi w:val="0"/>
        <w:rPr>
          <w:rFonts w:hint="eastAsia"/>
          <w:lang w:val="en-US" w:eastAsia="zh-CN"/>
        </w:rPr>
      </w:pPr>
      <w:bookmarkStart w:id="102" w:name="_Toc18390"/>
      <w:r>
        <w:rPr>
          <w:rFonts w:hint="eastAsia"/>
          <w:lang w:val="en-US" w:eastAsia="zh-CN"/>
        </w:rPr>
        <w:t>IMAP文件审计</w:t>
      </w:r>
      <w:bookmarkEnd w:id="102"/>
    </w:p>
    <w:tbl>
      <w:tblPr>
        <w:tblStyle w:val="30"/>
        <w:tblW w:w="8314" w:type="dxa"/>
        <w:tblInd w:w="1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9"/>
        <w:gridCol w:w="1686"/>
        <w:gridCol w:w="4749"/>
      </w:tblGrid>
      <w:tr w14:paraId="37159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4F81BD"/>
            <w:vAlign w:val="center"/>
          </w:tcPr>
          <w:p w14:paraId="18F18F0D">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字段名</w:t>
            </w:r>
          </w:p>
        </w:tc>
        <w:tc>
          <w:tcPr>
            <w:tcW w:w="1686" w:type="dxa"/>
            <w:tcBorders>
              <w:top w:val="single" w:color="4F81BD" w:sz="8" w:space="0"/>
              <w:left w:val="dotted" w:color="auto" w:sz="4" w:space="0"/>
              <w:bottom w:val="single" w:color="4F81BD" w:sz="8" w:space="0"/>
              <w:right w:val="dotted" w:color="auto" w:sz="4" w:space="0"/>
            </w:tcBorders>
            <w:shd w:val="clear" w:color="auto" w:fill="4F81BD"/>
            <w:vAlign w:val="center"/>
          </w:tcPr>
          <w:p w14:paraId="4E898CC3">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类型</w:t>
            </w:r>
          </w:p>
        </w:tc>
        <w:tc>
          <w:tcPr>
            <w:tcW w:w="4749" w:type="dxa"/>
            <w:tcBorders>
              <w:top w:val="single" w:color="4F81BD" w:sz="8" w:space="0"/>
              <w:left w:val="dotted" w:color="auto" w:sz="4" w:space="0"/>
              <w:bottom w:val="single" w:color="4F81BD" w:sz="8" w:space="0"/>
              <w:right w:val="single" w:color="4F81BD" w:sz="8" w:space="0"/>
            </w:tcBorders>
            <w:shd w:val="clear" w:color="auto" w:fill="4F81BD"/>
            <w:vAlign w:val="center"/>
          </w:tcPr>
          <w:p w14:paraId="44C43249">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描述</w:t>
            </w:r>
          </w:p>
        </w:tc>
      </w:tr>
      <w:tr w14:paraId="2F9E2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6F5676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79DE31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D4E665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会话唯一ID</w:t>
            </w:r>
          </w:p>
        </w:tc>
      </w:tr>
      <w:tr w14:paraId="3509C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37B440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2EC40A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73A4C53">
            <w:pPr>
              <w:rPr>
                <w:rFonts w:hint="default" w:ascii="Times New Roman" w:hAnsi="Times New Roman" w:eastAsia="宋体"/>
                <w:i w:val="0"/>
                <w:iCs w:val="0"/>
                <w:color w:val="000000"/>
                <w:lang w:val="en-US" w:eastAsia="zh-CN"/>
              </w:rPr>
            </w:pPr>
            <w:r>
              <w:rPr>
                <w:rFonts w:hint="eastAsia"/>
                <w:i w:val="0"/>
                <w:iCs w:val="0"/>
                <w:color w:val="000000"/>
                <w:lang w:val="en-US" w:eastAsia="zh-CN"/>
              </w:rPr>
              <w:t>时间戳</w:t>
            </w:r>
          </w:p>
        </w:tc>
      </w:tr>
      <w:tr w14:paraId="77DCB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2EACDD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fuid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F9A6CA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60F4DF7">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文件的一个标志</w:t>
            </w:r>
          </w:p>
        </w:tc>
      </w:tr>
      <w:tr w14:paraId="324AD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DFAF23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src_ip</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BC0B68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D181B82">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源IP</w:t>
            </w:r>
          </w:p>
        </w:tc>
      </w:tr>
      <w:tr w14:paraId="16B47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400917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src_port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F9ED7B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4819D39">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源端口</w:t>
            </w:r>
          </w:p>
        </w:tc>
      </w:tr>
      <w:tr w14:paraId="7C37D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CD7436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dst_ip</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239DF1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AAF3E15">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目的IP</w:t>
            </w:r>
          </w:p>
        </w:tc>
      </w:tr>
      <w:tr w14:paraId="0E8D8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422507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dst_port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7608B5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1BECF64">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目的端口</w:t>
            </w:r>
          </w:p>
        </w:tc>
      </w:tr>
      <w:tr w14:paraId="34AAC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0ECC1C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conn_uids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663F4B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BAB252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文件在哪些连接上传输的，一般只有一个，多个用|号隔开</w:t>
            </w:r>
          </w:p>
        </w:tc>
      </w:tr>
      <w:tr w14:paraId="40C8C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80446B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source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11FBB8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8F53745">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文件传输的载体（如 smtp、http）</w:t>
            </w:r>
          </w:p>
        </w:tc>
      </w:tr>
      <w:tr w14:paraId="7C872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0C30F6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is_orig</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159CD45">
            <w:pPr>
              <w:rPr>
                <w:rFonts w:hint="default" w:ascii="Times New Roman" w:hAnsi="Times New Roman" w:eastAsia="宋体"/>
                <w:i w:val="0"/>
                <w:iCs w:val="0"/>
                <w:color w:val="000000"/>
                <w:lang w:val="en-US" w:eastAsia="zh-CN"/>
              </w:rPr>
            </w:pPr>
            <w:r>
              <w:rPr>
                <w:rFonts w:hint="eastAsia"/>
                <w:i w:val="0"/>
                <w:iCs w:val="0"/>
                <w:color w:val="000000"/>
                <w:lang w:val="en-US" w:eastAsia="zh-CN"/>
              </w:rPr>
              <w:t>bool</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9C2F300">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用来表示文件的发送源（如果为true，则表示源ip是文件传输方，如果为false，则源ip是文件接收方）</w:t>
            </w:r>
          </w:p>
        </w:tc>
      </w:tr>
      <w:tr w14:paraId="755B2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E900AB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depth</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B08A5A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4F66FBA">
            <w:pPr>
              <w:rPr>
                <w:rFonts w:hint="default" w:ascii="Times New Roman" w:hAnsi="Times New Roman" w:eastAsia="宋体"/>
                <w:i w:val="0"/>
                <w:iCs w:val="0"/>
                <w:color w:val="000000"/>
                <w:lang w:val="en-US" w:eastAsia="zh-CN"/>
              </w:rPr>
            </w:pPr>
            <w:r>
              <w:rPr>
                <w:rFonts w:hint="eastAsia"/>
                <w:i w:val="0"/>
                <w:iCs w:val="0"/>
                <w:color w:val="000000"/>
                <w:lang w:val="en-US" w:eastAsia="zh-CN"/>
              </w:rPr>
              <w:t>第几个文件</w:t>
            </w:r>
          </w:p>
        </w:tc>
      </w:tr>
      <w:tr w14:paraId="26804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9BBA05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mime_type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7C0FEF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ECC619A">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文件的类型</w:t>
            </w:r>
          </w:p>
        </w:tc>
      </w:tr>
      <w:tr w14:paraId="10675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FB4593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filename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B5BD5A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EC3079E">
            <w:pPr>
              <w:rPr>
                <w:rFonts w:hint="default" w:ascii="Times New Roman" w:hAnsi="Times New Roman" w:eastAsia="宋体"/>
                <w:i w:val="0"/>
                <w:iCs w:val="0"/>
                <w:color w:val="000000"/>
                <w:lang w:val="en-US" w:eastAsia="zh-CN"/>
              </w:rPr>
            </w:pPr>
            <w:r>
              <w:rPr>
                <w:rFonts w:hint="eastAsia"/>
                <w:i w:val="0"/>
                <w:iCs w:val="0"/>
                <w:color w:val="000000"/>
                <w:lang w:val="en-US" w:eastAsia="zh-CN"/>
              </w:rPr>
              <w:t>文件名</w:t>
            </w:r>
          </w:p>
        </w:tc>
      </w:tr>
      <w:tr w14:paraId="4C950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BDAB24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extract_bytes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E9FD50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04A962D">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文件实际保存下来的字节数目大小</w:t>
            </w:r>
          </w:p>
        </w:tc>
      </w:tr>
      <w:tr w14:paraId="72A13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E78307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seen_bytes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B43630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294F65B">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文件总的传输的字节数目大小</w:t>
            </w:r>
          </w:p>
        </w:tc>
      </w:tr>
      <w:tr w14:paraId="05F6B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BDCA68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tips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B96DC8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7FDE6D2">
            <w:pPr>
              <w:rPr>
                <w:rFonts w:hint="default" w:ascii="Times New Roman" w:hAnsi="Times New Roman" w:eastAsia="宋体"/>
                <w:i w:val="0"/>
                <w:iCs w:val="0"/>
                <w:color w:val="000000"/>
                <w:lang w:val="en-US" w:eastAsia="zh-CN"/>
              </w:rPr>
            </w:pPr>
            <w:r>
              <w:rPr>
                <w:rFonts w:hint="eastAsia"/>
                <w:bCs/>
                <w:i w:val="0"/>
                <w:iCs w:val="0"/>
                <w:color w:val="000000"/>
                <w:sz w:val="21"/>
                <w:szCs w:val="21"/>
                <w:lang w:eastAsia="zh-CN"/>
              </w:rPr>
              <w:t>文件写入磁盘是否到达限制</w:t>
            </w:r>
          </w:p>
        </w:tc>
      </w:tr>
      <w:tr w14:paraId="29D4E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8CED97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857504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0C02EE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日志类型，imap_file</w:t>
            </w:r>
          </w:p>
        </w:tc>
      </w:tr>
      <w:tr w14:paraId="2D2B2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B39837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devname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C44805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D65C28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设备名称</w:t>
            </w:r>
          </w:p>
        </w:tc>
      </w:tr>
      <w:tr w14:paraId="795C7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A9FF7F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CC1B80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ECB0F4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年月日</w:t>
            </w:r>
          </w:p>
        </w:tc>
      </w:tr>
      <w:tr w14:paraId="103C2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3634CD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hh</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02258D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90D1AC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小时</w:t>
            </w:r>
          </w:p>
        </w:tc>
      </w:tr>
      <w:tr w14:paraId="1AC1A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566E1F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vendor</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4F1283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357D29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厂商sangfor</w:t>
            </w:r>
          </w:p>
        </w:tc>
      </w:tr>
      <w:tr w14:paraId="580DE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10645B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C48435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2269D8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日志id</w:t>
            </w:r>
          </w:p>
        </w:tc>
      </w:tr>
      <w:tr w14:paraId="50C30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5CE0E2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iptype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DB28BD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BC2358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ip类型，4表示ipv4，6表示ipv6</w:t>
            </w:r>
          </w:p>
        </w:tc>
      </w:tr>
      <w:tr w14:paraId="7547D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3D0083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appproto</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AB2EB8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081F73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应用层协议</w:t>
            </w:r>
          </w:p>
        </w:tc>
      </w:tr>
      <w:tr w14:paraId="2778F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463D47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transproto</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FF6B50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C166F8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传输层协议</w:t>
            </w:r>
          </w:p>
        </w:tc>
      </w:tr>
      <w:tr w14:paraId="76466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1DDB93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file_type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8D7D6D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01F7219">
            <w:pPr>
              <w:rPr>
                <w:rFonts w:hint="default" w:ascii="Times New Roman" w:hAnsi="Times New Roman" w:eastAsia="宋体"/>
                <w:i w:val="0"/>
                <w:iCs w:val="0"/>
                <w:color w:val="000000"/>
                <w:lang w:val="en-US" w:eastAsia="zh-CN"/>
              </w:rPr>
            </w:pPr>
            <w:r>
              <w:rPr>
                <w:rFonts w:hint="eastAsia"/>
                <w:i w:val="0"/>
                <w:iCs w:val="0"/>
                <w:color w:val="000000"/>
                <w:lang w:val="en-US" w:eastAsia="zh-CN"/>
              </w:rPr>
              <w:t>文件类型</w:t>
            </w:r>
          </w:p>
        </w:tc>
      </w:tr>
      <w:tr w14:paraId="1AD66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95DBF9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user_agent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E84D16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CE8D534">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邮件内容里面提取出的User-Agent客户端，可能来自头部：X-MAILER、USER-AGENT 或 X-USER-AGENT</w:t>
            </w:r>
          </w:p>
        </w:tc>
      </w:tr>
      <w:tr w14:paraId="6EBE8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E41A48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charset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A86F58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28E7600">
            <w:pPr>
              <w:rPr>
                <w:rFonts w:hint="default" w:ascii="Times New Roman" w:hAnsi="Times New Roman" w:eastAsia="宋体"/>
                <w:i w:val="0"/>
                <w:iCs w:val="0"/>
                <w:color w:val="000000"/>
                <w:lang w:val="en-US" w:eastAsia="zh-CN"/>
              </w:rPr>
            </w:pPr>
            <w:r>
              <w:rPr>
                <w:rFonts w:hint="eastAsia"/>
                <w:bCs/>
                <w:i w:val="0"/>
                <w:iCs w:val="0"/>
                <w:color w:val="auto"/>
                <w:sz w:val="21"/>
                <w:szCs w:val="21"/>
                <w:lang w:eastAsia="zh-CN"/>
              </w:rPr>
              <w:t>字符编码方式</w:t>
            </w:r>
          </w:p>
        </w:tc>
      </w:tr>
      <w:tr w14:paraId="3502D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90CC8C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subject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7D1831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11099D2">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邮件内容里面的 Subject</w:t>
            </w:r>
          </w:p>
        </w:tc>
      </w:tr>
      <w:tr w14:paraId="48AAB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7AE9D3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from</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9C14ED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C9F2A6D">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邮件内容里面的 From</w:t>
            </w:r>
          </w:p>
        </w:tc>
      </w:tr>
      <w:tr w14:paraId="7ADB3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8549B8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to</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BC2772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9D5E35A">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 xml:space="preserve">邮件内容里面的 </w:t>
            </w:r>
            <w:r>
              <w:rPr>
                <w:rFonts w:hint="eastAsia"/>
                <w:bCs/>
                <w:i w:val="0"/>
                <w:iCs w:val="0"/>
                <w:color w:val="000000"/>
                <w:sz w:val="21"/>
                <w:szCs w:val="21"/>
                <w:lang w:val="en-US" w:eastAsia="zh-CN"/>
              </w:rPr>
              <w:t>To</w:t>
            </w:r>
          </w:p>
        </w:tc>
      </w:tr>
      <w:tr w14:paraId="11BB0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61E9412">
            <w:pPr>
              <w:rPr>
                <w:rFonts w:hint="default" w:ascii="Times New Roman" w:hAnsi="Times New Roman" w:eastAsia="宋体"/>
                <w:i w:val="0"/>
                <w:iCs w:val="0"/>
                <w:color w:val="000000"/>
                <w:lang w:val="en-US" w:eastAsia="zh-CN"/>
              </w:rPr>
            </w:pPr>
            <w:r>
              <w:rPr>
                <w:rFonts w:hint="eastAsia"/>
                <w:i w:val="0"/>
                <w:iCs w:val="0"/>
                <w:color w:val="000000"/>
                <w:lang w:val="en-US" w:eastAsia="zh-CN"/>
              </w:rPr>
              <w:t>cc</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5886D9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2E177D9">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 xml:space="preserve">邮件内容里面的 </w:t>
            </w:r>
            <w:r>
              <w:rPr>
                <w:rFonts w:hint="eastAsia"/>
                <w:bCs/>
                <w:i w:val="0"/>
                <w:iCs w:val="0"/>
                <w:color w:val="000000"/>
                <w:sz w:val="21"/>
                <w:szCs w:val="21"/>
                <w:lang w:val="en-US" w:eastAsia="zh-CN"/>
              </w:rPr>
              <w:t>Cc</w:t>
            </w:r>
          </w:p>
        </w:tc>
      </w:tr>
      <w:tr w14:paraId="1718F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32AC52E">
            <w:pPr>
              <w:rPr>
                <w:rFonts w:hint="eastAsia"/>
                <w:i w:val="0"/>
                <w:iCs w:val="0"/>
                <w:color w:val="000000"/>
                <w:lang w:val="en-US" w:eastAsia="zh-CN"/>
              </w:rPr>
            </w:pPr>
            <w:r>
              <w:rPr>
                <w:rFonts w:hint="eastAsia"/>
                <w:i w:val="0"/>
                <w:iCs w:val="0"/>
                <w:color w:val="000000"/>
                <w:lang w:val="en-US" w:eastAsia="zh-CN"/>
              </w:rPr>
              <w:t>md5</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DDC6EC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4C9B85C">
            <w:pPr>
              <w:rPr>
                <w:rFonts w:hint="default" w:ascii="Times New Roman" w:hAnsi="Times New Roman" w:eastAsia="宋体"/>
                <w:i w:val="0"/>
                <w:iCs w:val="0"/>
                <w:color w:val="000000"/>
                <w:lang w:val="en-US" w:eastAsia="zh-CN"/>
              </w:rPr>
            </w:pPr>
            <w:r>
              <w:rPr>
                <w:rFonts w:hint="eastAsia"/>
                <w:i w:val="0"/>
                <w:iCs w:val="0"/>
                <w:color w:val="000000"/>
                <w:lang w:val="en-US" w:eastAsia="zh-CN"/>
              </w:rPr>
              <w:t>文件md5，空</w:t>
            </w:r>
          </w:p>
        </w:tc>
      </w:tr>
    </w:tbl>
    <w:p w14:paraId="05712008">
      <w:pPr>
        <w:rPr>
          <w:rFonts w:hint="default"/>
          <w:lang w:val="en-US" w:eastAsia="zh-CN"/>
        </w:rPr>
      </w:pPr>
    </w:p>
    <w:p w14:paraId="29F61641">
      <w:pPr>
        <w:rPr>
          <w:rFonts w:hint="eastAsia"/>
          <w:i w:val="0"/>
          <w:iCs w:val="0"/>
          <w:color w:val="auto"/>
          <w:lang w:val="en-US" w:eastAsia="zh-CN"/>
        </w:rPr>
      </w:pPr>
      <w:r>
        <w:rPr>
          <w:rFonts w:hint="eastAsia"/>
          <w:i w:val="0"/>
          <w:iCs w:val="0"/>
          <w:color w:val="auto"/>
          <w:lang w:val="en-US" w:eastAsia="zh-CN"/>
        </w:rPr>
        <w:t>示例说明：</w:t>
      </w:r>
    </w:p>
    <w:p w14:paraId="34B4C82A">
      <w:pPr>
        <w:rPr>
          <w:rFonts w:hint="eastAsia"/>
          <w:lang w:val="en-US" w:eastAsia="zh-CN"/>
        </w:rPr>
      </w:pPr>
      <w:r>
        <w:rPr>
          <w:rFonts w:hint="eastAsia"/>
          <w:lang w:val="en-US" w:eastAsia="zh-CN"/>
        </w:rPr>
        <w:t>{</w:t>
      </w:r>
    </w:p>
    <w:p w14:paraId="32C990E1">
      <w:pPr>
        <w:rPr>
          <w:rFonts w:hint="eastAsia"/>
          <w:lang w:val="en-US" w:eastAsia="zh-CN"/>
        </w:rPr>
      </w:pPr>
      <w:r>
        <w:rPr>
          <w:rFonts w:hint="eastAsia"/>
          <w:lang w:val="en-US" w:eastAsia="zh-CN"/>
        </w:rPr>
        <w:tab/>
      </w:r>
      <w:r>
        <w:rPr>
          <w:rFonts w:hint="eastAsia"/>
          <w:lang w:val="en-US" w:eastAsia="zh-CN"/>
        </w:rPr>
        <w:t>"uid": "",</w:t>
      </w:r>
    </w:p>
    <w:p w14:paraId="5C8AF522">
      <w:pPr>
        <w:rPr>
          <w:rFonts w:hint="eastAsia"/>
          <w:lang w:val="en-US" w:eastAsia="zh-CN"/>
        </w:rPr>
      </w:pPr>
      <w:r>
        <w:rPr>
          <w:rFonts w:hint="eastAsia"/>
          <w:lang w:val="en-US" w:eastAsia="zh-CN"/>
        </w:rPr>
        <w:tab/>
      </w:r>
      <w:r>
        <w:rPr>
          <w:rFonts w:hint="eastAsia"/>
          <w:lang w:val="en-US" w:eastAsia="zh-CN"/>
        </w:rPr>
        <w:t>"ts": 1747878108,</w:t>
      </w:r>
    </w:p>
    <w:p w14:paraId="796E8BBC">
      <w:pPr>
        <w:rPr>
          <w:rFonts w:hint="eastAsia"/>
          <w:lang w:val="en-US" w:eastAsia="zh-CN"/>
        </w:rPr>
      </w:pPr>
      <w:r>
        <w:rPr>
          <w:rFonts w:hint="eastAsia"/>
          <w:lang w:val="en-US" w:eastAsia="zh-CN"/>
        </w:rPr>
        <w:tab/>
      </w:r>
      <w:r>
        <w:rPr>
          <w:rFonts w:hint="eastAsia"/>
          <w:lang w:val="en-US" w:eastAsia="zh-CN"/>
        </w:rPr>
        <w:t>"fuid": "L88K1PGfQeJ96UuJ3QbMMNa",</w:t>
      </w:r>
    </w:p>
    <w:p w14:paraId="1D7EC2E2">
      <w:pPr>
        <w:rPr>
          <w:rFonts w:hint="eastAsia"/>
          <w:lang w:val="en-US" w:eastAsia="zh-CN"/>
        </w:rPr>
      </w:pPr>
      <w:r>
        <w:rPr>
          <w:rFonts w:hint="eastAsia"/>
          <w:lang w:val="en-US" w:eastAsia="zh-CN"/>
        </w:rPr>
        <w:tab/>
      </w:r>
      <w:r>
        <w:rPr>
          <w:rFonts w:hint="eastAsia"/>
          <w:lang w:val="en-US" w:eastAsia="zh-CN"/>
        </w:rPr>
        <w:t>"src_ip": "200.200.221.73",</w:t>
      </w:r>
    </w:p>
    <w:p w14:paraId="6AFAB0E5">
      <w:pPr>
        <w:rPr>
          <w:rFonts w:hint="eastAsia"/>
          <w:lang w:val="en-US" w:eastAsia="zh-CN"/>
        </w:rPr>
      </w:pPr>
      <w:r>
        <w:rPr>
          <w:rFonts w:hint="eastAsia"/>
          <w:lang w:val="en-US" w:eastAsia="zh-CN"/>
        </w:rPr>
        <w:tab/>
      </w:r>
      <w:r>
        <w:rPr>
          <w:rFonts w:hint="eastAsia"/>
          <w:lang w:val="en-US" w:eastAsia="zh-CN"/>
        </w:rPr>
        <w:t>"src_port": 62687,</w:t>
      </w:r>
    </w:p>
    <w:p w14:paraId="0B52F467">
      <w:pPr>
        <w:rPr>
          <w:rFonts w:hint="eastAsia"/>
          <w:lang w:val="en-US" w:eastAsia="zh-CN"/>
        </w:rPr>
      </w:pPr>
      <w:r>
        <w:rPr>
          <w:rFonts w:hint="eastAsia"/>
          <w:lang w:val="en-US" w:eastAsia="zh-CN"/>
        </w:rPr>
        <w:tab/>
      </w:r>
      <w:r>
        <w:rPr>
          <w:rFonts w:hint="eastAsia"/>
          <w:lang w:val="en-US" w:eastAsia="zh-CN"/>
        </w:rPr>
        <w:t>"dst_ip": "200.200.221.86",</w:t>
      </w:r>
    </w:p>
    <w:p w14:paraId="6A4C7925">
      <w:pPr>
        <w:rPr>
          <w:rFonts w:hint="eastAsia"/>
          <w:lang w:val="en-US" w:eastAsia="zh-CN"/>
        </w:rPr>
      </w:pPr>
      <w:r>
        <w:rPr>
          <w:rFonts w:hint="eastAsia"/>
          <w:lang w:val="en-US" w:eastAsia="zh-CN"/>
        </w:rPr>
        <w:tab/>
      </w:r>
      <w:r>
        <w:rPr>
          <w:rFonts w:hint="eastAsia"/>
          <w:lang w:val="en-US" w:eastAsia="zh-CN"/>
        </w:rPr>
        <w:t>"dst_port": 143,</w:t>
      </w:r>
    </w:p>
    <w:p w14:paraId="2BE25485">
      <w:pPr>
        <w:rPr>
          <w:rFonts w:hint="eastAsia"/>
          <w:lang w:val="en-US" w:eastAsia="zh-CN"/>
        </w:rPr>
      </w:pPr>
      <w:r>
        <w:rPr>
          <w:rFonts w:hint="eastAsia"/>
          <w:lang w:val="en-US" w:eastAsia="zh-CN"/>
        </w:rPr>
        <w:tab/>
      </w:r>
      <w:r>
        <w:rPr>
          <w:rFonts w:hint="eastAsia"/>
          <w:lang w:val="en-US" w:eastAsia="zh-CN"/>
        </w:rPr>
        <w:t>"conn_uids": "3038827477",</w:t>
      </w:r>
    </w:p>
    <w:p w14:paraId="09E1B03F">
      <w:pPr>
        <w:rPr>
          <w:rFonts w:hint="eastAsia"/>
          <w:lang w:val="en-US" w:eastAsia="zh-CN"/>
        </w:rPr>
      </w:pPr>
      <w:r>
        <w:rPr>
          <w:rFonts w:hint="eastAsia"/>
          <w:lang w:val="en-US" w:eastAsia="zh-CN"/>
        </w:rPr>
        <w:tab/>
      </w:r>
      <w:r>
        <w:rPr>
          <w:rFonts w:hint="eastAsia"/>
          <w:lang w:val="en-US" w:eastAsia="zh-CN"/>
        </w:rPr>
        <w:t>"source": "imap",</w:t>
      </w:r>
    </w:p>
    <w:p w14:paraId="78234467">
      <w:pPr>
        <w:rPr>
          <w:rFonts w:hint="eastAsia"/>
          <w:lang w:val="en-US" w:eastAsia="zh-CN"/>
        </w:rPr>
      </w:pPr>
      <w:r>
        <w:rPr>
          <w:rFonts w:hint="eastAsia"/>
          <w:lang w:val="en-US" w:eastAsia="zh-CN"/>
        </w:rPr>
        <w:tab/>
      </w:r>
      <w:r>
        <w:rPr>
          <w:rFonts w:hint="eastAsia"/>
          <w:lang w:val="en-US" w:eastAsia="zh-CN"/>
        </w:rPr>
        <w:t>"is_orig": false,</w:t>
      </w:r>
    </w:p>
    <w:p w14:paraId="2CEA5583">
      <w:pPr>
        <w:rPr>
          <w:rFonts w:hint="eastAsia"/>
          <w:lang w:val="en-US" w:eastAsia="zh-CN"/>
        </w:rPr>
      </w:pPr>
      <w:r>
        <w:rPr>
          <w:rFonts w:hint="eastAsia"/>
          <w:lang w:val="en-US" w:eastAsia="zh-CN"/>
        </w:rPr>
        <w:tab/>
      </w:r>
      <w:r>
        <w:rPr>
          <w:rFonts w:hint="eastAsia"/>
          <w:lang w:val="en-US" w:eastAsia="zh-CN"/>
        </w:rPr>
        <w:t>"depth": 2,</w:t>
      </w:r>
    </w:p>
    <w:p w14:paraId="2F29BE5B">
      <w:pPr>
        <w:rPr>
          <w:rFonts w:hint="eastAsia"/>
          <w:lang w:val="en-US" w:eastAsia="zh-CN"/>
        </w:rPr>
      </w:pPr>
      <w:r>
        <w:rPr>
          <w:rFonts w:hint="eastAsia"/>
          <w:lang w:val="en-US" w:eastAsia="zh-CN"/>
        </w:rPr>
        <w:tab/>
      </w:r>
      <w:r>
        <w:rPr>
          <w:rFonts w:hint="eastAsia"/>
          <w:lang w:val="en-US" w:eastAsia="zh-CN"/>
        </w:rPr>
        <w:t>"mime_type": "text\/plain",</w:t>
      </w:r>
    </w:p>
    <w:p w14:paraId="48DC3C0E">
      <w:pPr>
        <w:rPr>
          <w:rFonts w:hint="eastAsia"/>
          <w:lang w:val="en-US" w:eastAsia="zh-CN"/>
        </w:rPr>
      </w:pPr>
      <w:r>
        <w:rPr>
          <w:rFonts w:hint="eastAsia"/>
          <w:lang w:val="en-US" w:eastAsia="zh-CN"/>
        </w:rPr>
        <w:tab/>
      </w:r>
      <w:r>
        <w:rPr>
          <w:rFonts w:hint="eastAsia"/>
          <w:lang w:val="en-US" w:eastAsia="zh-CN"/>
        </w:rPr>
        <w:t>"filename": "",</w:t>
      </w:r>
    </w:p>
    <w:p w14:paraId="71104E1B">
      <w:pPr>
        <w:rPr>
          <w:rFonts w:hint="eastAsia"/>
          <w:lang w:val="en-US" w:eastAsia="zh-CN"/>
        </w:rPr>
      </w:pPr>
      <w:r>
        <w:rPr>
          <w:rFonts w:hint="eastAsia"/>
          <w:lang w:val="en-US" w:eastAsia="zh-CN"/>
        </w:rPr>
        <w:tab/>
      </w:r>
      <w:r>
        <w:rPr>
          <w:rFonts w:hint="eastAsia"/>
          <w:lang w:val="en-US" w:eastAsia="zh-CN"/>
        </w:rPr>
        <w:t>"extract_bytes": 23,</w:t>
      </w:r>
    </w:p>
    <w:p w14:paraId="60AB4592">
      <w:pPr>
        <w:rPr>
          <w:rFonts w:hint="eastAsia"/>
          <w:lang w:val="en-US" w:eastAsia="zh-CN"/>
        </w:rPr>
      </w:pPr>
      <w:r>
        <w:rPr>
          <w:rFonts w:hint="eastAsia"/>
          <w:lang w:val="en-US" w:eastAsia="zh-CN"/>
        </w:rPr>
        <w:tab/>
      </w:r>
      <w:r>
        <w:rPr>
          <w:rFonts w:hint="eastAsia"/>
          <w:lang w:val="en-US" w:eastAsia="zh-CN"/>
        </w:rPr>
        <w:t>"seen_bytes": 23,</w:t>
      </w:r>
    </w:p>
    <w:p w14:paraId="22A0D747">
      <w:pPr>
        <w:rPr>
          <w:rFonts w:hint="eastAsia"/>
          <w:lang w:val="en-US" w:eastAsia="zh-CN"/>
        </w:rPr>
      </w:pPr>
      <w:r>
        <w:rPr>
          <w:rFonts w:hint="eastAsia"/>
          <w:lang w:val="en-US" w:eastAsia="zh-CN"/>
        </w:rPr>
        <w:tab/>
      </w:r>
      <w:r>
        <w:rPr>
          <w:rFonts w:hint="eastAsia"/>
          <w:lang w:val="en-US" w:eastAsia="zh-CN"/>
        </w:rPr>
        <w:t>"tips": "",</w:t>
      </w:r>
    </w:p>
    <w:p w14:paraId="71F53C4F">
      <w:pPr>
        <w:rPr>
          <w:rFonts w:hint="eastAsia"/>
          <w:lang w:val="en-US" w:eastAsia="zh-CN"/>
        </w:rPr>
      </w:pPr>
      <w:r>
        <w:rPr>
          <w:rFonts w:hint="eastAsia"/>
          <w:lang w:val="en-US" w:eastAsia="zh-CN"/>
        </w:rPr>
        <w:tab/>
      </w:r>
      <w:r>
        <w:rPr>
          <w:rFonts w:hint="eastAsia"/>
          <w:lang w:val="en-US" w:eastAsia="zh-CN"/>
        </w:rPr>
        <w:t>"logtype": "imap_file",</w:t>
      </w:r>
    </w:p>
    <w:p w14:paraId="7F193EDD">
      <w:pPr>
        <w:rPr>
          <w:rFonts w:hint="eastAsia"/>
          <w:lang w:val="en-US" w:eastAsia="zh-CN"/>
        </w:rPr>
      </w:pPr>
      <w:r>
        <w:rPr>
          <w:rFonts w:hint="eastAsia"/>
          <w:lang w:val="en-US" w:eastAsia="zh-CN"/>
        </w:rPr>
        <w:tab/>
      </w:r>
      <w:r>
        <w:rPr>
          <w:rFonts w:hint="eastAsia"/>
          <w:lang w:val="en-US" w:eastAsia="zh-CN"/>
        </w:rPr>
        <w:t>"devname": "SANGFOR STA",</w:t>
      </w:r>
    </w:p>
    <w:p w14:paraId="436EE659">
      <w:pPr>
        <w:rPr>
          <w:rFonts w:hint="eastAsia"/>
          <w:lang w:val="en-US" w:eastAsia="zh-CN"/>
        </w:rPr>
      </w:pPr>
      <w:r>
        <w:rPr>
          <w:rFonts w:hint="eastAsia"/>
          <w:lang w:val="en-US" w:eastAsia="zh-CN"/>
        </w:rPr>
        <w:tab/>
      </w:r>
      <w:r>
        <w:rPr>
          <w:rFonts w:hint="eastAsia"/>
          <w:lang w:val="en-US" w:eastAsia="zh-CN"/>
        </w:rPr>
        <w:t>"ds": "20250522",</w:t>
      </w:r>
    </w:p>
    <w:p w14:paraId="0BE02B67">
      <w:pPr>
        <w:rPr>
          <w:rFonts w:hint="eastAsia"/>
          <w:lang w:val="en-US" w:eastAsia="zh-CN"/>
        </w:rPr>
      </w:pPr>
      <w:r>
        <w:rPr>
          <w:rFonts w:hint="eastAsia"/>
          <w:lang w:val="en-US" w:eastAsia="zh-CN"/>
        </w:rPr>
        <w:tab/>
      </w:r>
      <w:r>
        <w:rPr>
          <w:rFonts w:hint="eastAsia"/>
          <w:lang w:val="en-US" w:eastAsia="zh-CN"/>
        </w:rPr>
        <w:t>"hh": "09",</w:t>
      </w:r>
    </w:p>
    <w:p w14:paraId="76E08DEA">
      <w:pPr>
        <w:rPr>
          <w:rFonts w:hint="eastAsia"/>
          <w:lang w:val="en-US" w:eastAsia="zh-CN"/>
        </w:rPr>
      </w:pPr>
      <w:r>
        <w:rPr>
          <w:rFonts w:hint="eastAsia"/>
          <w:lang w:val="en-US" w:eastAsia="zh-CN"/>
        </w:rPr>
        <w:tab/>
      </w:r>
      <w:r>
        <w:rPr>
          <w:rFonts w:hint="eastAsia"/>
          <w:lang w:val="en-US" w:eastAsia="zh-CN"/>
        </w:rPr>
        <w:t>"vendor": "sangfor",</w:t>
      </w:r>
    </w:p>
    <w:p w14:paraId="33B663D2">
      <w:pPr>
        <w:rPr>
          <w:rFonts w:hint="eastAsia"/>
          <w:lang w:val="en-US" w:eastAsia="zh-CN"/>
        </w:rPr>
      </w:pPr>
      <w:r>
        <w:rPr>
          <w:rFonts w:hint="eastAsia"/>
          <w:lang w:val="en-US" w:eastAsia="zh-CN"/>
        </w:rPr>
        <w:tab/>
      </w:r>
      <w:r>
        <w:rPr>
          <w:rFonts w:hint="eastAsia"/>
          <w:lang w:val="en-US" w:eastAsia="zh-CN"/>
        </w:rPr>
        <w:t>"logid": 47878108508950,</w:t>
      </w:r>
    </w:p>
    <w:p w14:paraId="4BD19CD7">
      <w:pPr>
        <w:rPr>
          <w:rFonts w:hint="eastAsia"/>
          <w:lang w:val="en-US" w:eastAsia="zh-CN"/>
        </w:rPr>
      </w:pPr>
      <w:r>
        <w:rPr>
          <w:rFonts w:hint="eastAsia"/>
          <w:lang w:val="en-US" w:eastAsia="zh-CN"/>
        </w:rPr>
        <w:tab/>
      </w:r>
      <w:r>
        <w:rPr>
          <w:rFonts w:hint="eastAsia"/>
          <w:lang w:val="en-US" w:eastAsia="zh-CN"/>
        </w:rPr>
        <w:t>"iptype": 4,</w:t>
      </w:r>
    </w:p>
    <w:p w14:paraId="4828CD45">
      <w:pPr>
        <w:rPr>
          <w:rFonts w:hint="eastAsia"/>
          <w:lang w:val="en-US" w:eastAsia="zh-CN"/>
        </w:rPr>
      </w:pPr>
      <w:r>
        <w:rPr>
          <w:rFonts w:hint="eastAsia"/>
          <w:lang w:val="en-US" w:eastAsia="zh-CN"/>
        </w:rPr>
        <w:tab/>
      </w:r>
      <w:r>
        <w:rPr>
          <w:rFonts w:hint="eastAsia"/>
          <w:lang w:val="en-US" w:eastAsia="zh-CN"/>
        </w:rPr>
        <w:t>"appproto": "IMAP",</w:t>
      </w:r>
    </w:p>
    <w:p w14:paraId="42E2F414">
      <w:pPr>
        <w:rPr>
          <w:rFonts w:hint="eastAsia"/>
          <w:lang w:val="en-US" w:eastAsia="zh-CN"/>
        </w:rPr>
      </w:pPr>
      <w:r>
        <w:rPr>
          <w:rFonts w:hint="eastAsia"/>
          <w:lang w:val="en-US" w:eastAsia="zh-CN"/>
        </w:rPr>
        <w:tab/>
      </w:r>
      <w:r>
        <w:rPr>
          <w:rFonts w:hint="eastAsia"/>
          <w:lang w:val="en-US" w:eastAsia="zh-CN"/>
        </w:rPr>
        <w:t>"transproto": "TCP",</w:t>
      </w:r>
    </w:p>
    <w:p w14:paraId="0CE47414">
      <w:pPr>
        <w:rPr>
          <w:rFonts w:hint="eastAsia"/>
          <w:lang w:val="en-US" w:eastAsia="zh-CN"/>
        </w:rPr>
      </w:pPr>
      <w:r>
        <w:rPr>
          <w:rFonts w:hint="eastAsia"/>
          <w:lang w:val="en-US" w:eastAsia="zh-CN"/>
        </w:rPr>
        <w:tab/>
      </w:r>
      <w:r>
        <w:rPr>
          <w:rFonts w:hint="eastAsia"/>
          <w:lang w:val="en-US" w:eastAsia="zh-CN"/>
        </w:rPr>
        <w:t>"file_type": "body",</w:t>
      </w:r>
    </w:p>
    <w:p w14:paraId="582568FA">
      <w:pPr>
        <w:rPr>
          <w:rFonts w:hint="eastAsia"/>
          <w:lang w:val="en-US" w:eastAsia="zh-CN"/>
        </w:rPr>
      </w:pPr>
      <w:r>
        <w:rPr>
          <w:rFonts w:hint="eastAsia"/>
          <w:lang w:val="en-US" w:eastAsia="zh-CN"/>
        </w:rPr>
        <w:tab/>
      </w:r>
      <w:r>
        <w:rPr>
          <w:rFonts w:hint="eastAsia"/>
          <w:lang w:val="en-US" w:eastAsia="zh-CN"/>
        </w:rPr>
        <w:t>"user_agent": "Foxmail 7, 2, 6, 40[cn]",</w:t>
      </w:r>
    </w:p>
    <w:p w14:paraId="2942C64A">
      <w:pPr>
        <w:rPr>
          <w:rFonts w:hint="eastAsia"/>
          <w:lang w:val="en-US" w:eastAsia="zh-CN"/>
        </w:rPr>
      </w:pPr>
      <w:r>
        <w:rPr>
          <w:rFonts w:hint="eastAsia"/>
          <w:lang w:val="en-US" w:eastAsia="zh-CN"/>
        </w:rPr>
        <w:tab/>
      </w:r>
      <w:r>
        <w:rPr>
          <w:rFonts w:hint="eastAsia"/>
          <w:lang w:val="en-US" w:eastAsia="zh-CN"/>
        </w:rPr>
        <w:t>"charset": "us-ascii",</w:t>
      </w:r>
    </w:p>
    <w:p w14:paraId="532C610C">
      <w:pPr>
        <w:rPr>
          <w:rFonts w:hint="eastAsia"/>
          <w:lang w:val="en-US" w:eastAsia="zh-CN"/>
        </w:rPr>
      </w:pPr>
      <w:r>
        <w:rPr>
          <w:rFonts w:hint="eastAsia"/>
          <w:lang w:val="en-US" w:eastAsia="zh-CN"/>
        </w:rPr>
        <w:tab/>
      </w:r>
      <w:r>
        <w:rPr>
          <w:rFonts w:hint="eastAsia"/>
          <w:lang w:val="en-US" w:eastAsia="zh-CN"/>
        </w:rPr>
        <w:t>"subject": "mail_3",</w:t>
      </w:r>
    </w:p>
    <w:p w14:paraId="5E16A7EB">
      <w:pPr>
        <w:rPr>
          <w:rFonts w:hint="eastAsia"/>
          <w:lang w:val="en-US" w:eastAsia="zh-CN"/>
        </w:rPr>
      </w:pPr>
      <w:r>
        <w:rPr>
          <w:rFonts w:hint="eastAsia"/>
          <w:lang w:val="en-US" w:eastAsia="zh-CN"/>
        </w:rPr>
        <w:tab/>
      </w:r>
      <w:r>
        <w:rPr>
          <w:rFonts w:hint="eastAsia"/>
          <w:lang w:val="en-US" w:eastAsia="zh-CN"/>
        </w:rPr>
        <w:t>"from": "\"xjj1@sip.com\" &lt;xjj1@sip.com&gt;",</w:t>
      </w:r>
    </w:p>
    <w:p w14:paraId="22326262">
      <w:pPr>
        <w:rPr>
          <w:rFonts w:hint="eastAsia"/>
          <w:lang w:val="en-US" w:eastAsia="zh-CN"/>
        </w:rPr>
      </w:pPr>
      <w:r>
        <w:rPr>
          <w:rFonts w:hint="eastAsia"/>
          <w:lang w:val="en-US" w:eastAsia="zh-CN"/>
        </w:rPr>
        <w:tab/>
      </w:r>
      <w:r>
        <w:rPr>
          <w:rFonts w:hint="eastAsia"/>
          <w:lang w:val="en-US" w:eastAsia="zh-CN"/>
        </w:rPr>
        <w:t>"to": "xjj_ser &lt;xjj_ser@sip.com&gt;",</w:t>
      </w:r>
    </w:p>
    <w:p w14:paraId="415690A4">
      <w:pPr>
        <w:rPr>
          <w:rFonts w:hint="eastAsia"/>
          <w:lang w:val="en-US" w:eastAsia="zh-CN"/>
        </w:rPr>
      </w:pPr>
      <w:r>
        <w:rPr>
          <w:rFonts w:hint="eastAsia"/>
          <w:lang w:val="en-US" w:eastAsia="zh-CN"/>
        </w:rPr>
        <w:tab/>
      </w:r>
      <w:r>
        <w:rPr>
          <w:rFonts w:hint="eastAsia"/>
          <w:lang w:val="en-US" w:eastAsia="zh-CN"/>
        </w:rPr>
        <w:t>"cc": "",</w:t>
      </w:r>
    </w:p>
    <w:p w14:paraId="39816973">
      <w:pPr>
        <w:rPr>
          <w:rFonts w:hint="eastAsia"/>
          <w:lang w:val="en-US" w:eastAsia="zh-CN"/>
        </w:rPr>
      </w:pPr>
      <w:r>
        <w:rPr>
          <w:rFonts w:hint="eastAsia"/>
          <w:lang w:val="en-US" w:eastAsia="zh-CN"/>
        </w:rPr>
        <w:tab/>
      </w:r>
      <w:r>
        <w:rPr>
          <w:rFonts w:hint="eastAsia"/>
          <w:lang w:val="en-US" w:eastAsia="zh-CN"/>
        </w:rPr>
        <w:t>"md5": ""</w:t>
      </w:r>
    </w:p>
    <w:p w14:paraId="5A2A9845">
      <w:pPr>
        <w:rPr>
          <w:rFonts w:hint="eastAsia"/>
          <w:lang w:val="en-US" w:eastAsia="zh-CN"/>
        </w:rPr>
      </w:pPr>
      <w:r>
        <w:rPr>
          <w:rFonts w:hint="eastAsia"/>
          <w:lang w:val="en-US" w:eastAsia="zh-CN"/>
        </w:rPr>
        <w:t>}</w:t>
      </w:r>
    </w:p>
    <w:p w14:paraId="0AABA053">
      <w:pPr>
        <w:pStyle w:val="3"/>
        <w:bidi w:val="0"/>
        <w:rPr>
          <w:rFonts w:hint="eastAsia"/>
          <w:lang w:val="en-US" w:eastAsia="zh-CN"/>
        </w:rPr>
      </w:pPr>
      <w:bookmarkStart w:id="103" w:name="_Toc2540"/>
      <w:r>
        <w:rPr>
          <w:rFonts w:hint="eastAsia"/>
          <w:lang w:val="en-US" w:eastAsia="zh-CN"/>
        </w:rPr>
        <w:t>IMAP登陆审计</w:t>
      </w:r>
      <w:bookmarkEnd w:id="103"/>
    </w:p>
    <w:tbl>
      <w:tblPr>
        <w:tblStyle w:val="30"/>
        <w:tblW w:w="8314" w:type="dxa"/>
        <w:tblInd w:w="1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9"/>
        <w:gridCol w:w="1686"/>
        <w:gridCol w:w="4749"/>
      </w:tblGrid>
      <w:tr w14:paraId="65589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4F81BD"/>
            <w:vAlign w:val="center"/>
          </w:tcPr>
          <w:p w14:paraId="5AF6E5CB">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字段名</w:t>
            </w:r>
          </w:p>
        </w:tc>
        <w:tc>
          <w:tcPr>
            <w:tcW w:w="1686" w:type="dxa"/>
            <w:tcBorders>
              <w:top w:val="single" w:color="4F81BD" w:sz="8" w:space="0"/>
              <w:left w:val="dotted" w:color="auto" w:sz="4" w:space="0"/>
              <w:bottom w:val="single" w:color="4F81BD" w:sz="8" w:space="0"/>
              <w:right w:val="dotted" w:color="auto" w:sz="4" w:space="0"/>
            </w:tcBorders>
            <w:shd w:val="clear" w:color="auto" w:fill="4F81BD"/>
            <w:vAlign w:val="center"/>
          </w:tcPr>
          <w:p w14:paraId="5B69DE7B">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类型</w:t>
            </w:r>
          </w:p>
        </w:tc>
        <w:tc>
          <w:tcPr>
            <w:tcW w:w="4749" w:type="dxa"/>
            <w:tcBorders>
              <w:top w:val="single" w:color="4F81BD" w:sz="8" w:space="0"/>
              <w:left w:val="dotted" w:color="auto" w:sz="4" w:space="0"/>
              <w:bottom w:val="single" w:color="4F81BD" w:sz="8" w:space="0"/>
              <w:right w:val="single" w:color="4F81BD" w:sz="8" w:space="0"/>
            </w:tcBorders>
            <w:shd w:val="clear" w:color="auto" w:fill="4F81BD"/>
            <w:vAlign w:val="center"/>
          </w:tcPr>
          <w:p w14:paraId="793C9C7C">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描述</w:t>
            </w:r>
          </w:p>
        </w:tc>
      </w:tr>
      <w:tr w14:paraId="3C23C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EB3577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3E40CB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C259FD7">
            <w:pPr>
              <w:rPr>
                <w:rFonts w:hint="default" w:ascii="Times New Roman" w:hAnsi="Times New Roman" w:eastAsia="宋体"/>
                <w:i w:val="0"/>
                <w:iCs w:val="0"/>
                <w:color w:val="000000"/>
                <w:lang w:val="en-US" w:eastAsia="zh-CN"/>
              </w:rPr>
            </w:pPr>
            <w:r>
              <w:rPr>
                <w:rFonts w:hint="eastAsia" w:ascii="Times New Roman" w:hAnsi="Times New Roman" w:eastAsia="宋体"/>
                <w:i w:val="0"/>
                <w:iCs w:val="0"/>
                <w:color w:val="000000"/>
              </w:rPr>
              <w:t>会话唯一ID</w:t>
            </w:r>
          </w:p>
        </w:tc>
      </w:tr>
      <w:tr w14:paraId="7B30B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09A29D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DCCCB7D">
            <w:pPr>
              <w:rPr>
                <w:rFonts w:hint="default" w:ascii="Times New Roman" w:hAnsi="Times New Roman" w:eastAsia="宋体"/>
                <w:i w:val="0"/>
                <w:iCs w:val="0"/>
                <w:color w:val="000000"/>
                <w:lang w:val="en-US" w:eastAsia="zh-CN"/>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E3DBD95">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时间戳</w:t>
            </w:r>
          </w:p>
        </w:tc>
      </w:tr>
      <w:tr w14:paraId="43C6A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3435A1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src_ip</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692F2D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C072B28">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源IP</w:t>
            </w:r>
          </w:p>
        </w:tc>
      </w:tr>
      <w:tr w14:paraId="07045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C72D40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src_port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D527C29">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CB5EEFF">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源端口</w:t>
            </w:r>
          </w:p>
        </w:tc>
      </w:tr>
      <w:tr w14:paraId="3F125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0A459A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dst_ip</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D98AFE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E48B362">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目的IP</w:t>
            </w:r>
          </w:p>
        </w:tc>
      </w:tr>
      <w:tr w14:paraId="73FB1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749CC3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dst_port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36F3B62">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FD7C08F">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目的端口</w:t>
            </w:r>
          </w:p>
        </w:tc>
      </w:tr>
      <w:tr w14:paraId="1931E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4417BE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user</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3A2936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7D68CEA">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用户名</w:t>
            </w:r>
          </w:p>
        </w:tc>
      </w:tr>
      <w:tr w14:paraId="531CE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E9EF14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password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459A03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21F0632">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密码</w:t>
            </w:r>
          </w:p>
        </w:tc>
      </w:tr>
      <w:tr w14:paraId="7A062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DF8202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password_decode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3F4CD2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F6D04FB">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password编码方式，取值base64（base64编码）和hidden（也就是密码会替换成 </w:t>
            </w:r>
            <w:r>
              <w:rPr>
                <w:rFonts w:ascii="Times New Roman" w:hAnsi="Times New Roman" w:eastAsia="宋体"/>
                <w:i w:val="0"/>
                <w:iCs w:val="0"/>
                <w:color w:val="000000"/>
              </w:rPr>
              <w:fldChar w:fldCharType="begin"/>
            </w:r>
            <w:r>
              <w:rPr>
                <w:rFonts w:ascii="Times New Roman" w:hAnsi="Times New Roman" w:eastAsia="宋体"/>
                <w:i w:val="0"/>
                <w:iCs w:val="0"/>
                <w:color w:val="000000"/>
              </w:rPr>
              <w:instrText xml:space="preserve"> HYPERLINK "http://200.200.220.161/protocol/imap.html" \l "id2" </w:instrText>
            </w:r>
            <w:r>
              <w:rPr>
                <w:rFonts w:ascii="Times New Roman" w:hAnsi="Times New Roman" w:eastAsia="宋体"/>
                <w:i w:val="0"/>
                <w:iCs w:val="0"/>
                <w:color w:val="000000"/>
              </w:rPr>
              <w:fldChar w:fldCharType="separate"/>
            </w:r>
            <w:r>
              <w:rPr>
                <w:rFonts w:ascii="Times New Roman" w:hAnsi="Times New Roman" w:eastAsia="宋体"/>
                <w:i w:val="0"/>
                <w:iCs w:val="0"/>
                <w:color w:val="000000"/>
              </w:rPr>
              <w:t>**</w:t>
            </w:r>
            <w:r>
              <w:rPr>
                <w:rFonts w:ascii="Times New Roman" w:hAnsi="Times New Roman" w:eastAsia="宋体"/>
                <w:i w:val="0"/>
                <w:iCs w:val="0"/>
                <w:color w:val="000000"/>
              </w:rPr>
              <w:fldChar w:fldCharType="end"/>
            </w:r>
            <w:r>
              <w:rPr>
                <w:rFonts w:ascii="Times New Roman" w:hAnsi="Times New Roman" w:eastAsia="宋体"/>
                <w:i w:val="0"/>
                <w:iCs w:val="0"/>
                <w:color w:val="000000"/>
              </w:rPr>
              <w:fldChar w:fldCharType="begin"/>
            </w:r>
            <w:r>
              <w:rPr>
                <w:rFonts w:ascii="Times New Roman" w:hAnsi="Times New Roman" w:eastAsia="宋体"/>
                <w:i w:val="0"/>
                <w:iCs w:val="0"/>
                <w:color w:val="000000"/>
              </w:rPr>
              <w:instrText xml:space="preserve"> HYPERLINK "http://200.200.220.161/protocol/imap.html" \l "id4" </w:instrText>
            </w:r>
            <w:r>
              <w:rPr>
                <w:rFonts w:ascii="Times New Roman" w:hAnsi="Times New Roman" w:eastAsia="宋体"/>
                <w:i w:val="0"/>
                <w:iCs w:val="0"/>
                <w:color w:val="000000"/>
              </w:rPr>
              <w:fldChar w:fldCharType="separate"/>
            </w:r>
            <w:r>
              <w:rPr>
                <w:rFonts w:ascii="Times New Roman" w:hAnsi="Times New Roman" w:eastAsia="宋体"/>
                <w:i w:val="0"/>
                <w:iCs w:val="0"/>
                <w:color w:val="000000"/>
              </w:rPr>
              <w:t>*</w:t>
            </w:r>
            <w:r>
              <w:rPr>
                <w:rFonts w:ascii="Times New Roman" w:hAnsi="Times New Roman" w:eastAsia="宋体"/>
                <w:i w:val="0"/>
                <w:iCs w:val="0"/>
                <w:color w:val="000000"/>
              </w:rPr>
              <w:fldChar w:fldCharType="end"/>
            </w:r>
            <w:r>
              <w:rPr>
                <w:rFonts w:ascii="Times New Roman" w:hAnsi="Times New Roman" w:eastAsia="宋体"/>
                <w:i w:val="0"/>
                <w:iCs w:val="0"/>
                <w:color w:val="000000"/>
              </w:rPr>
              <w:t>）</w:t>
            </w:r>
          </w:p>
        </w:tc>
      </w:tr>
      <w:tr w14:paraId="54D5F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0B8F6B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reply_code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FE0F89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660FD25">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认证响应码（OK 、NO or BAD）</w:t>
            </w:r>
          </w:p>
        </w:tc>
      </w:tr>
      <w:tr w14:paraId="73535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64D009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reply_msg</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CB83DA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4E1AD84">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认证响应信息</w:t>
            </w:r>
          </w:p>
        </w:tc>
      </w:tr>
      <w:tr w14:paraId="62B23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05299C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success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FE92560">
            <w:pPr>
              <w:rPr>
                <w:rFonts w:hint="default" w:ascii="Times New Roman" w:hAnsi="Times New Roman" w:eastAsia="宋体"/>
                <w:i w:val="0"/>
                <w:iCs w:val="0"/>
                <w:color w:val="000000"/>
                <w:lang w:val="en-US" w:eastAsia="zh-CN"/>
              </w:rPr>
            </w:pPr>
            <w:r>
              <w:rPr>
                <w:rFonts w:hint="eastAsia"/>
                <w:i w:val="0"/>
                <w:iCs w:val="0"/>
                <w:color w:val="000000"/>
                <w:lang w:val="en-US" w:eastAsia="zh-CN"/>
              </w:rPr>
              <w:t>bool</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5BB169C">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登录是否成功</w:t>
            </w:r>
          </w:p>
        </w:tc>
      </w:tr>
      <w:tr w14:paraId="1CFDD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5BDC83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DCB264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AE5BB69">
            <w:pPr>
              <w:rPr>
                <w:rFonts w:hint="default" w:ascii="Times New Roman" w:hAnsi="Times New Roman" w:eastAsia="宋体"/>
                <w:i w:val="0"/>
                <w:iCs w:val="0"/>
                <w:color w:val="000000"/>
                <w:lang w:val="en-US" w:eastAsia="zh-CN"/>
              </w:rPr>
            </w:pPr>
            <w:r>
              <w:rPr>
                <w:rFonts w:hint="eastAsia"/>
                <w:i w:val="0"/>
                <w:iCs w:val="0"/>
                <w:color w:val="000000"/>
                <w:lang w:val="en-US" w:eastAsia="zh-CN"/>
              </w:rPr>
              <w:t>日志类型，imap_login</w:t>
            </w:r>
          </w:p>
        </w:tc>
      </w:tr>
      <w:tr w14:paraId="20735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243553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devname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D9B3B8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8EDC52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设备名称</w:t>
            </w:r>
          </w:p>
        </w:tc>
      </w:tr>
      <w:tr w14:paraId="5BD11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877BFA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DF6422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06F924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年月日</w:t>
            </w:r>
          </w:p>
        </w:tc>
      </w:tr>
      <w:tr w14:paraId="132C4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131577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hh</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65A8FB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D591B9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小时</w:t>
            </w:r>
          </w:p>
        </w:tc>
      </w:tr>
      <w:tr w14:paraId="69C7A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174FFF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vendor</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B866CC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DCBCF9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厂商sangfor</w:t>
            </w:r>
          </w:p>
        </w:tc>
      </w:tr>
      <w:tr w14:paraId="7B86E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5A7253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BDC4B07">
            <w:pPr>
              <w:rPr>
                <w:rFonts w:hint="default" w:ascii="Times New Roman" w:hAnsi="Times New Roman" w:eastAsia="宋体"/>
                <w:i w:val="0"/>
                <w:iCs w:val="0"/>
                <w:color w:val="000000"/>
                <w:lang w:val="en-US" w:eastAsia="zh-CN"/>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497BBF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日志id</w:t>
            </w:r>
          </w:p>
        </w:tc>
      </w:tr>
      <w:tr w14:paraId="39326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7B75FD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iptype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411887B">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C26F67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ip类型，4表示ipv4，6表示ipv6</w:t>
            </w:r>
          </w:p>
        </w:tc>
      </w:tr>
      <w:tr w14:paraId="3C6BA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37C959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appproto</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BF06E6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4C203B7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应用层协议</w:t>
            </w:r>
          </w:p>
        </w:tc>
      </w:tr>
      <w:tr w14:paraId="2FF84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53009C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transproto</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5B0CE3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076700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传输层协议</w:t>
            </w:r>
          </w:p>
        </w:tc>
      </w:tr>
    </w:tbl>
    <w:p w14:paraId="15FE1248">
      <w:pPr>
        <w:rPr>
          <w:rFonts w:hint="default"/>
          <w:lang w:val="en-US" w:eastAsia="zh-CN"/>
        </w:rPr>
      </w:pPr>
    </w:p>
    <w:p w14:paraId="6AF32F20">
      <w:pPr>
        <w:rPr>
          <w:rFonts w:hint="eastAsia"/>
          <w:i w:val="0"/>
          <w:iCs w:val="0"/>
          <w:color w:val="auto"/>
          <w:lang w:val="en-US" w:eastAsia="zh-CN"/>
        </w:rPr>
      </w:pPr>
      <w:r>
        <w:rPr>
          <w:rFonts w:hint="eastAsia"/>
          <w:i w:val="0"/>
          <w:iCs w:val="0"/>
          <w:color w:val="auto"/>
          <w:lang w:val="en-US" w:eastAsia="zh-CN"/>
        </w:rPr>
        <w:t>示例说明：</w:t>
      </w:r>
    </w:p>
    <w:p w14:paraId="6C13558B">
      <w:pPr>
        <w:rPr>
          <w:rFonts w:hint="eastAsia"/>
          <w:lang w:val="en-US" w:eastAsia="zh-CN"/>
        </w:rPr>
      </w:pPr>
      <w:r>
        <w:rPr>
          <w:rFonts w:hint="eastAsia"/>
          <w:lang w:val="en-US" w:eastAsia="zh-CN"/>
        </w:rPr>
        <w:t>{</w:t>
      </w:r>
    </w:p>
    <w:p w14:paraId="362CFB6D">
      <w:pPr>
        <w:rPr>
          <w:rFonts w:hint="eastAsia"/>
          <w:lang w:val="en-US" w:eastAsia="zh-CN"/>
        </w:rPr>
      </w:pPr>
      <w:r>
        <w:rPr>
          <w:rFonts w:hint="eastAsia"/>
          <w:lang w:val="en-US" w:eastAsia="zh-CN"/>
        </w:rPr>
        <w:tab/>
      </w:r>
      <w:r>
        <w:rPr>
          <w:rFonts w:hint="eastAsia"/>
          <w:lang w:val="en-US" w:eastAsia="zh-CN"/>
        </w:rPr>
        <w:t>"uid": "3038827477",</w:t>
      </w:r>
    </w:p>
    <w:p w14:paraId="36ED999A">
      <w:pPr>
        <w:rPr>
          <w:rFonts w:hint="eastAsia"/>
          <w:lang w:val="en-US" w:eastAsia="zh-CN"/>
        </w:rPr>
      </w:pPr>
      <w:r>
        <w:rPr>
          <w:rFonts w:hint="eastAsia"/>
          <w:lang w:val="en-US" w:eastAsia="zh-CN"/>
        </w:rPr>
        <w:tab/>
      </w:r>
      <w:r>
        <w:rPr>
          <w:rFonts w:hint="eastAsia"/>
          <w:lang w:val="en-US" w:eastAsia="zh-CN"/>
        </w:rPr>
        <w:t>"ts": 1747878108,</w:t>
      </w:r>
    </w:p>
    <w:p w14:paraId="4A63A0F1">
      <w:pPr>
        <w:rPr>
          <w:rFonts w:hint="eastAsia"/>
          <w:lang w:val="en-US" w:eastAsia="zh-CN"/>
        </w:rPr>
      </w:pPr>
      <w:r>
        <w:rPr>
          <w:rFonts w:hint="eastAsia"/>
          <w:lang w:val="en-US" w:eastAsia="zh-CN"/>
        </w:rPr>
        <w:tab/>
      </w:r>
      <w:r>
        <w:rPr>
          <w:rFonts w:hint="eastAsia"/>
          <w:lang w:val="en-US" w:eastAsia="zh-CN"/>
        </w:rPr>
        <w:t>"src_ip": "200.200.221.73",</w:t>
      </w:r>
    </w:p>
    <w:p w14:paraId="1FD4E00C">
      <w:pPr>
        <w:rPr>
          <w:rFonts w:hint="eastAsia"/>
          <w:lang w:val="en-US" w:eastAsia="zh-CN"/>
        </w:rPr>
      </w:pPr>
      <w:r>
        <w:rPr>
          <w:rFonts w:hint="eastAsia"/>
          <w:lang w:val="en-US" w:eastAsia="zh-CN"/>
        </w:rPr>
        <w:tab/>
      </w:r>
      <w:r>
        <w:rPr>
          <w:rFonts w:hint="eastAsia"/>
          <w:lang w:val="en-US" w:eastAsia="zh-CN"/>
        </w:rPr>
        <w:t>"src_port": 62687,</w:t>
      </w:r>
    </w:p>
    <w:p w14:paraId="2C7C71ED">
      <w:pPr>
        <w:rPr>
          <w:rFonts w:hint="eastAsia"/>
          <w:lang w:val="en-US" w:eastAsia="zh-CN"/>
        </w:rPr>
      </w:pPr>
      <w:r>
        <w:rPr>
          <w:rFonts w:hint="eastAsia"/>
          <w:lang w:val="en-US" w:eastAsia="zh-CN"/>
        </w:rPr>
        <w:tab/>
      </w:r>
      <w:r>
        <w:rPr>
          <w:rFonts w:hint="eastAsia"/>
          <w:lang w:val="en-US" w:eastAsia="zh-CN"/>
        </w:rPr>
        <w:t>"dst_ip": "200.200.221.86",</w:t>
      </w:r>
    </w:p>
    <w:p w14:paraId="02185268">
      <w:pPr>
        <w:rPr>
          <w:rFonts w:hint="eastAsia"/>
          <w:lang w:val="en-US" w:eastAsia="zh-CN"/>
        </w:rPr>
      </w:pPr>
      <w:r>
        <w:rPr>
          <w:rFonts w:hint="eastAsia"/>
          <w:lang w:val="en-US" w:eastAsia="zh-CN"/>
        </w:rPr>
        <w:tab/>
      </w:r>
      <w:r>
        <w:rPr>
          <w:rFonts w:hint="eastAsia"/>
          <w:lang w:val="en-US" w:eastAsia="zh-CN"/>
        </w:rPr>
        <w:t>"dst_port": 143,</w:t>
      </w:r>
    </w:p>
    <w:p w14:paraId="3DE37DBD">
      <w:pPr>
        <w:rPr>
          <w:rFonts w:hint="eastAsia"/>
          <w:lang w:val="en-US" w:eastAsia="zh-CN"/>
        </w:rPr>
      </w:pPr>
      <w:r>
        <w:rPr>
          <w:rFonts w:hint="eastAsia"/>
          <w:lang w:val="en-US" w:eastAsia="zh-CN"/>
        </w:rPr>
        <w:tab/>
      </w:r>
      <w:r>
        <w:rPr>
          <w:rFonts w:hint="eastAsia"/>
          <w:lang w:val="en-US" w:eastAsia="zh-CN"/>
        </w:rPr>
        <w:t>"user": "xjj_ser@sip.com",</w:t>
      </w:r>
    </w:p>
    <w:p w14:paraId="3981ABBA">
      <w:pPr>
        <w:rPr>
          <w:rFonts w:hint="eastAsia"/>
          <w:lang w:val="en-US" w:eastAsia="zh-CN"/>
        </w:rPr>
      </w:pPr>
      <w:r>
        <w:rPr>
          <w:rFonts w:hint="eastAsia"/>
          <w:lang w:val="en-US" w:eastAsia="zh-CN"/>
        </w:rPr>
        <w:tab/>
      </w:r>
      <w:r>
        <w:rPr>
          <w:rFonts w:hint="eastAsia"/>
          <w:lang w:val="en-US" w:eastAsia="zh-CN"/>
        </w:rPr>
        <w:t>"password": "MQ==",</w:t>
      </w:r>
    </w:p>
    <w:p w14:paraId="02C645DA">
      <w:pPr>
        <w:rPr>
          <w:rFonts w:hint="eastAsia"/>
          <w:lang w:val="en-US" w:eastAsia="zh-CN"/>
        </w:rPr>
      </w:pPr>
      <w:r>
        <w:rPr>
          <w:rFonts w:hint="eastAsia"/>
          <w:lang w:val="en-US" w:eastAsia="zh-CN"/>
        </w:rPr>
        <w:tab/>
      </w:r>
      <w:r>
        <w:rPr>
          <w:rFonts w:hint="eastAsia"/>
          <w:lang w:val="en-US" w:eastAsia="zh-CN"/>
        </w:rPr>
        <w:t>"password_decode": "base64",</w:t>
      </w:r>
    </w:p>
    <w:p w14:paraId="22688030">
      <w:pPr>
        <w:rPr>
          <w:rFonts w:hint="eastAsia"/>
          <w:lang w:val="en-US" w:eastAsia="zh-CN"/>
        </w:rPr>
      </w:pPr>
      <w:r>
        <w:rPr>
          <w:rFonts w:hint="eastAsia"/>
          <w:lang w:val="en-US" w:eastAsia="zh-CN"/>
        </w:rPr>
        <w:tab/>
      </w:r>
      <w:r>
        <w:rPr>
          <w:rFonts w:hint="eastAsia"/>
          <w:lang w:val="en-US" w:eastAsia="zh-CN"/>
        </w:rPr>
        <w:t>"reply_code": "OK",</w:t>
      </w:r>
    </w:p>
    <w:p w14:paraId="50C4987B">
      <w:pPr>
        <w:rPr>
          <w:rFonts w:hint="eastAsia"/>
          <w:lang w:val="en-US" w:eastAsia="zh-CN"/>
        </w:rPr>
      </w:pPr>
      <w:r>
        <w:rPr>
          <w:rFonts w:hint="eastAsia"/>
          <w:lang w:val="en-US" w:eastAsia="zh-CN"/>
        </w:rPr>
        <w:tab/>
      </w:r>
      <w:r>
        <w:rPr>
          <w:rFonts w:hint="eastAsia"/>
          <w:lang w:val="en-US" w:eastAsia="zh-CN"/>
        </w:rPr>
        <w:t>"reply_msg": "LOGIN OK.",</w:t>
      </w:r>
    </w:p>
    <w:p w14:paraId="49636C21">
      <w:pPr>
        <w:rPr>
          <w:rFonts w:hint="eastAsia"/>
          <w:lang w:val="en-US" w:eastAsia="zh-CN"/>
        </w:rPr>
      </w:pPr>
      <w:r>
        <w:rPr>
          <w:rFonts w:hint="eastAsia"/>
          <w:lang w:val="en-US" w:eastAsia="zh-CN"/>
        </w:rPr>
        <w:tab/>
      </w:r>
      <w:r>
        <w:rPr>
          <w:rFonts w:hint="eastAsia"/>
          <w:lang w:val="en-US" w:eastAsia="zh-CN"/>
        </w:rPr>
        <w:t>"success": true,</w:t>
      </w:r>
    </w:p>
    <w:p w14:paraId="6F1A2A74">
      <w:pPr>
        <w:rPr>
          <w:rFonts w:hint="eastAsia"/>
          <w:lang w:val="en-US" w:eastAsia="zh-CN"/>
        </w:rPr>
      </w:pPr>
      <w:r>
        <w:rPr>
          <w:rFonts w:hint="eastAsia"/>
          <w:lang w:val="en-US" w:eastAsia="zh-CN"/>
        </w:rPr>
        <w:tab/>
      </w:r>
      <w:r>
        <w:rPr>
          <w:rFonts w:hint="eastAsia"/>
          <w:lang w:val="en-US" w:eastAsia="zh-CN"/>
        </w:rPr>
        <w:t>"logtype": "imap_login",</w:t>
      </w:r>
    </w:p>
    <w:p w14:paraId="141E1C6C">
      <w:pPr>
        <w:rPr>
          <w:rFonts w:hint="eastAsia"/>
          <w:lang w:val="en-US" w:eastAsia="zh-CN"/>
        </w:rPr>
      </w:pPr>
      <w:r>
        <w:rPr>
          <w:rFonts w:hint="eastAsia"/>
          <w:lang w:val="en-US" w:eastAsia="zh-CN"/>
        </w:rPr>
        <w:tab/>
      </w:r>
      <w:r>
        <w:rPr>
          <w:rFonts w:hint="eastAsia"/>
          <w:lang w:val="en-US" w:eastAsia="zh-CN"/>
        </w:rPr>
        <w:t>"devname": "SANGFOR STA",</w:t>
      </w:r>
    </w:p>
    <w:p w14:paraId="1F01A0E5">
      <w:pPr>
        <w:rPr>
          <w:rFonts w:hint="eastAsia"/>
          <w:lang w:val="en-US" w:eastAsia="zh-CN"/>
        </w:rPr>
      </w:pPr>
      <w:r>
        <w:rPr>
          <w:rFonts w:hint="eastAsia"/>
          <w:lang w:val="en-US" w:eastAsia="zh-CN"/>
        </w:rPr>
        <w:tab/>
      </w:r>
      <w:r>
        <w:rPr>
          <w:rFonts w:hint="eastAsia"/>
          <w:lang w:val="en-US" w:eastAsia="zh-CN"/>
        </w:rPr>
        <w:t>"ds": "20250522",</w:t>
      </w:r>
    </w:p>
    <w:p w14:paraId="02C93FF4">
      <w:pPr>
        <w:rPr>
          <w:rFonts w:hint="eastAsia"/>
          <w:lang w:val="en-US" w:eastAsia="zh-CN"/>
        </w:rPr>
      </w:pPr>
      <w:r>
        <w:rPr>
          <w:rFonts w:hint="eastAsia"/>
          <w:lang w:val="en-US" w:eastAsia="zh-CN"/>
        </w:rPr>
        <w:tab/>
      </w:r>
      <w:r>
        <w:rPr>
          <w:rFonts w:hint="eastAsia"/>
          <w:lang w:val="en-US" w:eastAsia="zh-CN"/>
        </w:rPr>
        <w:t>"hh": "09",</w:t>
      </w:r>
    </w:p>
    <w:p w14:paraId="095FF9A1">
      <w:pPr>
        <w:rPr>
          <w:rFonts w:hint="eastAsia"/>
          <w:lang w:val="en-US" w:eastAsia="zh-CN"/>
        </w:rPr>
      </w:pPr>
      <w:r>
        <w:rPr>
          <w:rFonts w:hint="eastAsia"/>
          <w:lang w:val="en-US" w:eastAsia="zh-CN"/>
        </w:rPr>
        <w:tab/>
      </w:r>
      <w:r>
        <w:rPr>
          <w:rFonts w:hint="eastAsia"/>
          <w:lang w:val="en-US" w:eastAsia="zh-CN"/>
        </w:rPr>
        <w:t>"vendor": "sangfor",</w:t>
      </w:r>
    </w:p>
    <w:p w14:paraId="049BD2A6">
      <w:pPr>
        <w:rPr>
          <w:rFonts w:hint="eastAsia"/>
          <w:lang w:val="en-US" w:eastAsia="zh-CN"/>
        </w:rPr>
      </w:pPr>
      <w:r>
        <w:rPr>
          <w:rFonts w:hint="eastAsia"/>
          <w:lang w:val="en-US" w:eastAsia="zh-CN"/>
        </w:rPr>
        <w:tab/>
      </w:r>
      <w:r>
        <w:rPr>
          <w:rFonts w:hint="eastAsia"/>
          <w:lang w:val="en-US" w:eastAsia="zh-CN"/>
        </w:rPr>
        <w:t>"logid": 47878108507669,</w:t>
      </w:r>
    </w:p>
    <w:p w14:paraId="02601170">
      <w:pPr>
        <w:rPr>
          <w:rFonts w:hint="eastAsia"/>
          <w:lang w:val="en-US" w:eastAsia="zh-CN"/>
        </w:rPr>
      </w:pPr>
      <w:r>
        <w:rPr>
          <w:rFonts w:hint="eastAsia"/>
          <w:lang w:val="en-US" w:eastAsia="zh-CN"/>
        </w:rPr>
        <w:tab/>
      </w:r>
      <w:r>
        <w:rPr>
          <w:rFonts w:hint="eastAsia"/>
          <w:lang w:val="en-US" w:eastAsia="zh-CN"/>
        </w:rPr>
        <w:t>"iptype": 4,</w:t>
      </w:r>
    </w:p>
    <w:p w14:paraId="1E8B1CBF">
      <w:pPr>
        <w:rPr>
          <w:rFonts w:hint="eastAsia"/>
          <w:lang w:val="en-US" w:eastAsia="zh-CN"/>
        </w:rPr>
      </w:pPr>
      <w:r>
        <w:rPr>
          <w:rFonts w:hint="eastAsia"/>
          <w:lang w:val="en-US" w:eastAsia="zh-CN"/>
        </w:rPr>
        <w:tab/>
      </w:r>
      <w:r>
        <w:rPr>
          <w:rFonts w:hint="eastAsia"/>
          <w:lang w:val="en-US" w:eastAsia="zh-CN"/>
        </w:rPr>
        <w:t>"appproto": "IMAP",</w:t>
      </w:r>
    </w:p>
    <w:p w14:paraId="16CB2A75">
      <w:pPr>
        <w:rPr>
          <w:rFonts w:hint="eastAsia"/>
          <w:lang w:val="en-US" w:eastAsia="zh-CN"/>
        </w:rPr>
      </w:pPr>
      <w:r>
        <w:rPr>
          <w:rFonts w:hint="eastAsia"/>
          <w:lang w:val="en-US" w:eastAsia="zh-CN"/>
        </w:rPr>
        <w:tab/>
      </w:r>
      <w:r>
        <w:rPr>
          <w:rFonts w:hint="eastAsia"/>
          <w:lang w:val="en-US" w:eastAsia="zh-CN"/>
        </w:rPr>
        <w:t>"transproto": "TCP"</w:t>
      </w:r>
    </w:p>
    <w:p w14:paraId="11EC946A">
      <w:pPr>
        <w:rPr>
          <w:rFonts w:hint="eastAsia"/>
          <w:lang w:val="en-US" w:eastAsia="zh-CN"/>
        </w:rPr>
      </w:pPr>
      <w:r>
        <w:rPr>
          <w:rFonts w:hint="eastAsia"/>
          <w:lang w:val="en-US" w:eastAsia="zh-CN"/>
        </w:rPr>
        <w:t>}</w:t>
      </w:r>
    </w:p>
    <w:p w14:paraId="5B4AC686">
      <w:pPr>
        <w:pStyle w:val="3"/>
        <w:bidi w:val="0"/>
        <w:rPr>
          <w:rFonts w:hint="eastAsia"/>
          <w:lang w:val="en-US" w:eastAsia="zh-CN"/>
        </w:rPr>
      </w:pPr>
      <w:bookmarkStart w:id="104" w:name="_Toc8603"/>
      <w:r>
        <w:rPr>
          <w:rFonts w:hint="eastAsia"/>
          <w:lang w:val="en-US" w:eastAsia="zh-CN"/>
        </w:rPr>
        <w:t>KRB协议审计</w:t>
      </w:r>
      <w:bookmarkEnd w:id="104"/>
    </w:p>
    <w:tbl>
      <w:tblPr>
        <w:tblStyle w:val="30"/>
        <w:tblW w:w="8314" w:type="dxa"/>
        <w:tblInd w:w="1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9"/>
        <w:gridCol w:w="1686"/>
        <w:gridCol w:w="4749"/>
      </w:tblGrid>
      <w:tr w14:paraId="3AE00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4F81BD"/>
            <w:vAlign w:val="center"/>
          </w:tcPr>
          <w:p w14:paraId="234A6C81">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字段名</w:t>
            </w:r>
          </w:p>
        </w:tc>
        <w:tc>
          <w:tcPr>
            <w:tcW w:w="1686" w:type="dxa"/>
            <w:tcBorders>
              <w:top w:val="single" w:color="4F81BD" w:sz="8" w:space="0"/>
              <w:left w:val="dotted" w:color="auto" w:sz="4" w:space="0"/>
              <w:bottom w:val="single" w:color="4F81BD" w:sz="8" w:space="0"/>
              <w:right w:val="dotted" w:color="auto" w:sz="4" w:space="0"/>
            </w:tcBorders>
            <w:shd w:val="clear" w:color="auto" w:fill="4F81BD"/>
            <w:vAlign w:val="center"/>
          </w:tcPr>
          <w:p w14:paraId="7D237F47">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类型</w:t>
            </w:r>
          </w:p>
        </w:tc>
        <w:tc>
          <w:tcPr>
            <w:tcW w:w="4749" w:type="dxa"/>
            <w:tcBorders>
              <w:top w:val="single" w:color="4F81BD" w:sz="8" w:space="0"/>
              <w:left w:val="dotted" w:color="auto" w:sz="4" w:space="0"/>
              <w:bottom w:val="single" w:color="4F81BD" w:sz="8" w:space="0"/>
              <w:right w:val="single" w:color="4F81BD" w:sz="8" w:space="0"/>
            </w:tcBorders>
            <w:shd w:val="clear" w:color="auto" w:fill="4F81BD"/>
            <w:vAlign w:val="center"/>
          </w:tcPr>
          <w:p w14:paraId="2882959E">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描述</w:t>
            </w:r>
          </w:p>
        </w:tc>
      </w:tr>
      <w:tr w14:paraId="5E3A0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C61C04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E94CCD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4B2C30D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sz w:val="21"/>
                <w:szCs w:val="21"/>
              </w:rPr>
              <w:t>会话唯一ID</w:t>
            </w:r>
          </w:p>
        </w:tc>
      </w:tr>
      <w:tr w14:paraId="6155A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55F573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922C711">
            <w:pPr>
              <w:rPr>
                <w:rFonts w:hint="default" w:ascii="Times New Roman" w:hAnsi="Times New Roman" w:eastAsia="宋体"/>
                <w:i w:val="0"/>
                <w:iCs w:val="0"/>
                <w:color w:val="000000"/>
                <w:lang w:val="en-US" w:eastAsia="zh-CN"/>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AB93D5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sz w:val="21"/>
                <w:szCs w:val="21"/>
              </w:rPr>
              <w:t>时间戳</w:t>
            </w:r>
          </w:p>
        </w:tc>
      </w:tr>
      <w:tr w14:paraId="79E76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5ABD19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src_ip</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2B7194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D66BE8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sz w:val="21"/>
                <w:szCs w:val="21"/>
              </w:rPr>
              <w:t>源IP</w:t>
            </w:r>
          </w:p>
        </w:tc>
      </w:tr>
      <w:tr w14:paraId="3A5EA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CBC1CA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src_port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C0D3AC4">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0CBAC6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sz w:val="21"/>
                <w:szCs w:val="21"/>
              </w:rPr>
              <w:t>源端口</w:t>
            </w:r>
          </w:p>
        </w:tc>
      </w:tr>
      <w:tr w14:paraId="3ADE8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5FB710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dst_ip</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6ADB37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CBA8C3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sz w:val="21"/>
                <w:szCs w:val="21"/>
              </w:rPr>
              <w:t>目的IP</w:t>
            </w:r>
          </w:p>
        </w:tc>
      </w:tr>
      <w:tr w14:paraId="16CDB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78C837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dst_port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1C81D50">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82C9F0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sz w:val="21"/>
                <w:szCs w:val="21"/>
              </w:rPr>
              <w:t>目的端口</w:t>
            </w:r>
          </w:p>
        </w:tc>
      </w:tr>
      <w:tr w14:paraId="35A48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5A9377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request_type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243384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D92781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sz w:val="21"/>
                <w:szCs w:val="21"/>
              </w:rPr>
              <w:t>请求的类型,"AS"、"TGS"、"AP"</w:t>
            </w:r>
          </w:p>
        </w:tc>
      </w:tr>
      <w:tr w14:paraId="00AC5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DA2AF5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request_len</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536842F">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221D09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sz w:val="21"/>
                <w:szCs w:val="21"/>
              </w:rPr>
              <w:t>请求的flow长度</w:t>
            </w:r>
          </w:p>
        </w:tc>
      </w:tr>
      <w:tr w14:paraId="46E77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C3F4C4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include_pac</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1A4D8FE">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CFE78A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sz w:val="21"/>
                <w:szCs w:val="21"/>
              </w:rPr>
              <w:t>是否有特权pac,-1：无特权这一项，1：有特权，0:没特权</w:t>
            </w:r>
          </w:p>
        </w:tc>
      </w:tr>
      <w:tr w14:paraId="4C17E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DA68EC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client_name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72EACB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0940AC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sz w:val="21"/>
                <w:szCs w:val="21"/>
              </w:rPr>
              <w:t>表示要登录的用户名</w:t>
            </w:r>
          </w:p>
        </w:tc>
      </w:tr>
      <w:tr w14:paraId="4DAC4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DE7C84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service_name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074EC4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7E96CC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sz w:val="21"/>
                <w:szCs w:val="21"/>
              </w:rPr>
              <w:t>DC接收端的用户名，默认是krbtgt</w:t>
            </w:r>
          </w:p>
        </w:tc>
      </w:tr>
      <w:tr w14:paraId="2975B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3A1EE6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client_realm</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EA3FD9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143E1C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sz w:val="21"/>
                <w:szCs w:val="21"/>
              </w:rPr>
              <w:t>表示域的dns_name</w:t>
            </w:r>
          </w:p>
        </w:tc>
      </w:tr>
      <w:tr w14:paraId="2CE63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3FCAB1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service_realm</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B9930A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16AC8A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sz w:val="21"/>
                <w:szCs w:val="21"/>
              </w:rPr>
              <w:t>表示域的dns_name或要登录主机的netbios_name</w:t>
            </w:r>
          </w:p>
        </w:tc>
      </w:tr>
      <w:tr w14:paraId="12AE9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BE6AA5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netbios_name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260C4E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61FB55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sz w:val="21"/>
                <w:szCs w:val="21"/>
              </w:rPr>
              <w:t>要登录主机的netbios_name</w:t>
            </w:r>
          </w:p>
        </w:tc>
      </w:tr>
      <w:tr w14:paraId="47445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30DE68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etype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55C51B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9679B3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sz w:val="21"/>
                <w:szCs w:val="21"/>
              </w:rPr>
              <w:t>加密的方式集合,list的元素为一个加密方式的操作数</w:t>
            </w:r>
          </w:p>
        </w:tc>
      </w:tr>
      <w:tr w14:paraId="11EB5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902BA0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tgt_md5</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07AB4F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C52502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sz w:val="21"/>
                <w:szCs w:val="21"/>
              </w:rPr>
              <w:t>表示给客户端的TGT的MD5</w:t>
            </w:r>
          </w:p>
        </w:tc>
      </w:tr>
      <w:tr w14:paraId="13AAD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0DA87A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tgt_etype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E9F9737">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7B00CE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sz w:val="21"/>
                <w:szCs w:val="21"/>
              </w:rPr>
              <w:t>表示给客户端的TGT的加密类型</w:t>
            </w:r>
          </w:p>
        </w:tc>
      </w:tr>
      <w:tr w14:paraId="13594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4351EB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auth_data</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7C39A5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47BE172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sz w:val="21"/>
                <w:szCs w:val="21"/>
              </w:rPr>
              <w:t>除了ms14-068时为加密字符串,剩余没有</w:t>
            </w:r>
          </w:p>
        </w:tc>
      </w:tr>
      <w:tr w14:paraId="45874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0D2799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ticket_md5</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344F79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BC7691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sz w:val="21"/>
                <w:szCs w:val="21"/>
              </w:rPr>
              <w:t>表示给客户端的Ticket的md5</w:t>
            </w:r>
          </w:p>
        </w:tc>
      </w:tr>
      <w:tr w14:paraId="4FE94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6D21E6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ticket_etype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00E85B0">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8BFEE8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sz w:val="21"/>
                <w:szCs w:val="21"/>
              </w:rPr>
              <w:t>表示给客户端的Ticket的加密类型</w:t>
            </w:r>
          </w:p>
        </w:tc>
      </w:tr>
      <w:tr w14:paraId="2B57C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757F1B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highest_etype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9628214">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AF7805B">
            <w:pPr>
              <w:rPr>
                <w:rFonts w:hint="default" w:ascii="Times New Roman" w:hAnsi="Times New Roman" w:eastAsia="宋体"/>
                <w:i w:val="0"/>
                <w:iCs w:val="0"/>
                <w:color w:val="000000"/>
                <w:lang w:val="en-US" w:eastAsia="zh-CN"/>
              </w:rPr>
            </w:pPr>
            <w:r>
              <w:rPr>
                <w:rFonts w:hint="eastAsia"/>
                <w:color w:val="000000"/>
                <w:lang w:eastAsia="zh-CN"/>
              </w:rPr>
              <w:t>预认证阶段时间戳加密算法</w:t>
            </w:r>
          </w:p>
        </w:tc>
      </w:tr>
      <w:tr w14:paraId="717A2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141575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error_code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A0E6783">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258094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sz w:val="21"/>
                <w:szCs w:val="21"/>
              </w:rPr>
              <w:t>as-req的error状态码</w:t>
            </w:r>
          </w:p>
        </w:tc>
      </w:tr>
      <w:tr w14:paraId="06671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390C72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8C837A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7E04B58">
            <w:pPr>
              <w:rPr>
                <w:rFonts w:hint="default" w:ascii="Times New Roman" w:hAnsi="Times New Roman" w:eastAsia="宋体"/>
                <w:i w:val="0"/>
                <w:iCs w:val="0"/>
                <w:color w:val="000000"/>
                <w:lang w:val="en-US" w:eastAsia="zh-CN"/>
              </w:rPr>
            </w:pPr>
            <w:r>
              <w:rPr>
                <w:rFonts w:hint="eastAsia"/>
                <w:i w:val="0"/>
                <w:iCs w:val="0"/>
                <w:color w:val="000000"/>
                <w:lang w:val="en-US" w:eastAsia="zh-CN"/>
              </w:rPr>
              <w:t>日志类型，kerberos</w:t>
            </w:r>
          </w:p>
        </w:tc>
      </w:tr>
      <w:tr w14:paraId="0A726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F071CA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devname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9ECC71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72D7228">
            <w:pPr>
              <w:rPr>
                <w:rFonts w:hint="default" w:ascii="Times New Roman" w:hAnsi="Times New Roman" w:eastAsia="宋体"/>
                <w:i w:val="0"/>
                <w:iCs w:val="0"/>
                <w:color w:val="000000"/>
                <w:lang w:val="en-US" w:eastAsia="zh-CN"/>
              </w:rPr>
            </w:pPr>
            <w:r>
              <w:rPr>
                <w:rFonts w:hint="eastAsia"/>
                <w:i w:val="0"/>
                <w:iCs w:val="0"/>
                <w:color w:val="000000"/>
                <w:lang w:val="en-US" w:eastAsia="zh-CN"/>
              </w:rPr>
              <w:t>设备名称</w:t>
            </w:r>
          </w:p>
        </w:tc>
      </w:tr>
      <w:tr w14:paraId="04591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34697A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2F0D1F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711E84E">
            <w:pPr>
              <w:rPr>
                <w:rFonts w:hint="default" w:ascii="Times New Roman" w:hAnsi="Times New Roman" w:eastAsia="宋体"/>
                <w:i w:val="0"/>
                <w:iCs w:val="0"/>
                <w:color w:val="000000"/>
                <w:lang w:val="en-US" w:eastAsia="zh-CN"/>
              </w:rPr>
            </w:pPr>
            <w:r>
              <w:rPr>
                <w:rFonts w:hint="eastAsia"/>
                <w:i w:val="0"/>
                <w:iCs w:val="0"/>
                <w:color w:val="000000"/>
                <w:lang w:val="en-US" w:eastAsia="zh-CN"/>
              </w:rPr>
              <w:t>年月日</w:t>
            </w:r>
          </w:p>
        </w:tc>
      </w:tr>
      <w:tr w14:paraId="7B3A8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04F918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hh</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C227A5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3DAE87A">
            <w:pPr>
              <w:rPr>
                <w:rFonts w:hint="default" w:ascii="Times New Roman" w:hAnsi="Times New Roman" w:eastAsia="宋体"/>
                <w:i w:val="0"/>
                <w:iCs w:val="0"/>
                <w:color w:val="000000"/>
                <w:lang w:val="en-US" w:eastAsia="zh-CN"/>
              </w:rPr>
            </w:pPr>
            <w:r>
              <w:rPr>
                <w:rFonts w:hint="eastAsia"/>
                <w:i w:val="0"/>
                <w:iCs w:val="0"/>
                <w:color w:val="000000"/>
                <w:lang w:val="en-US" w:eastAsia="zh-CN"/>
              </w:rPr>
              <w:t>小时</w:t>
            </w:r>
          </w:p>
        </w:tc>
      </w:tr>
      <w:tr w14:paraId="299F5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BFDAFC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vendor</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A277EA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4BCA7F09">
            <w:pPr>
              <w:rPr>
                <w:rFonts w:hint="default" w:ascii="Times New Roman" w:hAnsi="Times New Roman" w:eastAsia="宋体"/>
                <w:i w:val="0"/>
                <w:iCs w:val="0"/>
                <w:color w:val="000000"/>
                <w:lang w:val="en-US" w:eastAsia="zh-CN"/>
              </w:rPr>
            </w:pPr>
            <w:r>
              <w:rPr>
                <w:rFonts w:hint="eastAsia"/>
                <w:i w:val="0"/>
                <w:iCs w:val="0"/>
                <w:color w:val="000000"/>
                <w:lang w:val="en-US" w:eastAsia="zh-CN"/>
              </w:rPr>
              <w:t>厂商sangfor</w:t>
            </w:r>
          </w:p>
        </w:tc>
      </w:tr>
      <w:tr w14:paraId="5BDF7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7B0D67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3F3B546">
            <w:pPr>
              <w:rPr>
                <w:rFonts w:hint="default" w:ascii="Times New Roman" w:hAnsi="Times New Roman" w:eastAsia="宋体"/>
                <w:i w:val="0"/>
                <w:iCs w:val="0"/>
                <w:color w:val="000000"/>
                <w:lang w:val="en-US" w:eastAsia="zh-CN"/>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CF77FE8">
            <w:pPr>
              <w:rPr>
                <w:rFonts w:hint="default" w:ascii="Times New Roman" w:hAnsi="Times New Roman" w:eastAsia="宋体"/>
                <w:i w:val="0"/>
                <w:iCs w:val="0"/>
                <w:color w:val="000000"/>
                <w:lang w:val="en-US" w:eastAsia="zh-CN"/>
              </w:rPr>
            </w:pPr>
            <w:r>
              <w:rPr>
                <w:rFonts w:hint="eastAsia"/>
                <w:i w:val="0"/>
                <w:iCs w:val="0"/>
                <w:color w:val="000000"/>
                <w:lang w:val="en-US" w:eastAsia="zh-CN"/>
              </w:rPr>
              <w:t>日志id</w:t>
            </w:r>
          </w:p>
        </w:tc>
      </w:tr>
      <w:tr w14:paraId="5D238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466DBB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iptype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7AF2AEF">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C53BA4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ip类型，4表示ipv4，6表示ipv6</w:t>
            </w:r>
          </w:p>
        </w:tc>
      </w:tr>
      <w:tr w14:paraId="528C7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282B2B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appproto</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289200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FF4E49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应用层协议</w:t>
            </w:r>
          </w:p>
        </w:tc>
      </w:tr>
      <w:tr w14:paraId="35F91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1AE3F8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transproto</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C2C64D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7A080B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传输层协议</w:t>
            </w:r>
          </w:p>
        </w:tc>
      </w:tr>
    </w:tbl>
    <w:p w14:paraId="5653A819">
      <w:pPr>
        <w:rPr>
          <w:rFonts w:hint="default"/>
          <w:lang w:val="en-US" w:eastAsia="zh-CN"/>
        </w:rPr>
      </w:pPr>
    </w:p>
    <w:p w14:paraId="6716756C">
      <w:pPr>
        <w:rPr>
          <w:rFonts w:hint="eastAsia"/>
          <w:i w:val="0"/>
          <w:iCs w:val="0"/>
          <w:color w:val="auto"/>
          <w:lang w:val="en-US" w:eastAsia="zh-CN"/>
        </w:rPr>
      </w:pPr>
      <w:r>
        <w:rPr>
          <w:rFonts w:hint="eastAsia"/>
          <w:i w:val="0"/>
          <w:iCs w:val="0"/>
          <w:color w:val="auto"/>
          <w:lang w:val="en-US" w:eastAsia="zh-CN"/>
        </w:rPr>
        <w:t>示例说明：</w:t>
      </w:r>
    </w:p>
    <w:p w14:paraId="1965FE41">
      <w:pPr>
        <w:rPr>
          <w:rFonts w:hint="eastAsia"/>
          <w:lang w:val="en-US" w:eastAsia="zh-CN"/>
        </w:rPr>
      </w:pPr>
      <w:r>
        <w:rPr>
          <w:rFonts w:hint="eastAsia"/>
          <w:lang w:val="en-US" w:eastAsia="zh-CN"/>
        </w:rPr>
        <w:t>{</w:t>
      </w:r>
    </w:p>
    <w:p w14:paraId="4C1B15E2">
      <w:pPr>
        <w:rPr>
          <w:rFonts w:hint="eastAsia"/>
          <w:lang w:val="en-US" w:eastAsia="zh-CN"/>
        </w:rPr>
      </w:pPr>
      <w:r>
        <w:rPr>
          <w:rFonts w:hint="eastAsia"/>
          <w:lang w:val="en-US" w:eastAsia="zh-CN"/>
        </w:rPr>
        <w:tab/>
      </w:r>
      <w:r>
        <w:rPr>
          <w:rFonts w:hint="eastAsia"/>
          <w:lang w:val="en-US" w:eastAsia="zh-CN"/>
        </w:rPr>
        <w:t>"uid": "276189345",</w:t>
      </w:r>
    </w:p>
    <w:p w14:paraId="0AE4A55D">
      <w:pPr>
        <w:rPr>
          <w:rFonts w:hint="eastAsia"/>
          <w:lang w:val="en-US" w:eastAsia="zh-CN"/>
        </w:rPr>
      </w:pPr>
      <w:r>
        <w:rPr>
          <w:rFonts w:hint="eastAsia"/>
          <w:lang w:val="en-US" w:eastAsia="zh-CN"/>
        </w:rPr>
        <w:tab/>
      </w:r>
      <w:r>
        <w:rPr>
          <w:rFonts w:hint="eastAsia"/>
          <w:lang w:val="en-US" w:eastAsia="zh-CN"/>
        </w:rPr>
        <w:t>"ts": 1747879879,</w:t>
      </w:r>
    </w:p>
    <w:p w14:paraId="5A8A7C0B">
      <w:pPr>
        <w:rPr>
          <w:rFonts w:hint="eastAsia"/>
          <w:lang w:val="en-US" w:eastAsia="zh-CN"/>
        </w:rPr>
      </w:pPr>
      <w:r>
        <w:rPr>
          <w:rFonts w:hint="eastAsia"/>
          <w:lang w:val="en-US" w:eastAsia="zh-CN"/>
        </w:rPr>
        <w:tab/>
      </w:r>
      <w:r>
        <w:rPr>
          <w:rFonts w:hint="eastAsia"/>
          <w:lang w:val="en-US" w:eastAsia="zh-CN"/>
        </w:rPr>
        <w:t>"src_ip": "200.200.88.43",</w:t>
      </w:r>
    </w:p>
    <w:p w14:paraId="418C218A">
      <w:pPr>
        <w:rPr>
          <w:rFonts w:hint="eastAsia"/>
          <w:lang w:val="en-US" w:eastAsia="zh-CN"/>
        </w:rPr>
      </w:pPr>
      <w:r>
        <w:rPr>
          <w:rFonts w:hint="eastAsia"/>
          <w:lang w:val="en-US" w:eastAsia="zh-CN"/>
        </w:rPr>
        <w:tab/>
      </w:r>
      <w:r>
        <w:rPr>
          <w:rFonts w:hint="eastAsia"/>
          <w:lang w:val="en-US" w:eastAsia="zh-CN"/>
        </w:rPr>
        <w:t>"src_port": 61068,</w:t>
      </w:r>
    </w:p>
    <w:p w14:paraId="055AB2DB">
      <w:pPr>
        <w:rPr>
          <w:rFonts w:hint="eastAsia"/>
          <w:lang w:val="en-US" w:eastAsia="zh-CN"/>
        </w:rPr>
      </w:pPr>
      <w:r>
        <w:rPr>
          <w:rFonts w:hint="eastAsia"/>
          <w:lang w:val="en-US" w:eastAsia="zh-CN"/>
        </w:rPr>
        <w:tab/>
      </w:r>
      <w:r>
        <w:rPr>
          <w:rFonts w:hint="eastAsia"/>
          <w:lang w:val="en-US" w:eastAsia="zh-CN"/>
        </w:rPr>
        <w:t>"dst_ip": "200.200.89.43",</w:t>
      </w:r>
    </w:p>
    <w:p w14:paraId="40A4E021">
      <w:pPr>
        <w:rPr>
          <w:rFonts w:hint="eastAsia"/>
          <w:lang w:val="en-US" w:eastAsia="zh-CN"/>
        </w:rPr>
      </w:pPr>
      <w:r>
        <w:rPr>
          <w:rFonts w:hint="eastAsia"/>
          <w:lang w:val="en-US" w:eastAsia="zh-CN"/>
        </w:rPr>
        <w:tab/>
      </w:r>
      <w:r>
        <w:rPr>
          <w:rFonts w:hint="eastAsia"/>
          <w:lang w:val="en-US" w:eastAsia="zh-CN"/>
        </w:rPr>
        <w:t>"dst_port": 88,</w:t>
      </w:r>
    </w:p>
    <w:p w14:paraId="23BC4EB8">
      <w:pPr>
        <w:rPr>
          <w:rFonts w:hint="eastAsia"/>
          <w:lang w:val="en-US" w:eastAsia="zh-CN"/>
        </w:rPr>
      </w:pPr>
      <w:r>
        <w:rPr>
          <w:rFonts w:hint="eastAsia"/>
          <w:lang w:val="en-US" w:eastAsia="zh-CN"/>
        </w:rPr>
        <w:tab/>
      </w:r>
      <w:r>
        <w:rPr>
          <w:rFonts w:hint="eastAsia"/>
          <w:lang w:val="en-US" w:eastAsia="zh-CN"/>
        </w:rPr>
        <w:t>"request_type": "AS",</w:t>
      </w:r>
    </w:p>
    <w:p w14:paraId="319595B8">
      <w:pPr>
        <w:rPr>
          <w:rFonts w:hint="eastAsia"/>
          <w:lang w:val="en-US" w:eastAsia="zh-CN"/>
        </w:rPr>
      </w:pPr>
      <w:r>
        <w:rPr>
          <w:rFonts w:hint="eastAsia"/>
          <w:lang w:val="en-US" w:eastAsia="zh-CN"/>
        </w:rPr>
        <w:tab/>
      </w:r>
      <w:r>
        <w:rPr>
          <w:rFonts w:hint="eastAsia"/>
          <w:lang w:val="en-US" w:eastAsia="zh-CN"/>
        </w:rPr>
        <w:t>"request_len": 220,</w:t>
      </w:r>
    </w:p>
    <w:p w14:paraId="09D18A51">
      <w:pPr>
        <w:rPr>
          <w:rFonts w:hint="eastAsia"/>
          <w:lang w:val="en-US" w:eastAsia="zh-CN"/>
        </w:rPr>
      </w:pPr>
      <w:r>
        <w:rPr>
          <w:rFonts w:hint="eastAsia"/>
          <w:lang w:val="en-US" w:eastAsia="zh-CN"/>
        </w:rPr>
        <w:tab/>
      </w:r>
      <w:r>
        <w:rPr>
          <w:rFonts w:hint="eastAsia"/>
          <w:lang w:val="en-US" w:eastAsia="zh-CN"/>
        </w:rPr>
        <w:t>"include_pac": 1,</w:t>
      </w:r>
    </w:p>
    <w:p w14:paraId="4AD4F2E3">
      <w:pPr>
        <w:rPr>
          <w:rFonts w:hint="eastAsia"/>
          <w:lang w:val="en-US" w:eastAsia="zh-CN"/>
        </w:rPr>
      </w:pPr>
      <w:r>
        <w:rPr>
          <w:rFonts w:hint="eastAsia"/>
          <w:lang w:val="en-US" w:eastAsia="zh-CN"/>
        </w:rPr>
        <w:tab/>
      </w:r>
      <w:r>
        <w:rPr>
          <w:rFonts w:hint="eastAsia"/>
          <w:lang w:val="en-US" w:eastAsia="zh-CN"/>
        </w:rPr>
        <w:t>"client_name": "administrator",</w:t>
      </w:r>
    </w:p>
    <w:p w14:paraId="5BF94CE8">
      <w:pPr>
        <w:rPr>
          <w:rFonts w:hint="eastAsia"/>
          <w:lang w:val="en-US" w:eastAsia="zh-CN"/>
        </w:rPr>
      </w:pPr>
      <w:r>
        <w:rPr>
          <w:rFonts w:hint="eastAsia"/>
          <w:lang w:val="en-US" w:eastAsia="zh-CN"/>
        </w:rPr>
        <w:tab/>
      </w:r>
      <w:r>
        <w:rPr>
          <w:rFonts w:hint="eastAsia"/>
          <w:lang w:val="en-US" w:eastAsia="zh-CN"/>
        </w:rPr>
        <w:t>"service_name": "krbtgt,zjw.com",</w:t>
      </w:r>
    </w:p>
    <w:p w14:paraId="14F596E7">
      <w:pPr>
        <w:rPr>
          <w:rFonts w:hint="eastAsia"/>
          <w:lang w:val="en-US" w:eastAsia="zh-CN"/>
        </w:rPr>
      </w:pPr>
      <w:r>
        <w:rPr>
          <w:rFonts w:hint="eastAsia"/>
          <w:lang w:val="en-US" w:eastAsia="zh-CN"/>
        </w:rPr>
        <w:tab/>
      </w:r>
      <w:r>
        <w:rPr>
          <w:rFonts w:hint="eastAsia"/>
          <w:lang w:val="en-US" w:eastAsia="zh-CN"/>
        </w:rPr>
        <w:t>"client_realm": "\u0000",</w:t>
      </w:r>
    </w:p>
    <w:p w14:paraId="36CDF8BA">
      <w:pPr>
        <w:rPr>
          <w:rFonts w:hint="eastAsia"/>
          <w:lang w:val="en-US" w:eastAsia="zh-CN"/>
        </w:rPr>
      </w:pPr>
      <w:r>
        <w:rPr>
          <w:rFonts w:hint="eastAsia"/>
          <w:lang w:val="en-US" w:eastAsia="zh-CN"/>
        </w:rPr>
        <w:tab/>
      </w:r>
      <w:r>
        <w:rPr>
          <w:rFonts w:hint="eastAsia"/>
          <w:lang w:val="en-US" w:eastAsia="zh-CN"/>
        </w:rPr>
        <w:t>"service_realm": "zjw.com",</w:t>
      </w:r>
    </w:p>
    <w:p w14:paraId="734F7E9C">
      <w:pPr>
        <w:rPr>
          <w:rFonts w:hint="eastAsia"/>
          <w:lang w:val="en-US" w:eastAsia="zh-CN"/>
        </w:rPr>
      </w:pPr>
      <w:r>
        <w:rPr>
          <w:rFonts w:hint="eastAsia"/>
          <w:lang w:val="en-US" w:eastAsia="zh-CN"/>
        </w:rPr>
        <w:tab/>
      </w:r>
      <w:r>
        <w:rPr>
          <w:rFonts w:hint="eastAsia"/>
          <w:lang w:val="en-US" w:eastAsia="zh-CN"/>
        </w:rPr>
        <w:t>"netbios_name": "VCENTER         ",</w:t>
      </w:r>
    </w:p>
    <w:p w14:paraId="7249BB32">
      <w:pPr>
        <w:rPr>
          <w:rFonts w:hint="eastAsia"/>
          <w:lang w:val="en-US" w:eastAsia="zh-CN"/>
        </w:rPr>
      </w:pPr>
      <w:r>
        <w:rPr>
          <w:rFonts w:hint="eastAsia"/>
          <w:lang w:val="en-US" w:eastAsia="zh-CN"/>
        </w:rPr>
        <w:tab/>
      </w:r>
      <w:r>
        <w:rPr>
          <w:rFonts w:hint="eastAsia"/>
          <w:lang w:val="en-US" w:eastAsia="zh-CN"/>
        </w:rPr>
        <w:t>"etype": "18,17,23,24,65401,3",</w:t>
      </w:r>
    </w:p>
    <w:p w14:paraId="6E1FEF79">
      <w:pPr>
        <w:rPr>
          <w:rFonts w:hint="eastAsia"/>
          <w:lang w:val="en-US" w:eastAsia="zh-CN"/>
        </w:rPr>
      </w:pPr>
      <w:r>
        <w:rPr>
          <w:rFonts w:hint="eastAsia"/>
          <w:lang w:val="en-US" w:eastAsia="zh-CN"/>
        </w:rPr>
        <w:tab/>
      </w:r>
      <w:r>
        <w:rPr>
          <w:rFonts w:hint="eastAsia"/>
          <w:lang w:val="en-US" w:eastAsia="zh-CN"/>
        </w:rPr>
        <w:t>"tgt_md5": "\u0000",</w:t>
      </w:r>
    </w:p>
    <w:p w14:paraId="39519695">
      <w:pPr>
        <w:rPr>
          <w:rFonts w:hint="eastAsia"/>
          <w:lang w:val="en-US" w:eastAsia="zh-CN"/>
        </w:rPr>
      </w:pPr>
      <w:r>
        <w:rPr>
          <w:rFonts w:hint="eastAsia"/>
          <w:lang w:val="en-US" w:eastAsia="zh-CN"/>
        </w:rPr>
        <w:tab/>
      </w:r>
      <w:r>
        <w:rPr>
          <w:rFonts w:hint="eastAsia"/>
          <w:lang w:val="en-US" w:eastAsia="zh-CN"/>
        </w:rPr>
        <w:t>"tgt_etype": 0,</w:t>
      </w:r>
    </w:p>
    <w:p w14:paraId="6D36CEC1">
      <w:pPr>
        <w:rPr>
          <w:rFonts w:hint="eastAsia"/>
          <w:lang w:val="en-US" w:eastAsia="zh-CN"/>
        </w:rPr>
      </w:pPr>
      <w:r>
        <w:rPr>
          <w:rFonts w:hint="eastAsia"/>
          <w:lang w:val="en-US" w:eastAsia="zh-CN"/>
        </w:rPr>
        <w:tab/>
      </w:r>
      <w:r>
        <w:rPr>
          <w:rFonts w:hint="eastAsia"/>
          <w:lang w:val="en-US" w:eastAsia="zh-CN"/>
        </w:rPr>
        <w:t>"auth_data": false,</w:t>
      </w:r>
    </w:p>
    <w:p w14:paraId="5EE05959">
      <w:pPr>
        <w:rPr>
          <w:rFonts w:hint="eastAsia"/>
          <w:lang w:val="en-US" w:eastAsia="zh-CN"/>
        </w:rPr>
      </w:pPr>
      <w:r>
        <w:rPr>
          <w:rFonts w:hint="eastAsia"/>
          <w:lang w:val="en-US" w:eastAsia="zh-CN"/>
        </w:rPr>
        <w:tab/>
      </w:r>
      <w:r>
        <w:rPr>
          <w:rFonts w:hint="eastAsia"/>
          <w:lang w:val="en-US" w:eastAsia="zh-CN"/>
        </w:rPr>
        <w:t>"ticket_md5": "\u0000",</w:t>
      </w:r>
    </w:p>
    <w:p w14:paraId="024C825D">
      <w:pPr>
        <w:rPr>
          <w:rFonts w:hint="eastAsia"/>
          <w:lang w:val="en-US" w:eastAsia="zh-CN"/>
        </w:rPr>
      </w:pPr>
      <w:r>
        <w:rPr>
          <w:rFonts w:hint="eastAsia"/>
          <w:lang w:val="en-US" w:eastAsia="zh-CN"/>
        </w:rPr>
        <w:tab/>
      </w:r>
      <w:r>
        <w:rPr>
          <w:rFonts w:hint="eastAsia"/>
          <w:lang w:val="en-US" w:eastAsia="zh-CN"/>
        </w:rPr>
        <w:t>"ticket_etype": 0,</w:t>
      </w:r>
    </w:p>
    <w:p w14:paraId="0192AFF4">
      <w:pPr>
        <w:rPr>
          <w:rFonts w:hint="eastAsia"/>
          <w:lang w:val="en-US" w:eastAsia="zh-CN"/>
        </w:rPr>
      </w:pPr>
      <w:r>
        <w:rPr>
          <w:rFonts w:hint="eastAsia"/>
          <w:lang w:val="en-US" w:eastAsia="zh-CN"/>
        </w:rPr>
        <w:tab/>
      </w:r>
      <w:r>
        <w:rPr>
          <w:rFonts w:hint="eastAsia"/>
          <w:lang w:val="en-US" w:eastAsia="zh-CN"/>
        </w:rPr>
        <w:t>"highest_etype": 0,</w:t>
      </w:r>
    </w:p>
    <w:p w14:paraId="1AD57F3A">
      <w:pPr>
        <w:rPr>
          <w:rFonts w:hint="eastAsia"/>
          <w:lang w:val="en-US" w:eastAsia="zh-CN"/>
        </w:rPr>
      </w:pPr>
      <w:r>
        <w:rPr>
          <w:rFonts w:hint="eastAsia"/>
          <w:lang w:val="en-US" w:eastAsia="zh-CN"/>
        </w:rPr>
        <w:tab/>
      </w:r>
      <w:r>
        <w:rPr>
          <w:rFonts w:hint="eastAsia"/>
          <w:lang w:val="en-US" w:eastAsia="zh-CN"/>
        </w:rPr>
        <w:t>"error_code": 25,</w:t>
      </w:r>
    </w:p>
    <w:p w14:paraId="6ED30551">
      <w:pPr>
        <w:rPr>
          <w:rFonts w:hint="eastAsia"/>
          <w:lang w:val="en-US" w:eastAsia="zh-CN"/>
        </w:rPr>
      </w:pPr>
      <w:r>
        <w:rPr>
          <w:rFonts w:hint="eastAsia"/>
          <w:lang w:val="en-US" w:eastAsia="zh-CN"/>
        </w:rPr>
        <w:tab/>
      </w:r>
      <w:r>
        <w:rPr>
          <w:rFonts w:hint="eastAsia"/>
          <w:lang w:val="en-US" w:eastAsia="zh-CN"/>
        </w:rPr>
        <w:t>"logtype": "kerberos",</w:t>
      </w:r>
    </w:p>
    <w:p w14:paraId="2F49B03F">
      <w:pPr>
        <w:rPr>
          <w:rFonts w:hint="eastAsia"/>
          <w:lang w:val="en-US" w:eastAsia="zh-CN"/>
        </w:rPr>
      </w:pPr>
      <w:r>
        <w:rPr>
          <w:rFonts w:hint="eastAsia"/>
          <w:lang w:val="en-US" w:eastAsia="zh-CN"/>
        </w:rPr>
        <w:tab/>
      </w:r>
      <w:r>
        <w:rPr>
          <w:rFonts w:hint="eastAsia"/>
          <w:lang w:val="en-US" w:eastAsia="zh-CN"/>
        </w:rPr>
        <w:t>"devname": "SANGFOR STA",</w:t>
      </w:r>
    </w:p>
    <w:p w14:paraId="58349BC6">
      <w:pPr>
        <w:rPr>
          <w:rFonts w:hint="eastAsia"/>
          <w:lang w:val="en-US" w:eastAsia="zh-CN"/>
        </w:rPr>
      </w:pPr>
      <w:r>
        <w:rPr>
          <w:rFonts w:hint="eastAsia"/>
          <w:lang w:val="en-US" w:eastAsia="zh-CN"/>
        </w:rPr>
        <w:tab/>
      </w:r>
      <w:r>
        <w:rPr>
          <w:rFonts w:hint="eastAsia"/>
          <w:lang w:val="en-US" w:eastAsia="zh-CN"/>
        </w:rPr>
        <w:t>"ds": "20250522",</w:t>
      </w:r>
    </w:p>
    <w:p w14:paraId="423CB879">
      <w:pPr>
        <w:rPr>
          <w:rFonts w:hint="eastAsia"/>
          <w:lang w:val="en-US" w:eastAsia="zh-CN"/>
        </w:rPr>
      </w:pPr>
      <w:r>
        <w:rPr>
          <w:rFonts w:hint="eastAsia"/>
          <w:lang w:val="en-US" w:eastAsia="zh-CN"/>
        </w:rPr>
        <w:tab/>
      </w:r>
      <w:r>
        <w:rPr>
          <w:rFonts w:hint="eastAsia"/>
          <w:lang w:val="en-US" w:eastAsia="zh-CN"/>
        </w:rPr>
        <w:t>"hh": "10",</w:t>
      </w:r>
    </w:p>
    <w:p w14:paraId="57464029">
      <w:pPr>
        <w:rPr>
          <w:rFonts w:hint="eastAsia"/>
          <w:lang w:val="en-US" w:eastAsia="zh-CN"/>
        </w:rPr>
      </w:pPr>
      <w:r>
        <w:rPr>
          <w:rFonts w:hint="eastAsia"/>
          <w:lang w:val="en-US" w:eastAsia="zh-CN"/>
        </w:rPr>
        <w:tab/>
      </w:r>
      <w:r>
        <w:rPr>
          <w:rFonts w:hint="eastAsia"/>
          <w:lang w:val="en-US" w:eastAsia="zh-CN"/>
        </w:rPr>
        <w:t>"vendor": "sangfor",</w:t>
      </w:r>
    </w:p>
    <w:p w14:paraId="6BFF383A">
      <w:pPr>
        <w:rPr>
          <w:rFonts w:hint="eastAsia"/>
          <w:lang w:val="en-US" w:eastAsia="zh-CN"/>
        </w:rPr>
      </w:pPr>
      <w:r>
        <w:rPr>
          <w:rFonts w:hint="eastAsia"/>
          <w:lang w:val="en-US" w:eastAsia="zh-CN"/>
        </w:rPr>
        <w:tab/>
      </w:r>
      <w:r>
        <w:rPr>
          <w:rFonts w:hint="eastAsia"/>
          <w:lang w:val="en-US" w:eastAsia="zh-CN"/>
        </w:rPr>
        <w:t>"logid": 47879879839975,</w:t>
      </w:r>
    </w:p>
    <w:p w14:paraId="257E7134">
      <w:pPr>
        <w:rPr>
          <w:rFonts w:hint="eastAsia"/>
          <w:lang w:val="en-US" w:eastAsia="zh-CN"/>
        </w:rPr>
      </w:pPr>
      <w:r>
        <w:rPr>
          <w:rFonts w:hint="eastAsia"/>
          <w:lang w:val="en-US" w:eastAsia="zh-CN"/>
        </w:rPr>
        <w:tab/>
      </w:r>
      <w:r>
        <w:rPr>
          <w:rFonts w:hint="eastAsia"/>
          <w:lang w:val="en-US" w:eastAsia="zh-CN"/>
        </w:rPr>
        <w:t>"iptype": 4,</w:t>
      </w:r>
    </w:p>
    <w:p w14:paraId="719BD6ED">
      <w:pPr>
        <w:rPr>
          <w:rFonts w:hint="eastAsia"/>
          <w:lang w:val="en-US" w:eastAsia="zh-CN"/>
        </w:rPr>
      </w:pPr>
      <w:r>
        <w:rPr>
          <w:rFonts w:hint="eastAsia"/>
          <w:lang w:val="en-US" w:eastAsia="zh-CN"/>
        </w:rPr>
        <w:tab/>
      </w:r>
      <w:r>
        <w:rPr>
          <w:rFonts w:hint="eastAsia"/>
          <w:lang w:val="en-US" w:eastAsia="zh-CN"/>
        </w:rPr>
        <w:t>"appproto": "KERBEROS",</w:t>
      </w:r>
    </w:p>
    <w:p w14:paraId="7A2DD65A">
      <w:pPr>
        <w:rPr>
          <w:rFonts w:hint="eastAsia"/>
          <w:lang w:val="en-US" w:eastAsia="zh-CN"/>
        </w:rPr>
      </w:pPr>
      <w:r>
        <w:rPr>
          <w:rFonts w:hint="eastAsia"/>
          <w:lang w:val="en-US" w:eastAsia="zh-CN"/>
        </w:rPr>
        <w:tab/>
      </w:r>
      <w:r>
        <w:rPr>
          <w:rFonts w:hint="eastAsia"/>
          <w:lang w:val="en-US" w:eastAsia="zh-CN"/>
        </w:rPr>
        <w:t>"transproto": "TCP"</w:t>
      </w:r>
    </w:p>
    <w:p w14:paraId="182D2AFB">
      <w:pPr>
        <w:rPr>
          <w:rFonts w:hint="eastAsia"/>
          <w:lang w:val="en-US" w:eastAsia="zh-CN"/>
        </w:rPr>
      </w:pPr>
      <w:r>
        <w:rPr>
          <w:rFonts w:hint="eastAsia"/>
          <w:lang w:val="en-US" w:eastAsia="zh-CN"/>
        </w:rPr>
        <w:t>}</w:t>
      </w:r>
    </w:p>
    <w:p w14:paraId="4218E692">
      <w:pPr>
        <w:pStyle w:val="3"/>
        <w:bidi w:val="0"/>
        <w:rPr>
          <w:rFonts w:hint="eastAsia"/>
          <w:lang w:val="en-US" w:eastAsia="zh-CN"/>
        </w:rPr>
      </w:pPr>
      <w:bookmarkStart w:id="105" w:name="_Toc6249"/>
      <w:r>
        <w:rPr>
          <w:rFonts w:hint="eastAsia"/>
          <w:lang w:val="en-US" w:eastAsia="zh-CN"/>
        </w:rPr>
        <w:t>LDAP协议审计</w:t>
      </w:r>
      <w:bookmarkEnd w:id="105"/>
    </w:p>
    <w:tbl>
      <w:tblPr>
        <w:tblStyle w:val="30"/>
        <w:tblW w:w="8314" w:type="dxa"/>
        <w:tblInd w:w="1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9"/>
        <w:gridCol w:w="1686"/>
        <w:gridCol w:w="4749"/>
      </w:tblGrid>
      <w:tr w14:paraId="465F8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4F81BD"/>
            <w:vAlign w:val="center"/>
          </w:tcPr>
          <w:p w14:paraId="54EE0428">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字段名</w:t>
            </w:r>
          </w:p>
        </w:tc>
        <w:tc>
          <w:tcPr>
            <w:tcW w:w="1686" w:type="dxa"/>
            <w:tcBorders>
              <w:top w:val="single" w:color="4F81BD" w:sz="8" w:space="0"/>
              <w:left w:val="dotted" w:color="auto" w:sz="4" w:space="0"/>
              <w:bottom w:val="single" w:color="4F81BD" w:sz="8" w:space="0"/>
              <w:right w:val="dotted" w:color="auto" w:sz="4" w:space="0"/>
            </w:tcBorders>
            <w:shd w:val="clear" w:color="auto" w:fill="4F81BD"/>
            <w:vAlign w:val="center"/>
          </w:tcPr>
          <w:p w14:paraId="4DABA05B">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类型</w:t>
            </w:r>
          </w:p>
        </w:tc>
        <w:tc>
          <w:tcPr>
            <w:tcW w:w="4749" w:type="dxa"/>
            <w:tcBorders>
              <w:top w:val="single" w:color="4F81BD" w:sz="8" w:space="0"/>
              <w:left w:val="dotted" w:color="auto" w:sz="4" w:space="0"/>
              <w:bottom w:val="single" w:color="4F81BD" w:sz="8" w:space="0"/>
              <w:right w:val="single" w:color="4F81BD" w:sz="8" w:space="0"/>
            </w:tcBorders>
            <w:shd w:val="clear" w:color="auto" w:fill="4F81BD"/>
            <w:vAlign w:val="center"/>
          </w:tcPr>
          <w:p w14:paraId="181A65DC">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描述</w:t>
            </w:r>
          </w:p>
        </w:tc>
      </w:tr>
      <w:tr w14:paraId="49C98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BEF329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10BED4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6D34B3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sz w:val="21"/>
                <w:szCs w:val="21"/>
              </w:rPr>
              <w:t>会话唯一ID</w:t>
            </w:r>
          </w:p>
        </w:tc>
      </w:tr>
      <w:tr w14:paraId="6F73B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124617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D5AA77E">
            <w:pPr>
              <w:rPr>
                <w:rFonts w:hint="default" w:ascii="Times New Roman" w:hAnsi="Times New Roman" w:eastAsia="宋体"/>
                <w:i w:val="0"/>
                <w:iCs w:val="0"/>
                <w:color w:val="000000"/>
                <w:lang w:val="en-US" w:eastAsia="zh-CN"/>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D357E1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sz w:val="21"/>
                <w:szCs w:val="21"/>
              </w:rPr>
              <w:t>时间戳</w:t>
            </w:r>
          </w:p>
        </w:tc>
      </w:tr>
      <w:tr w14:paraId="2847E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93ED59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src_ip</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0DAD227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4207F9BB">
            <w:pPr>
              <w:wordWrap/>
              <w:adjustRightInd/>
              <w:snapToGrid/>
              <w:spacing w:line="360" w:lineRule="auto"/>
              <w:textAlignment w:val="auto"/>
              <w:rPr>
                <w:rFonts w:hint="default" w:ascii="Times New Roman" w:hAnsi="Times New Roman" w:eastAsia="宋体" w:cs="Arial"/>
                <w:i w:val="0"/>
                <w:iCs w:val="0"/>
                <w:color w:val="000000"/>
                <w:kern w:val="2"/>
                <w:sz w:val="21"/>
                <w:szCs w:val="21"/>
                <w:lang w:val="en-US" w:eastAsia="zh-CN" w:bidi="ar-SA"/>
              </w:rPr>
            </w:pPr>
            <w:r>
              <w:rPr>
                <w:rFonts w:hint="default" w:ascii="Times New Roman" w:hAnsi="Times New Roman" w:eastAsia="宋体"/>
                <w:i w:val="0"/>
                <w:iCs w:val="0"/>
                <w:color w:val="000000"/>
                <w:sz w:val="21"/>
                <w:szCs w:val="21"/>
              </w:rPr>
              <w:t>源IP</w:t>
            </w:r>
          </w:p>
        </w:tc>
      </w:tr>
      <w:tr w14:paraId="6DAF4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603C01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src_port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576C909">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7E5AC3DD">
            <w:pPr>
              <w:wordWrap/>
              <w:adjustRightInd/>
              <w:snapToGrid/>
              <w:spacing w:line="360" w:lineRule="auto"/>
              <w:textAlignment w:val="auto"/>
              <w:rPr>
                <w:rFonts w:hint="default" w:ascii="Times New Roman" w:hAnsi="Times New Roman" w:eastAsia="宋体" w:cs="Arial"/>
                <w:i w:val="0"/>
                <w:iCs w:val="0"/>
                <w:color w:val="000000"/>
                <w:kern w:val="2"/>
                <w:sz w:val="21"/>
                <w:szCs w:val="21"/>
                <w:lang w:val="en-US" w:eastAsia="zh-CN" w:bidi="ar-SA"/>
              </w:rPr>
            </w:pPr>
            <w:r>
              <w:rPr>
                <w:rFonts w:hint="default" w:ascii="Times New Roman" w:hAnsi="Times New Roman" w:eastAsia="宋体"/>
                <w:i w:val="0"/>
                <w:iCs w:val="0"/>
                <w:color w:val="000000"/>
                <w:sz w:val="21"/>
                <w:szCs w:val="21"/>
              </w:rPr>
              <w:t>源端口</w:t>
            </w:r>
          </w:p>
        </w:tc>
      </w:tr>
      <w:tr w14:paraId="4A5A2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1BC3D5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dst_ip</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4CB356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251665F3">
            <w:pPr>
              <w:wordWrap/>
              <w:adjustRightInd/>
              <w:snapToGrid/>
              <w:spacing w:line="360" w:lineRule="auto"/>
              <w:textAlignment w:val="auto"/>
              <w:rPr>
                <w:rFonts w:hint="default" w:ascii="Times New Roman" w:hAnsi="Times New Roman" w:eastAsia="宋体" w:cs="Arial"/>
                <w:i w:val="0"/>
                <w:iCs w:val="0"/>
                <w:color w:val="000000"/>
                <w:kern w:val="2"/>
                <w:sz w:val="21"/>
                <w:szCs w:val="21"/>
                <w:lang w:val="en-US" w:eastAsia="zh-CN" w:bidi="ar-SA"/>
              </w:rPr>
            </w:pPr>
            <w:r>
              <w:rPr>
                <w:rFonts w:hint="default" w:ascii="Times New Roman" w:hAnsi="Times New Roman" w:eastAsia="宋体"/>
                <w:i w:val="0"/>
                <w:iCs w:val="0"/>
                <w:color w:val="000000"/>
                <w:sz w:val="21"/>
                <w:szCs w:val="21"/>
              </w:rPr>
              <w:t>目的IP</w:t>
            </w:r>
          </w:p>
        </w:tc>
      </w:tr>
      <w:tr w14:paraId="21EB4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C4A963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dst_port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2498E14">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25417C0D">
            <w:pPr>
              <w:wordWrap/>
              <w:adjustRightInd/>
              <w:snapToGrid/>
              <w:spacing w:line="360" w:lineRule="auto"/>
              <w:textAlignment w:val="auto"/>
              <w:rPr>
                <w:rFonts w:hint="default" w:ascii="Times New Roman" w:hAnsi="Times New Roman" w:eastAsia="宋体" w:cs="Arial"/>
                <w:i w:val="0"/>
                <w:iCs w:val="0"/>
                <w:color w:val="000000"/>
                <w:kern w:val="2"/>
                <w:sz w:val="21"/>
                <w:szCs w:val="21"/>
                <w:lang w:val="en-US" w:eastAsia="zh-CN" w:bidi="ar-SA"/>
              </w:rPr>
            </w:pPr>
            <w:r>
              <w:rPr>
                <w:rFonts w:hint="default" w:ascii="Times New Roman" w:hAnsi="Times New Roman" w:eastAsia="宋体"/>
                <w:i w:val="0"/>
                <w:iCs w:val="0"/>
                <w:color w:val="000000"/>
                <w:sz w:val="21"/>
                <w:szCs w:val="21"/>
              </w:rPr>
              <w:t>目的端口</w:t>
            </w:r>
          </w:p>
        </w:tc>
      </w:tr>
      <w:tr w14:paraId="0A230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7BB533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name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F2C351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top"/>
          </w:tcPr>
          <w:p w14:paraId="4EF475F5">
            <w:pPr>
              <w:wordWrap/>
              <w:adjustRightInd/>
              <w:snapToGrid/>
              <w:spacing w:line="360" w:lineRule="auto"/>
              <w:textAlignment w:val="auto"/>
              <w:rPr>
                <w:rFonts w:hint="default" w:ascii="Times New Roman" w:hAnsi="Times New Roman" w:eastAsia="宋体" w:cs="Arial"/>
                <w:i w:val="0"/>
                <w:iCs w:val="0"/>
                <w:color w:val="000000"/>
                <w:kern w:val="2"/>
                <w:sz w:val="21"/>
                <w:szCs w:val="21"/>
                <w:lang w:val="en-US" w:eastAsia="zh-CN" w:bidi="ar-SA"/>
              </w:rPr>
            </w:pPr>
            <w:r>
              <w:rPr>
                <w:rFonts w:ascii="Arial" w:hAnsi="Arial" w:eastAsia="宋体" w:cs="Arial"/>
                <w:i w:val="0"/>
                <w:caps w:val="0"/>
                <w:color w:val="000000"/>
                <w:spacing w:val="0"/>
                <w:sz w:val="21"/>
                <w:szCs w:val="21"/>
                <w:shd w:val="clear" w:color="070000" w:fill="FFFFFF"/>
              </w:rPr>
              <w:t>发送的名称</w:t>
            </w:r>
          </w:p>
        </w:tc>
      </w:tr>
      <w:tr w14:paraId="08E41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846DCDA">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auth</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37DD07B">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top"/>
          </w:tcPr>
          <w:p w14:paraId="44A78E90">
            <w:pPr>
              <w:wordWrap/>
              <w:adjustRightInd/>
              <w:snapToGrid/>
              <w:spacing w:line="360" w:lineRule="auto"/>
              <w:textAlignment w:val="auto"/>
              <w:rPr>
                <w:rFonts w:ascii="Arial" w:hAnsi="Arial" w:eastAsia="宋体" w:cs="Arial"/>
                <w:i w:val="0"/>
                <w:caps w:val="0"/>
                <w:color w:val="000000"/>
                <w:spacing w:val="0"/>
                <w:sz w:val="21"/>
                <w:szCs w:val="21"/>
                <w:shd w:val="clear" w:color="070000" w:fill="FFFFFF"/>
              </w:rPr>
            </w:pPr>
            <w:r>
              <w:rPr>
                <w:rFonts w:hint="default" w:ascii="Arial" w:hAnsi="Arial" w:eastAsia="宋体" w:cs="Arial"/>
                <w:i w:val="0"/>
                <w:caps w:val="0"/>
                <w:color w:val="000000"/>
                <w:spacing w:val="0"/>
                <w:sz w:val="21"/>
                <w:szCs w:val="21"/>
                <w:shd w:val="clear" w:color="070000" w:fill="FFFFFF"/>
                <w:lang w:val="en-US" w:eastAsia="zh-CN"/>
              </w:rPr>
              <w:t>明文密码（如果隐藏，为"****"</w:t>
            </w:r>
            <w:r>
              <w:rPr>
                <w:rFonts w:hint="eastAsia" w:ascii="Arial" w:hAnsi="Arial" w:cs="Arial"/>
                <w:i w:val="0"/>
                <w:caps w:val="0"/>
                <w:color w:val="000000"/>
                <w:spacing w:val="0"/>
                <w:sz w:val="21"/>
                <w:szCs w:val="21"/>
                <w:shd w:val="clear" w:color="070000" w:fill="FFFFFF"/>
                <w:lang w:val="en-US" w:eastAsia="zh-CN"/>
              </w:rPr>
              <w:t>）</w:t>
            </w:r>
          </w:p>
        </w:tc>
      </w:tr>
      <w:tr w14:paraId="7CC68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B735F0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enc_type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860890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478872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sz w:val="21"/>
                <w:szCs w:val="21"/>
              </w:rPr>
              <w:t>密码加密类型，目前只有一个值"hidden"</w:t>
            </w:r>
          </w:p>
        </w:tc>
      </w:tr>
      <w:tr w14:paraId="2E0DE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BDD900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auth_type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8D5344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10C0FC8">
            <w:pPr>
              <w:rPr>
                <w:rFonts w:hint="default" w:ascii="Times New Roman" w:hAnsi="Times New Roman" w:eastAsia="宋体"/>
                <w:i w:val="0"/>
                <w:iCs w:val="0"/>
                <w:color w:val="000000"/>
                <w:lang w:val="en-US" w:eastAsia="zh-CN"/>
              </w:rPr>
            </w:pPr>
            <w:r>
              <w:rPr>
                <w:rFonts w:ascii="Arial" w:hAnsi="Arial" w:eastAsia="宋体" w:cs="Arial"/>
                <w:i w:val="0"/>
                <w:caps w:val="0"/>
                <w:color w:val="000000"/>
                <w:spacing w:val="0"/>
                <w:sz w:val="21"/>
                <w:szCs w:val="21"/>
                <w:shd w:val="clear" w:color="070000" w:fill="FFFFFF"/>
              </w:rPr>
              <w:t>认证类型，目前只有一个值"simple"</w:t>
            </w:r>
          </w:p>
        </w:tc>
      </w:tr>
      <w:tr w14:paraId="132FD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458A34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reply_code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D79532D">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2F99A9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sz w:val="21"/>
                <w:szCs w:val="21"/>
              </w:rPr>
              <w:t>响应码</w:t>
            </w:r>
          </w:p>
        </w:tc>
      </w:tr>
      <w:tr w14:paraId="4356B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57E961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success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04E0E66">
            <w:pPr>
              <w:rPr>
                <w:rFonts w:hint="default" w:ascii="Times New Roman" w:hAnsi="Times New Roman" w:eastAsia="宋体"/>
                <w:i w:val="0"/>
                <w:iCs w:val="0"/>
                <w:color w:val="000000"/>
                <w:lang w:val="en-US" w:eastAsia="zh-CN"/>
              </w:rPr>
            </w:pPr>
            <w:r>
              <w:rPr>
                <w:rFonts w:hint="eastAsia"/>
                <w:i w:val="0"/>
                <w:iCs w:val="0"/>
                <w:color w:val="000000"/>
                <w:lang w:val="en-US" w:eastAsia="zh-CN"/>
              </w:rPr>
              <w:t>bool</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4FD5C24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sz w:val="21"/>
                <w:szCs w:val="21"/>
              </w:rPr>
              <w:t>登录成功与否，True 成功 False 失败</w:t>
            </w:r>
          </w:p>
        </w:tc>
      </w:tr>
      <w:tr w14:paraId="11F71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D12C16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reply_msg</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6BBA9C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470AC78">
            <w:pPr>
              <w:rPr>
                <w:rFonts w:hint="default" w:ascii="Times New Roman" w:hAnsi="Times New Roman" w:eastAsia="宋体"/>
                <w:i w:val="0"/>
                <w:iCs w:val="0"/>
                <w:color w:val="000000"/>
                <w:lang w:val="en-US" w:eastAsia="zh-CN"/>
              </w:rPr>
            </w:pPr>
            <w:r>
              <w:rPr>
                <w:rFonts w:ascii="Arial" w:hAnsi="Arial" w:eastAsia="宋体" w:cs="Arial"/>
                <w:i w:val="0"/>
                <w:caps w:val="0"/>
                <w:color w:val="000000"/>
                <w:spacing w:val="0"/>
                <w:sz w:val="21"/>
                <w:szCs w:val="21"/>
                <w:shd w:val="clear" w:color="070000" w:fill="FFFFFF"/>
              </w:rPr>
              <w:t>响应数据包</w:t>
            </w:r>
          </w:p>
        </w:tc>
      </w:tr>
      <w:tr w14:paraId="61A1F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8BF455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CB6CA0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2BC4814">
            <w:pPr>
              <w:rPr>
                <w:rFonts w:hint="default" w:ascii="Times New Roman" w:hAnsi="Times New Roman" w:eastAsia="宋体"/>
                <w:i w:val="0"/>
                <w:iCs w:val="0"/>
                <w:color w:val="000000"/>
                <w:lang w:val="en-US" w:eastAsia="zh-CN"/>
              </w:rPr>
            </w:pPr>
            <w:r>
              <w:rPr>
                <w:rFonts w:hint="eastAsia"/>
                <w:i w:val="0"/>
                <w:iCs w:val="0"/>
                <w:color w:val="000000"/>
                <w:lang w:val="en-US" w:eastAsia="zh-CN"/>
              </w:rPr>
              <w:t>日志类型，ldap</w:t>
            </w:r>
          </w:p>
        </w:tc>
      </w:tr>
      <w:tr w14:paraId="1D977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D5CCAF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devname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51A4E9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B62BB1D">
            <w:pPr>
              <w:rPr>
                <w:rFonts w:hint="default" w:ascii="Times New Roman" w:hAnsi="Times New Roman" w:eastAsia="宋体"/>
                <w:i w:val="0"/>
                <w:iCs w:val="0"/>
                <w:color w:val="000000"/>
                <w:lang w:val="en-US" w:eastAsia="zh-CN"/>
              </w:rPr>
            </w:pPr>
            <w:r>
              <w:rPr>
                <w:rFonts w:hint="eastAsia"/>
                <w:i w:val="0"/>
                <w:iCs w:val="0"/>
                <w:color w:val="000000"/>
                <w:lang w:val="en-US" w:eastAsia="zh-CN"/>
              </w:rPr>
              <w:t>设备名称</w:t>
            </w:r>
          </w:p>
        </w:tc>
      </w:tr>
      <w:tr w14:paraId="70CAE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74E15A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E44547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4B0DE05">
            <w:pPr>
              <w:rPr>
                <w:rFonts w:hint="default" w:ascii="Times New Roman" w:hAnsi="Times New Roman" w:eastAsia="宋体"/>
                <w:i w:val="0"/>
                <w:iCs w:val="0"/>
                <w:color w:val="000000"/>
                <w:lang w:val="en-US" w:eastAsia="zh-CN"/>
              </w:rPr>
            </w:pPr>
            <w:r>
              <w:rPr>
                <w:rFonts w:hint="eastAsia"/>
                <w:i w:val="0"/>
                <w:iCs w:val="0"/>
                <w:color w:val="000000"/>
                <w:lang w:val="en-US" w:eastAsia="zh-CN"/>
              </w:rPr>
              <w:t>年月日</w:t>
            </w:r>
          </w:p>
        </w:tc>
      </w:tr>
      <w:tr w14:paraId="4A5AE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215BFA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hh</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AE7FD9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9676893">
            <w:pPr>
              <w:rPr>
                <w:rFonts w:hint="default" w:ascii="Times New Roman" w:hAnsi="Times New Roman" w:eastAsia="宋体"/>
                <w:i w:val="0"/>
                <w:iCs w:val="0"/>
                <w:color w:val="000000"/>
                <w:lang w:val="en-US" w:eastAsia="zh-CN"/>
              </w:rPr>
            </w:pPr>
            <w:r>
              <w:rPr>
                <w:rFonts w:hint="eastAsia"/>
                <w:i w:val="0"/>
                <w:iCs w:val="0"/>
                <w:color w:val="000000"/>
                <w:lang w:val="en-US" w:eastAsia="zh-CN"/>
              </w:rPr>
              <w:t>小时</w:t>
            </w:r>
          </w:p>
        </w:tc>
      </w:tr>
      <w:tr w14:paraId="3AAE5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E33F3F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vendor</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87AF1A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E04D99C">
            <w:pPr>
              <w:rPr>
                <w:rFonts w:hint="default" w:ascii="Times New Roman" w:hAnsi="Times New Roman" w:eastAsia="宋体"/>
                <w:i w:val="0"/>
                <w:iCs w:val="0"/>
                <w:color w:val="000000"/>
                <w:lang w:val="en-US" w:eastAsia="zh-CN"/>
              </w:rPr>
            </w:pPr>
            <w:r>
              <w:rPr>
                <w:rFonts w:hint="eastAsia"/>
                <w:i w:val="0"/>
                <w:iCs w:val="0"/>
                <w:color w:val="000000"/>
                <w:lang w:val="en-US" w:eastAsia="zh-CN"/>
              </w:rPr>
              <w:t>厂商sangfor</w:t>
            </w:r>
          </w:p>
        </w:tc>
      </w:tr>
      <w:tr w14:paraId="023E9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0227BD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83B561B">
            <w:pPr>
              <w:rPr>
                <w:rFonts w:hint="default" w:ascii="Times New Roman" w:hAnsi="Times New Roman" w:eastAsia="宋体"/>
                <w:i w:val="0"/>
                <w:iCs w:val="0"/>
                <w:color w:val="000000"/>
                <w:lang w:val="en-US" w:eastAsia="zh-CN"/>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D25CE75">
            <w:pPr>
              <w:rPr>
                <w:rFonts w:hint="default" w:ascii="Times New Roman" w:hAnsi="Times New Roman" w:eastAsia="宋体"/>
                <w:i w:val="0"/>
                <w:iCs w:val="0"/>
                <w:color w:val="000000"/>
                <w:lang w:val="en-US" w:eastAsia="zh-CN"/>
              </w:rPr>
            </w:pPr>
            <w:r>
              <w:rPr>
                <w:rFonts w:hint="eastAsia"/>
                <w:i w:val="0"/>
                <w:iCs w:val="0"/>
                <w:color w:val="000000"/>
                <w:lang w:val="en-US" w:eastAsia="zh-CN"/>
              </w:rPr>
              <w:t>日志id</w:t>
            </w:r>
          </w:p>
        </w:tc>
      </w:tr>
      <w:tr w14:paraId="5FCDB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096A12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iptype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75EC815">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D8A4A5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ip类型，4表示ipv4，6表示ipv6</w:t>
            </w:r>
          </w:p>
        </w:tc>
      </w:tr>
      <w:tr w14:paraId="04AB3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0D1444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appproto</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836B2A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E79EDE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应用层协议</w:t>
            </w:r>
          </w:p>
        </w:tc>
      </w:tr>
      <w:tr w14:paraId="40F1C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C0B081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transproto</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2E0117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7C4913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传输层协议</w:t>
            </w:r>
          </w:p>
        </w:tc>
      </w:tr>
    </w:tbl>
    <w:p w14:paraId="0A091BEA">
      <w:pPr>
        <w:rPr>
          <w:rFonts w:hint="default"/>
          <w:lang w:val="en-US" w:eastAsia="zh-CN"/>
        </w:rPr>
      </w:pPr>
    </w:p>
    <w:p w14:paraId="5BDD8D64">
      <w:pPr>
        <w:rPr>
          <w:rFonts w:hint="eastAsia"/>
          <w:i w:val="0"/>
          <w:iCs w:val="0"/>
          <w:color w:val="auto"/>
          <w:lang w:val="en-US" w:eastAsia="zh-CN"/>
        </w:rPr>
      </w:pPr>
      <w:r>
        <w:rPr>
          <w:rFonts w:hint="eastAsia"/>
          <w:i w:val="0"/>
          <w:iCs w:val="0"/>
          <w:color w:val="auto"/>
          <w:lang w:val="en-US" w:eastAsia="zh-CN"/>
        </w:rPr>
        <w:t>示例说明：</w:t>
      </w:r>
    </w:p>
    <w:p w14:paraId="0A3355DC">
      <w:pPr>
        <w:rPr>
          <w:rFonts w:hint="eastAsia"/>
          <w:lang w:val="en-US" w:eastAsia="zh-CN"/>
        </w:rPr>
      </w:pPr>
      <w:r>
        <w:rPr>
          <w:rFonts w:hint="eastAsia"/>
          <w:lang w:val="en-US" w:eastAsia="zh-CN"/>
        </w:rPr>
        <w:t>{</w:t>
      </w:r>
    </w:p>
    <w:p w14:paraId="0A50BF97">
      <w:pPr>
        <w:rPr>
          <w:rFonts w:hint="eastAsia"/>
          <w:lang w:val="en-US" w:eastAsia="zh-CN"/>
        </w:rPr>
      </w:pPr>
      <w:r>
        <w:rPr>
          <w:rFonts w:hint="eastAsia"/>
          <w:lang w:val="en-US" w:eastAsia="zh-CN"/>
        </w:rPr>
        <w:tab/>
      </w:r>
      <w:r>
        <w:rPr>
          <w:rFonts w:hint="eastAsia"/>
          <w:lang w:val="en-US" w:eastAsia="zh-CN"/>
        </w:rPr>
        <w:t>"uid": "2662144198",</w:t>
      </w:r>
    </w:p>
    <w:p w14:paraId="4BB1A90C">
      <w:pPr>
        <w:rPr>
          <w:rFonts w:hint="eastAsia"/>
          <w:lang w:val="en-US" w:eastAsia="zh-CN"/>
        </w:rPr>
      </w:pPr>
      <w:r>
        <w:rPr>
          <w:rFonts w:hint="eastAsia"/>
          <w:lang w:val="en-US" w:eastAsia="zh-CN"/>
        </w:rPr>
        <w:tab/>
      </w:r>
      <w:r>
        <w:rPr>
          <w:rFonts w:hint="eastAsia"/>
          <w:lang w:val="en-US" w:eastAsia="zh-CN"/>
        </w:rPr>
        <w:t>"ts": 1747879950,</w:t>
      </w:r>
    </w:p>
    <w:p w14:paraId="292B8663">
      <w:pPr>
        <w:rPr>
          <w:rFonts w:hint="eastAsia"/>
          <w:lang w:val="en-US" w:eastAsia="zh-CN"/>
        </w:rPr>
      </w:pPr>
      <w:r>
        <w:rPr>
          <w:rFonts w:hint="eastAsia"/>
          <w:lang w:val="en-US" w:eastAsia="zh-CN"/>
        </w:rPr>
        <w:tab/>
      </w:r>
      <w:r>
        <w:rPr>
          <w:rFonts w:hint="eastAsia"/>
          <w:lang w:val="en-US" w:eastAsia="zh-CN"/>
        </w:rPr>
        <w:t>"src_ip": "200.200.64.122",</w:t>
      </w:r>
    </w:p>
    <w:p w14:paraId="1E4F149B">
      <w:pPr>
        <w:rPr>
          <w:rFonts w:hint="eastAsia"/>
          <w:lang w:val="en-US" w:eastAsia="zh-CN"/>
        </w:rPr>
      </w:pPr>
      <w:r>
        <w:rPr>
          <w:rFonts w:hint="eastAsia"/>
          <w:lang w:val="en-US" w:eastAsia="zh-CN"/>
        </w:rPr>
        <w:tab/>
      </w:r>
      <w:r>
        <w:rPr>
          <w:rFonts w:hint="eastAsia"/>
          <w:lang w:val="en-US" w:eastAsia="zh-CN"/>
        </w:rPr>
        <w:t>"src_port": 58866,</w:t>
      </w:r>
    </w:p>
    <w:p w14:paraId="0688301B">
      <w:pPr>
        <w:rPr>
          <w:rFonts w:hint="eastAsia"/>
          <w:lang w:val="en-US" w:eastAsia="zh-CN"/>
        </w:rPr>
      </w:pPr>
      <w:r>
        <w:rPr>
          <w:rFonts w:hint="eastAsia"/>
          <w:lang w:val="en-US" w:eastAsia="zh-CN"/>
        </w:rPr>
        <w:tab/>
      </w:r>
      <w:r>
        <w:rPr>
          <w:rFonts w:hint="eastAsia"/>
          <w:lang w:val="en-US" w:eastAsia="zh-CN"/>
        </w:rPr>
        <w:t>"dst_ip": "200.200.67.34",</w:t>
      </w:r>
    </w:p>
    <w:p w14:paraId="08157DA7">
      <w:pPr>
        <w:rPr>
          <w:rFonts w:hint="eastAsia"/>
          <w:lang w:val="en-US" w:eastAsia="zh-CN"/>
        </w:rPr>
      </w:pPr>
      <w:r>
        <w:rPr>
          <w:rFonts w:hint="eastAsia"/>
          <w:lang w:val="en-US" w:eastAsia="zh-CN"/>
        </w:rPr>
        <w:tab/>
      </w:r>
      <w:r>
        <w:rPr>
          <w:rFonts w:hint="eastAsia"/>
          <w:lang w:val="en-US" w:eastAsia="zh-CN"/>
        </w:rPr>
        <w:t>"dst_port": 389,</w:t>
      </w:r>
    </w:p>
    <w:p w14:paraId="192B3F21">
      <w:pPr>
        <w:rPr>
          <w:rFonts w:hint="eastAsia"/>
          <w:lang w:val="en-US" w:eastAsia="zh-CN"/>
        </w:rPr>
      </w:pPr>
      <w:r>
        <w:rPr>
          <w:rFonts w:hint="eastAsia"/>
          <w:lang w:val="en-US" w:eastAsia="zh-CN"/>
        </w:rPr>
        <w:tab/>
      </w:r>
      <w:r>
        <w:rPr>
          <w:rFonts w:hint="eastAsia"/>
          <w:lang w:val="en-US" w:eastAsia="zh-CN"/>
        </w:rPr>
        <w:t>"name": "cn=Administrator,cn=users,DC=sangforac,DC=com",</w:t>
      </w:r>
    </w:p>
    <w:p w14:paraId="42C02D0E">
      <w:pPr>
        <w:rPr>
          <w:rFonts w:hint="eastAsia"/>
          <w:lang w:val="en-US" w:eastAsia="zh-CN"/>
        </w:rPr>
      </w:pPr>
      <w:r>
        <w:rPr>
          <w:rFonts w:hint="eastAsia"/>
          <w:lang w:val="en-US" w:eastAsia="zh-CN"/>
        </w:rPr>
        <w:tab/>
      </w:r>
      <w:r>
        <w:rPr>
          <w:rFonts w:hint="eastAsia"/>
          <w:lang w:val="en-US" w:eastAsia="zh-CN"/>
        </w:rPr>
        <w:t>"auth": "Sinfor12345",</w:t>
      </w:r>
    </w:p>
    <w:p w14:paraId="44AD1133">
      <w:pPr>
        <w:rPr>
          <w:rFonts w:hint="eastAsia"/>
          <w:lang w:val="en-US" w:eastAsia="zh-CN"/>
        </w:rPr>
      </w:pPr>
      <w:r>
        <w:rPr>
          <w:rFonts w:hint="eastAsia"/>
          <w:lang w:val="en-US" w:eastAsia="zh-CN"/>
        </w:rPr>
        <w:tab/>
      </w:r>
      <w:r>
        <w:rPr>
          <w:rFonts w:hint="eastAsia"/>
          <w:lang w:val="en-US" w:eastAsia="zh-CN"/>
        </w:rPr>
        <w:t>"enc_type": "raw",</w:t>
      </w:r>
    </w:p>
    <w:p w14:paraId="142AF644">
      <w:pPr>
        <w:rPr>
          <w:rFonts w:hint="eastAsia"/>
          <w:lang w:val="en-US" w:eastAsia="zh-CN"/>
        </w:rPr>
      </w:pPr>
      <w:r>
        <w:rPr>
          <w:rFonts w:hint="eastAsia"/>
          <w:lang w:val="en-US" w:eastAsia="zh-CN"/>
        </w:rPr>
        <w:tab/>
      </w:r>
      <w:r>
        <w:rPr>
          <w:rFonts w:hint="eastAsia"/>
          <w:lang w:val="en-US" w:eastAsia="zh-CN"/>
        </w:rPr>
        <w:t>"auth_type": "simple",</w:t>
      </w:r>
    </w:p>
    <w:p w14:paraId="255D3ABF">
      <w:pPr>
        <w:rPr>
          <w:rFonts w:hint="eastAsia"/>
          <w:lang w:val="en-US" w:eastAsia="zh-CN"/>
        </w:rPr>
      </w:pPr>
      <w:r>
        <w:rPr>
          <w:rFonts w:hint="eastAsia"/>
          <w:lang w:val="en-US" w:eastAsia="zh-CN"/>
        </w:rPr>
        <w:tab/>
      </w:r>
      <w:r>
        <w:rPr>
          <w:rFonts w:hint="eastAsia"/>
          <w:lang w:val="en-US" w:eastAsia="zh-CN"/>
        </w:rPr>
        <w:t>"reply_code": 0,</w:t>
      </w:r>
    </w:p>
    <w:p w14:paraId="5F187439">
      <w:pPr>
        <w:rPr>
          <w:rFonts w:hint="eastAsia"/>
          <w:lang w:val="en-US" w:eastAsia="zh-CN"/>
        </w:rPr>
      </w:pPr>
      <w:r>
        <w:rPr>
          <w:rFonts w:hint="eastAsia"/>
          <w:lang w:val="en-US" w:eastAsia="zh-CN"/>
        </w:rPr>
        <w:tab/>
      </w:r>
      <w:r>
        <w:rPr>
          <w:rFonts w:hint="eastAsia"/>
          <w:lang w:val="en-US" w:eastAsia="zh-CN"/>
        </w:rPr>
        <w:t>"success": true,</w:t>
      </w:r>
    </w:p>
    <w:p w14:paraId="33ED997D">
      <w:pPr>
        <w:rPr>
          <w:rFonts w:hint="eastAsia"/>
          <w:lang w:val="en-US" w:eastAsia="zh-CN"/>
        </w:rPr>
      </w:pPr>
      <w:r>
        <w:rPr>
          <w:rFonts w:hint="eastAsia"/>
          <w:lang w:val="en-US" w:eastAsia="zh-CN"/>
        </w:rPr>
        <w:tab/>
      </w:r>
      <w:r>
        <w:rPr>
          <w:rFonts w:hint="eastAsia"/>
          <w:lang w:val="en-US" w:eastAsia="zh-CN"/>
        </w:rPr>
        <w:t>"reply_msg": "\n\u0001\u0000\u0004\u0000\u0004\u0000",</w:t>
      </w:r>
    </w:p>
    <w:p w14:paraId="5E60E6B4">
      <w:pPr>
        <w:rPr>
          <w:rFonts w:hint="eastAsia"/>
          <w:lang w:val="en-US" w:eastAsia="zh-CN"/>
        </w:rPr>
      </w:pPr>
      <w:r>
        <w:rPr>
          <w:rFonts w:hint="eastAsia"/>
          <w:lang w:val="en-US" w:eastAsia="zh-CN"/>
        </w:rPr>
        <w:tab/>
      </w:r>
      <w:r>
        <w:rPr>
          <w:rFonts w:hint="eastAsia"/>
          <w:lang w:val="en-US" w:eastAsia="zh-CN"/>
        </w:rPr>
        <w:t>"logtype": "ldap",</w:t>
      </w:r>
    </w:p>
    <w:p w14:paraId="57E592EE">
      <w:pPr>
        <w:rPr>
          <w:rFonts w:hint="eastAsia"/>
          <w:lang w:val="en-US" w:eastAsia="zh-CN"/>
        </w:rPr>
      </w:pPr>
      <w:r>
        <w:rPr>
          <w:rFonts w:hint="eastAsia"/>
          <w:lang w:val="en-US" w:eastAsia="zh-CN"/>
        </w:rPr>
        <w:tab/>
      </w:r>
      <w:r>
        <w:rPr>
          <w:rFonts w:hint="eastAsia"/>
          <w:lang w:val="en-US" w:eastAsia="zh-CN"/>
        </w:rPr>
        <w:t>"devname": "SANGFOR STA",</w:t>
      </w:r>
    </w:p>
    <w:p w14:paraId="6874B17A">
      <w:pPr>
        <w:rPr>
          <w:rFonts w:hint="eastAsia"/>
          <w:lang w:val="en-US" w:eastAsia="zh-CN"/>
        </w:rPr>
      </w:pPr>
      <w:r>
        <w:rPr>
          <w:rFonts w:hint="eastAsia"/>
          <w:lang w:val="en-US" w:eastAsia="zh-CN"/>
        </w:rPr>
        <w:tab/>
      </w:r>
      <w:r>
        <w:rPr>
          <w:rFonts w:hint="eastAsia"/>
          <w:lang w:val="en-US" w:eastAsia="zh-CN"/>
        </w:rPr>
        <w:t>"ds": "20250522",</w:t>
      </w:r>
    </w:p>
    <w:p w14:paraId="19FC0B98">
      <w:pPr>
        <w:rPr>
          <w:rFonts w:hint="eastAsia"/>
          <w:lang w:val="en-US" w:eastAsia="zh-CN"/>
        </w:rPr>
      </w:pPr>
      <w:r>
        <w:rPr>
          <w:rFonts w:hint="eastAsia"/>
          <w:lang w:val="en-US" w:eastAsia="zh-CN"/>
        </w:rPr>
        <w:tab/>
      </w:r>
      <w:r>
        <w:rPr>
          <w:rFonts w:hint="eastAsia"/>
          <w:lang w:val="en-US" w:eastAsia="zh-CN"/>
        </w:rPr>
        <w:t>"hh": "10",</w:t>
      </w:r>
    </w:p>
    <w:p w14:paraId="7BF63012">
      <w:pPr>
        <w:rPr>
          <w:rFonts w:hint="eastAsia"/>
          <w:lang w:val="en-US" w:eastAsia="zh-CN"/>
        </w:rPr>
      </w:pPr>
      <w:r>
        <w:rPr>
          <w:rFonts w:hint="eastAsia"/>
          <w:lang w:val="en-US" w:eastAsia="zh-CN"/>
        </w:rPr>
        <w:tab/>
      </w:r>
      <w:r>
        <w:rPr>
          <w:rFonts w:hint="eastAsia"/>
          <w:lang w:val="en-US" w:eastAsia="zh-CN"/>
        </w:rPr>
        <w:t>"vendor": "sangfor",</w:t>
      </w:r>
    </w:p>
    <w:p w14:paraId="25BB13C1">
      <w:pPr>
        <w:rPr>
          <w:rFonts w:hint="eastAsia"/>
          <w:lang w:val="en-US" w:eastAsia="zh-CN"/>
        </w:rPr>
      </w:pPr>
      <w:r>
        <w:rPr>
          <w:rFonts w:hint="eastAsia"/>
          <w:lang w:val="en-US" w:eastAsia="zh-CN"/>
        </w:rPr>
        <w:tab/>
      </w:r>
      <w:r>
        <w:rPr>
          <w:rFonts w:hint="eastAsia"/>
          <w:lang w:val="en-US" w:eastAsia="zh-CN"/>
        </w:rPr>
        <w:t>"logid": 47879950733405,</w:t>
      </w:r>
    </w:p>
    <w:p w14:paraId="33DFADA7">
      <w:pPr>
        <w:rPr>
          <w:rFonts w:hint="eastAsia"/>
          <w:lang w:val="en-US" w:eastAsia="zh-CN"/>
        </w:rPr>
      </w:pPr>
      <w:r>
        <w:rPr>
          <w:rFonts w:hint="eastAsia"/>
          <w:lang w:val="en-US" w:eastAsia="zh-CN"/>
        </w:rPr>
        <w:tab/>
      </w:r>
      <w:r>
        <w:rPr>
          <w:rFonts w:hint="eastAsia"/>
          <w:lang w:val="en-US" w:eastAsia="zh-CN"/>
        </w:rPr>
        <w:t>"iptype": 4,</w:t>
      </w:r>
    </w:p>
    <w:p w14:paraId="2752428C">
      <w:pPr>
        <w:rPr>
          <w:rFonts w:hint="eastAsia"/>
          <w:lang w:val="en-US" w:eastAsia="zh-CN"/>
        </w:rPr>
      </w:pPr>
      <w:r>
        <w:rPr>
          <w:rFonts w:hint="eastAsia"/>
          <w:lang w:val="en-US" w:eastAsia="zh-CN"/>
        </w:rPr>
        <w:tab/>
      </w:r>
      <w:r>
        <w:rPr>
          <w:rFonts w:hint="eastAsia"/>
          <w:lang w:val="en-US" w:eastAsia="zh-CN"/>
        </w:rPr>
        <w:t>"appproto": "LDAP",</w:t>
      </w:r>
    </w:p>
    <w:p w14:paraId="6A4DFE72">
      <w:pPr>
        <w:rPr>
          <w:rFonts w:hint="eastAsia"/>
          <w:lang w:val="en-US" w:eastAsia="zh-CN"/>
        </w:rPr>
      </w:pPr>
      <w:r>
        <w:rPr>
          <w:rFonts w:hint="eastAsia"/>
          <w:lang w:val="en-US" w:eastAsia="zh-CN"/>
        </w:rPr>
        <w:tab/>
      </w:r>
      <w:r>
        <w:rPr>
          <w:rFonts w:hint="eastAsia"/>
          <w:lang w:val="en-US" w:eastAsia="zh-CN"/>
        </w:rPr>
        <w:t>"transproto": "TCP"</w:t>
      </w:r>
    </w:p>
    <w:p w14:paraId="19B84B0E">
      <w:pPr>
        <w:rPr>
          <w:rFonts w:hint="eastAsia"/>
          <w:lang w:val="en-US" w:eastAsia="zh-CN"/>
        </w:rPr>
      </w:pPr>
      <w:r>
        <w:rPr>
          <w:rFonts w:hint="eastAsia"/>
          <w:lang w:val="en-US" w:eastAsia="zh-CN"/>
        </w:rPr>
        <w:t>}</w:t>
      </w:r>
    </w:p>
    <w:p w14:paraId="33FF97C7">
      <w:pPr>
        <w:pStyle w:val="3"/>
        <w:bidi w:val="0"/>
        <w:rPr>
          <w:rFonts w:hint="eastAsia"/>
          <w:lang w:val="en-US" w:eastAsia="zh-CN"/>
        </w:rPr>
      </w:pPr>
      <w:bookmarkStart w:id="106" w:name="_Toc13153"/>
      <w:r>
        <w:rPr>
          <w:rFonts w:hint="eastAsia"/>
          <w:lang w:val="en-US" w:eastAsia="zh-CN"/>
        </w:rPr>
        <w:t>MYSQL协议审计</w:t>
      </w:r>
      <w:bookmarkEnd w:id="106"/>
    </w:p>
    <w:tbl>
      <w:tblPr>
        <w:tblStyle w:val="30"/>
        <w:tblW w:w="8314" w:type="dxa"/>
        <w:tblInd w:w="1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9"/>
        <w:gridCol w:w="1686"/>
        <w:gridCol w:w="4749"/>
      </w:tblGrid>
      <w:tr w14:paraId="332DE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4F81BD"/>
            <w:vAlign w:val="center"/>
          </w:tcPr>
          <w:p w14:paraId="18CB1B86">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字段名</w:t>
            </w:r>
          </w:p>
        </w:tc>
        <w:tc>
          <w:tcPr>
            <w:tcW w:w="1686" w:type="dxa"/>
            <w:tcBorders>
              <w:top w:val="single" w:color="4F81BD" w:sz="8" w:space="0"/>
              <w:left w:val="dotted" w:color="auto" w:sz="4" w:space="0"/>
              <w:bottom w:val="single" w:color="4F81BD" w:sz="8" w:space="0"/>
              <w:right w:val="dotted" w:color="auto" w:sz="4" w:space="0"/>
            </w:tcBorders>
            <w:shd w:val="clear" w:color="auto" w:fill="4F81BD"/>
            <w:vAlign w:val="center"/>
          </w:tcPr>
          <w:p w14:paraId="7A62C48E">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类型</w:t>
            </w:r>
          </w:p>
        </w:tc>
        <w:tc>
          <w:tcPr>
            <w:tcW w:w="4749" w:type="dxa"/>
            <w:tcBorders>
              <w:top w:val="single" w:color="4F81BD" w:sz="8" w:space="0"/>
              <w:left w:val="dotted" w:color="auto" w:sz="4" w:space="0"/>
              <w:bottom w:val="single" w:color="4F81BD" w:sz="8" w:space="0"/>
              <w:right w:val="single" w:color="4F81BD" w:sz="8" w:space="0"/>
            </w:tcBorders>
            <w:shd w:val="clear" w:color="auto" w:fill="4F81BD"/>
            <w:vAlign w:val="center"/>
          </w:tcPr>
          <w:p w14:paraId="77DD6C04">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描述</w:t>
            </w:r>
          </w:p>
        </w:tc>
      </w:tr>
      <w:tr w14:paraId="2F964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EBDDF9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1298E1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B494766">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会话唯一ID</w:t>
            </w:r>
          </w:p>
        </w:tc>
      </w:tr>
      <w:tr w14:paraId="7ACEA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82B37E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0F45AEF">
            <w:pPr>
              <w:rPr>
                <w:rFonts w:hint="default" w:ascii="Times New Roman" w:hAnsi="Times New Roman" w:eastAsia="宋体"/>
                <w:i w:val="0"/>
                <w:iCs w:val="0"/>
                <w:color w:val="000000"/>
                <w:lang w:val="en-US" w:eastAsia="zh-CN"/>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EBAC0F0">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时间戳</w:t>
            </w:r>
          </w:p>
        </w:tc>
      </w:tr>
      <w:tr w14:paraId="1D6F9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68CE4A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src_ip</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6272C7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7B70152">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源IP</w:t>
            </w:r>
          </w:p>
        </w:tc>
      </w:tr>
      <w:tr w14:paraId="4C248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EA2E72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src_port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A4955F6">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E9E5514">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源端口</w:t>
            </w:r>
          </w:p>
        </w:tc>
      </w:tr>
      <w:tr w14:paraId="0E195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CE662B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dst_ip</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933C14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39BF0B79">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目的IP</w:t>
            </w:r>
          </w:p>
        </w:tc>
      </w:tr>
      <w:tr w14:paraId="37E59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54E4A8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dst_port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4CD159F0">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304E5ED5">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目的端口</w:t>
            </w:r>
          </w:p>
        </w:tc>
      </w:tr>
      <w:tr w14:paraId="34573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95221C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cmd</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034638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1E2E2B86">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执行的命令（login表示登录）</w:t>
            </w:r>
          </w:p>
        </w:tc>
      </w:tr>
      <w:tr w14:paraId="10303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0A5129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arg</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79DB85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47AD7D25">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执行的命令的参数</w:t>
            </w:r>
          </w:p>
        </w:tc>
      </w:tr>
      <w:tr w14:paraId="5E512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ABC7F4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success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115BCE4">
            <w:pPr>
              <w:rPr>
                <w:rFonts w:hint="default" w:ascii="Times New Roman" w:hAnsi="Times New Roman" w:eastAsia="宋体"/>
                <w:i w:val="0"/>
                <w:iCs w:val="0"/>
                <w:color w:val="000000"/>
                <w:lang w:val="en-US" w:eastAsia="zh-CN"/>
              </w:rPr>
            </w:pPr>
            <w:r>
              <w:rPr>
                <w:rFonts w:hint="eastAsia"/>
                <w:i w:val="0"/>
                <w:iCs w:val="0"/>
                <w:color w:val="000000"/>
                <w:lang w:val="en-US" w:eastAsia="zh-CN"/>
              </w:rPr>
              <w:t>bool</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568181C2">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命令是否执行成功</w:t>
            </w:r>
          </w:p>
        </w:tc>
      </w:tr>
      <w:tr w14:paraId="7CCF6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A0E396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rows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EBCDF3C">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20C900F5">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执行的命令影响的行数</w:t>
            </w:r>
          </w:p>
        </w:tc>
      </w:tr>
      <w:tr w14:paraId="342DE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9F6468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query_rows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4A2C69D5">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17885CA2">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hint="eastAsia" w:cs="Arial"/>
                <w:bCs/>
                <w:i w:val="0"/>
                <w:iCs w:val="0"/>
                <w:color w:val="000000"/>
                <w:kern w:val="2"/>
                <w:sz w:val="21"/>
                <w:szCs w:val="21"/>
                <w:lang w:val="en-US" w:eastAsia="zh-CN" w:bidi="ar-SA"/>
              </w:rPr>
              <w:t>查询行</w:t>
            </w:r>
          </w:p>
        </w:tc>
      </w:tr>
      <w:tr w14:paraId="71A37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C01E47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response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A8902E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55EE50DC">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执行命令的响应</w:t>
            </w:r>
          </w:p>
        </w:tc>
      </w:tr>
      <w:tr w14:paraId="05855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87B357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user</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2EBD1F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0D27339">
            <w:pPr>
              <w:rPr>
                <w:rFonts w:hint="default" w:ascii="Times New Roman" w:hAnsi="Times New Roman" w:eastAsia="宋体"/>
                <w:i w:val="0"/>
                <w:iCs w:val="0"/>
                <w:color w:val="000000"/>
                <w:lang w:val="en-US" w:eastAsia="zh-CN"/>
              </w:rPr>
            </w:pPr>
            <w:r>
              <w:rPr>
                <w:rFonts w:hint="eastAsia"/>
                <w:i w:val="0"/>
                <w:iCs w:val="0"/>
                <w:color w:val="000000"/>
                <w:lang w:val="en-US" w:eastAsia="zh-CN"/>
              </w:rPr>
              <w:t>用户名</w:t>
            </w:r>
          </w:p>
        </w:tc>
      </w:tr>
      <w:tr w14:paraId="1433C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D91AFE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010D21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31CA8A4">
            <w:pPr>
              <w:rPr>
                <w:rFonts w:hint="default" w:ascii="Times New Roman" w:hAnsi="Times New Roman" w:eastAsia="宋体"/>
                <w:i w:val="0"/>
                <w:iCs w:val="0"/>
                <w:color w:val="000000"/>
                <w:lang w:val="en-US" w:eastAsia="zh-CN"/>
              </w:rPr>
            </w:pPr>
            <w:r>
              <w:rPr>
                <w:rFonts w:hint="eastAsia"/>
                <w:i w:val="0"/>
                <w:iCs w:val="0"/>
                <w:color w:val="000000"/>
                <w:lang w:val="en-US" w:eastAsia="zh-CN"/>
              </w:rPr>
              <w:t>日志类型，mysql</w:t>
            </w:r>
          </w:p>
        </w:tc>
      </w:tr>
      <w:tr w14:paraId="0195F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AC01C5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devname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789C73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86E0189">
            <w:pPr>
              <w:rPr>
                <w:rFonts w:hint="default" w:ascii="Times New Roman" w:hAnsi="Times New Roman" w:eastAsia="宋体"/>
                <w:i w:val="0"/>
                <w:iCs w:val="0"/>
                <w:color w:val="000000"/>
                <w:lang w:val="en-US" w:eastAsia="zh-CN"/>
              </w:rPr>
            </w:pPr>
            <w:r>
              <w:rPr>
                <w:rFonts w:hint="eastAsia"/>
                <w:i w:val="0"/>
                <w:iCs w:val="0"/>
                <w:color w:val="000000"/>
                <w:lang w:val="en-US" w:eastAsia="zh-CN"/>
              </w:rPr>
              <w:t>设备名称</w:t>
            </w:r>
          </w:p>
        </w:tc>
      </w:tr>
      <w:tr w14:paraId="0F4B9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A23DE3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22B814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17B2E5A">
            <w:pPr>
              <w:rPr>
                <w:rFonts w:hint="default" w:ascii="Times New Roman" w:hAnsi="Times New Roman" w:eastAsia="宋体"/>
                <w:i w:val="0"/>
                <w:iCs w:val="0"/>
                <w:color w:val="000000"/>
                <w:lang w:val="en-US" w:eastAsia="zh-CN"/>
              </w:rPr>
            </w:pPr>
            <w:r>
              <w:rPr>
                <w:rFonts w:hint="eastAsia"/>
                <w:i w:val="0"/>
                <w:iCs w:val="0"/>
                <w:color w:val="000000"/>
                <w:lang w:val="en-US" w:eastAsia="zh-CN"/>
              </w:rPr>
              <w:t>年月日</w:t>
            </w:r>
          </w:p>
        </w:tc>
      </w:tr>
      <w:tr w14:paraId="14241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23FEFB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hh</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BAC08D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A69C2A8">
            <w:pPr>
              <w:rPr>
                <w:rFonts w:hint="default" w:ascii="Times New Roman" w:hAnsi="Times New Roman" w:eastAsia="宋体"/>
                <w:i w:val="0"/>
                <w:iCs w:val="0"/>
                <w:color w:val="000000"/>
                <w:lang w:val="en-US" w:eastAsia="zh-CN"/>
              </w:rPr>
            </w:pPr>
            <w:r>
              <w:rPr>
                <w:rFonts w:hint="eastAsia"/>
                <w:i w:val="0"/>
                <w:iCs w:val="0"/>
                <w:color w:val="000000"/>
                <w:lang w:val="en-US" w:eastAsia="zh-CN"/>
              </w:rPr>
              <w:t>小时</w:t>
            </w:r>
          </w:p>
        </w:tc>
      </w:tr>
      <w:tr w14:paraId="3199E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A837C5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vendor</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BB76FD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A2DD932">
            <w:pPr>
              <w:rPr>
                <w:rFonts w:hint="default" w:ascii="Times New Roman" w:hAnsi="Times New Roman" w:eastAsia="宋体"/>
                <w:i w:val="0"/>
                <w:iCs w:val="0"/>
                <w:color w:val="000000"/>
                <w:lang w:val="en-US" w:eastAsia="zh-CN"/>
              </w:rPr>
            </w:pPr>
            <w:r>
              <w:rPr>
                <w:rFonts w:hint="eastAsia"/>
                <w:i w:val="0"/>
                <w:iCs w:val="0"/>
                <w:color w:val="000000"/>
                <w:lang w:val="en-US" w:eastAsia="zh-CN"/>
              </w:rPr>
              <w:t>厂商sangfor</w:t>
            </w:r>
          </w:p>
        </w:tc>
      </w:tr>
      <w:tr w14:paraId="54751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B6D67B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5D6BF3B">
            <w:pPr>
              <w:rPr>
                <w:rFonts w:hint="default" w:ascii="Times New Roman" w:hAnsi="Times New Roman" w:eastAsia="宋体"/>
                <w:i w:val="0"/>
                <w:iCs w:val="0"/>
                <w:color w:val="000000"/>
                <w:lang w:val="en-US" w:eastAsia="zh-CN"/>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F3A10B1">
            <w:pPr>
              <w:rPr>
                <w:rFonts w:hint="default" w:ascii="Times New Roman" w:hAnsi="Times New Roman" w:eastAsia="宋体"/>
                <w:i w:val="0"/>
                <w:iCs w:val="0"/>
                <w:color w:val="000000"/>
                <w:lang w:val="en-US" w:eastAsia="zh-CN"/>
              </w:rPr>
            </w:pPr>
            <w:r>
              <w:rPr>
                <w:rFonts w:hint="eastAsia"/>
                <w:i w:val="0"/>
                <w:iCs w:val="0"/>
                <w:color w:val="000000"/>
                <w:lang w:val="en-US" w:eastAsia="zh-CN"/>
              </w:rPr>
              <w:t>日志id</w:t>
            </w:r>
          </w:p>
        </w:tc>
      </w:tr>
      <w:tr w14:paraId="03B61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3DBAE3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iptype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98BA909">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27A572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ip类型，4表示ipv4，6表示ipv6</w:t>
            </w:r>
          </w:p>
        </w:tc>
      </w:tr>
      <w:tr w14:paraId="16779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1C13FA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appproto</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52F2B4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DA9658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应用层协议</w:t>
            </w:r>
          </w:p>
        </w:tc>
      </w:tr>
      <w:tr w14:paraId="76A3D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E441DF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transproto</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5910A4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3B220F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传输层协议</w:t>
            </w:r>
          </w:p>
        </w:tc>
      </w:tr>
      <w:tr w14:paraId="52A29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0BAF3C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length</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61C9745">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0C28A7A">
            <w:pPr>
              <w:rPr>
                <w:rFonts w:hint="default" w:ascii="Times New Roman" w:hAnsi="Times New Roman" w:eastAsia="宋体"/>
                <w:i w:val="0"/>
                <w:iCs w:val="0"/>
                <w:color w:val="000000"/>
                <w:lang w:val="en-US" w:eastAsia="zh-CN"/>
              </w:rPr>
            </w:pPr>
            <w:r>
              <w:rPr>
                <w:rFonts w:hint="eastAsia"/>
                <w:i w:val="0"/>
                <w:iCs w:val="0"/>
                <w:color w:val="000000"/>
                <w:lang w:val="en-US" w:eastAsia="zh-CN"/>
              </w:rPr>
              <w:t>长度</w:t>
            </w:r>
          </w:p>
        </w:tc>
      </w:tr>
      <w:tr w14:paraId="61592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F97E37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sequence_id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6C23BA9">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78A1995">
            <w:pPr>
              <w:rPr>
                <w:rFonts w:hint="default" w:ascii="Times New Roman" w:hAnsi="Times New Roman" w:eastAsia="宋体"/>
                <w:i w:val="0"/>
                <w:iCs w:val="0"/>
                <w:color w:val="000000"/>
                <w:lang w:val="en-US" w:eastAsia="zh-CN"/>
              </w:rPr>
            </w:pPr>
            <w:r>
              <w:rPr>
                <w:rFonts w:hint="eastAsia"/>
                <w:i w:val="0"/>
                <w:iCs w:val="0"/>
                <w:color w:val="000000"/>
                <w:lang w:val="en-US" w:eastAsia="zh-CN"/>
              </w:rPr>
              <w:t>序列id</w:t>
            </w:r>
          </w:p>
        </w:tc>
      </w:tr>
    </w:tbl>
    <w:p w14:paraId="7F61F3DF">
      <w:pPr>
        <w:rPr>
          <w:rFonts w:hint="default"/>
          <w:lang w:val="en-US" w:eastAsia="zh-CN"/>
        </w:rPr>
      </w:pPr>
    </w:p>
    <w:p w14:paraId="7C3500F2">
      <w:pPr>
        <w:rPr>
          <w:rFonts w:hint="eastAsia"/>
          <w:i w:val="0"/>
          <w:iCs w:val="0"/>
          <w:color w:val="auto"/>
          <w:lang w:val="en-US" w:eastAsia="zh-CN"/>
        </w:rPr>
      </w:pPr>
      <w:r>
        <w:rPr>
          <w:rFonts w:hint="eastAsia"/>
          <w:i w:val="0"/>
          <w:iCs w:val="0"/>
          <w:color w:val="auto"/>
          <w:lang w:val="en-US" w:eastAsia="zh-CN"/>
        </w:rPr>
        <w:t>示例说明：</w:t>
      </w:r>
    </w:p>
    <w:p w14:paraId="5B6F2339">
      <w:pPr>
        <w:rPr>
          <w:rFonts w:hint="eastAsia"/>
          <w:lang w:val="en-US" w:eastAsia="zh-CN"/>
        </w:rPr>
      </w:pPr>
      <w:r>
        <w:rPr>
          <w:rFonts w:hint="eastAsia"/>
          <w:lang w:val="en-US" w:eastAsia="zh-CN"/>
        </w:rPr>
        <w:t>{</w:t>
      </w:r>
    </w:p>
    <w:p w14:paraId="537B404E">
      <w:pPr>
        <w:rPr>
          <w:rFonts w:hint="eastAsia"/>
          <w:lang w:val="en-US" w:eastAsia="zh-CN"/>
        </w:rPr>
      </w:pPr>
      <w:r>
        <w:rPr>
          <w:rFonts w:hint="eastAsia"/>
          <w:lang w:val="en-US" w:eastAsia="zh-CN"/>
        </w:rPr>
        <w:tab/>
      </w:r>
      <w:r>
        <w:rPr>
          <w:rFonts w:hint="eastAsia"/>
          <w:lang w:val="en-US" w:eastAsia="zh-CN"/>
        </w:rPr>
        <w:t>"uid": "1005430491",</w:t>
      </w:r>
    </w:p>
    <w:p w14:paraId="2660DF58">
      <w:pPr>
        <w:rPr>
          <w:rFonts w:hint="eastAsia"/>
          <w:lang w:val="en-US" w:eastAsia="zh-CN"/>
        </w:rPr>
      </w:pPr>
      <w:r>
        <w:rPr>
          <w:rFonts w:hint="eastAsia"/>
          <w:lang w:val="en-US" w:eastAsia="zh-CN"/>
        </w:rPr>
        <w:tab/>
      </w:r>
      <w:r>
        <w:rPr>
          <w:rFonts w:hint="eastAsia"/>
          <w:lang w:val="en-US" w:eastAsia="zh-CN"/>
        </w:rPr>
        <w:t>"ts": 1747880050,</w:t>
      </w:r>
    </w:p>
    <w:p w14:paraId="2D34F07F">
      <w:pPr>
        <w:rPr>
          <w:rFonts w:hint="eastAsia"/>
          <w:lang w:val="en-US" w:eastAsia="zh-CN"/>
        </w:rPr>
      </w:pPr>
      <w:r>
        <w:rPr>
          <w:rFonts w:hint="eastAsia"/>
          <w:lang w:val="en-US" w:eastAsia="zh-CN"/>
        </w:rPr>
        <w:tab/>
      </w:r>
      <w:r>
        <w:rPr>
          <w:rFonts w:hint="eastAsia"/>
          <w:lang w:val="en-US" w:eastAsia="zh-CN"/>
        </w:rPr>
        <w:t>"src_ip": "200.200.154.253",</w:t>
      </w:r>
    </w:p>
    <w:p w14:paraId="306D8C6A">
      <w:pPr>
        <w:rPr>
          <w:rFonts w:hint="eastAsia"/>
          <w:lang w:val="en-US" w:eastAsia="zh-CN"/>
        </w:rPr>
      </w:pPr>
      <w:r>
        <w:rPr>
          <w:rFonts w:hint="eastAsia"/>
          <w:lang w:val="en-US" w:eastAsia="zh-CN"/>
        </w:rPr>
        <w:tab/>
      </w:r>
      <w:r>
        <w:rPr>
          <w:rFonts w:hint="eastAsia"/>
          <w:lang w:val="en-US" w:eastAsia="zh-CN"/>
        </w:rPr>
        <w:t>"src_port": 49176,</w:t>
      </w:r>
    </w:p>
    <w:p w14:paraId="19202D38">
      <w:pPr>
        <w:rPr>
          <w:rFonts w:hint="eastAsia"/>
          <w:lang w:val="en-US" w:eastAsia="zh-CN"/>
        </w:rPr>
      </w:pPr>
      <w:r>
        <w:rPr>
          <w:rFonts w:hint="eastAsia"/>
          <w:lang w:val="en-US" w:eastAsia="zh-CN"/>
        </w:rPr>
        <w:tab/>
      </w:r>
      <w:r>
        <w:rPr>
          <w:rFonts w:hint="eastAsia"/>
          <w:lang w:val="en-US" w:eastAsia="zh-CN"/>
        </w:rPr>
        <w:t>"dst_ip": "200.200.155.203",</w:t>
      </w:r>
    </w:p>
    <w:p w14:paraId="3B58E509">
      <w:pPr>
        <w:rPr>
          <w:rFonts w:hint="eastAsia"/>
          <w:lang w:val="en-US" w:eastAsia="zh-CN"/>
        </w:rPr>
      </w:pPr>
      <w:r>
        <w:rPr>
          <w:rFonts w:hint="eastAsia"/>
          <w:lang w:val="en-US" w:eastAsia="zh-CN"/>
        </w:rPr>
        <w:tab/>
      </w:r>
      <w:r>
        <w:rPr>
          <w:rFonts w:hint="eastAsia"/>
          <w:lang w:val="en-US" w:eastAsia="zh-CN"/>
        </w:rPr>
        <w:t>"dst_port": 3306,</w:t>
      </w:r>
    </w:p>
    <w:p w14:paraId="40C984E6">
      <w:pPr>
        <w:rPr>
          <w:rFonts w:hint="eastAsia"/>
          <w:lang w:val="en-US" w:eastAsia="zh-CN"/>
        </w:rPr>
      </w:pPr>
      <w:r>
        <w:rPr>
          <w:rFonts w:hint="eastAsia"/>
          <w:lang w:val="en-US" w:eastAsia="zh-CN"/>
        </w:rPr>
        <w:tab/>
      </w:r>
      <w:r>
        <w:rPr>
          <w:rFonts w:hint="eastAsia"/>
          <w:lang w:val="en-US" w:eastAsia="zh-CN"/>
        </w:rPr>
        <w:t>"cmd": "COM_PING",</w:t>
      </w:r>
    </w:p>
    <w:p w14:paraId="488B186D">
      <w:pPr>
        <w:rPr>
          <w:rFonts w:hint="eastAsia"/>
          <w:lang w:val="en-US" w:eastAsia="zh-CN"/>
        </w:rPr>
      </w:pPr>
      <w:r>
        <w:rPr>
          <w:rFonts w:hint="eastAsia"/>
          <w:lang w:val="en-US" w:eastAsia="zh-CN"/>
        </w:rPr>
        <w:tab/>
      </w:r>
      <w:r>
        <w:rPr>
          <w:rFonts w:hint="eastAsia"/>
          <w:lang w:val="en-US" w:eastAsia="zh-CN"/>
        </w:rPr>
        <w:t>"arg": "{\"statement\":\"\"}",</w:t>
      </w:r>
    </w:p>
    <w:p w14:paraId="0B61998E">
      <w:pPr>
        <w:rPr>
          <w:rFonts w:hint="eastAsia"/>
          <w:lang w:val="en-US" w:eastAsia="zh-CN"/>
        </w:rPr>
      </w:pPr>
      <w:r>
        <w:rPr>
          <w:rFonts w:hint="eastAsia"/>
          <w:lang w:val="en-US" w:eastAsia="zh-CN"/>
        </w:rPr>
        <w:tab/>
      </w:r>
      <w:r>
        <w:rPr>
          <w:rFonts w:hint="eastAsia"/>
          <w:lang w:val="en-US" w:eastAsia="zh-CN"/>
        </w:rPr>
        <w:t>"success": true,</w:t>
      </w:r>
    </w:p>
    <w:p w14:paraId="2B45295F">
      <w:pPr>
        <w:rPr>
          <w:rFonts w:hint="eastAsia"/>
          <w:lang w:val="en-US" w:eastAsia="zh-CN"/>
        </w:rPr>
      </w:pPr>
      <w:r>
        <w:rPr>
          <w:rFonts w:hint="eastAsia"/>
          <w:lang w:val="en-US" w:eastAsia="zh-CN"/>
        </w:rPr>
        <w:tab/>
      </w:r>
      <w:r>
        <w:rPr>
          <w:rFonts w:hint="eastAsia"/>
          <w:lang w:val="en-US" w:eastAsia="zh-CN"/>
        </w:rPr>
        <w:t>"rows": 0,</w:t>
      </w:r>
    </w:p>
    <w:p w14:paraId="51273523">
      <w:pPr>
        <w:rPr>
          <w:rFonts w:hint="eastAsia"/>
          <w:lang w:val="en-US" w:eastAsia="zh-CN"/>
        </w:rPr>
      </w:pPr>
      <w:r>
        <w:rPr>
          <w:rFonts w:hint="eastAsia"/>
          <w:lang w:val="en-US" w:eastAsia="zh-CN"/>
        </w:rPr>
        <w:tab/>
      </w:r>
      <w:r>
        <w:rPr>
          <w:rFonts w:hint="eastAsia"/>
          <w:lang w:val="en-US" w:eastAsia="zh-CN"/>
        </w:rPr>
        <w:t>"query_rows": 0,</w:t>
      </w:r>
    </w:p>
    <w:p w14:paraId="1F7FF3A6">
      <w:pPr>
        <w:rPr>
          <w:rFonts w:hint="eastAsia"/>
          <w:lang w:val="en-US" w:eastAsia="zh-CN"/>
        </w:rPr>
      </w:pPr>
      <w:r>
        <w:rPr>
          <w:rFonts w:hint="eastAsia"/>
          <w:lang w:val="en-US" w:eastAsia="zh-CN"/>
        </w:rPr>
        <w:tab/>
      </w:r>
      <w:r>
        <w:rPr>
          <w:rFonts w:hint="eastAsia"/>
          <w:lang w:val="en-US" w:eastAsia="zh-CN"/>
        </w:rPr>
        <w:t>"response": "{}",</w:t>
      </w:r>
    </w:p>
    <w:p w14:paraId="65EBE162">
      <w:pPr>
        <w:rPr>
          <w:rFonts w:hint="eastAsia"/>
          <w:lang w:val="en-US" w:eastAsia="zh-CN"/>
        </w:rPr>
      </w:pPr>
      <w:r>
        <w:rPr>
          <w:rFonts w:hint="eastAsia"/>
          <w:lang w:val="en-US" w:eastAsia="zh-CN"/>
        </w:rPr>
        <w:tab/>
      </w:r>
      <w:r>
        <w:rPr>
          <w:rFonts w:hint="eastAsia"/>
          <w:lang w:val="en-US" w:eastAsia="zh-CN"/>
        </w:rPr>
        <w:t>"user": "root",</w:t>
      </w:r>
    </w:p>
    <w:p w14:paraId="4CC4E998">
      <w:pPr>
        <w:rPr>
          <w:rFonts w:hint="eastAsia"/>
          <w:lang w:val="en-US" w:eastAsia="zh-CN"/>
        </w:rPr>
      </w:pPr>
      <w:r>
        <w:rPr>
          <w:rFonts w:hint="eastAsia"/>
          <w:lang w:val="en-US" w:eastAsia="zh-CN"/>
        </w:rPr>
        <w:tab/>
      </w:r>
      <w:r>
        <w:rPr>
          <w:rFonts w:hint="eastAsia"/>
          <w:lang w:val="en-US" w:eastAsia="zh-CN"/>
        </w:rPr>
        <w:t>"logtype": "mysql",</w:t>
      </w:r>
    </w:p>
    <w:p w14:paraId="32A70C70">
      <w:pPr>
        <w:rPr>
          <w:rFonts w:hint="eastAsia"/>
          <w:lang w:val="en-US" w:eastAsia="zh-CN"/>
        </w:rPr>
      </w:pPr>
      <w:r>
        <w:rPr>
          <w:rFonts w:hint="eastAsia"/>
          <w:lang w:val="en-US" w:eastAsia="zh-CN"/>
        </w:rPr>
        <w:tab/>
      </w:r>
      <w:r>
        <w:rPr>
          <w:rFonts w:hint="eastAsia"/>
          <w:lang w:val="en-US" w:eastAsia="zh-CN"/>
        </w:rPr>
        <w:t>"devname": "SANGFOR STA",</w:t>
      </w:r>
    </w:p>
    <w:p w14:paraId="7F89C248">
      <w:pPr>
        <w:rPr>
          <w:rFonts w:hint="eastAsia"/>
          <w:lang w:val="en-US" w:eastAsia="zh-CN"/>
        </w:rPr>
      </w:pPr>
      <w:r>
        <w:rPr>
          <w:rFonts w:hint="eastAsia"/>
          <w:lang w:val="en-US" w:eastAsia="zh-CN"/>
        </w:rPr>
        <w:tab/>
      </w:r>
      <w:r>
        <w:rPr>
          <w:rFonts w:hint="eastAsia"/>
          <w:lang w:val="en-US" w:eastAsia="zh-CN"/>
        </w:rPr>
        <w:t>"ds": "20250522",</w:t>
      </w:r>
    </w:p>
    <w:p w14:paraId="0C6F4C8D">
      <w:pPr>
        <w:rPr>
          <w:rFonts w:hint="eastAsia"/>
          <w:lang w:val="en-US" w:eastAsia="zh-CN"/>
        </w:rPr>
      </w:pPr>
      <w:r>
        <w:rPr>
          <w:rFonts w:hint="eastAsia"/>
          <w:lang w:val="en-US" w:eastAsia="zh-CN"/>
        </w:rPr>
        <w:tab/>
      </w:r>
      <w:r>
        <w:rPr>
          <w:rFonts w:hint="eastAsia"/>
          <w:lang w:val="en-US" w:eastAsia="zh-CN"/>
        </w:rPr>
        <w:t>"hh": "10",</w:t>
      </w:r>
    </w:p>
    <w:p w14:paraId="79534A8F">
      <w:pPr>
        <w:rPr>
          <w:rFonts w:hint="eastAsia"/>
          <w:lang w:val="en-US" w:eastAsia="zh-CN"/>
        </w:rPr>
      </w:pPr>
      <w:r>
        <w:rPr>
          <w:rFonts w:hint="eastAsia"/>
          <w:lang w:val="en-US" w:eastAsia="zh-CN"/>
        </w:rPr>
        <w:tab/>
      </w:r>
      <w:r>
        <w:rPr>
          <w:rFonts w:hint="eastAsia"/>
          <w:lang w:val="en-US" w:eastAsia="zh-CN"/>
        </w:rPr>
        <w:t>"vendor": "sangfor",</w:t>
      </w:r>
    </w:p>
    <w:p w14:paraId="51649B22">
      <w:pPr>
        <w:rPr>
          <w:rFonts w:hint="eastAsia"/>
          <w:lang w:val="en-US" w:eastAsia="zh-CN"/>
        </w:rPr>
      </w:pPr>
      <w:r>
        <w:rPr>
          <w:rFonts w:hint="eastAsia"/>
          <w:lang w:val="en-US" w:eastAsia="zh-CN"/>
        </w:rPr>
        <w:tab/>
      </w:r>
      <w:r>
        <w:rPr>
          <w:rFonts w:hint="eastAsia"/>
          <w:lang w:val="en-US" w:eastAsia="zh-CN"/>
        </w:rPr>
        <w:t>"logid": 47880050035166,</w:t>
      </w:r>
    </w:p>
    <w:p w14:paraId="69DA0017">
      <w:pPr>
        <w:rPr>
          <w:rFonts w:hint="eastAsia"/>
          <w:lang w:val="en-US" w:eastAsia="zh-CN"/>
        </w:rPr>
      </w:pPr>
      <w:r>
        <w:rPr>
          <w:rFonts w:hint="eastAsia"/>
          <w:lang w:val="en-US" w:eastAsia="zh-CN"/>
        </w:rPr>
        <w:tab/>
      </w:r>
      <w:r>
        <w:rPr>
          <w:rFonts w:hint="eastAsia"/>
          <w:lang w:val="en-US" w:eastAsia="zh-CN"/>
        </w:rPr>
        <w:t>"iptype": 4,</w:t>
      </w:r>
    </w:p>
    <w:p w14:paraId="639E30C7">
      <w:pPr>
        <w:rPr>
          <w:rFonts w:hint="eastAsia"/>
          <w:lang w:val="en-US" w:eastAsia="zh-CN"/>
        </w:rPr>
      </w:pPr>
      <w:r>
        <w:rPr>
          <w:rFonts w:hint="eastAsia"/>
          <w:lang w:val="en-US" w:eastAsia="zh-CN"/>
        </w:rPr>
        <w:tab/>
      </w:r>
      <w:r>
        <w:rPr>
          <w:rFonts w:hint="eastAsia"/>
          <w:lang w:val="en-US" w:eastAsia="zh-CN"/>
        </w:rPr>
        <w:t>"appproto": "MYSQL",</w:t>
      </w:r>
    </w:p>
    <w:p w14:paraId="420DB05E">
      <w:pPr>
        <w:rPr>
          <w:rFonts w:hint="eastAsia"/>
          <w:lang w:val="en-US" w:eastAsia="zh-CN"/>
        </w:rPr>
      </w:pPr>
      <w:r>
        <w:rPr>
          <w:rFonts w:hint="eastAsia"/>
          <w:lang w:val="en-US" w:eastAsia="zh-CN"/>
        </w:rPr>
        <w:tab/>
      </w:r>
      <w:r>
        <w:rPr>
          <w:rFonts w:hint="eastAsia"/>
          <w:lang w:val="en-US" w:eastAsia="zh-CN"/>
        </w:rPr>
        <w:t>"transproto": "TCP",</w:t>
      </w:r>
    </w:p>
    <w:p w14:paraId="6CC3BB8E">
      <w:pPr>
        <w:rPr>
          <w:rFonts w:hint="eastAsia"/>
          <w:lang w:val="en-US" w:eastAsia="zh-CN"/>
        </w:rPr>
      </w:pPr>
      <w:r>
        <w:rPr>
          <w:rFonts w:hint="eastAsia"/>
          <w:lang w:val="en-US" w:eastAsia="zh-CN"/>
        </w:rPr>
        <w:tab/>
      </w:r>
      <w:r>
        <w:rPr>
          <w:rFonts w:hint="eastAsia"/>
          <w:lang w:val="en-US" w:eastAsia="zh-CN"/>
        </w:rPr>
        <w:t>"length": 0,</w:t>
      </w:r>
    </w:p>
    <w:p w14:paraId="61D0F075">
      <w:pPr>
        <w:rPr>
          <w:rFonts w:hint="eastAsia"/>
          <w:lang w:val="en-US" w:eastAsia="zh-CN"/>
        </w:rPr>
      </w:pPr>
      <w:r>
        <w:rPr>
          <w:rFonts w:hint="eastAsia"/>
          <w:lang w:val="en-US" w:eastAsia="zh-CN"/>
        </w:rPr>
        <w:tab/>
      </w:r>
      <w:r>
        <w:rPr>
          <w:rFonts w:hint="eastAsia"/>
          <w:lang w:val="en-US" w:eastAsia="zh-CN"/>
        </w:rPr>
        <w:t>"sequence_id": 0</w:t>
      </w:r>
    </w:p>
    <w:p w14:paraId="79725748">
      <w:pPr>
        <w:rPr>
          <w:rFonts w:hint="eastAsia"/>
          <w:lang w:val="en-US" w:eastAsia="zh-CN"/>
        </w:rPr>
      </w:pPr>
      <w:r>
        <w:rPr>
          <w:rFonts w:hint="eastAsia"/>
          <w:lang w:val="en-US" w:eastAsia="zh-CN"/>
        </w:rPr>
        <w:t>}</w:t>
      </w:r>
    </w:p>
    <w:p w14:paraId="017031A4">
      <w:pPr>
        <w:pStyle w:val="3"/>
        <w:bidi w:val="0"/>
        <w:rPr>
          <w:rFonts w:hint="eastAsia"/>
          <w:lang w:val="en-US" w:eastAsia="zh-CN"/>
        </w:rPr>
      </w:pPr>
      <w:bookmarkStart w:id="107" w:name="_Toc31103"/>
      <w:r>
        <w:rPr>
          <w:rFonts w:hint="eastAsia"/>
          <w:lang w:val="en-US" w:eastAsia="zh-CN"/>
        </w:rPr>
        <w:t>MYSQL登陆审计</w:t>
      </w:r>
      <w:bookmarkEnd w:id="107"/>
    </w:p>
    <w:tbl>
      <w:tblPr>
        <w:tblStyle w:val="30"/>
        <w:tblW w:w="8314" w:type="dxa"/>
        <w:tblInd w:w="1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9"/>
        <w:gridCol w:w="1686"/>
        <w:gridCol w:w="4749"/>
      </w:tblGrid>
      <w:tr w14:paraId="35F39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4F81BD"/>
            <w:vAlign w:val="center"/>
          </w:tcPr>
          <w:p w14:paraId="23D8E417">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字段名</w:t>
            </w:r>
          </w:p>
        </w:tc>
        <w:tc>
          <w:tcPr>
            <w:tcW w:w="1686" w:type="dxa"/>
            <w:tcBorders>
              <w:top w:val="single" w:color="4F81BD" w:sz="8" w:space="0"/>
              <w:left w:val="dotted" w:color="auto" w:sz="4" w:space="0"/>
              <w:bottom w:val="single" w:color="4F81BD" w:sz="8" w:space="0"/>
              <w:right w:val="dotted" w:color="auto" w:sz="4" w:space="0"/>
            </w:tcBorders>
            <w:shd w:val="clear" w:color="auto" w:fill="4F81BD"/>
            <w:vAlign w:val="center"/>
          </w:tcPr>
          <w:p w14:paraId="122856C5">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类型</w:t>
            </w:r>
          </w:p>
        </w:tc>
        <w:tc>
          <w:tcPr>
            <w:tcW w:w="4749" w:type="dxa"/>
            <w:tcBorders>
              <w:top w:val="single" w:color="4F81BD" w:sz="8" w:space="0"/>
              <w:left w:val="dotted" w:color="auto" w:sz="4" w:space="0"/>
              <w:bottom w:val="single" w:color="4F81BD" w:sz="8" w:space="0"/>
              <w:right w:val="single" w:color="4F81BD" w:sz="8" w:space="0"/>
            </w:tcBorders>
            <w:shd w:val="clear" w:color="auto" w:fill="4F81BD"/>
            <w:vAlign w:val="center"/>
          </w:tcPr>
          <w:p w14:paraId="150B5D86">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描述</w:t>
            </w:r>
          </w:p>
        </w:tc>
      </w:tr>
      <w:tr w14:paraId="527CA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A5B5A2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3F0CC4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00E64F3">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会话唯一ID</w:t>
            </w:r>
          </w:p>
        </w:tc>
      </w:tr>
      <w:tr w14:paraId="2F5C6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1D69B0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BE88386">
            <w:pPr>
              <w:rPr>
                <w:rFonts w:hint="default" w:ascii="Times New Roman" w:hAnsi="Times New Roman" w:eastAsia="宋体"/>
                <w:i w:val="0"/>
                <w:iCs w:val="0"/>
                <w:color w:val="000000"/>
                <w:lang w:val="en-US" w:eastAsia="zh-CN"/>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A0D401B">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时间戳</w:t>
            </w:r>
          </w:p>
        </w:tc>
      </w:tr>
      <w:tr w14:paraId="7D7B0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A4F7AA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src_ip</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375C0B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38BA7CF8">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源IP</w:t>
            </w:r>
          </w:p>
        </w:tc>
      </w:tr>
      <w:tr w14:paraId="2F3FB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CECEB2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src_port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442995B">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58BF24C0">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源端口</w:t>
            </w:r>
          </w:p>
        </w:tc>
      </w:tr>
      <w:tr w14:paraId="35685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2E7128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dst_ip</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D42EF1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508FA820">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目的IP</w:t>
            </w:r>
          </w:p>
        </w:tc>
      </w:tr>
      <w:tr w14:paraId="17101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C01F4A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dst_port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1D5D147">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66D6CB8B">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目的端口</w:t>
            </w:r>
          </w:p>
        </w:tc>
      </w:tr>
      <w:tr w14:paraId="28E3B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C9E9C8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cmd</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76C181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7BAC3BA9">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执行的命令（login表示登录）</w:t>
            </w:r>
          </w:p>
        </w:tc>
      </w:tr>
      <w:tr w14:paraId="6CA1C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6D6BA5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arg</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488370A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5571AD7F">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执行的命令的参数</w:t>
            </w:r>
          </w:p>
        </w:tc>
      </w:tr>
      <w:tr w14:paraId="79119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F2F81F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success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BB04137">
            <w:pPr>
              <w:rPr>
                <w:rFonts w:hint="default" w:ascii="Times New Roman" w:hAnsi="Times New Roman" w:eastAsia="宋体"/>
                <w:i w:val="0"/>
                <w:iCs w:val="0"/>
                <w:color w:val="000000"/>
                <w:lang w:val="en-US" w:eastAsia="zh-CN"/>
              </w:rPr>
            </w:pPr>
            <w:r>
              <w:rPr>
                <w:rFonts w:hint="eastAsia"/>
                <w:i w:val="0"/>
                <w:iCs w:val="0"/>
                <w:color w:val="000000"/>
                <w:lang w:val="en-US" w:eastAsia="zh-CN"/>
              </w:rPr>
              <w:t>bool</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0BEC3755">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命令是否执行成功</w:t>
            </w:r>
          </w:p>
        </w:tc>
      </w:tr>
      <w:tr w14:paraId="4D355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03E410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rows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4D4503F3">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300348D7">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执行的命令影响的行数</w:t>
            </w:r>
          </w:p>
        </w:tc>
      </w:tr>
      <w:tr w14:paraId="19A19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11F904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response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0979EF7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314DEDBB">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执行命令的响应</w:t>
            </w:r>
          </w:p>
        </w:tc>
      </w:tr>
      <w:tr w14:paraId="09998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62081C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logtype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6872B06">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29ACE0E8">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日志类型，mysql_login</w:t>
            </w:r>
          </w:p>
        </w:tc>
      </w:tr>
      <w:tr w14:paraId="020F8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68BDC9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devname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2483E5A">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26E862A9">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设备名称</w:t>
            </w:r>
          </w:p>
        </w:tc>
      </w:tr>
      <w:tr w14:paraId="062C1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7388BE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76F1390">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C0D31AC">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年月日</w:t>
            </w:r>
          </w:p>
        </w:tc>
      </w:tr>
      <w:tr w14:paraId="775B4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C1EA68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hh</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92886A3">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205FEF8">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小时</w:t>
            </w:r>
          </w:p>
        </w:tc>
      </w:tr>
      <w:tr w14:paraId="3FA5D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593000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vendor</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81F940D">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78196C1">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厂商sangfor</w:t>
            </w:r>
          </w:p>
        </w:tc>
      </w:tr>
      <w:tr w14:paraId="1407E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114809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92CA475">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B8BDC3B">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日志id</w:t>
            </w:r>
          </w:p>
        </w:tc>
      </w:tr>
      <w:tr w14:paraId="4A510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0E0123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iptype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9F06706">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42831C5">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ip类型，4表示ipv4，6表示ipv6</w:t>
            </w:r>
          </w:p>
        </w:tc>
      </w:tr>
      <w:tr w14:paraId="2794D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99C3CB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appproto</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A0549FC">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9530634">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应用层协议</w:t>
            </w:r>
          </w:p>
        </w:tc>
      </w:tr>
      <w:tr w14:paraId="3D568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C901CD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transproto</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24695DC">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84E50E8">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传输层协议</w:t>
            </w:r>
          </w:p>
        </w:tc>
      </w:tr>
    </w:tbl>
    <w:p w14:paraId="1A16B87C">
      <w:pPr>
        <w:rPr>
          <w:rFonts w:hint="default"/>
          <w:lang w:val="en-US" w:eastAsia="zh-CN"/>
        </w:rPr>
      </w:pPr>
    </w:p>
    <w:p w14:paraId="704FD65C">
      <w:pPr>
        <w:rPr>
          <w:rFonts w:hint="eastAsia"/>
          <w:i w:val="0"/>
          <w:iCs w:val="0"/>
          <w:color w:val="auto"/>
          <w:lang w:val="en-US" w:eastAsia="zh-CN"/>
        </w:rPr>
      </w:pPr>
      <w:r>
        <w:rPr>
          <w:rFonts w:hint="eastAsia"/>
          <w:i w:val="0"/>
          <w:iCs w:val="0"/>
          <w:color w:val="auto"/>
          <w:lang w:val="en-US" w:eastAsia="zh-CN"/>
        </w:rPr>
        <w:t>示例说明：</w:t>
      </w:r>
    </w:p>
    <w:p w14:paraId="332245D6">
      <w:pPr>
        <w:rPr>
          <w:rFonts w:hint="eastAsia"/>
          <w:lang w:val="en-US" w:eastAsia="zh-CN"/>
        </w:rPr>
      </w:pPr>
      <w:r>
        <w:rPr>
          <w:rFonts w:hint="eastAsia"/>
          <w:lang w:val="en-US" w:eastAsia="zh-CN"/>
        </w:rPr>
        <w:t>{</w:t>
      </w:r>
    </w:p>
    <w:p w14:paraId="35B9E125">
      <w:pPr>
        <w:rPr>
          <w:rFonts w:hint="eastAsia"/>
          <w:lang w:val="en-US" w:eastAsia="zh-CN"/>
        </w:rPr>
      </w:pPr>
      <w:r>
        <w:rPr>
          <w:rFonts w:hint="eastAsia"/>
          <w:lang w:val="en-US" w:eastAsia="zh-CN"/>
        </w:rPr>
        <w:tab/>
      </w:r>
      <w:r>
        <w:rPr>
          <w:rFonts w:hint="eastAsia"/>
          <w:lang w:val="en-US" w:eastAsia="zh-CN"/>
        </w:rPr>
        <w:t>"uid": "1005430491",</w:t>
      </w:r>
    </w:p>
    <w:p w14:paraId="4732F13A">
      <w:pPr>
        <w:rPr>
          <w:rFonts w:hint="eastAsia"/>
          <w:lang w:val="en-US" w:eastAsia="zh-CN"/>
        </w:rPr>
      </w:pPr>
      <w:r>
        <w:rPr>
          <w:rFonts w:hint="eastAsia"/>
          <w:lang w:val="en-US" w:eastAsia="zh-CN"/>
        </w:rPr>
        <w:tab/>
      </w:r>
      <w:r>
        <w:rPr>
          <w:rFonts w:hint="eastAsia"/>
          <w:lang w:val="en-US" w:eastAsia="zh-CN"/>
        </w:rPr>
        <w:t>"ts": 1747880050,</w:t>
      </w:r>
    </w:p>
    <w:p w14:paraId="31BE01FE">
      <w:pPr>
        <w:rPr>
          <w:rFonts w:hint="eastAsia"/>
          <w:lang w:val="en-US" w:eastAsia="zh-CN"/>
        </w:rPr>
      </w:pPr>
      <w:r>
        <w:rPr>
          <w:rFonts w:hint="eastAsia"/>
          <w:lang w:val="en-US" w:eastAsia="zh-CN"/>
        </w:rPr>
        <w:tab/>
      </w:r>
      <w:r>
        <w:rPr>
          <w:rFonts w:hint="eastAsia"/>
          <w:lang w:val="en-US" w:eastAsia="zh-CN"/>
        </w:rPr>
        <w:t>"src_ip": "200.200.154.253",</w:t>
      </w:r>
    </w:p>
    <w:p w14:paraId="49AAA51A">
      <w:pPr>
        <w:rPr>
          <w:rFonts w:hint="eastAsia"/>
          <w:lang w:val="en-US" w:eastAsia="zh-CN"/>
        </w:rPr>
      </w:pPr>
      <w:r>
        <w:rPr>
          <w:rFonts w:hint="eastAsia"/>
          <w:lang w:val="en-US" w:eastAsia="zh-CN"/>
        </w:rPr>
        <w:tab/>
      </w:r>
      <w:r>
        <w:rPr>
          <w:rFonts w:hint="eastAsia"/>
          <w:lang w:val="en-US" w:eastAsia="zh-CN"/>
        </w:rPr>
        <w:t>"src_port": 49176,</w:t>
      </w:r>
    </w:p>
    <w:p w14:paraId="444DF211">
      <w:pPr>
        <w:rPr>
          <w:rFonts w:hint="eastAsia"/>
          <w:lang w:val="en-US" w:eastAsia="zh-CN"/>
        </w:rPr>
      </w:pPr>
      <w:r>
        <w:rPr>
          <w:rFonts w:hint="eastAsia"/>
          <w:lang w:val="en-US" w:eastAsia="zh-CN"/>
        </w:rPr>
        <w:tab/>
      </w:r>
      <w:r>
        <w:rPr>
          <w:rFonts w:hint="eastAsia"/>
          <w:lang w:val="en-US" w:eastAsia="zh-CN"/>
        </w:rPr>
        <w:t>"dst_ip": "200.200.155.203",</w:t>
      </w:r>
    </w:p>
    <w:p w14:paraId="1C90D59E">
      <w:pPr>
        <w:rPr>
          <w:rFonts w:hint="eastAsia"/>
          <w:lang w:val="en-US" w:eastAsia="zh-CN"/>
        </w:rPr>
      </w:pPr>
      <w:r>
        <w:rPr>
          <w:rFonts w:hint="eastAsia"/>
          <w:lang w:val="en-US" w:eastAsia="zh-CN"/>
        </w:rPr>
        <w:tab/>
      </w:r>
      <w:r>
        <w:rPr>
          <w:rFonts w:hint="eastAsia"/>
          <w:lang w:val="en-US" w:eastAsia="zh-CN"/>
        </w:rPr>
        <w:t>"dst_port": 3306,</w:t>
      </w:r>
    </w:p>
    <w:p w14:paraId="54CEBCF6">
      <w:pPr>
        <w:rPr>
          <w:rFonts w:hint="eastAsia"/>
          <w:lang w:val="en-US" w:eastAsia="zh-CN"/>
        </w:rPr>
      </w:pPr>
      <w:r>
        <w:rPr>
          <w:rFonts w:hint="eastAsia"/>
          <w:lang w:val="en-US" w:eastAsia="zh-CN"/>
        </w:rPr>
        <w:tab/>
      </w:r>
      <w:r>
        <w:rPr>
          <w:rFonts w:hint="eastAsia"/>
          <w:lang w:val="en-US" w:eastAsia="zh-CN"/>
        </w:rPr>
        <w:t>"cmd": "login",</w:t>
      </w:r>
    </w:p>
    <w:p w14:paraId="6FFA468F">
      <w:pPr>
        <w:rPr>
          <w:rFonts w:hint="eastAsia"/>
          <w:lang w:val="en-US" w:eastAsia="zh-CN"/>
        </w:rPr>
      </w:pPr>
      <w:r>
        <w:rPr>
          <w:rFonts w:hint="eastAsia"/>
          <w:lang w:val="en-US" w:eastAsia="zh-CN"/>
        </w:rPr>
        <w:tab/>
      </w:r>
      <w:r>
        <w:rPr>
          <w:rFonts w:hint="eastAsia"/>
          <w:lang w:val="en-US" w:eastAsia="zh-CN"/>
        </w:rPr>
        <w:t>"arg": "root",</w:t>
      </w:r>
    </w:p>
    <w:p w14:paraId="246CAE8D">
      <w:pPr>
        <w:rPr>
          <w:rFonts w:hint="eastAsia"/>
          <w:lang w:val="en-US" w:eastAsia="zh-CN"/>
        </w:rPr>
      </w:pPr>
      <w:r>
        <w:rPr>
          <w:rFonts w:hint="eastAsia"/>
          <w:lang w:val="en-US" w:eastAsia="zh-CN"/>
        </w:rPr>
        <w:tab/>
      </w:r>
      <w:r>
        <w:rPr>
          <w:rFonts w:hint="eastAsia"/>
          <w:lang w:val="en-US" w:eastAsia="zh-CN"/>
        </w:rPr>
        <w:t>"success": true,</w:t>
      </w:r>
    </w:p>
    <w:p w14:paraId="69F49222">
      <w:pPr>
        <w:rPr>
          <w:rFonts w:hint="eastAsia"/>
          <w:lang w:val="en-US" w:eastAsia="zh-CN"/>
        </w:rPr>
      </w:pPr>
      <w:r>
        <w:rPr>
          <w:rFonts w:hint="eastAsia"/>
          <w:lang w:val="en-US" w:eastAsia="zh-CN"/>
        </w:rPr>
        <w:tab/>
      </w:r>
      <w:r>
        <w:rPr>
          <w:rFonts w:hint="eastAsia"/>
          <w:lang w:val="en-US" w:eastAsia="zh-CN"/>
        </w:rPr>
        <w:t>"rows": 0,</w:t>
      </w:r>
    </w:p>
    <w:p w14:paraId="1DE5D2CE">
      <w:pPr>
        <w:rPr>
          <w:rFonts w:hint="eastAsia"/>
          <w:lang w:val="en-US" w:eastAsia="zh-CN"/>
        </w:rPr>
      </w:pPr>
      <w:r>
        <w:rPr>
          <w:rFonts w:hint="eastAsia"/>
          <w:lang w:val="en-US" w:eastAsia="zh-CN"/>
        </w:rPr>
        <w:tab/>
      </w:r>
      <w:r>
        <w:rPr>
          <w:rFonts w:hint="eastAsia"/>
          <w:lang w:val="en-US" w:eastAsia="zh-CN"/>
        </w:rPr>
        <w:t>"response": "{\"client capabilities\":2074245,\"protocol\":10,\"server capabilities\":63487,\"server_verison\":\"5.7.20-log\"}",</w:t>
      </w:r>
    </w:p>
    <w:p w14:paraId="015358D4">
      <w:pPr>
        <w:rPr>
          <w:rFonts w:hint="eastAsia"/>
          <w:lang w:val="en-US" w:eastAsia="zh-CN"/>
        </w:rPr>
      </w:pPr>
      <w:r>
        <w:rPr>
          <w:rFonts w:hint="eastAsia"/>
          <w:lang w:val="en-US" w:eastAsia="zh-CN"/>
        </w:rPr>
        <w:tab/>
      </w:r>
      <w:r>
        <w:rPr>
          <w:rFonts w:hint="eastAsia"/>
          <w:lang w:val="en-US" w:eastAsia="zh-CN"/>
        </w:rPr>
        <w:t>"logtype": "mysql_login",</w:t>
      </w:r>
    </w:p>
    <w:p w14:paraId="565BB2D2">
      <w:pPr>
        <w:rPr>
          <w:rFonts w:hint="eastAsia"/>
          <w:lang w:val="en-US" w:eastAsia="zh-CN"/>
        </w:rPr>
      </w:pPr>
      <w:r>
        <w:rPr>
          <w:rFonts w:hint="eastAsia"/>
          <w:lang w:val="en-US" w:eastAsia="zh-CN"/>
        </w:rPr>
        <w:tab/>
      </w:r>
      <w:r>
        <w:rPr>
          <w:rFonts w:hint="eastAsia"/>
          <w:lang w:val="en-US" w:eastAsia="zh-CN"/>
        </w:rPr>
        <w:t>"devname": "SANGFOR STA",</w:t>
      </w:r>
    </w:p>
    <w:p w14:paraId="4C4D68E1">
      <w:pPr>
        <w:rPr>
          <w:rFonts w:hint="eastAsia"/>
          <w:lang w:val="en-US" w:eastAsia="zh-CN"/>
        </w:rPr>
      </w:pPr>
      <w:r>
        <w:rPr>
          <w:rFonts w:hint="eastAsia"/>
          <w:lang w:val="en-US" w:eastAsia="zh-CN"/>
        </w:rPr>
        <w:tab/>
      </w:r>
      <w:r>
        <w:rPr>
          <w:rFonts w:hint="eastAsia"/>
          <w:lang w:val="en-US" w:eastAsia="zh-CN"/>
        </w:rPr>
        <w:t>"ds": "20250522",</w:t>
      </w:r>
    </w:p>
    <w:p w14:paraId="4CA8DAF3">
      <w:pPr>
        <w:rPr>
          <w:rFonts w:hint="eastAsia"/>
          <w:lang w:val="en-US" w:eastAsia="zh-CN"/>
        </w:rPr>
      </w:pPr>
      <w:r>
        <w:rPr>
          <w:rFonts w:hint="eastAsia"/>
          <w:lang w:val="en-US" w:eastAsia="zh-CN"/>
        </w:rPr>
        <w:tab/>
      </w:r>
      <w:r>
        <w:rPr>
          <w:rFonts w:hint="eastAsia"/>
          <w:lang w:val="en-US" w:eastAsia="zh-CN"/>
        </w:rPr>
        <w:t>"hh": "10",</w:t>
      </w:r>
    </w:p>
    <w:p w14:paraId="0AA73105">
      <w:pPr>
        <w:rPr>
          <w:rFonts w:hint="eastAsia"/>
          <w:lang w:val="en-US" w:eastAsia="zh-CN"/>
        </w:rPr>
      </w:pPr>
      <w:r>
        <w:rPr>
          <w:rFonts w:hint="eastAsia"/>
          <w:lang w:val="en-US" w:eastAsia="zh-CN"/>
        </w:rPr>
        <w:tab/>
      </w:r>
      <w:r>
        <w:rPr>
          <w:rFonts w:hint="eastAsia"/>
          <w:lang w:val="en-US" w:eastAsia="zh-CN"/>
        </w:rPr>
        <w:t>"vendor": "sangfor",</w:t>
      </w:r>
    </w:p>
    <w:p w14:paraId="27B187DF">
      <w:pPr>
        <w:rPr>
          <w:rFonts w:hint="eastAsia"/>
          <w:lang w:val="en-US" w:eastAsia="zh-CN"/>
        </w:rPr>
      </w:pPr>
      <w:r>
        <w:rPr>
          <w:rFonts w:hint="eastAsia"/>
          <w:lang w:val="en-US" w:eastAsia="zh-CN"/>
        </w:rPr>
        <w:tab/>
      </w:r>
      <w:r>
        <w:rPr>
          <w:rFonts w:hint="eastAsia"/>
          <w:lang w:val="en-US" w:eastAsia="zh-CN"/>
        </w:rPr>
        <w:t>"logid": 47880050034931,</w:t>
      </w:r>
    </w:p>
    <w:p w14:paraId="4C24CB30">
      <w:pPr>
        <w:rPr>
          <w:rFonts w:hint="eastAsia"/>
          <w:lang w:val="en-US" w:eastAsia="zh-CN"/>
        </w:rPr>
      </w:pPr>
      <w:r>
        <w:rPr>
          <w:rFonts w:hint="eastAsia"/>
          <w:lang w:val="en-US" w:eastAsia="zh-CN"/>
        </w:rPr>
        <w:tab/>
      </w:r>
      <w:r>
        <w:rPr>
          <w:rFonts w:hint="eastAsia"/>
          <w:lang w:val="en-US" w:eastAsia="zh-CN"/>
        </w:rPr>
        <w:t>"iptype": 4,</w:t>
      </w:r>
    </w:p>
    <w:p w14:paraId="03661E50">
      <w:pPr>
        <w:rPr>
          <w:rFonts w:hint="eastAsia"/>
          <w:lang w:val="en-US" w:eastAsia="zh-CN"/>
        </w:rPr>
      </w:pPr>
      <w:r>
        <w:rPr>
          <w:rFonts w:hint="eastAsia"/>
          <w:lang w:val="en-US" w:eastAsia="zh-CN"/>
        </w:rPr>
        <w:tab/>
      </w:r>
      <w:r>
        <w:rPr>
          <w:rFonts w:hint="eastAsia"/>
          <w:lang w:val="en-US" w:eastAsia="zh-CN"/>
        </w:rPr>
        <w:t>"appproto": "MYSQL",</w:t>
      </w:r>
    </w:p>
    <w:p w14:paraId="3C7A1A15">
      <w:pPr>
        <w:rPr>
          <w:rFonts w:hint="eastAsia"/>
          <w:lang w:val="en-US" w:eastAsia="zh-CN"/>
        </w:rPr>
      </w:pPr>
      <w:r>
        <w:rPr>
          <w:rFonts w:hint="eastAsia"/>
          <w:lang w:val="en-US" w:eastAsia="zh-CN"/>
        </w:rPr>
        <w:tab/>
      </w:r>
      <w:r>
        <w:rPr>
          <w:rFonts w:hint="eastAsia"/>
          <w:lang w:val="en-US" w:eastAsia="zh-CN"/>
        </w:rPr>
        <w:t>"transproto": "TCP"</w:t>
      </w:r>
    </w:p>
    <w:p w14:paraId="24736DF8">
      <w:pPr>
        <w:rPr>
          <w:rFonts w:hint="eastAsia"/>
          <w:lang w:val="en-US" w:eastAsia="zh-CN"/>
        </w:rPr>
      </w:pPr>
      <w:r>
        <w:rPr>
          <w:rFonts w:hint="eastAsia"/>
          <w:lang w:val="en-US" w:eastAsia="zh-CN"/>
        </w:rPr>
        <w:t>}</w:t>
      </w:r>
    </w:p>
    <w:p w14:paraId="15EF85DC">
      <w:pPr>
        <w:pStyle w:val="3"/>
        <w:bidi w:val="0"/>
        <w:rPr>
          <w:rFonts w:hint="eastAsia"/>
          <w:lang w:val="en-US" w:eastAsia="zh-CN"/>
        </w:rPr>
      </w:pPr>
      <w:bookmarkStart w:id="108" w:name="_Toc25222"/>
      <w:r>
        <w:rPr>
          <w:rFonts w:hint="eastAsia"/>
          <w:lang w:val="en-US" w:eastAsia="zh-CN"/>
        </w:rPr>
        <w:t>NETBIOS协议审计</w:t>
      </w:r>
      <w:bookmarkEnd w:id="108"/>
    </w:p>
    <w:tbl>
      <w:tblPr>
        <w:tblStyle w:val="30"/>
        <w:tblW w:w="8314" w:type="dxa"/>
        <w:tblInd w:w="1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9"/>
        <w:gridCol w:w="1686"/>
        <w:gridCol w:w="4749"/>
      </w:tblGrid>
      <w:tr w14:paraId="060B4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4F81BD"/>
            <w:vAlign w:val="center"/>
          </w:tcPr>
          <w:p w14:paraId="5DB50A8A">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字段名</w:t>
            </w:r>
          </w:p>
        </w:tc>
        <w:tc>
          <w:tcPr>
            <w:tcW w:w="1686" w:type="dxa"/>
            <w:tcBorders>
              <w:top w:val="single" w:color="4F81BD" w:sz="8" w:space="0"/>
              <w:left w:val="dotted" w:color="auto" w:sz="4" w:space="0"/>
              <w:bottom w:val="single" w:color="4F81BD" w:sz="8" w:space="0"/>
              <w:right w:val="dotted" w:color="auto" w:sz="4" w:space="0"/>
            </w:tcBorders>
            <w:shd w:val="clear" w:color="auto" w:fill="4F81BD"/>
            <w:vAlign w:val="center"/>
          </w:tcPr>
          <w:p w14:paraId="35F1FAC5">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类型</w:t>
            </w:r>
          </w:p>
        </w:tc>
        <w:tc>
          <w:tcPr>
            <w:tcW w:w="4749" w:type="dxa"/>
            <w:tcBorders>
              <w:top w:val="single" w:color="4F81BD" w:sz="8" w:space="0"/>
              <w:left w:val="dotted" w:color="auto" w:sz="4" w:space="0"/>
              <w:bottom w:val="single" w:color="4F81BD" w:sz="8" w:space="0"/>
              <w:right w:val="single" w:color="4F81BD" w:sz="8" w:space="0"/>
            </w:tcBorders>
            <w:shd w:val="clear" w:color="auto" w:fill="4F81BD"/>
            <w:vAlign w:val="center"/>
          </w:tcPr>
          <w:p w14:paraId="52146030">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描述</w:t>
            </w:r>
          </w:p>
        </w:tc>
      </w:tr>
      <w:tr w14:paraId="25BCF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075B072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uid</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101231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42B22943">
            <w:pPr>
              <w:rPr>
                <w:rFonts w:hint="default" w:ascii="Times New Roman" w:hAnsi="Times New Roman" w:eastAsia="宋体"/>
                <w:i w:val="0"/>
                <w:iCs w:val="0"/>
                <w:color w:val="000000"/>
                <w:lang w:val="en-US" w:eastAsia="zh-CN"/>
              </w:rPr>
            </w:pPr>
            <w:r>
              <w:rPr>
                <w:rFonts w:hint="default" w:ascii="Times New Roman" w:hAnsi="Times New Roman"/>
                <w:color w:val="000000"/>
                <w:lang w:val="en-US" w:eastAsia="zh-CN"/>
              </w:rPr>
              <w:t>会话唯一ID</w:t>
            </w:r>
          </w:p>
        </w:tc>
      </w:tr>
      <w:tr w14:paraId="40CD6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056BA4B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12B76CD4">
            <w:pPr>
              <w:rPr>
                <w:rFonts w:hint="default" w:ascii="Times New Roman" w:hAnsi="Times New Roman" w:eastAsia="宋体"/>
                <w:i w:val="0"/>
                <w:iCs w:val="0"/>
                <w:color w:val="000000"/>
                <w:lang w:val="en-US" w:eastAsia="zh-CN"/>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57DCB6B7">
            <w:pPr>
              <w:rPr>
                <w:rFonts w:hint="default" w:ascii="Times New Roman" w:hAnsi="Times New Roman" w:eastAsia="宋体"/>
                <w:i w:val="0"/>
                <w:iCs w:val="0"/>
                <w:color w:val="000000"/>
                <w:lang w:val="en-US" w:eastAsia="zh-CN"/>
              </w:rPr>
            </w:pPr>
            <w:r>
              <w:rPr>
                <w:rFonts w:hint="default" w:ascii="Times New Roman" w:hAnsi="Times New Roman"/>
                <w:color w:val="000000"/>
                <w:lang w:val="en-US" w:eastAsia="zh-CN"/>
              </w:rPr>
              <w:t>时间戳</w:t>
            </w:r>
          </w:p>
        </w:tc>
      </w:tr>
      <w:tr w14:paraId="089A4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481C7F7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src_ip</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55F47EE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085E5F29">
            <w:pPr>
              <w:rPr>
                <w:rFonts w:hint="default" w:ascii="Times New Roman" w:hAnsi="Times New Roman" w:eastAsia="宋体" w:cs="Arial"/>
                <w:color w:val="000000"/>
                <w:kern w:val="2"/>
                <w:sz w:val="21"/>
                <w:szCs w:val="24"/>
                <w:lang w:val="en-US" w:eastAsia="zh-CN" w:bidi="ar-SA"/>
              </w:rPr>
            </w:pPr>
            <w:r>
              <w:rPr>
                <w:rFonts w:hint="default" w:ascii="Times New Roman" w:hAnsi="Times New Roman"/>
                <w:color w:val="000000"/>
                <w:lang w:val="en-US" w:eastAsia="zh-CN"/>
              </w:rPr>
              <w:t>源IP</w:t>
            </w:r>
          </w:p>
        </w:tc>
      </w:tr>
      <w:tr w14:paraId="215B0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2CE69C3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src_port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52E36519">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4FDC3FA1">
            <w:pPr>
              <w:rPr>
                <w:rFonts w:hint="default" w:ascii="Times New Roman" w:hAnsi="Times New Roman" w:eastAsia="宋体" w:cs="Arial"/>
                <w:color w:val="000000"/>
                <w:kern w:val="2"/>
                <w:sz w:val="21"/>
                <w:szCs w:val="24"/>
                <w:lang w:val="en-US" w:eastAsia="zh-CN" w:bidi="ar-SA"/>
              </w:rPr>
            </w:pPr>
            <w:r>
              <w:rPr>
                <w:rFonts w:hint="default" w:ascii="Times New Roman" w:hAnsi="Times New Roman"/>
                <w:color w:val="000000"/>
                <w:lang w:val="en-US" w:eastAsia="zh-CN"/>
              </w:rPr>
              <w:t>源端口</w:t>
            </w:r>
          </w:p>
        </w:tc>
      </w:tr>
      <w:tr w14:paraId="695FE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6AE1B61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dst_ip</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B8E15A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1D30DB2B">
            <w:pPr>
              <w:rPr>
                <w:rFonts w:hint="default" w:ascii="Times New Roman" w:hAnsi="Times New Roman" w:eastAsia="宋体" w:cs="Arial"/>
                <w:color w:val="000000"/>
                <w:kern w:val="2"/>
                <w:sz w:val="21"/>
                <w:szCs w:val="24"/>
                <w:lang w:val="en-US" w:eastAsia="zh-CN" w:bidi="ar-SA"/>
              </w:rPr>
            </w:pPr>
            <w:r>
              <w:rPr>
                <w:rFonts w:hint="default" w:ascii="Times New Roman" w:hAnsi="Times New Roman"/>
                <w:color w:val="000000"/>
                <w:lang w:val="en-US" w:eastAsia="zh-CN"/>
              </w:rPr>
              <w:t>目的IP</w:t>
            </w:r>
          </w:p>
        </w:tc>
      </w:tr>
      <w:tr w14:paraId="57053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10E9B1B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dst_port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CA97D5E">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65F79248">
            <w:pPr>
              <w:rPr>
                <w:rFonts w:hint="default" w:ascii="Times New Roman" w:hAnsi="Times New Roman" w:eastAsia="宋体" w:cs="Arial"/>
                <w:color w:val="000000"/>
                <w:kern w:val="2"/>
                <w:sz w:val="21"/>
                <w:szCs w:val="24"/>
                <w:lang w:val="en-US" w:eastAsia="zh-CN" w:bidi="ar-SA"/>
              </w:rPr>
            </w:pPr>
            <w:r>
              <w:rPr>
                <w:rFonts w:hint="default" w:ascii="Times New Roman" w:hAnsi="Times New Roman"/>
                <w:color w:val="000000"/>
                <w:lang w:val="en-US" w:eastAsia="zh-CN"/>
              </w:rPr>
              <w:t>目的端口</w:t>
            </w:r>
          </w:p>
        </w:tc>
      </w:tr>
      <w:tr w14:paraId="76508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4320354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id</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4DA9A47">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5C22FE17">
            <w:pPr>
              <w:rPr>
                <w:rFonts w:hint="default" w:ascii="Times New Roman" w:hAnsi="Times New Roman" w:eastAsia="宋体" w:cs="Arial"/>
                <w:color w:val="000000"/>
                <w:kern w:val="2"/>
                <w:sz w:val="21"/>
                <w:szCs w:val="24"/>
                <w:lang w:val="en-US" w:eastAsia="zh-CN" w:bidi="ar-SA"/>
              </w:rPr>
            </w:pPr>
            <w:r>
              <w:rPr>
                <w:rFonts w:hint="default" w:ascii="Times New Roman" w:hAnsi="Times New Roman"/>
                <w:color w:val="000000"/>
                <w:lang w:val="en-US" w:eastAsia="zh-CN"/>
              </w:rPr>
              <w:t>事务ID</w:t>
            </w:r>
          </w:p>
        </w:tc>
      </w:tr>
      <w:tr w14:paraId="2FFD4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51DC549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qr</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824A4C2">
            <w:pPr>
              <w:rPr>
                <w:rFonts w:hint="default" w:ascii="Times New Roman" w:hAnsi="Times New Roman" w:eastAsia="宋体"/>
                <w:i w:val="0"/>
                <w:iCs w:val="0"/>
                <w:color w:val="000000"/>
                <w:lang w:val="en-US" w:eastAsia="zh-CN"/>
              </w:rPr>
            </w:pPr>
            <w:r>
              <w:rPr>
                <w:rFonts w:hint="eastAsia"/>
                <w:i w:val="0"/>
                <w:iCs w:val="0"/>
                <w:color w:val="000000"/>
                <w:lang w:val="en-US" w:eastAsia="zh-CN"/>
              </w:rPr>
              <w:t>bool</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79AD2075">
            <w:pPr>
              <w:rPr>
                <w:rFonts w:hint="default" w:ascii="Times New Roman" w:hAnsi="Times New Roman" w:eastAsia="宋体" w:cs="Arial"/>
                <w:color w:val="000000"/>
                <w:kern w:val="2"/>
                <w:sz w:val="21"/>
                <w:szCs w:val="24"/>
                <w:lang w:val="en-US" w:eastAsia="zh-CN" w:bidi="ar-SA"/>
              </w:rPr>
            </w:pPr>
            <w:r>
              <w:rPr>
                <w:rFonts w:hint="default" w:ascii="Times New Roman" w:hAnsi="Times New Roman"/>
                <w:color w:val="000000"/>
                <w:lang w:val="en-US" w:eastAsia="zh-CN"/>
              </w:rPr>
              <w:t>标志位(请求0，响应1)</w:t>
            </w:r>
          </w:p>
        </w:tc>
      </w:tr>
      <w:tr w14:paraId="0A8FB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34CC81B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opcode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0D9B9E93">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2BD3F556">
            <w:pPr>
              <w:rPr>
                <w:rFonts w:hint="default" w:ascii="Times New Roman" w:hAnsi="Times New Roman" w:eastAsia="宋体" w:cs="Arial"/>
                <w:color w:val="000000"/>
                <w:kern w:val="2"/>
                <w:sz w:val="21"/>
                <w:szCs w:val="24"/>
                <w:lang w:val="en-US" w:eastAsia="zh-CN" w:bidi="ar-SA"/>
              </w:rPr>
            </w:pPr>
            <w:r>
              <w:rPr>
                <w:rFonts w:hint="default"/>
                <w:color w:val="000000"/>
                <w:lang w:val="en-US" w:eastAsia="zh-CN"/>
              </w:rPr>
              <w:t>标志位(Opcode)</w:t>
            </w:r>
          </w:p>
        </w:tc>
      </w:tr>
      <w:tr w14:paraId="396EA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06D37F84">
            <w:pPr>
              <w:rPr>
                <w:rFonts w:hint="default" w:ascii="Times New Roman" w:hAnsi="Times New Roman" w:eastAsia="宋体"/>
                <w:i w:val="0"/>
                <w:iCs w:val="0"/>
                <w:color w:val="000000"/>
                <w:lang w:val="en-US" w:eastAsia="zh-CN"/>
              </w:rPr>
            </w:pPr>
            <w:r>
              <w:rPr>
                <w:rFonts w:hint="eastAsia"/>
                <w:i w:val="0"/>
                <w:iCs w:val="0"/>
                <w:color w:val="000000"/>
                <w:lang w:val="en-US" w:eastAsia="zh-CN"/>
              </w:rPr>
              <w:t>b</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48ACAD70">
            <w:pPr>
              <w:rPr>
                <w:rFonts w:hint="default" w:ascii="Times New Roman" w:hAnsi="Times New Roman" w:eastAsia="宋体"/>
                <w:i w:val="0"/>
                <w:iCs w:val="0"/>
                <w:color w:val="000000"/>
                <w:lang w:val="en-US" w:eastAsia="zh-CN"/>
              </w:rPr>
            </w:pPr>
            <w:r>
              <w:rPr>
                <w:rFonts w:hint="eastAsia"/>
                <w:i w:val="0"/>
                <w:iCs w:val="0"/>
                <w:color w:val="000000"/>
                <w:lang w:val="en-US" w:eastAsia="zh-CN"/>
              </w:rPr>
              <w:t>bool</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05364AE8">
            <w:pPr>
              <w:rPr>
                <w:rFonts w:hint="default" w:ascii="Times New Roman" w:hAnsi="Times New Roman" w:eastAsia="宋体" w:cs="Arial"/>
                <w:color w:val="000000"/>
                <w:kern w:val="2"/>
                <w:sz w:val="21"/>
                <w:szCs w:val="24"/>
                <w:lang w:val="en-US" w:eastAsia="zh-CN" w:bidi="ar-SA"/>
              </w:rPr>
            </w:pPr>
            <w:r>
              <w:rPr>
                <w:rFonts w:hint="default"/>
                <w:color w:val="000000"/>
                <w:lang w:val="en-US" w:eastAsia="zh-CN"/>
              </w:rPr>
              <w:t>标志位(单播0，广播1)</w:t>
            </w:r>
          </w:p>
        </w:tc>
      </w:tr>
      <w:tr w14:paraId="46888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4D336F77">
            <w:pPr>
              <w:rPr>
                <w:rFonts w:hint="default" w:ascii="Times New Roman" w:hAnsi="Times New Roman" w:eastAsia="宋体"/>
                <w:i w:val="0"/>
                <w:iCs w:val="0"/>
                <w:color w:val="000000"/>
                <w:lang w:val="en-US" w:eastAsia="zh-CN"/>
              </w:rPr>
            </w:pPr>
            <w:r>
              <w:rPr>
                <w:rFonts w:hint="eastAsia"/>
                <w:i w:val="0"/>
                <w:iCs w:val="0"/>
                <w:color w:val="000000"/>
                <w:lang w:val="en-US" w:eastAsia="zh-CN"/>
              </w:rPr>
              <w:t>ra</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10738A4">
            <w:pPr>
              <w:rPr>
                <w:rFonts w:hint="default" w:ascii="Times New Roman" w:hAnsi="Times New Roman" w:eastAsia="宋体"/>
                <w:i w:val="0"/>
                <w:iCs w:val="0"/>
                <w:color w:val="000000"/>
                <w:lang w:val="en-US" w:eastAsia="zh-CN"/>
              </w:rPr>
            </w:pPr>
            <w:r>
              <w:rPr>
                <w:rFonts w:hint="eastAsia"/>
                <w:i w:val="0"/>
                <w:iCs w:val="0"/>
                <w:color w:val="000000"/>
                <w:lang w:val="en-US" w:eastAsia="zh-CN"/>
              </w:rPr>
              <w:t>bool</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41A95B8C">
            <w:pPr>
              <w:rPr>
                <w:rFonts w:hint="default" w:ascii="Times New Roman" w:hAnsi="Times New Roman" w:eastAsia="宋体" w:cs="Arial"/>
                <w:color w:val="000000"/>
                <w:kern w:val="2"/>
                <w:sz w:val="21"/>
                <w:szCs w:val="24"/>
                <w:lang w:val="en-US" w:eastAsia="zh-CN" w:bidi="ar-SA"/>
              </w:rPr>
            </w:pPr>
            <w:r>
              <w:rPr>
                <w:rFonts w:hint="default"/>
                <w:color w:val="000000"/>
                <w:lang w:val="en-US" w:eastAsia="zh-CN"/>
              </w:rPr>
              <w:t>标志位(表示可用递归)</w:t>
            </w:r>
          </w:p>
        </w:tc>
      </w:tr>
      <w:tr w14:paraId="27D9C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6FBD7FCC">
            <w:pPr>
              <w:rPr>
                <w:rFonts w:hint="default" w:ascii="Times New Roman" w:hAnsi="Times New Roman" w:eastAsia="宋体"/>
                <w:i w:val="0"/>
                <w:iCs w:val="0"/>
                <w:color w:val="000000"/>
                <w:lang w:val="en-US" w:eastAsia="zh-CN"/>
              </w:rPr>
            </w:pPr>
            <w:r>
              <w:rPr>
                <w:rFonts w:hint="eastAsia"/>
                <w:i w:val="0"/>
                <w:iCs w:val="0"/>
                <w:color w:val="000000"/>
                <w:lang w:val="en-US" w:eastAsia="zh-CN"/>
              </w:rPr>
              <w:t>rd</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03ABDA9F">
            <w:pPr>
              <w:rPr>
                <w:rFonts w:hint="default" w:ascii="Times New Roman" w:hAnsi="Times New Roman" w:eastAsia="宋体"/>
                <w:i w:val="0"/>
                <w:iCs w:val="0"/>
                <w:color w:val="000000"/>
                <w:lang w:val="en-US" w:eastAsia="zh-CN"/>
              </w:rPr>
            </w:pPr>
            <w:r>
              <w:rPr>
                <w:rFonts w:hint="eastAsia"/>
                <w:i w:val="0"/>
                <w:iCs w:val="0"/>
                <w:color w:val="000000"/>
                <w:lang w:val="en-US" w:eastAsia="zh-CN"/>
              </w:rPr>
              <w:t>bool</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373715ED">
            <w:pPr>
              <w:rPr>
                <w:rFonts w:hint="default" w:ascii="Times New Roman" w:hAnsi="Times New Roman" w:eastAsia="宋体" w:cs="Arial"/>
                <w:color w:val="000000"/>
                <w:kern w:val="2"/>
                <w:sz w:val="21"/>
                <w:szCs w:val="24"/>
                <w:lang w:val="en-US" w:eastAsia="zh-CN" w:bidi="ar-SA"/>
              </w:rPr>
            </w:pPr>
            <w:r>
              <w:rPr>
                <w:rFonts w:hint="default"/>
                <w:color w:val="000000"/>
                <w:lang w:val="en-US" w:eastAsia="zh-CN"/>
              </w:rPr>
              <w:t>标志位(表示期望递归)</w:t>
            </w:r>
          </w:p>
        </w:tc>
      </w:tr>
      <w:tr w14:paraId="63A02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3E6F827C">
            <w:pPr>
              <w:rPr>
                <w:rFonts w:hint="default" w:ascii="Times New Roman" w:hAnsi="Times New Roman" w:eastAsia="宋体"/>
                <w:i w:val="0"/>
                <w:iCs w:val="0"/>
                <w:color w:val="000000"/>
                <w:lang w:val="en-US" w:eastAsia="zh-CN"/>
              </w:rPr>
            </w:pPr>
            <w:r>
              <w:rPr>
                <w:rFonts w:hint="eastAsia"/>
                <w:i w:val="0"/>
                <w:iCs w:val="0"/>
                <w:color w:val="000000"/>
                <w:lang w:val="en-US" w:eastAsia="zh-CN"/>
              </w:rPr>
              <w:t>tc</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123D6C98">
            <w:pPr>
              <w:rPr>
                <w:rFonts w:hint="default" w:ascii="Times New Roman" w:hAnsi="Times New Roman" w:eastAsia="宋体"/>
                <w:i w:val="0"/>
                <w:iCs w:val="0"/>
                <w:color w:val="000000"/>
                <w:lang w:val="en-US" w:eastAsia="zh-CN"/>
              </w:rPr>
            </w:pPr>
            <w:r>
              <w:rPr>
                <w:rFonts w:hint="eastAsia"/>
                <w:i w:val="0"/>
                <w:iCs w:val="0"/>
                <w:color w:val="000000"/>
                <w:lang w:val="en-US" w:eastAsia="zh-CN"/>
              </w:rPr>
              <w:t>bool</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08BFB5C3">
            <w:pPr>
              <w:rPr>
                <w:rFonts w:hint="default" w:ascii="Times New Roman" w:hAnsi="Times New Roman" w:eastAsia="宋体" w:cs="Arial"/>
                <w:color w:val="000000"/>
                <w:kern w:val="2"/>
                <w:sz w:val="21"/>
                <w:szCs w:val="24"/>
                <w:lang w:val="en-US" w:eastAsia="zh-CN" w:bidi="ar-SA"/>
              </w:rPr>
            </w:pPr>
            <w:r>
              <w:rPr>
                <w:rFonts w:hint="default"/>
                <w:color w:val="000000"/>
                <w:lang w:val="en-US" w:eastAsia="zh-CN"/>
              </w:rPr>
              <w:t>标志位(表示截断(truncated))</w:t>
            </w:r>
          </w:p>
        </w:tc>
      </w:tr>
      <w:tr w14:paraId="3C827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12B0413B">
            <w:pPr>
              <w:rPr>
                <w:rFonts w:hint="default" w:ascii="Times New Roman" w:hAnsi="Times New Roman" w:eastAsia="宋体"/>
                <w:i w:val="0"/>
                <w:iCs w:val="0"/>
                <w:color w:val="000000"/>
                <w:lang w:val="en-US" w:eastAsia="zh-CN"/>
              </w:rPr>
            </w:pPr>
            <w:r>
              <w:rPr>
                <w:rFonts w:hint="eastAsia"/>
                <w:i w:val="0"/>
                <w:iCs w:val="0"/>
                <w:color w:val="000000"/>
                <w:lang w:val="en-US" w:eastAsia="zh-CN"/>
              </w:rPr>
              <w:t>aa</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26929F0">
            <w:pPr>
              <w:rPr>
                <w:rFonts w:hint="default" w:ascii="Times New Roman" w:hAnsi="Times New Roman" w:eastAsia="宋体"/>
                <w:i w:val="0"/>
                <w:iCs w:val="0"/>
                <w:color w:val="000000"/>
                <w:lang w:val="en-US" w:eastAsia="zh-CN"/>
              </w:rPr>
            </w:pPr>
            <w:r>
              <w:rPr>
                <w:rFonts w:hint="eastAsia"/>
                <w:i w:val="0"/>
                <w:iCs w:val="0"/>
                <w:color w:val="000000"/>
                <w:lang w:val="en-US" w:eastAsia="zh-CN"/>
              </w:rPr>
              <w:t>bool</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7B147DDE">
            <w:pPr>
              <w:rPr>
                <w:rFonts w:hint="default" w:ascii="Times New Roman" w:hAnsi="Times New Roman" w:eastAsia="宋体" w:cs="Arial"/>
                <w:color w:val="000000"/>
                <w:kern w:val="2"/>
                <w:sz w:val="21"/>
                <w:szCs w:val="24"/>
                <w:lang w:val="en-US" w:eastAsia="zh-CN" w:bidi="ar-SA"/>
              </w:rPr>
            </w:pPr>
            <w:r>
              <w:rPr>
                <w:rFonts w:hint="default"/>
                <w:color w:val="000000"/>
                <w:lang w:val="en-US" w:eastAsia="zh-CN"/>
              </w:rPr>
              <w:t>标志位(表示授权回答(authoritative answer))</w:t>
            </w:r>
          </w:p>
        </w:tc>
      </w:tr>
      <w:tr w14:paraId="3F52D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4EE06133">
            <w:pPr>
              <w:rPr>
                <w:rFonts w:hint="default" w:ascii="Times New Roman" w:hAnsi="Times New Roman" w:eastAsia="宋体"/>
                <w:i w:val="0"/>
                <w:iCs w:val="0"/>
                <w:color w:val="000000"/>
                <w:lang w:val="en-US" w:eastAsia="zh-CN"/>
              </w:rPr>
            </w:pPr>
            <w:r>
              <w:rPr>
                <w:rFonts w:hint="eastAsia"/>
                <w:i w:val="0"/>
                <w:iCs w:val="0"/>
                <w:color w:val="000000"/>
                <w:lang w:val="en-US" w:eastAsia="zh-CN"/>
              </w:rPr>
              <w:t>rcode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0EE50858">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72D4F396">
            <w:pPr>
              <w:rPr>
                <w:rFonts w:hint="default" w:ascii="Times New Roman" w:hAnsi="Times New Roman" w:eastAsia="宋体" w:cs="Arial"/>
                <w:color w:val="000000"/>
                <w:kern w:val="2"/>
                <w:sz w:val="21"/>
                <w:szCs w:val="24"/>
                <w:lang w:val="en-US" w:eastAsia="zh-CN" w:bidi="ar-SA"/>
              </w:rPr>
            </w:pPr>
            <w:r>
              <w:rPr>
                <w:rFonts w:hint="default"/>
                <w:color w:val="000000"/>
                <w:lang w:val="en-US" w:eastAsia="zh-CN"/>
              </w:rPr>
              <w:t>标志位(返回码)</w:t>
            </w:r>
          </w:p>
        </w:tc>
      </w:tr>
      <w:tr w14:paraId="74B68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27D83FA3">
            <w:pPr>
              <w:rPr>
                <w:rFonts w:hint="default" w:ascii="Times New Roman" w:hAnsi="Times New Roman" w:eastAsia="宋体"/>
                <w:i w:val="0"/>
                <w:iCs w:val="0"/>
                <w:color w:val="000000"/>
                <w:lang w:val="en-US" w:eastAsia="zh-CN"/>
              </w:rPr>
            </w:pPr>
            <w:r>
              <w:rPr>
                <w:rFonts w:hint="eastAsia"/>
                <w:i w:val="0"/>
                <w:iCs w:val="0"/>
                <w:color w:val="000000"/>
                <w:lang w:val="en-US" w:eastAsia="zh-CN"/>
              </w:rPr>
              <w:t>qdcount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48FE678">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75E613EE">
            <w:pPr>
              <w:rPr>
                <w:rFonts w:hint="default" w:ascii="Times New Roman" w:hAnsi="Times New Roman" w:eastAsia="宋体" w:cs="Arial"/>
                <w:color w:val="000000"/>
                <w:kern w:val="2"/>
                <w:sz w:val="21"/>
                <w:szCs w:val="24"/>
                <w:lang w:val="en-US" w:eastAsia="zh-CN" w:bidi="ar-SA"/>
              </w:rPr>
            </w:pPr>
            <w:r>
              <w:rPr>
                <w:rFonts w:hint="default"/>
                <w:color w:val="000000"/>
                <w:lang w:val="en-US" w:eastAsia="zh-CN"/>
              </w:rPr>
              <w:t>问题个数</w:t>
            </w:r>
          </w:p>
        </w:tc>
      </w:tr>
      <w:tr w14:paraId="52A90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181D5A0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ancount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C2941E5">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4673CF54">
            <w:pPr>
              <w:rPr>
                <w:rFonts w:hint="default" w:ascii="Times New Roman" w:hAnsi="Times New Roman" w:eastAsia="宋体" w:cs="Arial"/>
                <w:color w:val="000000"/>
                <w:kern w:val="2"/>
                <w:sz w:val="21"/>
                <w:szCs w:val="24"/>
                <w:lang w:val="en-US" w:eastAsia="zh-CN" w:bidi="ar-SA"/>
              </w:rPr>
            </w:pPr>
            <w:r>
              <w:rPr>
                <w:rFonts w:hint="default"/>
                <w:color w:val="000000"/>
                <w:lang w:val="en-US" w:eastAsia="zh-CN"/>
              </w:rPr>
              <w:t>回答个数</w:t>
            </w:r>
          </w:p>
        </w:tc>
      </w:tr>
      <w:tr w14:paraId="58EA9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48BF38B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nscount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CE7696C">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0DFB4C18">
            <w:pPr>
              <w:rPr>
                <w:rFonts w:hint="default" w:ascii="Times New Roman" w:hAnsi="Times New Roman" w:eastAsia="宋体" w:cs="Arial"/>
                <w:color w:val="000000"/>
                <w:kern w:val="2"/>
                <w:sz w:val="21"/>
                <w:szCs w:val="24"/>
                <w:lang w:val="en-US" w:eastAsia="zh-CN" w:bidi="ar-SA"/>
              </w:rPr>
            </w:pPr>
            <w:r>
              <w:rPr>
                <w:rFonts w:hint="default"/>
                <w:color w:val="000000"/>
                <w:lang w:val="en-US" w:eastAsia="zh-CN"/>
              </w:rPr>
              <w:t>授权资源个数</w:t>
            </w:r>
          </w:p>
        </w:tc>
      </w:tr>
      <w:tr w14:paraId="5C17D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6110C7E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arcount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EB3EE20">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6DF5C3E9">
            <w:pPr>
              <w:rPr>
                <w:rFonts w:hint="default" w:ascii="Times New Roman" w:hAnsi="Times New Roman" w:eastAsia="宋体" w:cs="Arial"/>
                <w:color w:val="000000"/>
                <w:kern w:val="2"/>
                <w:sz w:val="21"/>
                <w:szCs w:val="24"/>
                <w:lang w:val="en-US" w:eastAsia="zh-CN" w:bidi="ar-SA"/>
              </w:rPr>
            </w:pPr>
            <w:r>
              <w:rPr>
                <w:rFonts w:hint="default"/>
                <w:color w:val="000000"/>
                <w:lang w:val="en-US" w:eastAsia="zh-CN"/>
              </w:rPr>
              <w:t>额外信息个数</w:t>
            </w:r>
          </w:p>
        </w:tc>
      </w:tr>
      <w:tr w14:paraId="14E35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7C33AF9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queries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37CE8A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4D33DC0F">
            <w:pPr>
              <w:rPr>
                <w:rFonts w:hint="default" w:ascii="Times New Roman" w:hAnsi="Times New Roman" w:eastAsia="宋体" w:cs="Arial"/>
                <w:color w:val="000000"/>
                <w:kern w:val="2"/>
                <w:sz w:val="21"/>
                <w:szCs w:val="24"/>
                <w:lang w:val="en-US" w:eastAsia="zh-CN" w:bidi="ar-SA"/>
              </w:rPr>
            </w:pPr>
            <w:r>
              <w:rPr>
                <w:rFonts w:hint="default"/>
                <w:color w:val="000000"/>
                <w:lang w:val="en-US" w:eastAsia="zh-CN"/>
              </w:rPr>
              <w:t>问题(用json数组格式存放)</w:t>
            </w:r>
          </w:p>
        </w:tc>
      </w:tr>
      <w:tr w14:paraId="62577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42AED82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answers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47CE054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6E374567">
            <w:pPr>
              <w:rPr>
                <w:rFonts w:hint="default" w:ascii="Times New Roman" w:hAnsi="Times New Roman" w:eastAsia="宋体" w:cs="Arial"/>
                <w:color w:val="000000"/>
                <w:kern w:val="2"/>
                <w:sz w:val="21"/>
                <w:szCs w:val="24"/>
                <w:lang w:val="en-US" w:eastAsia="zh-CN" w:bidi="ar-SA"/>
              </w:rPr>
            </w:pPr>
            <w:r>
              <w:rPr>
                <w:rFonts w:hint="default"/>
                <w:color w:val="000000"/>
                <w:lang w:val="en-US" w:eastAsia="zh-CN"/>
              </w:rPr>
              <w:t>回答(用json数组格式存放)</w:t>
            </w:r>
          </w:p>
        </w:tc>
      </w:tr>
      <w:tr w14:paraId="39408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19A02C0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authorities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1DCC241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2C4C2554">
            <w:pPr>
              <w:rPr>
                <w:rFonts w:hint="default" w:ascii="Times New Roman" w:hAnsi="Times New Roman" w:eastAsia="宋体" w:cs="Arial"/>
                <w:color w:val="000000"/>
                <w:kern w:val="2"/>
                <w:sz w:val="21"/>
                <w:szCs w:val="24"/>
                <w:lang w:val="en-US" w:eastAsia="zh-CN" w:bidi="ar-SA"/>
              </w:rPr>
            </w:pPr>
            <w:r>
              <w:rPr>
                <w:rFonts w:hint="default"/>
                <w:color w:val="000000"/>
                <w:lang w:val="en-US" w:eastAsia="zh-CN"/>
              </w:rPr>
              <w:t>权威资源(用json数组格式存放)</w:t>
            </w:r>
          </w:p>
        </w:tc>
      </w:tr>
      <w:tr w14:paraId="4EA10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419386B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additions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180F7C8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336A8012">
            <w:pPr>
              <w:rPr>
                <w:rFonts w:hint="default" w:ascii="Times New Roman" w:hAnsi="Times New Roman" w:eastAsia="宋体" w:cs="Arial"/>
                <w:color w:val="000000"/>
                <w:kern w:val="2"/>
                <w:sz w:val="21"/>
                <w:szCs w:val="24"/>
                <w:lang w:val="en-US" w:eastAsia="zh-CN" w:bidi="ar-SA"/>
              </w:rPr>
            </w:pPr>
            <w:r>
              <w:rPr>
                <w:rFonts w:hint="default"/>
                <w:color w:val="000000"/>
                <w:lang w:val="en-US" w:eastAsia="zh-CN"/>
              </w:rPr>
              <w:t>额外信息(用json数组格式存放)</w:t>
            </w:r>
          </w:p>
        </w:tc>
      </w:tr>
      <w:tr w14:paraId="1D7D1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35E4E88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logtype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036165B8">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2FC94C6E">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日志类型，netbios_nbns</w:t>
            </w:r>
          </w:p>
        </w:tc>
      </w:tr>
      <w:tr w14:paraId="180EC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6481167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devname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4E62AC70">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25D70BE6">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设备名称</w:t>
            </w:r>
          </w:p>
        </w:tc>
      </w:tr>
      <w:tr w14:paraId="000B3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4800283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F7D09D8">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04C42648">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年月日</w:t>
            </w:r>
          </w:p>
        </w:tc>
      </w:tr>
      <w:tr w14:paraId="4417D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D2AED2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hh</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69D23F8">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9A3EA7D">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小时</w:t>
            </w:r>
          </w:p>
        </w:tc>
      </w:tr>
      <w:tr w14:paraId="5A72B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F4D6BA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vendor</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523AAB6">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1070B49">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厂商sangfor</w:t>
            </w:r>
          </w:p>
        </w:tc>
      </w:tr>
      <w:tr w14:paraId="528F1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6EB69A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98115B4">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6D8311D">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日志id</w:t>
            </w:r>
          </w:p>
        </w:tc>
      </w:tr>
      <w:tr w14:paraId="6BD8A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738968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iptype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0627548">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E8BB3BC">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ip类型，4表示ipv4，6表示ipv6</w:t>
            </w:r>
          </w:p>
        </w:tc>
      </w:tr>
      <w:tr w14:paraId="7C5F8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B89EB0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appproto</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A6C86B7">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CD9D211">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应用层协议</w:t>
            </w:r>
          </w:p>
        </w:tc>
      </w:tr>
      <w:tr w14:paraId="29BAC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F818DC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transproto</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E3029EB">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F4929EC">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传输层协议</w:t>
            </w:r>
          </w:p>
        </w:tc>
      </w:tr>
    </w:tbl>
    <w:p w14:paraId="6BC91C80">
      <w:pPr>
        <w:rPr>
          <w:rFonts w:hint="default"/>
          <w:lang w:val="en-US" w:eastAsia="zh-CN"/>
        </w:rPr>
      </w:pPr>
    </w:p>
    <w:p w14:paraId="6B32F6DE">
      <w:pPr>
        <w:rPr>
          <w:rFonts w:hint="eastAsia"/>
          <w:i w:val="0"/>
          <w:iCs w:val="0"/>
          <w:color w:val="auto"/>
          <w:lang w:val="en-US" w:eastAsia="zh-CN"/>
        </w:rPr>
      </w:pPr>
      <w:r>
        <w:rPr>
          <w:rFonts w:hint="eastAsia"/>
          <w:i w:val="0"/>
          <w:iCs w:val="0"/>
          <w:color w:val="auto"/>
          <w:lang w:val="en-US" w:eastAsia="zh-CN"/>
        </w:rPr>
        <w:t>示例说明：</w:t>
      </w:r>
    </w:p>
    <w:p w14:paraId="0A4B1405">
      <w:pPr>
        <w:rPr>
          <w:rFonts w:hint="eastAsia"/>
          <w:lang w:val="en-US" w:eastAsia="zh-CN"/>
        </w:rPr>
      </w:pPr>
      <w:r>
        <w:rPr>
          <w:rFonts w:hint="eastAsia"/>
          <w:lang w:val="en-US" w:eastAsia="zh-CN"/>
        </w:rPr>
        <w:t>{</w:t>
      </w:r>
    </w:p>
    <w:p w14:paraId="49B25A9E">
      <w:pPr>
        <w:rPr>
          <w:rFonts w:hint="eastAsia"/>
          <w:lang w:val="en-US" w:eastAsia="zh-CN"/>
        </w:rPr>
      </w:pPr>
      <w:r>
        <w:rPr>
          <w:rFonts w:hint="eastAsia"/>
          <w:lang w:val="en-US" w:eastAsia="zh-CN"/>
        </w:rPr>
        <w:tab/>
      </w:r>
      <w:r>
        <w:rPr>
          <w:rFonts w:hint="eastAsia"/>
          <w:lang w:val="en-US" w:eastAsia="zh-CN"/>
        </w:rPr>
        <w:t>"uid": "CtrHl6oncB8juspagZJaKc5",</w:t>
      </w:r>
    </w:p>
    <w:p w14:paraId="6514A104">
      <w:pPr>
        <w:rPr>
          <w:rFonts w:hint="eastAsia"/>
          <w:lang w:val="en-US" w:eastAsia="zh-CN"/>
        </w:rPr>
      </w:pPr>
      <w:r>
        <w:rPr>
          <w:rFonts w:hint="eastAsia"/>
          <w:lang w:val="en-US" w:eastAsia="zh-CN"/>
        </w:rPr>
        <w:tab/>
      </w:r>
      <w:r>
        <w:rPr>
          <w:rFonts w:hint="eastAsia"/>
          <w:lang w:val="en-US" w:eastAsia="zh-CN"/>
        </w:rPr>
        <w:t>"ts": 1747880135,</w:t>
      </w:r>
    </w:p>
    <w:p w14:paraId="4653EDE3">
      <w:pPr>
        <w:rPr>
          <w:rFonts w:hint="eastAsia"/>
          <w:lang w:val="en-US" w:eastAsia="zh-CN"/>
        </w:rPr>
      </w:pPr>
      <w:r>
        <w:rPr>
          <w:rFonts w:hint="eastAsia"/>
          <w:lang w:val="en-US" w:eastAsia="zh-CN"/>
        </w:rPr>
        <w:tab/>
      </w:r>
      <w:r>
        <w:rPr>
          <w:rFonts w:hint="eastAsia"/>
          <w:lang w:val="en-US" w:eastAsia="zh-CN"/>
        </w:rPr>
        <w:t>"src_ip": "110.37.28.87",</w:t>
      </w:r>
    </w:p>
    <w:p w14:paraId="2E5AAF22">
      <w:pPr>
        <w:rPr>
          <w:rFonts w:hint="eastAsia"/>
          <w:lang w:val="en-US" w:eastAsia="zh-CN"/>
        </w:rPr>
      </w:pPr>
      <w:r>
        <w:rPr>
          <w:rFonts w:hint="eastAsia"/>
          <w:lang w:val="en-US" w:eastAsia="zh-CN"/>
        </w:rPr>
        <w:tab/>
      </w:r>
      <w:r>
        <w:rPr>
          <w:rFonts w:hint="eastAsia"/>
          <w:lang w:val="en-US" w:eastAsia="zh-CN"/>
        </w:rPr>
        <w:t>"src_port": 137,</w:t>
      </w:r>
    </w:p>
    <w:p w14:paraId="13256C45">
      <w:pPr>
        <w:rPr>
          <w:rFonts w:hint="eastAsia"/>
          <w:lang w:val="en-US" w:eastAsia="zh-CN"/>
        </w:rPr>
      </w:pPr>
      <w:r>
        <w:rPr>
          <w:rFonts w:hint="eastAsia"/>
          <w:lang w:val="en-US" w:eastAsia="zh-CN"/>
        </w:rPr>
        <w:tab/>
      </w:r>
      <w:r>
        <w:rPr>
          <w:rFonts w:hint="eastAsia"/>
          <w:lang w:val="en-US" w:eastAsia="zh-CN"/>
        </w:rPr>
        <w:t>"dst_ip": "120.37.28.97",</w:t>
      </w:r>
    </w:p>
    <w:p w14:paraId="1AF871A2">
      <w:pPr>
        <w:rPr>
          <w:rFonts w:hint="eastAsia"/>
          <w:lang w:val="en-US" w:eastAsia="zh-CN"/>
        </w:rPr>
      </w:pPr>
      <w:r>
        <w:rPr>
          <w:rFonts w:hint="eastAsia"/>
          <w:lang w:val="en-US" w:eastAsia="zh-CN"/>
        </w:rPr>
        <w:tab/>
      </w:r>
      <w:r>
        <w:rPr>
          <w:rFonts w:hint="eastAsia"/>
          <w:lang w:val="en-US" w:eastAsia="zh-CN"/>
        </w:rPr>
        <w:t>"dst_port": 137,</w:t>
      </w:r>
    </w:p>
    <w:p w14:paraId="6C1722B1">
      <w:pPr>
        <w:rPr>
          <w:rFonts w:hint="eastAsia"/>
          <w:lang w:val="en-US" w:eastAsia="zh-CN"/>
        </w:rPr>
      </w:pPr>
      <w:r>
        <w:rPr>
          <w:rFonts w:hint="eastAsia"/>
          <w:lang w:val="en-US" w:eastAsia="zh-CN"/>
        </w:rPr>
        <w:tab/>
      </w:r>
      <w:r>
        <w:rPr>
          <w:rFonts w:hint="eastAsia"/>
          <w:lang w:val="en-US" w:eastAsia="zh-CN"/>
        </w:rPr>
        <w:t>"id": 50703,</w:t>
      </w:r>
    </w:p>
    <w:p w14:paraId="68B5AE2D">
      <w:pPr>
        <w:rPr>
          <w:rFonts w:hint="eastAsia"/>
          <w:lang w:val="en-US" w:eastAsia="zh-CN"/>
        </w:rPr>
      </w:pPr>
      <w:r>
        <w:rPr>
          <w:rFonts w:hint="eastAsia"/>
          <w:lang w:val="en-US" w:eastAsia="zh-CN"/>
        </w:rPr>
        <w:tab/>
      </w:r>
      <w:r>
        <w:rPr>
          <w:rFonts w:hint="eastAsia"/>
          <w:lang w:val="en-US" w:eastAsia="zh-CN"/>
        </w:rPr>
        <w:t>"qr": false,</w:t>
      </w:r>
    </w:p>
    <w:p w14:paraId="37C53D11">
      <w:pPr>
        <w:rPr>
          <w:rFonts w:hint="eastAsia"/>
          <w:lang w:val="en-US" w:eastAsia="zh-CN"/>
        </w:rPr>
      </w:pPr>
      <w:r>
        <w:rPr>
          <w:rFonts w:hint="eastAsia"/>
          <w:lang w:val="en-US" w:eastAsia="zh-CN"/>
        </w:rPr>
        <w:tab/>
      </w:r>
      <w:r>
        <w:rPr>
          <w:rFonts w:hint="eastAsia"/>
          <w:lang w:val="en-US" w:eastAsia="zh-CN"/>
        </w:rPr>
        <w:t>"opcode": 0,</w:t>
      </w:r>
    </w:p>
    <w:p w14:paraId="575AA004">
      <w:pPr>
        <w:rPr>
          <w:rFonts w:hint="eastAsia"/>
          <w:lang w:val="en-US" w:eastAsia="zh-CN"/>
        </w:rPr>
      </w:pPr>
      <w:r>
        <w:rPr>
          <w:rFonts w:hint="eastAsia"/>
          <w:lang w:val="en-US" w:eastAsia="zh-CN"/>
        </w:rPr>
        <w:tab/>
      </w:r>
      <w:r>
        <w:rPr>
          <w:rFonts w:hint="eastAsia"/>
          <w:lang w:val="en-US" w:eastAsia="zh-CN"/>
        </w:rPr>
        <w:t>"b": false,</w:t>
      </w:r>
    </w:p>
    <w:p w14:paraId="714938EC">
      <w:pPr>
        <w:rPr>
          <w:rFonts w:hint="eastAsia"/>
          <w:lang w:val="en-US" w:eastAsia="zh-CN"/>
        </w:rPr>
      </w:pPr>
      <w:r>
        <w:rPr>
          <w:rFonts w:hint="eastAsia"/>
          <w:lang w:val="en-US" w:eastAsia="zh-CN"/>
        </w:rPr>
        <w:tab/>
      </w:r>
      <w:r>
        <w:rPr>
          <w:rFonts w:hint="eastAsia"/>
          <w:lang w:val="en-US" w:eastAsia="zh-CN"/>
        </w:rPr>
        <w:t>"ra": false,</w:t>
      </w:r>
    </w:p>
    <w:p w14:paraId="2B14CE1F">
      <w:pPr>
        <w:rPr>
          <w:rFonts w:hint="eastAsia"/>
          <w:lang w:val="en-US" w:eastAsia="zh-CN"/>
        </w:rPr>
      </w:pPr>
      <w:r>
        <w:rPr>
          <w:rFonts w:hint="eastAsia"/>
          <w:lang w:val="en-US" w:eastAsia="zh-CN"/>
        </w:rPr>
        <w:tab/>
      </w:r>
      <w:r>
        <w:rPr>
          <w:rFonts w:hint="eastAsia"/>
          <w:lang w:val="en-US" w:eastAsia="zh-CN"/>
        </w:rPr>
        <w:t>"rd": true,</w:t>
      </w:r>
    </w:p>
    <w:p w14:paraId="66B27844">
      <w:pPr>
        <w:rPr>
          <w:rFonts w:hint="eastAsia"/>
          <w:lang w:val="en-US" w:eastAsia="zh-CN"/>
        </w:rPr>
      </w:pPr>
      <w:r>
        <w:rPr>
          <w:rFonts w:hint="eastAsia"/>
          <w:lang w:val="en-US" w:eastAsia="zh-CN"/>
        </w:rPr>
        <w:tab/>
      </w:r>
      <w:r>
        <w:rPr>
          <w:rFonts w:hint="eastAsia"/>
          <w:lang w:val="en-US" w:eastAsia="zh-CN"/>
        </w:rPr>
        <w:t>"tc": false,</w:t>
      </w:r>
    </w:p>
    <w:p w14:paraId="5CDD4F39">
      <w:pPr>
        <w:rPr>
          <w:rFonts w:hint="eastAsia"/>
          <w:lang w:val="en-US" w:eastAsia="zh-CN"/>
        </w:rPr>
      </w:pPr>
      <w:r>
        <w:rPr>
          <w:rFonts w:hint="eastAsia"/>
          <w:lang w:val="en-US" w:eastAsia="zh-CN"/>
        </w:rPr>
        <w:tab/>
      </w:r>
      <w:r>
        <w:rPr>
          <w:rFonts w:hint="eastAsia"/>
          <w:lang w:val="en-US" w:eastAsia="zh-CN"/>
        </w:rPr>
        <w:t>"aa": false,</w:t>
      </w:r>
    </w:p>
    <w:p w14:paraId="7CE82532">
      <w:pPr>
        <w:rPr>
          <w:rFonts w:hint="eastAsia"/>
          <w:lang w:val="en-US" w:eastAsia="zh-CN"/>
        </w:rPr>
      </w:pPr>
      <w:r>
        <w:rPr>
          <w:rFonts w:hint="eastAsia"/>
          <w:lang w:val="en-US" w:eastAsia="zh-CN"/>
        </w:rPr>
        <w:tab/>
      </w:r>
      <w:r>
        <w:rPr>
          <w:rFonts w:hint="eastAsia"/>
          <w:lang w:val="en-US" w:eastAsia="zh-CN"/>
        </w:rPr>
        <w:t>"rcode": 0,</w:t>
      </w:r>
    </w:p>
    <w:p w14:paraId="61447AF6">
      <w:pPr>
        <w:rPr>
          <w:rFonts w:hint="eastAsia"/>
          <w:lang w:val="en-US" w:eastAsia="zh-CN"/>
        </w:rPr>
      </w:pPr>
      <w:r>
        <w:rPr>
          <w:rFonts w:hint="eastAsia"/>
          <w:lang w:val="en-US" w:eastAsia="zh-CN"/>
        </w:rPr>
        <w:tab/>
      </w:r>
      <w:r>
        <w:rPr>
          <w:rFonts w:hint="eastAsia"/>
          <w:lang w:val="en-US" w:eastAsia="zh-CN"/>
        </w:rPr>
        <w:t>"qdcount": 1,</w:t>
      </w:r>
    </w:p>
    <w:p w14:paraId="46C58D7D">
      <w:pPr>
        <w:rPr>
          <w:rFonts w:hint="eastAsia"/>
          <w:lang w:val="en-US" w:eastAsia="zh-CN"/>
        </w:rPr>
      </w:pPr>
      <w:r>
        <w:rPr>
          <w:rFonts w:hint="eastAsia"/>
          <w:lang w:val="en-US" w:eastAsia="zh-CN"/>
        </w:rPr>
        <w:tab/>
      </w:r>
      <w:r>
        <w:rPr>
          <w:rFonts w:hint="eastAsia"/>
          <w:lang w:val="en-US" w:eastAsia="zh-CN"/>
        </w:rPr>
        <w:t>"ancount": 0,</w:t>
      </w:r>
    </w:p>
    <w:p w14:paraId="7DC3F941">
      <w:pPr>
        <w:rPr>
          <w:rFonts w:hint="eastAsia"/>
          <w:lang w:val="en-US" w:eastAsia="zh-CN"/>
        </w:rPr>
      </w:pPr>
      <w:r>
        <w:rPr>
          <w:rFonts w:hint="eastAsia"/>
          <w:lang w:val="en-US" w:eastAsia="zh-CN"/>
        </w:rPr>
        <w:tab/>
      </w:r>
      <w:r>
        <w:rPr>
          <w:rFonts w:hint="eastAsia"/>
          <w:lang w:val="en-US" w:eastAsia="zh-CN"/>
        </w:rPr>
        <w:t>"nscount": 0,</w:t>
      </w:r>
    </w:p>
    <w:p w14:paraId="00229918">
      <w:pPr>
        <w:rPr>
          <w:rFonts w:hint="eastAsia"/>
          <w:lang w:val="en-US" w:eastAsia="zh-CN"/>
        </w:rPr>
      </w:pPr>
      <w:r>
        <w:rPr>
          <w:rFonts w:hint="eastAsia"/>
          <w:lang w:val="en-US" w:eastAsia="zh-CN"/>
        </w:rPr>
        <w:tab/>
      </w:r>
      <w:r>
        <w:rPr>
          <w:rFonts w:hint="eastAsia"/>
          <w:lang w:val="en-US" w:eastAsia="zh-CN"/>
        </w:rPr>
        <w:t>"arcount": 0,</w:t>
      </w:r>
    </w:p>
    <w:p w14:paraId="778CD53F">
      <w:pPr>
        <w:rPr>
          <w:rFonts w:hint="eastAsia"/>
          <w:lang w:val="en-US" w:eastAsia="zh-CN"/>
        </w:rPr>
      </w:pPr>
      <w:r>
        <w:rPr>
          <w:rFonts w:hint="eastAsia"/>
          <w:lang w:val="en-US" w:eastAsia="zh-CN"/>
        </w:rPr>
        <w:tab/>
      </w:r>
      <w:r>
        <w:rPr>
          <w:rFonts w:hint="eastAsia"/>
          <w:lang w:val="en-US" w:eastAsia="zh-CN"/>
        </w:rPr>
        <w:t>"queries": "[{\"class\":1,\"name\":\"QING.WPS.CN&lt;00&gt;\",\"type\":32}]",</w:t>
      </w:r>
    </w:p>
    <w:p w14:paraId="310A8D1A">
      <w:pPr>
        <w:rPr>
          <w:rFonts w:hint="eastAsia"/>
          <w:lang w:val="en-US" w:eastAsia="zh-CN"/>
        </w:rPr>
      </w:pPr>
      <w:r>
        <w:rPr>
          <w:rFonts w:hint="eastAsia"/>
          <w:lang w:val="en-US" w:eastAsia="zh-CN"/>
        </w:rPr>
        <w:tab/>
      </w:r>
      <w:r>
        <w:rPr>
          <w:rFonts w:hint="eastAsia"/>
          <w:lang w:val="en-US" w:eastAsia="zh-CN"/>
        </w:rPr>
        <w:t>"answers": "[]",</w:t>
      </w:r>
    </w:p>
    <w:p w14:paraId="6BC5E73A">
      <w:pPr>
        <w:rPr>
          <w:rFonts w:hint="eastAsia"/>
          <w:lang w:val="en-US" w:eastAsia="zh-CN"/>
        </w:rPr>
      </w:pPr>
      <w:r>
        <w:rPr>
          <w:rFonts w:hint="eastAsia"/>
          <w:lang w:val="en-US" w:eastAsia="zh-CN"/>
        </w:rPr>
        <w:tab/>
      </w:r>
      <w:r>
        <w:rPr>
          <w:rFonts w:hint="eastAsia"/>
          <w:lang w:val="en-US" w:eastAsia="zh-CN"/>
        </w:rPr>
        <w:t>"authorities": "[]",</w:t>
      </w:r>
    </w:p>
    <w:p w14:paraId="4D4257F7">
      <w:pPr>
        <w:rPr>
          <w:rFonts w:hint="eastAsia"/>
          <w:lang w:val="en-US" w:eastAsia="zh-CN"/>
        </w:rPr>
      </w:pPr>
      <w:r>
        <w:rPr>
          <w:rFonts w:hint="eastAsia"/>
          <w:lang w:val="en-US" w:eastAsia="zh-CN"/>
        </w:rPr>
        <w:tab/>
      </w:r>
      <w:r>
        <w:rPr>
          <w:rFonts w:hint="eastAsia"/>
          <w:lang w:val="en-US" w:eastAsia="zh-CN"/>
        </w:rPr>
        <w:t>"additions": "[]",</w:t>
      </w:r>
    </w:p>
    <w:p w14:paraId="44C2E249">
      <w:pPr>
        <w:rPr>
          <w:rFonts w:hint="eastAsia"/>
          <w:lang w:val="en-US" w:eastAsia="zh-CN"/>
        </w:rPr>
      </w:pPr>
      <w:r>
        <w:rPr>
          <w:rFonts w:hint="eastAsia"/>
          <w:lang w:val="en-US" w:eastAsia="zh-CN"/>
        </w:rPr>
        <w:tab/>
      </w:r>
      <w:r>
        <w:rPr>
          <w:rFonts w:hint="eastAsia"/>
          <w:lang w:val="en-US" w:eastAsia="zh-CN"/>
        </w:rPr>
        <w:t>"logtype": "netbios_nbns",</w:t>
      </w:r>
    </w:p>
    <w:p w14:paraId="6E8EB198">
      <w:pPr>
        <w:rPr>
          <w:rFonts w:hint="eastAsia"/>
          <w:lang w:val="en-US" w:eastAsia="zh-CN"/>
        </w:rPr>
      </w:pPr>
      <w:r>
        <w:rPr>
          <w:rFonts w:hint="eastAsia"/>
          <w:lang w:val="en-US" w:eastAsia="zh-CN"/>
        </w:rPr>
        <w:tab/>
      </w:r>
      <w:r>
        <w:rPr>
          <w:rFonts w:hint="eastAsia"/>
          <w:lang w:val="en-US" w:eastAsia="zh-CN"/>
        </w:rPr>
        <w:t>"devname": "SANGFOR STA",</w:t>
      </w:r>
    </w:p>
    <w:p w14:paraId="26833BA4">
      <w:pPr>
        <w:rPr>
          <w:rFonts w:hint="eastAsia"/>
          <w:lang w:val="en-US" w:eastAsia="zh-CN"/>
        </w:rPr>
      </w:pPr>
      <w:r>
        <w:rPr>
          <w:rFonts w:hint="eastAsia"/>
          <w:lang w:val="en-US" w:eastAsia="zh-CN"/>
        </w:rPr>
        <w:tab/>
      </w:r>
      <w:r>
        <w:rPr>
          <w:rFonts w:hint="eastAsia"/>
          <w:lang w:val="en-US" w:eastAsia="zh-CN"/>
        </w:rPr>
        <w:t>"ds": "20250522",</w:t>
      </w:r>
    </w:p>
    <w:p w14:paraId="35C80AF5">
      <w:pPr>
        <w:rPr>
          <w:rFonts w:hint="eastAsia"/>
          <w:lang w:val="en-US" w:eastAsia="zh-CN"/>
        </w:rPr>
      </w:pPr>
      <w:r>
        <w:rPr>
          <w:rFonts w:hint="eastAsia"/>
          <w:lang w:val="en-US" w:eastAsia="zh-CN"/>
        </w:rPr>
        <w:tab/>
      </w:r>
      <w:r>
        <w:rPr>
          <w:rFonts w:hint="eastAsia"/>
          <w:lang w:val="en-US" w:eastAsia="zh-CN"/>
        </w:rPr>
        <w:t>"hh": "10",</w:t>
      </w:r>
    </w:p>
    <w:p w14:paraId="25B1FD83">
      <w:pPr>
        <w:rPr>
          <w:rFonts w:hint="eastAsia"/>
          <w:lang w:val="en-US" w:eastAsia="zh-CN"/>
        </w:rPr>
      </w:pPr>
      <w:r>
        <w:rPr>
          <w:rFonts w:hint="eastAsia"/>
          <w:lang w:val="en-US" w:eastAsia="zh-CN"/>
        </w:rPr>
        <w:tab/>
      </w:r>
      <w:r>
        <w:rPr>
          <w:rFonts w:hint="eastAsia"/>
          <w:lang w:val="en-US" w:eastAsia="zh-CN"/>
        </w:rPr>
        <w:t>"vendor": "sangfor",</w:t>
      </w:r>
    </w:p>
    <w:p w14:paraId="1E7B1B87">
      <w:pPr>
        <w:rPr>
          <w:rFonts w:hint="eastAsia"/>
          <w:lang w:val="en-US" w:eastAsia="zh-CN"/>
        </w:rPr>
      </w:pPr>
      <w:r>
        <w:rPr>
          <w:rFonts w:hint="eastAsia"/>
          <w:lang w:val="en-US" w:eastAsia="zh-CN"/>
        </w:rPr>
        <w:tab/>
      </w:r>
      <w:r>
        <w:rPr>
          <w:rFonts w:hint="eastAsia"/>
          <w:lang w:val="en-US" w:eastAsia="zh-CN"/>
        </w:rPr>
        <w:t>"logid": 47880135505561,</w:t>
      </w:r>
    </w:p>
    <w:p w14:paraId="52EDC921">
      <w:pPr>
        <w:rPr>
          <w:rFonts w:hint="eastAsia"/>
          <w:lang w:val="en-US" w:eastAsia="zh-CN"/>
        </w:rPr>
      </w:pPr>
      <w:r>
        <w:rPr>
          <w:rFonts w:hint="eastAsia"/>
          <w:lang w:val="en-US" w:eastAsia="zh-CN"/>
        </w:rPr>
        <w:tab/>
      </w:r>
      <w:r>
        <w:rPr>
          <w:rFonts w:hint="eastAsia"/>
          <w:lang w:val="en-US" w:eastAsia="zh-CN"/>
        </w:rPr>
        <w:t>"iptype": 4,</w:t>
      </w:r>
    </w:p>
    <w:p w14:paraId="63E1E55C">
      <w:pPr>
        <w:rPr>
          <w:rFonts w:hint="eastAsia"/>
          <w:lang w:val="en-US" w:eastAsia="zh-CN"/>
        </w:rPr>
      </w:pPr>
      <w:r>
        <w:rPr>
          <w:rFonts w:hint="eastAsia"/>
          <w:lang w:val="en-US" w:eastAsia="zh-CN"/>
        </w:rPr>
        <w:tab/>
      </w:r>
      <w:r>
        <w:rPr>
          <w:rFonts w:hint="eastAsia"/>
          <w:lang w:val="en-US" w:eastAsia="zh-CN"/>
        </w:rPr>
        <w:t>"appproto": "",</w:t>
      </w:r>
    </w:p>
    <w:p w14:paraId="269AD18C">
      <w:pPr>
        <w:rPr>
          <w:rFonts w:hint="eastAsia"/>
          <w:lang w:val="en-US" w:eastAsia="zh-CN"/>
        </w:rPr>
      </w:pPr>
      <w:r>
        <w:rPr>
          <w:rFonts w:hint="eastAsia"/>
          <w:lang w:val="en-US" w:eastAsia="zh-CN"/>
        </w:rPr>
        <w:tab/>
      </w:r>
      <w:r>
        <w:rPr>
          <w:rFonts w:hint="eastAsia"/>
          <w:lang w:val="en-US" w:eastAsia="zh-CN"/>
        </w:rPr>
        <w:t>"transproto": ""</w:t>
      </w:r>
    </w:p>
    <w:p w14:paraId="0B1DB0A3">
      <w:pPr>
        <w:rPr>
          <w:rFonts w:hint="eastAsia"/>
          <w:lang w:val="en-US" w:eastAsia="zh-CN"/>
        </w:rPr>
      </w:pPr>
      <w:r>
        <w:rPr>
          <w:rFonts w:hint="eastAsia"/>
          <w:lang w:val="en-US" w:eastAsia="zh-CN"/>
        </w:rPr>
        <w:t>}</w:t>
      </w:r>
    </w:p>
    <w:p w14:paraId="3B4BBEFA">
      <w:pPr>
        <w:pStyle w:val="3"/>
        <w:bidi w:val="0"/>
        <w:rPr>
          <w:rFonts w:hint="eastAsia"/>
          <w:lang w:val="en-US" w:eastAsia="zh-CN"/>
        </w:rPr>
      </w:pPr>
      <w:bookmarkStart w:id="109" w:name="_Toc13313"/>
      <w:r>
        <w:rPr>
          <w:rFonts w:hint="eastAsia"/>
          <w:lang w:val="en-US" w:eastAsia="zh-CN"/>
        </w:rPr>
        <w:t>NFS协议审计</w:t>
      </w:r>
      <w:bookmarkEnd w:id="109"/>
    </w:p>
    <w:tbl>
      <w:tblPr>
        <w:tblStyle w:val="30"/>
        <w:tblW w:w="8314" w:type="dxa"/>
        <w:tblInd w:w="1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9"/>
        <w:gridCol w:w="1686"/>
        <w:gridCol w:w="4749"/>
      </w:tblGrid>
      <w:tr w14:paraId="780EC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4F81BD"/>
            <w:vAlign w:val="center"/>
          </w:tcPr>
          <w:p w14:paraId="7D224DAE">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字段名</w:t>
            </w:r>
          </w:p>
        </w:tc>
        <w:tc>
          <w:tcPr>
            <w:tcW w:w="1686" w:type="dxa"/>
            <w:tcBorders>
              <w:top w:val="single" w:color="4F81BD" w:sz="8" w:space="0"/>
              <w:left w:val="dotted" w:color="auto" w:sz="4" w:space="0"/>
              <w:bottom w:val="single" w:color="4F81BD" w:sz="8" w:space="0"/>
              <w:right w:val="dotted" w:color="auto" w:sz="4" w:space="0"/>
            </w:tcBorders>
            <w:shd w:val="clear" w:color="auto" w:fill="4F81BD"/>
            <w:vAlign w:val="center"/>
          </w:tcPr>
          <w:p w14:paraId="148760C2">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类型</w:t>
            </w:r>
          </w:p>
        </w:tc>
        <w:tc>
          <w:tcPr>
            <w:tcW w:w="4749" w:type="dxa"/>
            <w:tcBorders>
              <w:top w:val="single" w:color="4F81BD" w:sz="8" w:space="0"/>
              <w:left w:val="dotted" w:color="auto" w:sz="4" w:space="0"/>
              <w:bottom w:val="single" w:color="4F81BD" w:sz="8" w:space="0"/>
              <w:right w:val="single" w:color="4F81BD" w:sz="8" w:space="0"/>
            </w:tcBorders>
            <w:shd w:val="clear" w:color="auto" w:fill="4F81BD"/>
            <w:vAlign w:val="center"/>
          </w:tcPr>
          <w:p w14:paraId="58002F9E">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描述</w:t>
            </w:r>
          </w:p>
        </w:tc>
      </w:tr>
      <w:tr w14:paraId="220E2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5A78515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uid</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C1F322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157A1414">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会话唯一ID</w:t>
            </w:r>
          </w:p>
        </w:tc>
      </w:tr>
      <w:tr w14:paraId="16346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4AC9A67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0FD25BC">
            <w:pPr>
              <w:rPr>
                <w:rFonts w:hint="default" w:ascii="Times New Roman" w:hAnsi="Times New Roman" w:eastAsia="宋体"/>
                <w:i w:val="0"/>
                <w:iCs w:val="0"/>
                <w:color w:val="000000"/>
                <w:lang w:val="en-US" w:eastAsia="zh-CN"/>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58C77E6F">
            <w:pPr>
              <w:rPr>
                <w:rFonts w:hint="default" w:ascii="Times New Roman" w:hAnsi="Times New Roman" w:eastAsia="宋体"/>
                <w:i w:val="0"/>
                <w:iCs w:val="0"/>
                <w:color w:val="000000"/>
                <w:lang w:val="en-US" w:eastAsia="zh-CN"/>
              </w:rPr>
            </w:pPr>
            <w:r>
              <w:rPr>
                <w:rFonts w:hint="eastAsia" w:ascii="Times New Roman" w:hAnsi="Times New Roman" w:eastAsia="宋体"/>
                <w:bCs/>
                <w:i w:val="0"/>
                <w:iCs w:val="0"/>
                <w:color w:val="000000"/>
                <w:sz w:val="21"/>
                <w:szCs w:val="21"/>
                <w:lang w:val="en-US" w:eastAsia="zh-CN"/>
              </w:rPr>
              <w:t>时间戳</w:t>
            </w:r>
          </w:p>
        </w:tc>
      </w:tr>
      <w:tr w14:paraId="63532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2D5C6E9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src_ip</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0D8D76E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0CDED11B">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hint="eastAsia" w:ascii="Times New Roman" w:hAnsi="Times New Roman" w:eastAsia="宋体"/>
                <w:bCs/>
                <w:i w:val="0"/>
                <w:iCs w:val="0"/>
                <w:color w:val="000000"/>
                <w:sz w:val="21"/>
                <w:szCs w:val="21"/>
                <w:lang w:eastAsia="zh-CN"/>
              </w:rPr>
              <w:t>源</w:t>
            </w:r>
            <w:r>
              <w:rPr>
                <w:rFonts w:hint="eastAsia" w:ascii="Times New Roman" w:hAnsi="Times New Roman" w:eastAsia="宋体"/>
                <w:bCs/>
                <w:i w:val="0"/>
                <w:iCs w:val="0"/>
                <w:color w:val="000000"/>
                <w:sz w:val="21"/>
                <w:szCs w:val="21"/>
                <w:lang w:val="en-US" w:eastAsia="zh-CN"/>
              </w:rPr>
              <w:t>IP地址</w:t>
            </w:r>
          </w:p>
        </w:tc>
      </w:tr>
      <w:tr w14:paraId="2D0E9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156E6F0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src_port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14F652FF">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33B08746">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hint="eastAsia" w:ascii="Times New Roman" w:hAnsi="Times New Roman" w:eastAsia="宋体"/>
                <w:bCs/>
                <w:i w:val="0"/>
                <w:iCs w:val="0"/>
                <w:color w:val="000000"/>
                <w:sz w:val="21"/>
                <w:szCs w:val="21"/>
                <w:lang w:eastAsia="zh-CN"/>
              </w:rPr>
              <w:t>源</w:t>
            </w:r>
            <w:r>
              <w:rPr>
                <w:rFonts w:hint="eastAsia" w:ascii="Times New Roman" w:hAnsi="Times New Roman" w:eastAsia="宋体"/>
                <w:bCs/>
                <w:i w:val="0"/>
                <w:iCs w:val="0"/>
                <w:color w:val="000000"/>
                <w:sz w:val="21"/>
                <w:szCs w:val="21"/>
                <w:lang w:val="en-US" w:eastAsia="zh-CN"/>
              </w:rPr>
              <w:t>端口</w:t>
            </w:r>
          </w:p>
        </w:tc>
      </w:tr>
      <w:tr w14:paraId="7E149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63AFF1D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dst_ip</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5B39DA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074605C7">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hint="eastAsia" w:ascii="Times New Roman" w:hAnsi="Times New Roman" w:eastAsia="宋体"/>
                <w:bCs/>
                <w:i w:val="0"/>
                <w:iCs w:val="0"/>
                <w:color w:val="000000"/>
                <w:sz w:val="21"/>
                <w:szCs w:val="21"/>
                <w:lang w:val="en-US" w:eastAsia="zh-CN"/>
              </w:rPr>
              <w:t>目的IP地址</w:t>
            </w:r>
          </w:p>
        </w:tc>
      </w:tr>
      <w:tr w14:paraId="61F97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26B8832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dst_port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86D14FA">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44D660D1">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hint="eastAsia" w:ascii="Times New Roman" w:hAnsi="Times New Roman" w:eastAsia="宋体"/>
                <w:bCs/>
                <w:i w:val="0"/>
                <w:iCs w:val="0"/>
                <w:color w:val="000000"/>
                <w:sz w:val="21"/>
                <w:szCs w:val="21"/>
                <w:lang w:val="en-US" w:eastAsia="zh-CN"/>
              </w:rPr>
              <w:t>目的</w:t>
            </w:r>
            <w:r>
              <w:rPr>
                <w:rFonts w:hint="eastAsia" w:ascii="Times New Roman" w:hAnsi="Times New Roman" w:eastAsia="宋体"/>
                <w:bCs/>
                <w:i w:val="0"/>
                <w:iCs w:val="0"/>
                <w:color w:val="000000"/>
                <w:sz w:val="21"/>
                <w:szCs w:val="21"/>
                <w:lang w:eastAsia="zh-CN"/>
              </w:rPr>
              <w:t>端口</w:t>
            </w:r>
          </w:p>
        </w:tc>
      </w:tr>
      <w:tr w14:paraId="25CAC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5C4C5C9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src_mac</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AE030E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2DC43971">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hint="eastAsia" w:ascii="Times New Roman" w:hAnsi="Times New Roman" w:eastAsia="宋体"/>
                <w:bCs/>
                <w:i w:val="0"/>
                <w:iCs w:val="0"/>
                <w:color w:val="000000"/>
                <w:sz w:val="21"/>
                <w:szCs w:val="21"/>
                <w:lang w:val="en-US" w:eastAsia="zh-CN"/>
              </w:rPr>
              <w:t>源MAC地址</w:t>
            </w:r>
          </w:p>
        </w:tc>
      </w:tr>
      <w:tr w14:paraId="7C169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54D3B3B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dst_mac</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52EE189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20914AAD">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hint="eastAsia" w:ascii="Times New Roman" w:hAnsi="Times New Roman" w:eastAsia="宋体"/>
                <w:bCs/>
                <w:i w:val="0"/>
                <w:iCs w:val="0"/>
                <w:color w:val="000000"/>
                <w:sz w:val="21"/>
                <w:szCs w:val="21"/>
                <w:lang w:val="en-US" w:eastAsia="zh-CN"/>
              </w:rPr>
              <w:t>目的MAC地址</w:t>
            </w:r>
          </w:p>
        </w:tc>
      </w:tr>
      <w:tr w14:paraId="66C2C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51E7999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xid</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5ECF3DB3">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1A29925A">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hint="eastAsia" w:ascii="Times New Roman" w:hAnsi="Times New Roman" w:eastAsia="宋体"/>
                <w:bCs/>
                <w:i w:val="0"/>
                <w:iCs w:val="0"/>
                <w:color w:val="000000"/>
                <w:sz w:val="21"/>
                <w:szCs w:val="21"/>
                <w:lang w:eastAsia="zh-CN"/>
              </w:rPr>
              <w:t>程序编号，用来对应请求和响应</w:t>
            </w:r>
          </w:p>
        </w:tc>
      </w:tr>
      <w:tr w14:paraId="59C94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5603844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rpc_version</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8C45286">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5FBFF50E">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hint="eastAsia" w:ascii="Times New Roman" w:hAnsi="Times New Roman" w:eastAsia="宋体"/>
                <w:bCs/>
                <w:i w:val="0"/>
                <w:iCs w:val="0"/>
                <w:color w:val="000000"/>
                <w:sz w:val="21"/>
                <w:szCs w:val="21"/>
                <w:lang w:eastAsia="zh-CN"/>
              </w:rPr>
              <w:t>RPC协议版本</w:t>
            </w:r>
          </w:p>
        </w:tc>
      </w:tr>
      <w:tr w14:paraId="4A614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790E973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prog</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8530F66">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3C851E0B">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hint="eastAsia" w:ascii="Times New Roman" w:hAnsi="Times New Roman" w:eastAsia="宋体"/>
                <w:bCs/>
                <w:i w:val="0"/>
                <w:iCs w:val="0"/>
                <w:color w:val="000000"/>
                <w:sz w:val="21"/>
                <w:szCs w:val="21"/>
                <w:lang w:eastAsia="zh-CN"/>
              </w:rPr>
              <w:t>远程程序号,指RPC上层协议，如NFS</w:t>
            </w:r>
            <w:r>
              <w:rPr>
                <w:rFonts w:hint="eastAsia" w:ascii="Times New Roman" w:hAnsi="Times New Roman" w:eastAsia="宋体"/>
                <w:bCs/>
                <w:i w:val="0"/>
                <w:iCs w:val="0"/>
                <w:color w:val="000000"/>
                <w:sz w:val="21"/>
                <w:szCs w:val="21"/>
                <w:lang w:val="en-US" w:eastAsia="zh-CN"/>
              </w:rPr>
              <w:t>(</w:t>
            </w:r>
            <w:r>
              <w:rPr>
                <w:rFonts w:hint="eastAsia" w:ascii="Times New Roman" w:hAnsi="Times New Roman" w:eastAsia="宋体"/>
                <w:bCs/>
                <w:i w:val="0"/>
                <w:iCs w:val="0"/>
                <w:color w:val="000000"/>
                <w:sz w:val="21"/>
                <w:szCs w:val="21"/>
                <w:lang w:eastAsia="zh-CN"/>
              </w:rPr>
              <w:t>100003</w:t>
            </w:r>
            <w:r>
              <w:rPr>
                <w:rFonts w:hint="eastAsia" w:ascii="Times New Roman" w:hAnsi="Times New Roman" w:eastAsia="宋体"/>
                <w:bCs/>
                <w:i w:val="0"/>
                <w:iCs w:val="0"/>
                <w:color w:val="000000"/>
                <w:sz w:val="21"/>
                <w:szCs w:val="21"/>
                <w:lang w:val="en-US" w:eastAsia="zh-CN"/>
              </w:rPr>
              <w:t>)</w:t>
            </w:r>
          </w:p>
        </w:tc>
      </w:tr>
      <w:tr w14:paraId="7289D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14FD552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vers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27D7241">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17EEFB62">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hint="eastAsia" w:ascii="Times New Roman" w:hAnsi="Times New Roman" w:eastAsia="宋体"/>
                <w:bCs/>
                <w:i w:val="0"/>
                <w:iCs w:val="0"/>
                <w:color w:val="000000"/>
                <w:sz w:val="21"/>
                <w:szCs w:val="21"/>
                <w:lang w:eastAsia="zh-CN"/>
              </w:rPr>
              <w:t>RPC协议版本</w:t>
            </w:r>
          </w:p>
        </w:tc>
      </w:tr>
      <w:tr w14:paraId="6C5F2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690E357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proc</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AF83200">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5BC7963E">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hint="eastAsia" w:ascii="Times New Roman" w:hAnsi="Times New Roman" w:eastAsia="宋体"/>
                <w:bCs/>
                <w:i w:val="0"/>
                <w:iCs w:val="0"/>
                <w:color w:val="000000"/>
                <w:sz w:val="21"/>
                <w:szCs w:val="21"/>
                <w:lang w:eastAsia="zh-CN"/>
              </w:rPr>
              <w:t>调用的过程，如读目录过程READDIR(16)</w:t>
            </w:r>
          </w:p>
        </w:tc>
      </w:tr>
      <w:tr w14:paraId="43006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77741B1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user_id</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0EB5B94">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02BF78A1">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hint="eastAsia" w:ascii="Times New Roman" w:hAnsi="Times New Roman" w:eastAsia="宋体"/>
                <w:bCs/>
                <w:i w:val="0"/>
                <w:iCs w:val="0"/>
                <w:color w:val="000000"/>
                <w:sz w:val="21"/>
                <w:szCs w:val="21"/>
                <w:lang w:val="en-US" w:eastAsia="zh-CN"/>
              </w:rPr>
              <w:t>用户id</w:t>
            </w:r>
          </w:p>
        </w:tc>
      </w:tr>
      <w:tr w14:paraId="3E869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390652A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group_id</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09451444">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37E3CF00">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hint="eastAsia" w:ascii="Times New Roman" w:hAnsi="Times New Roman" w:eastAsia="宋体"/>
                <w:bCs/>
                <w:i w:val="0"/>
                <w:iCs w:val="0"/>
                <w:color w:val="000000"/>
                <w:sz w:val="21"/>
                <w:szCs w:val="21"/>
                <w:lang w:val="en-US" w:eastAsia="zh-CN"/>
              </w:rPr>
              <w:t>用户组id</w:t>
            </w:r>
          </w:p>
        </w:tc>
      </w:tr>
      <w:tr w14:paraId="6074C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7CB91D3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call</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E6CD5B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4C4F00EC">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hint="eastAsia" w:ascii="Times New Roman" w:hAnsi="Times New Roman" w:eastAsia="宋体"/>
                <w:bCs/>
                <w:i w:val="0"/>
                <w:iCs w:val="0"/>
                <w:color w:val="000000"/>
                <w:sz w:val="21"/>
                <w:szCs w:val="21"/>
                <w:lang w:val="en-US" w:eastAsia="zh-CN"/>
              </w:rPr>
              <w:t>请求内容，</w:t>
            </w:r>
            <w:r>
              <w:rPr>
                <w:rFonts w:hint="eastAsia" w:ascii="Times New Roman" w:hAnsi="Times New Roman" w:eastAsia="宋体"/>
                <w:bCs/>
                <w:i w:val="0"/>
                <w:iCs w:val="0"/>
                <w:color w:val="000000"/>
                <w:sz w:val="21"/>
                <w:szCs w:val="21"/>
                <w:lang w:eastAsia="zh-CN"/>
              </w:rPr>
              <w:t>以</w:t>
            </w:r>
            <w:r>
              <w:rPr>
                <w:rFonts w:hint="eastAsia" w:ascii="Times New Roman" w:hAnsi="Times New Roman" w:eastAsia="宋体"/>
                <w:bCs/>
                <w:i w:val="0"/>
                <w:iCs w:val="0"/>
                <w:color w:val="000000"/>
                <w:sz w:val="21"/>
                <w:szCs w:val="21"/>
                <w:lang w:val="en-US" w:eastAsia="zh-CN"/>
              </w:rPr>
              <w:t>json形式存储</w:t>
            </w:r>
          </w:p>
        </w:tc>
      </w:tr>
      <w:tr w14:paraId="43146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3F89AF3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reply</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10DAA2F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5641F503">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hint="eastAsia" w:ascii="Times New Roman" w:hAnsi="Times New Roman" w:eastAsia="宋体"/>
                <w:bCs/>
                <w:i w:val="0"/>
                <w:iCs w:val="0"/>
                <w:color w:val="000000"/>
                <w:sz w:val="21"/>
                <w:szCs w:val="21"/>
                <w:lang w:val="en-US" w:eastAsia="zh-CN"/>
              </w:rPr>
              <w:t>响应内容，</w:t>
            </w:r>
            <w:r>
              <w:rPr>
                <w:rFonts w:hint="eastAsia" w:ascii="Times New Roman" w:hAnsi="Times New Roman" w:eastAsia="宋体"/>
                <w:bCs/>
                <w:i w:val="0"/>
                <w:iCs w:val="0"/>
                <w:color w:val="000000"/>
                <w:sz w:val="21"/>
                <w:szCs w:val="21"/>
                <w:lang w:eastAsia="zh-CN"/>
              </w:rPr>
              <w:t>以</w:t>
            </w:r>
            <w:r>
              <w:rPr>
                <w:rFonts w:hint="eastAsia" w:ascii="Times New Roman" w:hAnsi="Times New Roman" w:eastAsia="宋体"/>
                <w:bCs/>
                <w:i w:val="0"/>
                <w:iCs w:val="0"/>
                <w:color w:val="000000"/>
                <w:sz w:val="21"/>
                <w:szCs w:val="21"/>
                <w:lang w:val="en-US" w:eastAsia="zh-CN"/>
              </w:rPr>
              <w:t>json形式存储</w:t>
            </w:r>
          </w:p>
        </w:tc>
      </w:tr>
      <w:tr w14:paraId="1F462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3219734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logtype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0ED9433">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4599B73B">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日志类型，nfs</w:t>
            </w:r>
          </w:p>
        </w:tc>
      </w:tr>
      <w:tr w14:paraId="0FCE4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7173042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devname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50BEF97D">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559A97B5">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设备名称</w:t>
            </w:r>
          </w:p>
        </w:tc>
      </w:tr>
      <w:tr w14:paraId="47149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16FE92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4EF2C160">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5B27F475">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年月日</w:t>
            </w:r>
          </w:p>
        </w:tc>
      </w:tr>
      <w:tr w14:paraId="5D667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A71EBE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hh</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A81298D">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096C96C">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小时</w:t>
            </w:r>
          </w:p>
        </w:tc>
      </w:tr>
      <w:tr w14:paraId="3F886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DB9B9A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vendor</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9C17EC4">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91D477D">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厂商sangfor</w:t>
            </w:r>
          </w:p>
        </w:tc>
      </w:tr>
      <w:tr w14:paraId="271C5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9FEF75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4EE9BC0">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2024421">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日志id</w:t>
            </w:r>
          </w:p>
        </w:tc>
      </w:tr>
      <w:tr w14:paraId="12338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929ADF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iptype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95D0644">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83423AE">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ip类型，4表示ipv4，6表示ipv6</w:t>
            </w:r>
          </w:p>
        </w:tc>
      </w:tr>
      <w:tr w14:paraId="0EFD5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96FE4F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appproto</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71B9ECA">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5752DE2">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应用层协议</w:t>
            </w:r>
          </w:p>
        </w:tc>
      </w:tr>
      <w:tr w14:paraId="350C1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67A700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transproto</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E825174">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D6FF17F">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传输层协议</w:t>
            </w:r>
          </w:p>
        </w:tc>
      </w:tr>
    </w:tbl>
    <w:p w14:paraId="6934DFC8">
      <w:pPr>
        <w:rPr>
          <w:rFonts w:hint="default"/>
          <w:lang w:val="en-US" w:eastAsia="zh-CN"/>
        </w:rPr>
      </w:pPr>
    </w:p>
    <w:p w14:paraId="615B1979">
      <w:pPr>
        <w:rPr>
          <w:rFonts w:hint="eastAsia"/>
          <w:i w:val="0"/>
          <w:iCs w:val="0"/>
          <w:color w:val="auto"/>
          <w:lang w:val="en-US" w:eastAsia="zh-CN"/>
        </w:rPr>
      </w:pPr>
      <w:r>
        <w:rPr>
          <w:rFonts w:hint="eastAsia"/>
          <w:i w:val="0"/>
          <w:iCs w:val="0"/>
          <w:color w:val="auto"/>
          <w:lang w:val="en-US" w:eastAsia="zh-CN"/>
        </w:rPr>
        <w:t>示例说明：</w:t>
      </w:r>
    </w:p>
    <w:p w14:paraId="4FB0EDC8">
      <w:pPr>
        <w:rPr>
          <w:rFonts w:hint="eastAsia"/>
          <w:lang w:val="en-US" w:eastAsia="zh-CN"/>
        </w:rPr>
      </w:pPr>
      <w:r>
        <w:rPr>
          <w:rFonts w:hint="eastAsia"/>
          <w:lang w:val="en-US" w:eastAsia="zh-CN"/>
        </w:rPr>
        <w:t>{</w:t>
      </w:r>
    </w:p>
    <w:p w14:paraId="6C041C6B">
      <w:pPr>
        <w:rPr>
          <w:rFonts w:hint="eastAsia"/>
          <w:lang w:val="en-US" w:eastAsia="zh-CN"/>
        </w:rPr>
      </w:pPr>
      <w:r>
        <w:rPr>
          <w:rFonts w:hint="eastAsia"/>
          <w:lang w:val="en-US" w:eastAsia="zh-CN"/>
        </w:rPr>
        <w:tab/>
      </w:r>
      <w:r>
        <w:rPr>
          <w:rFonts w:hint="eastAsia"/>
          <w:lang w:val="en-US" w:eastAsia="zh-CN"/>
        </w:rPr>
        <w:t>"uid": "3929306137",</w:t>
      </w:r>
    </w:p>
    <w:p w14:paraId="497D9B2A">
      <w:pPr>
        <w:rPr>
          <w:rFonts w:hint="eastAsia"/>
          <w:lang w:val="en-US" w:eastAsia="zh-CN"/>
        </w:rPr>
      </w:pPr>
      <w:r>
        <w:rPr>
          <w:rFonts w:hint="eastAsia"/>
          <w:lang w:val="en-US" w:eastAsia="zh-CN"/>
        </w:rPr>
        <w:tab/>
      </w:r>
      <w:r>
        <w:rPr>
          <w:rFonts w:hint="eastAsia"/>
          <w:lang w:val="en-US" w:eastAsia="zh-CN"/>
        </w:rPr>
        <w:t>"ts": 1747880181,</w:t>
      </w:r>
    </w:p>
    <w:p w14:paraId="659E819B">
      <w:pPr>
        <w:rPr>
          <w:rFonts w:hint="eastAsia"/>
          <w:lang w:val="en-US" w:eastAsia="zh-CN"/>
        </w:rPr>
      </w:pPr>
      <w:r>
        <w:rPr>
          <w:rFonts w:hint="eastAsia"/>
          <w:lang w:val="en-US" w:eastAsia="zh-CN"/>
        </w:rPr>
        <w:tab/>
      </w:r>
      <w:r>
        <w:rPr>
          <w:rFonts w:hint="eastAsia"/>
          <w:lang w:val="en-US" w:eastAsia="zh-CN"/>
        </w:rPr>
        <w:t>"src_ip": "192.168.43.243",</w:t>
      </w:r>
    </w:p>
    <w:p w14:paraId="256B89E0">
      <w:pPr>
        <w:rPr>
          <w:rFonts w:hint="eastAsia"/>
          <w:lang w:val="en-US" w:eastAsia="zh-CN"/>
        </w:rPr>
      </w:pPr>
      <w:r>
        <w:rPr>
          <w:rFonts w:hint="eastAsia"/>
          <w:lang w:val="en-US" w:eastAsia="zh-CN"/>
        </w:rPr>
        <w:tab/>
      </w:r>
      <w:r>
        <w:rPr>
          <w:rFonts w:hint="eastAsia"/>
          <w:lang w:val="en-US" w:eastAsia="zh-CN"/>
        </w:rPr>
        <w:t>"src_port": 900,</w:t>
      </w:r>
    </w:p>
    <w:p w14:paraId="6581622E">
      <w:pPr>
        <w:rPr>
          <w:rFonts w:hint="eastAsia"/>
          <w:lang w:val="en-US" w:eastAsia="zh-CN"/>
        </w:rPr>
      </w:pPr>
      <w:r>
        <w:rPr>
          <w:rFonts w:hint="eastAsia"/>
          <w:lang w:val="en-US" w:eastAsia="zh-CN"/>
        </w:rPr>
        <w:tab/>
      </w:r>
      <w:r>
        <w:rPr>
          <w:rFonts w:hint="eastAsia"/>
          <w:lang w:val="en-US" w:eastAsia="zh-CN"/>
        </w:rPr>
        <w:t>"dst_ip": "192.168.43.178",</w:t>
      </w:r>
    </w:p>
    <w:p w14:paraId="314DE0A3">
      <w:pPr>
        <w:rPr>
          <w:rFonts w:hint="eastAsia"/>
          <w:lang w:val="en-US" w:eastAsia="zh-CN"/>
        </w:rPr>
      </w:pPr>
      <w:r>
        <w:rPr>
          <w:rFonts w:hint="eastAsia"/>
          <w:lang w:val="en-US" w:eastAsia="zh-CN"/>
        </w:rPr>
        <w:tab/>
      </w:r>
      <w:r>
        <w:rPr>
          <w:rFonts w:hint="eastAsia"/>
          <w:lang w:val="en-US" w:eastAsia="zh-CN"/>
        </w:rPr>
        <w:t>"dst_port": 2049,</w:t>
      </w:r>
    </w:p>
    <w:p w14:paraId="254CA1EC">
      <w:pPr>
        <w:rPr>
          <w:rFonts w:hint="eastAsia"/>
          <w:lang w:val="en-US" w:eastAsia="zh-CN"/>
        </w:rPr>
      </w:pPr>
      <w:r>
        <w:rPr>
          <w:rFonts w:hint="eastAsia"/>
          <w:lang w:val="en-US" w:eastAsia="zh-CN"/>
        </w:rPr>
        <w:tab/>
      </w:r>
      <w:r>
        <w:rPr>
          <w:rFonts w:hint="eastAsia"/>
          <w:lang w:val="en-US" w:eastAsia="zh-CN"/>
        </w:rPr>
        <w:t>"src_mac": "80:a5:89:93:43:99",</w:t>
      </w:r>
    </w:p>
    <w:p w14:paraId="1B4FC007">
      <w:pPr>
        <w:rPr>
          <w:rFonts w:hint="eastAsia"/>
          <w:lang w:val="en-US" w:eastAsia="zh-CN"/>
        </w:rPr>
      </w:pPr>
      <w:r>
        <w:rPr>
          <w:rFonts w:hint="eastAsia"/>
          <w:lang w:val="en-US" w:eastAsia="zh-CN"/>
        </w:rPr>
        <w:tab/>
      </w:r>
      <w:r>
        <w:rPr>
          <w:rFonts w:hint="eastAsia"/>
          <w:lang w:val="en-US" w:eastAsia="zh-CN"/>
        </w:rPr>
        <w:t>"dst_mac": "00:0c:29:94:39:1c",</w:t>
      </w:r>
    </w:p>
    <w:p w14:paraId="39E749F8">
      <w:pPr>
        <w:rPr>
          <w:rFonts w:hint="eastAsia"/>
          <w:lang w:val="en-US" w:eastAsia="zh-CN"/>
        </w:rPr>
      </w:pPr>
      <w:r>
        <w:rPr>
          <w:rFonts w:hint="eastAsia"/>
          <w:lang w:val="en-US" w:eastAsia="zh-CN"/>
        </w:rPr>
        <w:tab/>
      </w:r>
      <w:r>
        <w:rPr>
          <w:rFonts w:hint="eastAsia"/>
          <w:lang w:val="en-US" w:eastAsia="zh-CN"/>
        </w:rPr>
        <w:t>"xid": 1343024919,</w:t>
      </w:r>
    </w:p>
    <w:p w14:paraId="2F4CB2F5">
      <w:pPr>
        <w:rPr>
          <w:rFonts w:hint="eastAsia"/>
          <w:lang w:val="en-US" w:eastAsia="zh-CN"/>
        </w:rPr>
      </w:pPr>
      <w:r>
        <w:rPr>
          <w:rFonts w:hint="eastAsia"/>
          <w:lang w:val="en-US" w:eastAsia="zh-CN"/>
        </w:rPr>
        <w:tab/>
      </w:r>
      <w:r>
        <w:rPr>
          <w:rFonts w:hint="eastAsia"/>
          <w:lang w:val="en-US" w:eastAsia="zh-CN"/>
        </w:rPr>
        <w:t>"rpc_version": 2,</w:t>
      </w:r>
    </w:p>
    <w:p w14:paraId="61633303">
      <w:pPr>
        <w:rPr>
          <w:rFonts w:hint="eastAsia"/>
          <w:lang w:val="en-US" w:eastAsia="zh-CN"/>
        </w:rPr>
      </w:pPr>
      <w:r>
        <w:rPr>
          <w:rFonts w:hint="eastAsia"/>
          <w:lang w:val="en-US" w:eastAsia="zh-CN"/>
        </w:rPr>
        <w:tab/>
      </w:r>
      <w:r>
        <w:rPr>
          <w:rFonts w:hint="eastAsia"/>
          <w:lang w:val="en-US" w:eastAsia="zh-CN"/>
        </w:rPr>
        <w:t>"prog": 100003,</w:t>
      </w:r>
    </w:p>
    <w:p w14:paraId="7EE8444E">
      <w:pPr>
        <w:rPr>
          <w:rFonts w:hint="eastAsia"/>
          <w:lang w:val="en-US" w:eastAsia="zh-CN"/>
        </w:rPr>
      </w:pPr>
      <w:r>
        <w:rPr>
          <w:rFonts w:hint="eastAsia"/>
          <w:lang w:val="en-US" w:eastAsia="zh-CN"/>
        </w:rPr>
        <w:tab/>
      </w:r>
      <w:r>
        <w:rPr>
          <w:rFonts w:hint="eastAsia"/>
          <w:lang w:val="en-US" w:eastAsia="zh-CN"/>
        </w:rPr>
        <w:t>"vers": 3,</w:t>
      </w:r>
    </w:p>
    <w:p w14:paraId="117A7716">
      <w:pPr>
        <w:rPr>
          <w:rFonts w:hint="eastAsia"/>
          <w:lang w:val="en-US" w:eastAsia="zh-CN"/>
        </w:rPr>
      </w:pPr>
      <w:r>
        <w:rPr>
          <w:rFonts w:hint="eastAsia"/>
          <w:lang w:val="en-US" w:eastAsia="zh-CN"/>
        </w:rPr>
        <w:tab/>
      </w:r>
      <w:r>
        <w:rPr>
          <w:rFonts w:hint="eastAsia"/>
          <w:lang w:val="en-US" w:eastAsia="zh-CN"/>
        </w:rPr>
        <w:t>"proc": 6,</w:t>
      </w:r>
    </w:p>
    <w:p w14:paraId="0B7E14F4">
      <w:pPr>
        <w:rPr>
          <w:rFonts w:hint="eastAsia"/>
          <w:lang w:val="en-US" w:eastAsia="zh-CN"/>
        </w:rPr>
      </w:pPr>
      <w:r>
        <w:rPr>
          <w:rFonts w:hint="eastAsia"/>
          <w:lang w:val="en-US" w:eastAsia="zh-CN"/>
        </w:rPr>
        <w:tab/>
      </w:r>
      <w:r>
        <w:rPr>
          <w:rFonts w:hint="eastAsia"/>
          <w:lang w:val="en-US" w:eastAsia="zh-CN"/>
        </w:rPr>
        <w:t>"user_id": -2,</w:t>
      </w:r>
    </w:p>
    <w:p w14:paraId="46CF978C">
      <w:pPr>
        <w:rPr>
          <w:rFonts w:hint="eastAsia"/>
          <w:lang w:val="en-US" w:eastAsia="zh-CN"/>
        </w:rPr>
      </w:pPr>
      <w:r>
        <w:rPr>
          <w:rFonts w:hint="eastAsia"/>
          <w:lang w:val="en-US" w:eastAsia="zh-CN"/>
        </w:rPr>
        <w:tab/>
      </w:r>
      <w:r>
        <w:rPr>
          <w:rFonts w:hint="eastAsia"/>
          <w:lang w:val="en-US" w:eastAsia="zh-CN"/>
        </w:rPr>
        <w:t>"group_id": -2,</w:t>
      </w:r>
    </w:p>
    <w:p w14:paraId="114493AD">
      <w:pPr>
        <w:rPr>
          <w:rFonts w:hint="eastAsia"/>
          <w:lang w:val="en-US" w:eastAsia="zh-CN"/>
        </w:rPr>
      </w:pPr>
      <w:r>
        <w:rPr>
          <w:rFonts w:hint="eastAsia"/>
          <w:lang w:val="en-US" w:eastAsia="zh-CN"/>
        </w:rPr>
        <w:tab/>
      </w:r>
      <w:r>
        <w:rPr>
          <w:rFonts w:hint="eastAsia"/>
          <w:lang w:val="en-US" w:eastAsia="zh-CN"/>
        </w:rPr>
        <w:t>"call": "{\"filehandle\":\"0x05309272\"}",</w:t>
      </w:r>
    </w:p>
    <w:p w14:paraId="6409B652">
      <w:pPr>
        <w:rPr>
          <w:rFonts w:hint="eastAsia"/>
          <w:lang w:val="en-US" w:eastAsia="zh-CN"/>
        </w:rPr>
      </w:pPr>
      <w:r>
        <w:rPr>
          <w:rFonts w:hint="eastAsia"/>
          <w:lang w:val="en-US" w:eastAsia="zh-CN"/>
        </w:rPr>
        <w:tab/>
      </w:r>
      <w:r>
        <w:rPr>
          <w:rFonts w:hint="eastAsia"/>
          <w:lang w:val="en-US" w:eastAsia="zh-CN"/>
        </w:rPr>
        <w:t>"reply": "{\"fileattr\":{\"mode\":493,\"size\":330,\"type\":1},\"status\":0}",</w:t>
      </w:r>
    </w:p>
    <w:p w14:paraId="67AF664D">
      <w:pPr>
        <w:rPr>
          <w:rFonts w:hint="eastAsia"/>
          <w:lang w:val="en-US" w:eastAsia="zh-CN"/>
        </w:rPr>
      </w:pPr>
      <w:r>
        <w:rPr>
          <w:rFonts w:hint="eastAsia"/>
          <w:lang w:val="en-US" w:eastAsia="zh-CN"/>
        </w:rPr>
        <w:tab/>
      </w:r>
      <w:r>
        <w:rPr>
          <w:rFonts w:hint="eastAsia"/>
          <w:lang w:val="en-US" w:eastAsia="zh-CN"/>
        </w:rPr>
        <w:t>"logtype": "nfs",</w:t>
      </w:r>
    </w:p>
    <w:p w14:paraId="64E53B56">
      <w:pPr>
        <w:rPr>
          <w:rFonts w:hint="eastAsia"/>
          <w:lang w:val="en-US" w:eastAsia="zh-CN"/>
        </w:rPr>
      </w:pPr>
      <w:r>
        <w:rPr>
          <w:rFonts w:hint="eastAsia"/>
          <w:lang w:val="en-US" w:eastAsia="zh-CN"/>
        </w:rPr>
        <w:tab/>
      </w:r>
      <w:r>
        <w:rPr>
          <w:rFonts w:hint="eastAsia"/>
          <w:lang w:val="en-US" w:eastAsia="zh-CN"/>
        </w:rPr>
        <w:t>"devname": "SANGFOR STA",</w:t>
      </w:r>
    </w:p>
    <w:p w14:paraId="5D5598CB">
      <w:pPr>
        <w:rPr>
          <w:rFonts w:hint="eastAsia"/>
          <w:lang w:val="en-US" w:eastAsia="zh-CN"/>
        </w:rPr>
      </w:pPr>
      <w:r>
        <w:rPr>
          <w:rFonts w:hint="eastAsia"/>
          <w:lang w:val="en-US" w:eastAsia="zh-CN"/>
        </w:rPr>
        <w:tab/>
      </w:r>
      <w:r>
        <w:rPr>
          <w:rFonts w:hint="eastAsia"/>
          <w:lang w:val="en-US" w:eastAsia="zh-CN"/>
        </w:rPr>
        <w:t>"ds": "20250522",</w:t>
      </w:r>
    </w:p>
    <w:p w14:paraId="01AB7A48">
      <w:pPr>
        <w:rPr>
          <w:rFonts w:hint="eastAsia"/>
          <w:lang w:val="en-US" w:eastAsia="zh-CN"/>
        </w:rPr>
      </w:pPr>
      <w:r>
        <w:rPr>
          <w:rFonts w:hint="eastAsia"/>
          <w:lang w:val="en-US" w:eastAsia="zh-CN"/>
        </w:rPr>
        <w:tab/>
      </w:r>
      <w:r>
        <w:rPr>
          <w:rFonts w:hint="eastAsia"/>
          <w:lang w:val="en-US" w:eastAsia="zh-CN"/>
        </w:rPr>
        <w:t>"hh": "10",</w:t>
      </w:r>
    </w:p>
    <w:p w14:paraId="7103AC60">
      <w:pPr>
        <w:rPr>
          <w:rFonts w:hint="eastAsia"/>
          <w:lang w:val="en-US" w:eastAsia="zh-CN"/>
        </w:rPr>
      </w:pPr>
      <w:r>
        <w:rPr>
          <w:rFonts w:hint="eastAsia"/>
          <w:lang w:val="en-US" w:eastAsia="zh-CN"/>
        </w:rPr>
        <w:tab/>
      </w:r>
      <w:r>
        <w:rPr>
          <w:rFonts w:hint="eastAsia"/>
          <w:lang w:val="en-US" w:eastAsia="zh-CN"/>
        </w:rPr>
        <w:t>"vendor": "sangfor",</w:t>
      </w:r>
    </w:p>
    <w:p w14:paraId="1DE8DF07">
      <w:pPr>
        <w:rPr>
          <w:rFonts w:hint="eastAsia"/>
          <w:lang w:val="en-US" w:eastAsia="zh-CN"/>
        </w:rPr>
      </w:pPr>
      <w:r>
        <w:rPr>
          <w:rFonts w:hint="eastAsia"/>
          <w:lang w:val="en-US" w:eastAsia="zh-CN"/>
        </w:rPr>
        <w:tab/>
      </w:r>
      <w:r>
        <w:rPr>
          <w:rFonts w:hint="eastAsia"/>
          <w:lang w:val="en-US" w:eastAsia="zh-CN"/>
        </w:rPr>
        <w:t>"logid": 47880181332741,</w:t>
      </w:r>
    </w:p>
    <w:p w14:paraId="78195A4E">
      <w:pPr>
        <w:rPr>
          <w:rFonts w:hint="eastAsia"/>
          <w:lang w:val="en-US" w:eastAsia="zh-CN"/>
        </w:rPr>
      </w:pPr>
      <w:r>
        <w:rPr>
          <w:rFonts w:hint="eastAsia"/>
          <w:lang w:val="en-US" w:eastAsia="zh-CN"/>
        </w:rPr>
        <w:tab/>
      </w:r>
      <w:r>
        <w:rPr>
          <w:rFonts w:hint="eastAsia"/>
          <w:lang w:val="en-US" w:eastAsia="zh-CN"/>
        </w:rPr>
        <w:t>"iptype": 4,</w:t>
      </w:r>
    </w:p>
    <w:p w14:paraId="6F983313">
      <w:pPr>
        <w:rPr>
          <w:rFonts w:hint="eastAsia"/>
          <w:lang w:val="en-US" w:eastAsia="zh-CN"/>
        </w:rPr>
      </w:pPr>
      <w:r>
        <w:rPr>
          <w:rFonts w:hint="eastAsia"/>
          <w:lang w:val="en-US" w:eastAsia="zh-CN"/>
        </w:rPr>
        <w:tab/>
      </w:r>
      <w:r>
        <w:rPr>
          <w:rFonts w:hint="eastAsia"/>
          <w:lang w:val="en-US" w:eastAsia="zh-CN"/>
        </w:rPr>
        <w:t>"appproto": "NFS",</w:t>
      </w:r>
    </w:p>
    <w:p w14:paraId="3ED340D4">
      <w:pPr>
        <w:rPr>
          <w:rFonts w:hint="eastAsia"/>
          <w:lang w:val="en-US" w:eastAsia="zh-CN"/>
        </w:rPr>
      </w:pPr>
      <w:r>
        <w:rPr>
          <w:rFonts w:hint="eastAsia"/>
          <w:lang w:val="en-US" w:eastAsia="zh-CN"/>
        </w:rPr>
        <w:tab/>
      </w:r>
      <w:r>
        <w:rPr>
          <w:rFonts w:hint="eastAsia"/>
          <w:lang w:val="en-US" w:eastAsia="zh-CN"/>
        </w:rPr>
        <w:t>"transproto": "TCP"</w:t>
      </w:r>
    </w:p>
    <w:p w14:paraId="3A57CC80">
      <w:pPr>
        <w:rPr>
          <w:rFonts w:hint="eastAsia"/>
          <w:lang w:val="en-US" w:eastAsia="zh-CN"/>
        </w:rPr>
      </w:pPr>
      <w:r>
        <w:rPr>
          <w:rFonts w:hint="eastAsia"/>
          <w:lang w:val="en-US" w:eastAsia="zh-CN"/>
        </w:rPr>
        <w:t>}</w:t>
      </w:r>
    </w:p>
    <w:p w14:paraId="28EB077A">
      <w:pPr>
        <w:pStyle w:val="3"/>
        <w:bidi w:val="0"/>
        <w:rPr>
          <w:rFonts w:hint="eastAsia"/>
          <w:lang w:val="en-US" w:eastAsia="zh-CN"/>
        </w:rPr>
      </w:pPr>
      <w:bookmarkStart w:id="110" w:name="_Toc7631"/>
      <w:r>
        <w:rPr>
          <w:rFonts w:hint="eastAsia"/>
          <w:lang w:val="en-US" w:eastAsia="zh-CN"/>
        </w:rPr>
        <w:t>ONVIF协议审计</w:t>
      </w:r>
      <w:bookmarkEnd w:id="110"/>
    </w:p>
    <w:tbl>
      <w:tblPr>
        <w:tblStyle w:val="30"/>
        <w:tblW w:w="8314" w:type="dxa"/>
        <w:tblInd w:w="1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9"/>
        <w:gridCol w:w="1686"/>
        <w:gridCol w:w="4749"/>
      </w:tblGrid>
      <w:tr w14:paraId="2B0F3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4F81BD"/>
            <w:vAlign w:val="center"/>
          </w:tcPr>
          <w:p w14:paraId="2DB20311">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字段名</w:t>
            </w:r>
          </w:p>
        </w:tc>
        <w:tc>
          <w:tcPr>
            <w:tcW w:w="1686" w:type="dxa"/>
            <w:tcBorders>
              <w:top w:val="single" w:color="4F81BD" w:sz="8" w:space="0"/>
              <w:left w:val="dotted" w:color="auto" w:sz="4" w:space="0"/>
              <w:bottom w:val="single" w:color="4F81BD" w:sz="8" w:space="0"/>
              <w:right w:val="dotted" w:color="auto" w:sz="4" w:space="0"/>
            </w:tcBorders>
            <w:shd w:val="clear" w:color="auto" w:fill="4F81BD"/>
            <w:vAlign w:val="center"/>
          </w:tcPr>
          <w:p w14:paraId="39C24FEF">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类型</w:t>
            </w:r>
          </w:p>
        </w:tc>
        <w:tc>
          <w:tcPr>
            <w:tcW w:w="4749" w:type="dxa"/>
            <w:tcBorders>
              <w:top w:val="single" w:color="4F81BD" w:sz="8" w:space="0"/>
              <w:left w:val="dotted" w:color="auto" w:sz="4" w:space="0"/>
              <w:bottom w:val="single" w:color="4F81BD" w:sz="8" w:space="0"/>
              <w:right w:val="single" w:color="4F81BD" w:sz="8" w:space="0"/>
            </w:tcBorders>
            <w:shd w:val="clear" w:color="auto" w:fill="4F81BD"/>
            <w:vAlign w:val="center"/>
          </w:tcPr>
          <w:p w14:paraId="68F5FBED">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描述</w:t>
            </w:r>
          </w:p>
        </w:tc>
      </w:tr>
      <w:tr w14:paraId="24F0A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4D52382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uid</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CFD31D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0C52674C">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会话唯一ID</w:t>
            </w:r>
          </w:p>
        </w:tc>
      </w:tr>
      <w:tr w14:paraId="384B9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3C99128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59747670">
            <w:pPr>
              <w:rPr>
                <w:rFonts w:hint="default" w:ascii="Times New Roman" w:hAnsi="Times New Roman" w:eastAsia="宋体"/>
                <w:i w:val="0"/>
                <w:iCs w:val="0"/>
                <w:color w:val="000000"/>
                <w:lang w:val="en-US" w:eastAsia="zh-CN"/>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6433A51D">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时间戳</w:t>
            </w:r>
          </w:p>
        </w:tc>
      </w:tr>
      <w:tr w14:paraId="480E5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64FB1DF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src_ip</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42D3D8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36B39205">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ascii="Times New Roman" w:hAnsi="Times New Roman" w:eastAsia="宋体"/>
                <w:i w:val="0"/>
                <w:iCs w:val="0"/>
                <w:color w:val="000000"/>
              </w:rPr>
              <w:t>源IP</w:t>
            </w:r>
          </w:p>
        </w:tc>
      </w:tr>
      <w:tr w14:paraId="191A4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0DEF7F9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src_port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1C432976">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761CC082">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ascii="Times New Roman" w:hAnsi="Times New Roman" w:eastAsia="宋体"/>
                <w:i w:val="0"/>
                <w:iCs w:val="0"/>
                <w:color w:val="000000"/>
              </w:rPr>
              <w:t>源端口</w:t>
            </w:r>
          </w:p>
        </w:tc>
      </w:tr>
      <w:tr w14:paraId="0DC91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2485296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dst_ip</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4D4C8F8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12D6099B">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ascii="Times New Roman" w:hAnsi="Times New Roman" w:eastAsia="宋体"/>
                <w:i w:val="0"/>
                <w:iCs w:val="0"/>
                <w:color w:val="000000"/>
              </w:rPr>
              <w:t>目的IP</w:t>
            </w:r>
          </w:p>
        </w:tc>
      </w:tr>
      <w:tr w14:paraId="7DD77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2A0561D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dst_port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163A8D63">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31456810">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ascii="Times New Roman" w:hAnsi="Times New Roman" w:eastAsia="宋体"/>
                <w:i w:val="0"/>
                <w:iCs w:val="0"/>
                <w:color w:val="000000"/>
              </w:rPr>
              <w:t>目的端口</w:t>
            </w:r>
          </w:p>
        </w:tc>
      </w:tr>
      <w:tr w14:paraId="05441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523D31E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src_mac</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5E0A474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12C0D25E">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ascii="Times New Roman" w:hAnsi="Times New Roman" w:eastAsia="宋体"/>
                <w:i w:val="0"/>
                <w:iCs w:val="0"/>
                <w:color w:val="000000"/>
              </w:rPr>
              <w:t>源物理地址</w:t>
            </w:r>
          </w:p>
        </w:tc>
      </w:tr>
      <w:tr w14:paraId="1393B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5656741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dst_mac</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07C97E1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0803CF06">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ascii="Times New Roman" w:hAnsi="Times New Roman" w:eastAsia="宋体"/>
                <w:i w:val="0"/>
                <w:iCs w:val="0"/>
                <w:color w:val="000000"/>
              </w:rPr>
              <w:t>目的物理地址</w:t>
            </w:r>
          </w:p>
        </w:tc>
      </w:tr>
      <w:tr w14:paraId="77822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4BB265B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url</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467AA26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38ED4AA6">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ascii="Times New Roman" w:hAnsi="Times New Roman" w:eastAsia="宋体"/>
                <w:i w:val="0"/>
                <w:iCs w:val="0"/>
                <w:color w:val="000000"/>
              </w:rPr>
              <w:t>请求的url值</w:t>
            </w:r>
          </w:p>
        </w:tc>
      </w:tr>
      <w:tr w14:paraId="497A8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0DBF7E0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user_agent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2D739A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69115527">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ascii="Times New Roman" w:hAnsi="Times New Roman" w:eastAsia="宋体"/>
                <w:i w:val="0"/>
                <w:iCs w:val="0"/>
                <w:color w:val="000000"/>
              </w:rPr>
              <w:t>请求的User-Agent</w:t>
            </w:r>
          </w:p>
        </w:tc>
      </w:tr>
      <w:tr w14:paraId="5CA3F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6C4ABD8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req_body</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1B6BBC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63D7B52E">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ascii="Times New Roman" w:hAnsi="Times New Roman" w:eastAsia="宋体"/>
                <w:i w:val="0"/>
                <w:iCs w:val="0"/>
                <w:color w:val="000000"/>
              </w:rPr>
              <w:t>请求的body体</w:t>
            </w:r>
          </w:p>
        </w:tc>
      </w:tr>
      <w:tr w14:paraId="391DE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029F645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rsp_body</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9A0121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60FAE350">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ascii="Times New Roman" w:hAnsi="Times New Roman" w:eastAsia="宋体"/>
                <w:i w:val="0"/>
                <w:iCs w:val="0"/>
                <w:color w:val="000000"/>
              </w:rPr>
              <w:t>响应的body体</w:t>
            </w:r>
          </w:p>
        </w:tc>
      </w:tr>
      <w:tr w14:paraId="6538A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685189A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rsp_status_code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70AA25F">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1C2E4779">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响应状态码</w:t>
            </w:r>
          </w:p>
        </w:tc>
      </w:tr>
      <w:tr w14:paraId="1E9EE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4A529B3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username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475F153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490A70D4">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提取Authorization头中的username字段，若无则为空</w:t>
            </w:r>
          </w:p>
        </w:tc>
      </w:tr>
      <w:tr w14:paraId="0DC5E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5050A09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namespace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D237C4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7FFFCAE1">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ascii="Times New Roman" w:hAnsi="Times New Roman" w:eastAsia="宋体"/>
                <w:i w:val="0"/>
                <w:iCs w:val="0"/>
                <w:color w:val="000000"/>
              </w:rPr>
              <w:t>提取响应body体中&lt;env:Envelope&gt;下第一个节点的命名空间</w:t>
            </w:r>
          </w:p>
        </w:tc>
      </w:tr>
      <w:tr w14:paraId="47416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3B89AB7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command</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5FC92E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47111EE7">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ascii="Times New Roman" w:hAnsi="Times New Roman" w:eastAsia="宋体"/>
                <w:i w:val="0"/>
                <w:iCs w:val="0"/>
                <w:color w:val="000000"/>
              </w:rPr>
              <w:t>提取响应body体中&lt;env:Envelope&gt;下第一个节点的去除命名空间的名字</w:t>
            </w:r>
          </w:p>
        </w:tc>
      </w:tr>
      <w:tr w14:paraId="14DE3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27B9EAD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args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7634A6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1A05C914">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ascii="Times New Roman" w:hAnsi="Times New Roman" w:eastAsia="宋体"/>
                <w:i w:val="0"/>
                <w:iCs w:val="0"/>
                <w:color w:val="000000"/>
              </w:rPr>
              <w:t>响应body体中&lt;env:Envelope&gt;下第一个节点的文本</w:t>
            </w:r>
          </w:p>
        </w:tc>
      </w:tr>
      <w:tr w14:paraId="552FB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00F6D29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logtype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94DEA54">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302A5FD3">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日志类型，onvif</w:t>
            </w:r>
          </w:p>
        </w:tc>
      </w:tr>
      <w:tr w14:paraId="709D2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743DAA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devname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F4A6117">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06C70F75">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设备名称</w:t>
            </w:r>
          </w:p>
        </w:tc>
      </w:tr>
      <w:tr w14:paraId="54D18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F4007A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A6DAFF4">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735E5C37">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年月日</w:t>
            </w:r>
          </w:p>
        </w:tc>
      </w:tr>
      <w:tr w14:paraId="0CD2F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EF2AA4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hh</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CBF91E2">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294E6B8">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小时</w:t>
            </w:r>
          </w:p>
        </w:tc>
      </w:tr>
      <w:tr w14:paraId="5450F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C3357F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vendor</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EA230A9">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9076AE8">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厂商sangfor</w:t>
            </w:r>
          </w:p>
        </w:tc>
      </w:tr>
      <w:tr w14:paraId="13456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28DD54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B4EA1F5">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2AF52C5">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日志id</w:t>
            </w:r>
          </w:p>
        </w:tc>
      </w:tr>
      <w:tr w14:paraId="022D9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EB315B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iptype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A7175D7">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4D4DB35C">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ip类型，4表示ipv4，6表示ipv6</w:t>
            </w:r>
          </w:p>
        </w:tc>
      </w:tr>
      <w:tr w14:paraId="67636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83B778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appproto</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1A1550B">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09C272D">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应用层协议</w:t>
            </w:r>
          </w:p>
        </w:tc>
      </w:tr>
      <w:tr w14:paraId="3E3D8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A4C71F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transproto</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6B19101">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4006B27">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传输层协议</w:t>
            </w:r>
          </w:p>
        </w:tc>
      </w:tr>
    </w:tbl>
    <w:p w14:paraId="0CE076DF">
      <w:pPr>
        <w:rPr>
          <w:rFonts w:hint="default"/>
          <w:lang w:val="en-US" w:eastAsia="zh-CN"/>
        </w:rPr>
      </w:pPr>
    </w:p>
    <w:p w14:paraId="47AA2240">
      <w:pPr>
        <w:rPr>
          <w:rFonts w:hint="eastAsia"/>
          <w:i w:val="0"/>
          <w:iCs w:val="0"/>
          <w:color w:val="auto"/>
          <w:lang w:val="en-US" w:eastAsia="zh-CN"/>
        </w:rPr>
      </w:pPr>
      <w:r>
        <w:rPr>
          <w:rFonts w:hint="eastAsia"/>
          <w:i w:val="0"/>
          <w:iCs w:val="0"/>
          <w:color w:val="auto"/>
          <w:lang w:val="en-US" w:eastAsia="zh-CN"/>
        </w:rPr>
        <w:t>示例说明：</w:t>
      </w:r>
    </w:p>
    <w:p w14:paraId="3F248877">
      <w:pPr>
        <w:rPr>
          <w:rFonts w:hint="eastAsia"/>
          <w:lang w:val="en-US" w:eastAsia="zh-CN"/>
        </w:rPr>
      </w:pPr>
      <w:r>
        <w:rPr>
          <w:rFonts w:hint="eastAsia"/>
          <w:lang w:val="en-US" w:eastAsia="zh-CN"/>
        </w:rPr>
        <w:t>{</w:t>
      </w:r>
    </w:p>
    <w:p w14:paraId="2930C3FA">
      <w:pPr>
        <w:rPr>
          <w:rFonts w:hint="eastAsia"/>
          <w:lang w:val="en-US" w:eastAsia="zh-CN"/>
        </w:rPr>
      </w:pPr>
      <w:r>
        <w:rPr>
          <w:rFonts w:hint="eastAsia"/>
          <w:lang w:val="en-US" w:eastAsia="zh-CN"/>
        </w:rPr>
        <w:tab/>
      </w:r>
      <w:r>
        <w:rPr>
          <w:rFonts w:hint="eastAsia"/>
          <w:lang w:val="en-US" w:eastAsia="zh-CN"/>
        </w:rPr>
        <w:t>"uid": "725067308",</w:t>
      </w:r>
    </w:p>
    <w:p w14:paraId="19FFFBA6">
      <w:pPr>
        <w:rPr>
          <w:rFonts w:hint="eastAsia"/>
          <w:lang w:val="en-US" w:eastAsia="zh-CN"/>
        </w:rPr>
      </w:pPr>
      <w:r>
        <w:rPr>
          <w:rFonts w:hint="eastAsia"/>
          <w:lang w:val="en-US" w:eastAsia="zh-CN"/>
        </w:rPr>
        <w:tab/>
      </w:r>
      <w:r>
        <w:rPr>
          <w:rFonts w:hint="eastAsia"/>
          <w:lang w:val="en-US" w:eastAsia="zh-CN"/>
        </w:rPr>
        <w:t>"ts": 1747880233,</w:t>
      </w:r>
    </w:p>
    <w:p w14:paraId="19438C08">
      <w:pPr>
        <w:rPr>
          <w:rFonts w:hint="eastAsia"/>
          <w:lang w:val="en-US" w:eastAsia="zh-CN"/>
        </w:rPr>
      </w:pPr>
      <w:r>
        <w:rPr>
          <w:rFonts w:hint="eastAsia"/>
          <w:lang w:val="en-US" w:eastAsia="zh-CN"/>
        </w:rPr>
        <w:tab/>
      </w:r>
      <w:r>
        <w:rPr>
          <w:rFonts w:hint="eastAsia"/>
          <w:lang w:val="en-US" w:eastAsia="zh-CN"/>
        </w:rPr>
        <w:t>"src_ip": "172.24.4.15",</w:t>
      </w:r>
    </w:p>
    <w:p w14:paraId="688BF2BB">
      <w:pPr>
        <w:rPr>
          <w:rFonts w:hint="eastAsia"/>
          <w:lang w:val="en-US" w:eastAsia="zh-CN"/>
        </w:rPr>
      </w:pPr>
      <w:r>
        <w:rPr>
          <w:rFonts w:hint="eastAsia"/>
          <w:lang w:val="en-US" w:eastAsia="zh-CN"/>
        </w:rPr>
        <w:tab/>
      </w:r>
      <w:r>
        <w:rPr>
          <w:rFonts w:hint="eastAsia"/>
          <w:lang w:val="en-US" w:eastAsia="zh-CN"/>
        </w:rPr>
        <w:t>"src_port": 62249,</w:t>
      </w:r>
    </w:p>
    <w:p w14:paraId="3173111C">
      <w:pPr>
        <w:rPr>
          <w:rFonts w:hint="eastAsia"/>
          <w:lang w:val="en-US" w:eastAsia="zh-CN"/>
        </w:rPr>
      </w:pPr>
      <w:r>
        <w:rPr>
          <w:rFonts w:hint="eastAsia"/>
          <w:lang w:val="en-US" w:eastAsia="zh-CN"/>
        </w:rPr>
        <w:tab/>
      </w:r>
      <w:r>
        <w:rPr>
          <w:rFonts w:hint="eastAsia"/>
          <w:lang w:val="en-US" w:eastAsia="zh-CN"/>
        </w:rPr>
        <w:t>"dst_ip": "10.222.121.129",</w:t>
      </w:r>
    </w:p>
    <w:p w14:paraId="4681A1BE">
      <w:pPr>
        <w:rPr>
          <w:rFonts w:hint="eastAsia"/>
          <w:lang w:val="en-US" w:eastAsia="zh-CN"/>
        </w:rPr>
      </w:pPr>
      <w:r>
        <w:rPr>
          <w:rFonts w:hint="eastAsia"/>
          <w:lang w:val="en-US" w:eastAsia="zh-CN"/>
        </w:rPr>
        <w:tab/>
      </w:r>
      <w:r>
        <w:rPr>
          <w:rFonts w:hint="eastAsia"/>
          <w:lang w:val="en-US" w:eastAsia="zh-CN"/>
        </w:rPr>
        <w:t>"dst_port": 80,</w:t>
      </w:r>
    </w:p>
    <w:p w14:paraId="78159CEB">
      <w:pPr>
        <w:rPr>
          <w:rFonts w:hint="eastAsia"/>
          <w:lang w:val="en-US" w:eastAsia="zh-CN"/>
        </w:rPr>
      </w:pPr>
      <w:r>
        <w:rPr>
          <w:rFonts w:hint="eastAsia"/>
          <w:lang w:val="en-US" w:eastAsia="zh-CN"/>
        </w:rPr>
        <w:tab/>
      </w:r>
      <w:r>
        <w:rPr>
          <w:rFonts w:hint="eastAsia"/>
          <w:lang w:val="en-US" w:eastAsia="zh-CN"/>
        </w:rPr>
        <w:t>"src_mac": "fe:fc:fe:14:14:0c",</w:t>
      </w:r>
    </w:p>
    <w:p w14:paraId="15A34164">
      <w:pPr>
        <w:rPr>
          <w:rFonts w:hint="eastAsia"/>
          <w:lang w:val="en-US" w:eastAsia="zh-CN"/>
        </w:rPr>
      </w:pPr>
      <w:r>
        <w:rPr>
          <w:rFonts w:hint="eastAsia"/>
          <w:lang w:val="en-US" w:eastAsia="zh-CN"/>
        </w:rPr>
        <w:tab/>
      </w:r>
      <w:r>
        <w:rPr>
          <w:rFonts w:hint="eastAsia"/>
          <w:lang w:val="en-US" w:eastAsia="zh-CN"/>
        </w:rPr>
        <w:t>"dst_mac": "10:0d:0e:a5:0a:1a",</w:t>
      </w:r>
    </w:p>
    <w:p w14:paraId="79DCE9C4">
      <w:pPr>
        <w:rPr>
          <w:rFonts w:hint="eastAsia"/>
          <w:lang w:val="en-US" w:eastAsia="zh-CN"/>
        </w:rPr>
      </w:pPr>
      <w:r>
        <w:rPr>
          <w:rFonts w:hint="eastAsia"/>
          <w:lang w:val="en-US" w:eastAsia="zh-CN"/>
        </w:rPr>
        <w:tab/>
      </w:r>
      <w:r>
        <w:rPr>
          <w:rFonts w:hint="eastAsia"/>
          <w:lang w:val="en-US" w:eastAsia="zh-CN"/>
        </w:rPr>
        <w:t>"url": "\/onvif\/device_service",</w:t>
      </w:r>
    </w:p>
    <w:p w14:paraId="69893730">
      <w:pPr>
        <w:rPr>
          <w:rFonts w:hint="eastAsia"/>
          <w:lang w:val="en-US" w:eastAsia="zh-CN"/>
        </w:rPr>
      </w:pPr>
      <w:r>
        <w:rPr>
          <w:rFonts w:hint="eastAsia"/>
          <w:lang w:val="en-US" w:eastAsia="zh-CN"/>
        </w:rPr>
        <w:tab/>
      </w:r>
      <w:r>
        <w:rPr>
          <w:rFonts w:hint="eastAsia"/>
          <w:lang w:val="en-US" w:eastAsia="zh-CN"/>
        </w:rPr>
        <w:t>"user_agent": "",</w:t>
      </w:r>
    </w:p>
    <w:p w14:paraId="5DC7EF7D">
      <w:pPr>
        <w:rPr>
          <w:rFonts w:hint="eastAsia"/>
          <w:lang w:val="en-US" w:eastAsia="zh-CN"/>
        </w:rPr>
      </w:pPr>
      <w:r>
        <w:rPr>
          <w:rFonts w:hint="eastAsia"/>
          <w:lang w:val="en-US" w:eastAsia="zh-CN"/>
        </w:rPr>
        <w:tab/>
      </w:r>
      <w:r>
        <w:rPr>
          <w:rFonts w:hint="eastAsia"/>
          <w:lang w:val="en-US" w:eastAsia="zh-CN"/>
        </w:rPr>
        <w:t>"req_body": "&lt;s:Envelope xmlns:s=\"http:\/\/www.w3.org\/2003\/05\/soap-envelope\"&gt;&lt;s:Body xmlns:xsi=\"http:\/\/www.w3.org\/2001\/XMLSchema-instance\" xmlns:xsd=\"http:\/\/www.w3.org\/2001\/XMLSchema\"&gt;&lt;GetSystemDateAndTime xmlns=\"http:\/\/www.onvif.org\/ver10\/device\/wsdl\"\/&gt;&lt;\/s:Body&gt;&lt;\/s:Envelope&gt;",</w:t>
      </w:r>
    </w:p>
    <w:p w14:paraId="01941346">
      <w:pPr>
        <w:rPr>
          <w:rFonts w:hint="eastAsia"/>
          <w:lang w:val="en-US" w:eastAsia="zh-CN"/>
        </w:rPr>
      </w:pPr>
      <w:r>
        <w:rPr>
          <w:rFonts w:hint="eastAsia"/>
          <w:lang w:val="en-US" w:eastAsia="zh-CN"/>
        </w:rPr>
        <w:tab/>
      </w:r>
      <w:r>
        <w:rPr>
          <w:rFonts w:hint="eastAsia"/>
          <w:lang w:val="en-US" w:eastAsia="zh-CN"/>
        </w:rPr>
        <w:t>"rsp_body": "&lt;?xml version=\"1.0\" encoding=\"UTF-8\"?&gt;\n&lt;SOAP-ENV:Envelope xmlns:SOAP-ENV=\"http:\/\/www.w3.org\/2003\/05\/soap-envelope\" xmlns:SOAP-ENC=\"http:\/\/www.w3.org\/2003\/05\/soap-encoding\" xmlns:xsi=\"http:\/\/www.w3.org\/2001\/XMLSchema-instance\" xmlns:xsd=\"http:\/\/www.w3.org\/2001\/XMLSchema\" xmlns:xop=\"http:\/\/www.w3.org\/2004\/08\/xop\/include\" xmlns:xmime4=\"http:\/\/www.w3.org\/2004\/11\/xmlmime\" xmlns:wsa5=\"http:\/\/www.w3.org\/2005\/08\/addressing\" xmlns:wsrf-bf=\"http:\/\/docs.oasis-open.org\/wsrf\/bf-2\" xmlns:wstop=\"http:\/\/docs.oasis-open.org\/wsn\/t-1\" xmlns:wsrf-r=\"http:\/\/docs.oasis-open.org\/wsrf\/r-2\" xmlns:tes-e=\"http:\/\/www.onvif.org\/ver10\/events\/wsdl\/EventBinding\" xmlns:tev=\"http:\/\/www.onvif.org\/ver10\/events\/wsdl\" xmlns:tes-nc=\"http:\/\/www.onvif.org\/ver10\/events\/wsdl\/NotificationConsumerBinding\" xmlns:tes-np=\"http:\/\/www.onvif.org\/ver10\/events\/wsdl\/NotificationProducerBinding\" xmlns:tes-sm=\"http:\/\/www.onvif.org\/ver10\/events\/wsdl\/SubscriptionManagerBinding\" xmlns:tns1=\"http:\/\/www.onvif.org\/ver10\/topics\" xmlns:xmime=\"http:\/\/www.w3.org\/2004\/06\/xmlmime\" xmlns:tt=\"http:\/\/www.onvif.org\/ver10\/schema\" xmlns:wsnt=\"http:\/\/docs.oasis-open.org\/wsn\/b-2\" xmlns:tds=\"http:\/\/www.onvif.org\/ver10\/device\/wsdl\" xmlns:timg=\"http:\/\/www.onvif.org\/ver20\/imaging\/wsdl\" xmlns:tmd=\"http:\/\/www.onvif.org\/ver10\/deviceIO\/wsdl\" xmlns:tptz=\"http:\/\/www.onvif.org\/ver20\/ptz\/wsdl\" xmlns:trt=\"http:\/\/www.onvif.org\/ver10\/media\/wsdl\" xmlns:tr2=\"http:\/\/www.onvif.org\/ver20\/media\/wsdl\" xmlns:wsse=\"http:\/\/docs.oasis-open.org\/wss\/2004\/01\/oasis-200401-wss-wssecurity-secext-1.0.xsd\" xmlns:wsu=\"http:\/\/docs.oasis-open.org\/wss\/2004\/01\/oasis-200401-wss-wssecurity-utility-1.0.xsd\" xmlns:ter=\"http:\/\/www.onvif.org\/ver10\/error\" xmlns:tan=\"http:\/\/www.onvif.org\/ver20\/analytics\/wsdl\" xmlns:tan-ae=\"http:\/\/www.onvif.org\/ver20\/analytics\/wsdl\/AnalyticsEngineBinding\" xmlns:tan-re=\"http:\/\/www.onvif.org\/ver20\/analytics\/wsdl\/RuleEngineBinding\" xmlns:trc=\"http:\/\/www.onvif.org\/ver10\/recording\/wsdl\" xmlns:trp=\"http:\/\/www.onvif.org\/ver10\/replay\/wsdl\" xmlns:tse=\"http:\/\/www.onvif.org\/ver10\/search\/wsdl\" xmlns:tpl=\"http:\/\/www.onvif.org\/ver10\/plus\/wsdl\" xmlns:tplt=\"http:\/\/www.onvif.org\/ver10\/plus\/schema\"&gt;&lt;SOAP-ENV:Body&gt;&lt;tds:GetSystemDateAndTimeResponse&gt;&lt;tds:SystemDateAndTime&gt;&lt;tt:DateTimeType&gt;Manual&lt;\/tt:DateTimeType&gt;&lt;tt:DaylightSavings&gt;false&lt;\/tt:DaylightSavings&gt;&lt;tt:TimeZone&gt;&lt;tt:TZ&gt;CST-8CDT,M4.1.0\/2,M10.5.0\/2&lt;\/tt:TZ&gt;&lt;\/tt:TimeZone&gt;&lt;tt:UTCDateTime&gt;&lt;tt:Time&gt;&lt;tt:Hour&gt;7&lt;\/tt:Hour&gt;&lt;tt:Minute&gt;52&lt;\/tt:Minute&gt;&lt;tt:Second&gt;55&lt;\/tt:Second&gt;&lt;\/tt:Time&gt;&lt;tt:Date&gt;&lt;tt:Year&gt;2019&lt;\/tt:Year&gt;&lt;tt:Month&gt;10&lt;\/tt:Month&gt;&lt;tt:Day&gt;17&lt;\/tt:Day&gt;&lt;\/tt:Date&gt;&lt;\/tt:UTCDateTime&gt;&lt;tt:LocalDateTime&gt;&lt;tt:Time&gt;&lt;tt:Hour&gt;15&lt;\/tt:Hour&gt;&lt;tt:Minute&gt;52&lt;\/tt:Minute&gt;&lt;tt:Second&gt;55&lt;\/tt:Second&gt;&lt;\/tt:Time&gt;&lt;tt:Date&gt;&lt;tt:Year&gt;2019&lt;\/tt:Year&gt;&lt;tt:Month&gt;10&lt;\/tt:Month&gt;&lt;tt:Day&gt;17&lt;\/tt:Day&gt;&lt;\/tt:Date&gt;&lt;\/tt:LocalDateTime&gt;&lt;\/tds:SystemDateAndTime&gt;&lt;\/tds:GetSystemDateAndTimeResponse&gt;&lt;\/SOAP-ENV:Body&gt;&lt;\/SOAP-ENV:Envelope&gt;",</w:t>
      </w:r>
    </w:p>
    <w:p w14:paraId="358ED65E">
      <w:pPr>
        <w:rPr>
          <w:rFonts w:hint="eastAsia"/>
          <w:lang w:val="en-US" w:eastAsia="zh-CN"/>
        </w:rPr>
      </w:pPr>
      <w:r>
        <w:rPr>
          <w:rFonts w:hint="eastAsia"/>
          <w:lang w:val="en-US" w:eastAsia="zh-CN"/>
        </w:rPr>
        <w:tab/>
      </w:r>
      <w:r>
        <w:rPr>
          <w:rFonts w:hint="eastAsia"/>
          <w:lang w:val="en-US" w:eastAsia="zh-CN"/>
        </w:rPr>
        <w:t>"rsp_status_code": 200,</w:t>
      </w:r>
    </w:p>
    <w:p w14:paraId="6572DFB0">
      <w:pPr>
        <w:rPr>
          <w:rFonts w:hint="eastAsia"/>
          <w:lang w:val="en-US" w:eastAsia="zh-CN"/>
        </w:rPr>
      </w:pPr>
      <w:r>
        <w:rPr>
          <w:rFonts w:hint="eastAsia"/>
          <w:lang w:val="en-US" w:eastAsia="zh-CN"/>
        </w:rPr>
        <w:tab/>
      </w:r>
      <w:r>
        <w:rPr>
          <w:rFonts w:hint="eastAsia"/>
          <w:lang w:val="en-US" w:eastAsia="zh-CN"/>
        </w:rPr>
        <w:t>"username": "",</w:t>
      </w:r>
    </w:p>
    <w:p w14:paraId="71FB0C17">
      <w:pPr>
        <w:rPr>
          <w:rFonts w:hint="eastAsia"/>
          <w:lang w:val="en-US" w:eastAsia="zh-CN"/>
        </w:rPr>
      </w:pPr>
      <w:r>
        <w:rPr>
          <w:rFonts w:hint="eastAsia"/>
          <w:lang w:val="en-US" w:eastAsia="zh-CN"/>
        </w:rPr>
        <w:tab/>
      </w:r>
      <w:r>
        <w:rPr>
          <w:rFonts w:hint="eastAsia"/>
          <w:lang w:val="en-US" w:eastAsia="zh-CN"/>
        </w:rPr>
        <w:t>"namespace": "xmlns",</w:t>
      </w:r>
    </w:p>
    <w:p w14:paraId="654C1514">
      <w:pPr>
        <w:rPr>
          <w:rFonts w:hint="eastAsia"/>
          <w:lang w:val="en-US" w:eastAsia="zh-CN"/>
        </w:rPr>
      </w:pPr>
      <w:r>
        <w:rPr>
          <w:rFonts w:hint="eastAsia"/>
          <w:lang w:val="en-US" w:eastAsia="zh-CN"/>
        </w:rPr>
        <w:tab/>
      </w:r>
      <w:r>
        <w:rPr>
          <w:rFonts w:hint="eastAsia"/>
          <w:lang w:val="en-US" w:eastAsia="zh-CN"/>
        </w:rPr>
        <w:t>"command": "GetSystemDateAndTime",</w:t>
      </w:r>
    </w:p>
    <w:p w14:paraId="2F284D3E">
      <w:pPr>
        <w:rPr>
          <w:rFonts w:hint="eastAsia"/>
          <w:lang w:val="en-US" w:eastAsia="zh-CN"/>
        </w:rPr>
      </w:pPr>
      <w:r>
        <w:rPr>
          <w:rFonts w:hint="eastAsia"/>
          <w:lang w:val="en-US" w:eastAsia="zh-CN"/>
        </w:rPr>
        <w:tab/>
      </w:r>
      <w:r>
        <w:rPr>
          <w:rFonts w:hint="eastAsia"/>
          <w:lang w:val="en-US" w:eastAsia="zh-CN"/>
        </w:rPr>
        <w:t>"args": "&lt;GetSystemDateAndTime xmlns=\"http:\/\/www.onvif.org\/ver10\/device\/wsdl\"\/&gt;\n",</w:t>
      </w:r>
    </w:p>
    <w:p w14:paraId="59E24B78">
      <w:pPr>
        <w:rPr>
          <w:rFonts w:hint="eastAsia"/>
          <w:lang w:val="en-US" w:eastAsia="zh-CN"/>
        </w:rPr>
      </w:pPr>
      <w:r>
        <w:rPr>
          <w:rFonts w:hint="eastAsia"/>
          <w:lang w:val="en-US" w:eastAsia="zh-CN"/>
        </w:rPr>
        <w:tab/>
      </w:r>
      <w:r>
        <w:rPr>
          <w:rFonts w:hint="eastAsia"/>
          <w:lang w:val="en-US" w:eastAsia="zh-CN"/>
        </w:rPr>
        <w:t>"logtype": "onvif",</w:t>
      </w:r>
    </w:p>
    <w:p w14:paraId="138FDB28">
      <w:pPr>
        <w:rPr>
          <w:rFonts w:hint="eastAsia"/>
          <w:lang w:val="en-US" w:eastAsia="zh-CN"/>
        </w:rPr>
      </w:pPr>
      <w:r>
        <w:rPr>
          <w:rFonts w:hint="eastAsia"/>
          <w:lang w:val="en-US" w:eastAsia="zh-CN"/>
        </w:rPr>
        <w:tab/>
      </w:r>
      <w:r>
        <w:rPr>
          <w:rFonts w:hint="eastAsia"/>
          <w:lang w:val="en-US" w:eastAsia="zh-CN"/>
        </w:rPr>
        <w:t>"devname": "SANGFOR STA",</w:t>
      </w:r>
    </w:p>
    <w:p w14:paraId="3373E5DC">
      <w:pPr>
        <w:rPr>
          <w:rFonts w:hint="eastAsia"/>
          <w:lang w:val="en-US" w:eastAsia="zh-CN"/>
        </w:rPr>
      </w:pPr>
      <w:r>
        <w:rPr>
          <w:rFonts w:hint="eastAsia"/>
          <w:lang w:val="en-US" w:eastAsia="zh-CN"/>
        </w:rPr>
        <w:tab/>
      </w:r>
      <w:r>
        <w:rPr>
          <w:rFonts w:hint="eastAsia"/>
          <w:lang w:val="en-US" w:eastAsia="zh-CN"/>
        </w:rPr>
        <w:t>"ds": "20250522",</w:t>
      </w:r>
    </w:p>
    <w:p w14:paraId="6CB20EDF">
      <w:pPr>
        <w:rPr>
          <w:rFonts w:hint="eastAsia"/>
          <w:lang w:val="en-US" w:eastAsia="zh-CN"/>
        </w:rPr>
      </w:pPr>
      <w:r>
        <w:rPr>
          <w:rFonts w:hint="eastAsia"/>
          <w:lang w:val="en-US" w:eastAsia="zh-CN"/>
        </w:rPr>
        <w:tab/>
      </w:r>
      <w:r>
        <w:rPr>
          <w:rFonts w:hint="eastAsia"/>
          <w:lang w:val="en-US" w:eastAsia="zh-CN"/>
        </w:rPr>
        <w:t>"hh": "10",</w:t>
      </w:r>
    </w:p>
    <w:p w14:paraId="4E44C81C">
      <w:pPr>
        <w:rPr>
          <w:rFonts w:hint="eastAsia"/>
          <w:lang w:val="en-US" w:eastAsia="zh-CN"/>
        </w:rPr>
      </w:pPr>
      <w:r>
        <w:rPr>
          <w:rFonts w:hint="eastAsia"/>
          <w:lang w:val="en-US" w:eastAsia="zh-CN"/>
        </w:rPr>
        <w:tab/>
      </w:r>
      <w:r>
        <w:rPr>
          <w:rFonts w:hint="eastAsia"/>
          <w:lang w:val="en-US" w:eastAsia="zh-CN"/>
        </w:rPr>
        <w:t>"vendor": "sangfor",</w:t>
      </w:r>
    </w:p>
    <w:p w14:paraId="17914483">
      <w:pPr>
        <w:rPr>
          <w:rFonts w:hint="eastAsia"/>
          <w:lang w:val="en-US" w:eastAsia="zh-CN"/>
        </w:rPr>
      </w:pPr>
      <w:r>
        <w:rPr>
          <w:rFonts w:hint="eastAsia"/>
          <w:lang w:val="en-US" w:eastAsia="zh-CN"/>
        </w:rPr>
        <w:tab/>
      </w:r>
      <w:r>
        <w:rPr>
          <w:rFonts w:hint="eastAsia"/>
          <w:lang w:val="en-US" w:eastAsia="zh-CN"/>
        </w:rPr>
        <w:t>"logid": 47880233808338,</w:t>
      </w:r>
    </w:p>
    <w:p w14:paraId="3B1F56E3">
      <w:pPr>
        <w:rPr>
          <w:rFonts w:hint="eastAsia"/>
          <w:lang w:val="en-US" w:eastAsia="zh-CN"/>
        </w:rPr>
      </w:pPr>
      <w:r>
        <w:rPr>
          <w:rFonts w:hint="eastAsia"/>
          <w:lang w:val="en-US" w:eastAsia="zh-CN"/>
        </w:rPr>
        <w:tab/>
      </w:r>
      <w:r>
        <w:rPr>
          <w:rFonts w:hint="eastAsia"/>
          <w:lang w:val="en-US" w:eastAsia="zh-CN"/>
        </w:rPr>
        <w:t>"iptype": 4,</w:t>
      </w:r>
    </w:p>
    <w:p w14:paraId="006FEC12">
      <w:pPr>
        <w:rPr>
          <w:rFonts w:hint="eastAsia"/>
          <w:lang w:val="en-US" w:eastAsia="zh-CN"/>
        </w:rPr>
      </w:pPr>
      <w:r>
        <w:rPr>
          <w:rFonts w:hint="eastAsia"/>
          <w:lang w:val="en-US" w:eastAsia="zh-CN"/>
        </w:rPr>
        <w:tab/>
      </w:r>
      <w:r>
        <w:rPr>
          <w:rFonts w:hint="eastAsia"/>
          <w:lang w:val="en-US" w:eastAsia="zh-CN"/>
        </w:rPr>
        <w:t>"appproto": "HTTP",</w:t>
      </w:r>
    </w:p>
    <w:p w14:paraId="21F608EC">
      <w:pPr>
        <w:rPr>
          <w:rFonts w:hint="eastAsia"/>
          <w:lang w:val="en-US" w:eastAsia="zh-CN"/>
        </w:rPr>
      </w:pPr>
      <w:r>
        <w:rPr>
          <w:rFonts w:hint="eastAsia"/>
          <w:lang w:val="en-US" w:eastAsia="zh-CN"/>
        </w:rPr>
        <w:tab/>
      </w:r>
      <w:r>
        <w:rPr>
          <w:rFonts w:hint="eastAsia"/>
          <w:lang w:val="en-US" w:eastAsia="zh-CN"/>
        </w:rPr>
        <w:t>"transproto": "TCP"</w:t>
      </w:r>
    </w:p>
    <w:p w14:paraId="6CBA52A3">
      <w:pPr>
        <w:rPr>
          <w:rFonts w:hint="eastAsia"/>
          <w:lang w:val="en-US" w:eastAsia="zh-CN"/>
        </w:rPr>
      </w:pPr>
      <w:r>
        <w:rPr>
          <w:rFonts w:hint="eastAsia"/>
          <w:lang w:val="en-US" w:eastAsia="zh-CN"/>
        </w:rPr>
        <w:t>}</w:t>
      </w:r>
    </w:p>
    <w:p w14:paraId="3B16400E">
      <w:pPr>
        <w:pStyle w:val="3"/>
        <w:bidi w:val="0"/>
        <w:rPr>
          <w:rFonts w:hint="eastAsia"/>
          <w:lang w:val="en-US" w:eastAsia="zh-CN"/>
        </w:rPr>
      </w:pPr>
      <w:bookmarkStart w:id="111" w:name="_Toc31191"/>
      <w:r>
        <w:rPr>
          <w:rFonts w:hint="eastAsia"/>
          <w:lang w:val="en-US" w:eastAsia="zh-CN"/>
        </w:rPr>
        <w:t>ORACLE协议审计</w:t>
      </w:r>
      <w:bookmarkEnd w:id="111"/>
    </w:p>
    <w:tbl>
      <w:tblPr>
        <w:tblStyle w:val="30"/>
        <w:tblW w:w="8314" w:type="dxa"/>
        <w:tblInd w:w="1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9"/>
        <w:gridCol w:w="1686"/>
        <w:gridCol w:w="4749"/>
      </w:tblGrid>
      <w:tr w14:paraId="77DAB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4F81BD"/>
            <w:vAlign w:val="center"/>
          </w:tcPr>
          <w:p w14:paraId="7612258F">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字段名</w:t>
            </w:r>
          </w:p>
        </w:tc>
        <w:tc>
          <w:tcPr>
            <w:tcW w:w="1686" w:type="dxa"/>
            <w:tcBorders>
              <w:top w:val="single" w:color="4F81BD" w:sz="8" w:space="0"/>
              <w:left w:val="dotted" w:color="auto" w:sz="4" w:space="0"/>
              <w:bottom w:val="single" w:color="4F81BD" w:sz="8" w:space="0"/>
              <w:right w:val="dotted" w:color="auto" w:sz="4" w:space="0"/>
            </w:tcBorders>
            <w:shd w:val="clear" w:color="auto" w:fill="4F81BD"/>
            <w:vAlign w:val="center"/>
          </w:tcPr>
          <w:p w14:paraId="04B564EA">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类型</w:t>
            </w:r>
          </w:p>
        </w:tc>
        <w:tc>
          <w:tcPr>
            <w:tcW w:w="4749" w:type="dxa"/>
            <w:tcBorders>
              <w:top w:val="single" w:color="4F81BD" w:sz="8" w:space="0"/>
              <w:left w:val="dotted" w:color="auto" w:sz="4" w:space="0"/>
              <w:bottom w:val="single" w:color="4F81BD" w:sz="8" w:space="0"/>
              <w:right w:val="single" w:color="4F81BD" w:sz="8" w:space="0"/>
            </w:tcBorders>
            <w:shd w:val="clear" w:color="auto" w:fill="4F81BD"/>
            <w:vAlign w:val="center"/>
          </w:tcPr>
          <w:p w14:paraId="3E942DD6">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描述</w:t>
            </w:r>
          </w:p>
        </w:tc>
      </w:tr>
      <w:tr w14:paraId="4A2D6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 w:hRule="atLeast"/>
        </w:trPr>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372CB8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AF4BD8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E6BD26E">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会话唯一ID</w:t>
            </w:r>
          </w:p>
        </w:tc>
      </w:tr>
      <w:tr w14:paraId="5CCE9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7F498EA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4EF66793">
            <w:pPr>
              <w:rPr>
                <w:rFonts w:hint="default" w:ascii="Times New Roman" w:hAnsi="Times New Roman" w:eastAsia="宋体"/>
                <w:i w:val="0"/>
                <w:iCs w:val="0"/>
                <w:color w:val="000000"/>
                <w:lang w:val="en-US" w:eastAsia="zh-CN"/>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38F0612B">
            <w:pPr>
              <w:rPr>
                <w:rFonts w:hint="default" w:ascii="Times New Roman" w:hAnsi="Times New Roman" w:eastAsia="宋体"/>
                <w:i w:val="0"/>
                <w:iCs w:val="0"/>
                <w:color w:val="000000"/>
                <w:lang w:val="en-US" w:eastAsia="zh-CN"/>
              </w:rPr>
            </w:pPr>
            <w:r>
              <w:rPr>
                <w:rFonts w:hint="eastAsia" w:ascii="Times New Roman" w:hAnsi="Times New Roman" w:eastAsia="宋体"/>
                <w:bCs/>
                <w:i w:val="0"/>
                <w:iCs w:val="0"/>
                <w:color w:val="000000"/>
                <w:sz w:val="21"/>
                <w:szCs w:val="21"/>
                <w:lang w:val="en-US" w:eastAsia="zh-CN"/>
              </w:rPr>
              <w:t>时间戳</w:t>
            </w:r>
          </w:p>
        </w:tc>
      </w:tr>
      <w:tr w14:paraId="11712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7A8191F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src_ip</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6EABA0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519B2219">
            <w:pPr>
              <w:rPr>
                <w:rFonts w:hint="default" w:ascii="Times New Roman" w:hAnsi="Times New Roman" w:eastAsia="宋体"/>
                <w:i w:val="0"/>
                <w:iCs w:val="0"/>
                <w:color w:val="000000"/>
                <w:lang w:val="en-US" w:eastAsia="zh-CN"/>
              </w:rPr>
            </w:pPr>
            <w:r>
              <w:rPr>
                <w:rFonts w:hint="eastAsia" w:ascii="Times New Roman" w:hAnsi="Times New Roman" w:eastAsia="宋体"/>
                <w:bCs/>
                <w:i w:val="0"/>
                <w:iCs w:val="0"/>
                <w:color w:val="000000"/>
                <w:sz w:val="21"/>
                <w:szCs w:val="21"/>
                <w:lang w:eastAsia="zh-CN"/>
              </w:rPr>
              <w:t>源</w:t>
            </w:r>
            <w:r>
              <w:rPr>
                <w:rFonts w:hint="eastAsia" w:ascii="Times New Roman" w:hAnsi="Times New Roman" w:eastAsia="宋体"/>
                <w:bCs/>
                <w:i w:val="0"/>
                <w:iCs w:val="0"/>
                <w:color w:val="000000"/>
                <w:sz w:val="21"/>
                <w:szCs w:val="21"/>
                <w:lang w:val="en-US" w:eastAsia="zh-CN"/>
              </w:rPr>
              <w:t>IP地址</w:t>
            </w:r>
          </w:p>
        </w:tc>
      </w:tr>
      <w:tr w14:paraId="218F6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00D60B1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src_port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1148DC48">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5020316E">
            <w:pPr>
              <w:rPr>
                <w:rFonts w:hint="default" w:ascii="Times New Roman" w:hAnsi="Times New Roman" w:eastAsia="宋体"/>
                <w:i w:val="0"/>
                <w:iCs w:val="0"/>
                <w:color w:val="000000"/>
                <w:lang w:val="en-US" w:eastAsia="zh-CN"/>
              </w:rPr>
            </w:pPr>
            <w:r>
              <w:rPr>
                <w:rFonts w:hint="eastAsia" w:ascii="Times New Roman" w:hAnsi="Times New Roman" w:eastAsia="宋体"/>
                <w:bCs/>
                <w:i w:val="0"/>
                <w:iCs w:val="0"/>
                <w:color w:val="000000"/>
                <w:sz w:val="21"/>
                <w:szCs w:val="21"/>
                <w:lang w:eastAsia="zh-CN"/>
              </w:rPr>
              <w:t>源</w:t>
            </w:r>
            <w:r>
              <w:rPr>
                <w:rFonts w:hint="eastAsia" w:ascii="Times New Roman" w:hAnsi="Times New Roman" w:eastAsia="宋体"/>
                <w:bCs/>
                <w:i w:val="0"/>
                <w:iCs w:val="0"/>
                <w:color w:val="000000"/>
                <w:sz w:val="21"/>
                <w:szCs w:val="21"/>
                <w:lang w:val="en-US" w:eastAsia="zh-CN"/>
              </w:rPr>
              <w:t>端口</w:t>
            </w:r>
          </w:p>
        </w:tc>
      </w:tr>
      <w:tr w14:paraId="2A006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7FE0B6E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dst_ip</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DC261D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38563A31">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hint="eastAsia" w:ascii="Times New Roman" w:hAnsi="Times New Roman" w:eastAsia="宋体"/>
                <w:bCs/>
                <w:i w:val="0"/>
                <w:iCs w:val="0"/>
                <w:color w:val="000000"/>
                <w:sz w:val="21"/>
                <w:szCs w:val="21"/>
                <w:lang w:val="en-US" w:eastAsia="zh-CN"/>
              </w:rPr>
              <w:t>目的IP地址</w:t>
            </w:r>
          </w:p>
        </w:tc>
      </w:tr>
      <w:tr w14:paraId="60015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6EB5BF4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dst_port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40C98634">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4A05061B">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hint="eastAsia" w:ascii="Times New Roman" w:hAnsi="Times New Roman" w:eastAsia="宋体"/>
                <w:bCs/>
                <w:i w:val="0"/>
                <w:iCs w:val="0"/>
                <w:color w:val="000000"/>
                <w:sz w:val="21"/>
                <w:szCs w:val="21"/>
                <w:lang w:val="en-US" w:eastAsia="zh-CN"/>
              </w:rPr>
              <w:t>目的</w:t>
            </w:r>
            <w:r>
              <w:rPr>
                <w:rFonts w:hint="eastAsia" w:ascii="Times New Roman" w:hAnsi="Times New Roman" w:eastAsia="宋体"/>
                <w:bCs/>
                <w:i w:val="0"/>
                <w:iCs w:val="0"/>
                <w:color w:val="000000"/>
                <w:sz w:val="21"/>
                <w:szCs w:val="21"/>
                <w:lang w:eastAsia="zh-CN"/>
              </w:rPr>
              <w:t>端口</w:t>
            </w:r>
          </w:p>
        </w:tc>
      </w:tr>
      <w:tr w14:paraId="6C5DF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2EDF1AF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src_mac</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0DC77A4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178555FA">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hint="eastAsia"/>
                <w:bCs/>
                <w:i w:val="0"/>
                <w:iCs w:val="0"/>
                <w:color w:val="000000"/>
                <w:sz w:val="21"/>
                <w:szCs w:val="21"/>
                <w:lang w:val="en-US" w:eastAsia="zh-CN"/>
              </w:rPr>
              <w:t>源MAC地址</w:t>
            </w:r>
          </w:p>
        </w:tc>
      </w:tr>
      <w:tr w14:paraId="4E77D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29D567B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dst_mac</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847D21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0DBA3A0D">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hint="eastAsia"/>
                <w:bCs/>
                <w:i w:val="0"/>
                <w:iCs w:val="0"/>
                <w:color w:val="000000"/>
                <w:sz w:val="21"/>
                <w:szCs w:val="21"/>
                <w:lang w:val="en-US" w:eastAsia="zh-CN"/>
              </w:rPr>
              <w:t>目的MAC地址</w:t>
            </w:r>
          </w:p>
        </w:tc>
      </w:tr>
      <w:tr w14:paraId="6233C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4E7FE95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cmd</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238E31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70249352">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hint="eastAsia"/>
                <w:bCs/>
                <w:i w:val="0"/>
                <w:iCs w:val="0"/>
                <w:color w:val="000000"/>
                <w:sz w:val="21"/>
                <w:szCs w:val="21"/>
                <w:lang w:eastAsia="zh-CN"/>
              </w:rPr>
              <w:t>执行的命令（</w:t>
            </w:r>
            <w:r>
              <w:rPr>
                <w:rFonts w:hint="eastAsia"/>
                <w:bCs/>
                <w:i w:val="0"/>
                <w:iCs w:val="0"/>
                <w:color w:val="000000"/>
                <w:sz w:val="21"/>
                <w:szCs w:val="21"/>
                <w:lang w:val="en-US" w:eastAsia="zh-CN"/>
              </w:rPr>
              <w:t>login登录，auth认证</w:t>
            </w:r>
            <w:r>
              <w:rPr>
                <w:rFonts w:hint="eastAsia"/>
                <w:bCs/>
                <w:i w:val="0"/>
                <w:iCs w:val="0"/>
                <w:color w:val="000000"/>
                <w:sz w:val="21"/>
                <w:szCs w:val="21"/>
                <w:lang w:eastAsia="zh-CN"/>
              </w:rPr>
              <w:t>）</w:t>
            </w:r>
          </w:p>
        </w:tc>
      </w:tr>
      <w:tr w14:paraId="5373A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5484A2F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arg</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19F91BF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0673FBEE">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hint="eastAsia"/>
                <w:bCs/>
                <w:i w:val="0"/>
                <w:iCs w:val="0"/>
                <w:color w:val="000000"/>
                <w:sz w:val="21"/>
                <w:szCs w:val="21"/>
                <w:lang w:eastAsia="zh-CN"/>
              </w:rPr>
              <w:t>执行的命令的参数</w:t>
            </w:r>
          </w:p>
        </w:tc>
      </w:tr>
      <w:tr w14:paraId="0F1F2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6AFD271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success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03C04DBD">
            <w:pPr>
              <w:rPr>
                <w:rFonts w:hint="default" w:ascii="Times New Roman" w:hAnsi="Times New Roman" w:eastAsia="宋体"/>
                <w:i w:val="0"/>
                <w:iCs w:val="0"/>
                <w:color w:val="000000"/>
                <w:lang w:val="en-US" w:eastAsia="zh-CN"/>
              </w:rPr>
            </w:pPr>
            <w:r>
              <w:rPr>
                <w:rFonts w:hint="eastAsia"/>
                <w:i w:val="0"/>
                <w:iCs w:val="0"/>
                <w:color w:val="000000"/>
                <w:lang w:val="en-US" w:eastAsia="zh-CN"/>
              </w:rPr>
              <w:t>bool</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700ACEF8">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hint="eastAsia"/>
                <w:bCs/>
                <w:i w:val="0"/>
                <w:iCs w:val="0"/>
                <w:color w:val="000000"/>
                <w:sz w:val="21"/>
                <w:szCs w:val="21"/>
                <w:lang w:val="en-US" w:eastAsia="zh-CN"/>
              </w:rPr>
              <w:t>命令是否执行成功</w:t>
            </w:r>
          </w:p>
        </w:tc>
      </w:tr>
      <w:tr w14:paraId="39F59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66190DF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rows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101DF31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35CB5238">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hint="eastAsia"/>
                <w:bCs/>
                <w:i w:val="0"/>
                <w:iCs w:val="0"/>
                <w:color w:val="000000"/>
                <w:sz w:val="21"/>
                <w:szCs w:val="21"/>
                <w:lang w:eastAsia="zh-CN"/>
              </w:rPr>
              <w:t>执行的命令影响的行数</w:t>
            </w:r>
          </w:p>
        </w:tc>
      </w:tr>
      <w:tr w14:paraId="73031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25BFC04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query_rows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1335A7B0">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72FD6F2D">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hint="eastAsia" w:cs="Arial"/>
                <w:bCs/>
                <w:i w:val="0"/>
                <w:iCs w:val="0"/>
                <w:color w:val="000000"/>
                <w:kern w:val="2"/>
                <w:sz w:val="21"/>
                <w:szCs w:val="21"/>
                <w:lang w:val="en-US" w:eastAsia="zh-CN" w:bidi="ar-SA"/>
              </w:rPr>
              <w:t>查询行</w:t>
            </w:r>
          </w:p>
        </w:tc>
      </w:tr>
      <w:tr w14:paraId="27650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3BFAC4B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response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4E9914E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722CC46B">
            <w:pPr>
              <w:rPr>
                <w:rFonts w:hint="default" w:ascii="Times New Roman" w:hAnsi="Times New Roman" w:eastAsia="宋体"/>
                <w:i w:val="0"/>
                <w:iCs w:val="0"/>
                <w:color w:val="000000"/>
                <w:lang w:val="en-US" w:eastAsia="zh-CN"/>
              </w:rPr>
            </w:pPr>
            <w:r>
              <w:rPr>
                <w:rFonts w:hint="eastAsia"/>
                <w:bCs/>
                <w:i w:val="0"/>
                <w:iCs w:val="0"/>
                <w:color w:val="000000"/>
                <w:sz w:val="21"/>
                <w:szCs w:val="21"/>
                <w:lang w:eastAsia="zh-CN"/>
              </w:rPr>
              <w:t>执行命令的响应</w:t>
            </w:r>
          </w:p>
        </w:tc>
      </w:tr>
      <w:tr w14:paraId="19B08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5EA3E3C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logtype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1B0134B">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2BF4666D">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日志类型，oracle</w:t>
            </w:r>
          </w:p>
        </w:tc>
      </w:tr>
      <w:tr w14:paraId="5EABA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948D99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devname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5DD62897">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5FABE17B">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设备名称</w:t>
            </w:r>
          </w:p>
        </w:tc>
      </w:tr>
      <w:tr w14:paraId="2F848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4E976E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16C85A08">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5AA81FF4">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年月日</w:t>
            </w:r>
          </w:p>
        </w:tc>
      </w:tr>
      <w:tr w14:paraId="129BE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461EB4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hh</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FE1509E">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7F92E78">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小时</w:t>
            </w:r>
          </w:p>
        </w:tc>
      </w:tr>
      <w:tr w14:paraId="050AC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23DD09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vendor</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378E420">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44067BA">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厂商sangfor</w:t>
            </w:r>
          </w:p>
        </w:tc>
      </w:tr>
      <w:tr w14:paraId="5D6F0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9295EE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D023FD0">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323A78F">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日志id</w:t>
            </w:r>
          </w:p>
        </w:tc>
      </w:tr>
      <w:tr w14:paraId="7DEC0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FCE337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iptype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74AA825">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F9AB57B">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ip类型，4表示ipv4，6表示ipv6</w:t>
            </w:r>
          </w:p>
        </w:tc>
      </w:tr>
      <w:tr w14:paraId="313F3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DACF11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appproto</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CC4E41C">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FD59615">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应用层协议</w:t>
            </w:r>
          </w:p>
        </w:tc>
      </w:tr>
      <w:tr w14:paraId="22085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52AE73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transproto</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DC9FB34">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EC164EA">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传输层协议</w:t>
            </w:r>
          </w:p>
        </w:tc>
      </w:tr>
    </w:tbl>
    <w:p w14:paraId="6ECF2ABC">
      <w:pPr>
        <w:rPr>
          <w:rFonts w:hint="default"/>
          <w:lang w:val="en-US" w:eastAsia="zh-CN"/>
        </w:rPr>
      </w:pPr>
    </w:p>
    <w:p w14:paraId="1B2E67FD">
      <w:pPr>
        <w:rPr>
          <w:rFonts w:hint="eastAsia"/>
          <w:i w:val="0"/>
          <w:iCs w:val="0"/>
          <w:color w:val="auto"/>
          <w:lang w:val="en-US" w:eastAsia="zh-CN"/>
        </w:rPr>
      </w:pPr>
      <w:r>
        <w:rPr>
          <w:rFonts w:hint="eastAsia"/>
          <w:i w:val="0"/>
          <w:iCs w:val="0"/>
          <w:color w:val="auto"/>
          <w:lang w:val="en-US" w:eastAsia="zh-CN"/>
        </w:rPr>
        <w:t>示例说明：</w:t>
      </w:r>
    </w:p>
    <w:p w14:paraId="689502E2">
      <w:pPr>
        <w:rPr>
          <w:rFonts w:hint="eastAsia"/>
          <w:lang w:val="en-US" w:eastAsia="zh-CN"/>
        </w:rPr>
      </w:pPr>
      <w:r>
        <w:rPr>
          <w:rFonts w:hint="eastAsia"/>
          <w:lang w:val="en-US" w:eastAsia="zh-CN"/>
        </w:rPr>
        <w:t>{</w:t>
      </w:r>
    </w:p>
    <w:p w14:paraId="28FA8E85">
      <w:pPr>
        <w:rPr>
          <w:rFonts w:hint="eastAsia"/>
          <w:lang w:val="en-US" w:eastAsia="zh-CN"/>
        </w:rPr>
      </w:pPr>
      <w:r>
        <w:rPr>
          <w:rFonts w:hint="eastAsia"/>
          <w:lang w:val="en-US" w:eastAsia="zh-CN"/>
        </w:rPr>
        <w:tab/>
      </w:r>
      <w:r>
        <w:rPr>
          <w:rFonts w:hint="eastAsia"/>
          <w:lang w:val="en-US" w:eastAsia="zh-CN"/>
        </w:rPr>
        <w:t>"uid": "3173287446",</w:t>
      </w:r>
    </w:p>
    <w:p w14:paraId="674AA043">
      <w:pPr>
        <w:rPr>
          <w:rFonts w:hint="eastAsia"/>
          <w:lang w:val="en-US" w:eastAsia="zh-CN"/>
        </w:rPr>
      </w:pPr>
      <w:r>
        <w:rPr>
          <w:rFonts w:hint="eastAsia"/>
          <w:lang w:val="en-US" w:eastAsia="zh-CN"/>
        </w:rPr>
        <w:tab/>
      </w:r>
      <w:r>
        <w:rPr>
          <w:rFonts w:hint="eastAsia"/>
          <w:lang w:val="en-US" w:eastAsia="zh-CN"/>
        </w:rPr>
        <w:t>"ts": 1747880310,</w:t>
      </w:r>
    </w:p>
    <w:p w14:paraId="46345BD2">
      <w:pPr>
        <w:rPr>
          <w:rFonts w:hint="eastAsia"/>
          <w:lang w:val="en-US" w:eastAsia="zh-CN"/>
        </w:rPr>
      </w:pPr>
      <w:r>
        <w:rPr>
          <w:rFonts w:hint="eastAsia"/>
          <w:lang w:val="en-US" w:eastAsia="zh-CN"/>
        </w:rPr>
        <w:tab/>
      </w:r>
      <w:r>
        <w:rPr>
          <w:rFonts w:hint="eastAsia"/>
          <w:lang w:val="en-US" w:eastAsia="zh-CN"/>
        </w:rPr>
        <w:t>"src_ip": "10.222.123.222",</w:t>
      </w:r>
    </w:p>
    <w:p w14:paraId="346CB34F">
      <w:pPr>
        <w:rPr>
          <w:rFonts w:hint="eastAsia"/>
          <w:lang w:val="en-US" w:eastAsia="zh-CN"/>
        </w:rPr>
      </w:pPr>
      <w:r>
        <w:rPr>
          <w:rFonts w:hint="eastAsia"/>
          <w:lang w:val="en-US" w:eastAsia="zh-CN"/>
        </w:rPr>
        <w:tab/>
      </w:r>
      <w:r>
        <w:rPr>
          <w:rFonts w:hint="eastAsia"/>
          <w:lang w:val="en-US" w:eastAsia="zh-CN"/>
        </w:rPr>
        <w:t>"src_port": 63369,</w:t>
      </w:r>
    </w:p>
    <w:p w14:paraId="1F1956AC">
      <w:pPr>
        <w:rPr>
          <w:rFonts w:hint="eastAsia"/>
          <w:lang w:val="en-US" w:eastAsia="zh-CN"/>
        </w:rPr>
      </w:pPr>
      <w:r>
        <w:rPr>
          <w:rFonts w:hint="eastAsia"/>
          <w:lang w:val="en-US" w:eastAsia="zh-CN"/>
        </w:rPr>
        <w:tab/>
      </w:r>
      <w:r>
        <w:rPr>
          <w:rFonts w:hint="eastAsia"/>
          <w:lang w:val="en-US" w:eastAsia="zh-CN"/>
        </w:rPr>
        <w:t>"dst_ip": "10.60.61.54",</w:t>
      </w:r>
    </w:p>
    <w:p w14:paraId="20E17815">
      <w:pPr>
        <w:rPr>
          <w:rFonts w:hint="eastAsia"/>
          <w:lang w:val="en-US" w:eastAsia="zh-CN"/>
        </w:rPr>
      </w:pPr>
      <w:r>
        <w:rPr>
          <w:rFonts w:hint="eastAsia"/>
          <w:lang w:val="en-US" w:eastAsia="zh-CN"/>
        </w:rPr>
        <w:tab/>
      </w:r>
      <w:r>
        <w:rPr>
          <w:rFonts w:hint="eastAsia"/>
          <w:lang w:val="en-US" w:eastAsia="zh-CN"/>
        </w:rPr>
        <w:t>"dst_port": 1521,</w:t>
      </w:r>
    </w:p>
    <w:p w14:paraId="464D278C">
      <w:pPr>
        <w:rPr>
          <w:rFonts w:hint="eastAsia"/>
          <w:lang w:val="en-US" w:eastAsia="zh-CN"/>
        </w:rPr>
      </w:pPr>
      <w:r>
        <w:rPr>
          <w:rFonts w:hint="eastAsia"/>
          <w:lang w:val="en-US" w:eastAsia="zh-CN"/>
        </w:rPr>
        <w:tab/>
      </w:r>
      <w:r>
        <w:rPr>
          <w:rFonts w:hint="eastAsia"/>
          <w:lang w:val="en-US" w:eastAsia="zh-CN"/>
        </w:rPr>
        <w:t>"src_mac": "fe:fd:fe:b5:fc:c4",</w:t>
      </w:r>
    </w:p>
    <w:p w14:paraId="1FCC515A">
      <w:pPr>
        <w:rPr>
          <w:rFonts w:hint="eastAsia"/>
          <w:lang w:val="en-US" w:eastAsia="zh-CN"/>
        </w:rPr>
      </w:pPr>
      <w:r>
        <w:rPr>
          <w:rFonts w:hint="eastAsia"/>
          <w:lang w:val="en-US" w:eastAsia="zh-CN"/>
        </w:rPr>
        <w:tab/>
      </w:r>
      <w:r>
        <w:rPr>
          <w:rFonts w:hint="eastAsia"/>
          <w:lang w:val="en-US" w:eastAsia="zh-CN"/>
        </w:rPr>
        <w:t>"dst_mac": "fe:fc:fe:30:89:b0",</w:t>
      </w:r>
    </w:p>
    <w:p w14:paraId="00713D48">
      <w:pPr>
        <w:rPr>
          <w:rFonts w:hint="eastAsia"/>
          <w:lang w:val="en-US" w:eastAsia="zh-CN"/>
        </w:rPr>
      </w:pPr>
      <w:r>
        <w:rPr>
          <w:rFonts w:hint="eastAsia"/>
          <w:lang w:val="en-US" w:eastAsia="zh-CN"/>
        </w:rPr>
        <w:tab/>
      </w:r>
      <w:r>
        <w:rPr>
          <w:rFonts w:hint="eastAsia"/>
          <w:lang w:val="en-US" w:eastAsia="zh-CN"/>
        </w:rPr>
        <w:t>"cmd": "sql",</w:t>
      </w:r>
    </w:p>
    <w:p w14:paraId="2DBC23D1">
      <w:pPr>
        <w:rPr>
          <w:rFonts w:hint="eastAsia"/>
          <w:lang w:val="en-US" w:eastAsia="zh-CN"/>
        </w:rPr>
      </w:pPr>
      <w:r>
        <w:rPr>
          <w:rFonts w:hint="eastAsia"/>
          <w:lang w:val="en-US" w:eastAsia="zh-CN"/>
        </w:rPr>
        <w:tab/>
      </w:r>
      <w:r>
        <w:rPr>
          <w:rFonts w:hint="eastAsia"/>
          <w:lang w:val="en-US" w:eastAsia="zh-CN"/>
        </w:rPr>
        <w:t>"arg": "ALTER SESSION SET CURRENT_SCHEMA = test",</w:t>
      </w:r>
    </w:p>
    <w:p w14:paraId="11C6E003">
      <w:pPr>
        <w:rPr>
          <w:rFonts w:hint="eastAsia"/>
          <w:lang w:val="en-US" w:eastAsia="zh-CN"/>
        </w:rPr>
      </w:pPr>
      <w:r>
        <w:rPr>
          <w:rFonts w:hint="eastAsia"/>
          <w:lang w:val="en-US" w:eastAsia="zh-CN"/>
        </w:rPr>
        <w:tab/>
      </w:r>
      <w:r>
        <w:rPr>
          <w:rFonts w:hint="eastAsia"/>
          <w:lang w:val="en-US" w:eastAsia="zh-CN"/>
        </w:rPr>
        <w:t>"success": true,</w:t>
      </w:r>
    </w:p>
    <w:p w14:paraId="4F159F86">
      <w:pPr>
        <w:rPr>
          <w:rFonts w:hint="eastAsia"/>
          <w:lang w:val="en-US" w:eastAsia="zh-CN"/>
        </w:rPr>
      </w:pPr>
      <w:r>
        <w:rPr>
          <w:rFonts w:hint="eastAsia"/>
          <w:lang w:val="en-US" w:eastAsia="zh-CN"/>
        </w:rPr>
        <w:tab/>
      </w:r>
      <w:r>
        <w:rPr>
          <w:rFonts w:hint="eastAsia"/>
          <w:lang w:val="en-US" w:eastAsia="zh-CN"/>
        </w:rPr>
        <w:t>"rows": 11010048,</w:t>
      </w:r>
    </w:p>
    <w:p w14:paraId="15F796D9">
      <w:pPr>
        <w:rPr>
          <w:rFonts w:hint="eastAsia"/>
          <w:lang w:val="en-US" w:eastAsia="zh-CN"/>
        </w:rPr>
      </w:pPr>
      <w:r>
        <w:rPr>
          <w:rFonts w:hint="eastAsia"/>
          <w:lang w:val="en-US" w:eastAsia="zh-CN"/>
        </w:rPr>
        <w:tab/>
      </w:r>
      <w:r>
        <w:rPr>
          <w:rFonts w:hint="eastAsia"/>
          <w:lang w:val="en-US" w:eastAsia="zh-CN"/>
        </w:rPr>
        <w:t>"query_rows": 0,</w:t>
      </w:r>
    </w:p>
    <w:p w14:paraId="30471A97">
      <w:pPr>
        <w:rPr>
          <w:rFonts w:hint="eastAsia"/>
          <w:lang w:val="en-US" w:eastAsia="zh-CN"/>
        </w:rPr>
      </w:pPr>
      <w:r>
        <w:rPr>
          <w:rFonts w:hint="eastAsia"/>
          <w:lang w:val="en-US" w:eastAsia="zh-CN"/>
        </w:rPr>
        <w:tab/>
      </w:r>
      <w:r>
        <w:rPr>
          <w:rFonts w:hint="eastAsia"/>
          <w:lang w:val="en-US" w:eastAsia="zh-CN"/>
        </w:rPr>
        <w:t>"response": "-",</w:t>
      </w:r>
    </w:p>
    <w:p w14:paraId="61555F31">
      <w:pPr>
        <w:rPr>
          <w:rFonts w:hint="eastAsia"/>
          <w:lang w:val="en-US" w:eastAsia="zh-CN"/>
        </w:rPr>
      </w:pPr>
      <w:r>
        <w:rPr>
          <w:rFonts w:hint="eastAsia"/>
          <w:lang w:val="en-US" w:eastAsia="zh-CN"/>
        </w:rPr>
        <w:tab/>
      </w:r>
      <w:r>
        <w:rPr>
          <w:rFonts w:hint="eastAsia"/>
          <w:lang w:val="en-US" w:eastAsia="zh-CN"/>
        </w:rPr>
        <w:t>"logtype": "oracle",</w:t>
      </w:r>
    </w:p>
    <w:p w14:paraId="295F7234">
      <w:pPr>
        <w:rPr>
          <w:rFonts w:hint="eastAsia"/>
          <w:lang w:val="en-US" w:eastAsia="zh-CN"/>
        </w:rPr>
      </w:pPr>
      <w:r>
        <w:rPr>
          <w:rFonts w:hint="eastAsia"/>
          <w:lang w:val="en-US" w:eastAsia="zh-CN"/>
        </w:rPr>
        <w:tab/>
      </w:r>
      <w:r>
        <w:rPr>
          <w:rFonts w:hint="eastAsia"/>
          <w:lang w:val="en-US" w:eastAsia="zh-CN"/>
        </w:rPr>
        <w:t>"devname": "SANGFOR STA",</w:t>
      </w:r>
    </w:p>
    <w:p w14:paraId="2F699889">
      <w:pPr>
        <w:rPr>
          <w:rFonts w:hint="eastAsia"/>
          <w:lang w:val="en-US" w:eastAsia="zh-CN"/>
        </w:rPr>
      </w:pPr>
      <w:r>
        <w:rPr>
          <w:rFonts w:hint="eastAsia"/>
          <w:lang w:val="en-US" w:eastAsia="zh-CN"/>
        </w:rPr>
        <w:tab/>
      </w:r>
      <w:r>
        <w:rPr>
          <w:rFonts w:hint="eastAsia"/>
          <w:lang w:val="en-US" w:eastAsia="zh-CN"/>
        </w:rPr>
        <w:t>"ds": "20250522",</w:t>
      </w:r>
    </w:p>
    <w:p w14:paraId="7A26F6FA">
      <w:pPr>
        <w:rPr>
          <w:rFonts w:hint="eastAsia"/>
          <w:lang w:val="en-US" w:eastAsia="zh-CN"/>
        </w:rPr>
      </w:pPr>
      <w:r>
        <w:rPr>
          <w:rFonts w:hint="eastAsia"/>
          <w:lang w:val="en-US" w:eastAsia="zh-CN"/>
        </w:rPr>
        <w:tab/>
      </w:r>
      <w:r>
        <w:rPr>
          <w:rFonts w:hint="eastAsia"/>
          <w:lang w:val="en-US" w:eastAsia="zh-CN"/>
        </w:rPr>
        <w:t>"hh": "10",</w:t>
      </w:r>
    </w:p>
    <w:p w14:paraId="2E24C34E">
      <w:pPr>
        <w:rPr>
          <w:rFonts w:hint="eastAsia"/>
          <w:lang w:val="en-US" w:eastAsia="zh-CN"/>
        </w:rPr>
      </w:pPr>
      <w:r>
        <w:rPr>
          <w:rFonts w:hint="eastAsia"/>
          <w:lang w:val="en-US" w:eastAsia="zh-CN"/>
        </w:rPr>
        <w:tab/>
      </w:r>
      <w:r>
        <w:rPr>
          <w:rFonts w:hint="eastAsia"/>
          <w:lang w:val="en-US" w:eastAsia="zh-CN"/>
        </w:rPr>
        <w:t>"vendor": "sangfor",</w:t>
      </w:r>
    </w:p>
    <w:p w14:paraId="09A7444D">
      <w:pPr>
        <w:rPr>
          <w:rFonts w:hint="eastAsia"/>
          <w:lang w:val="en-US" w:eastAsia="zh-CN"/>
        </w:rPr>
      </w:pPr>
      <w:r>
        <w:rPr>
          <w:rFonts w:hint="eastAsia"/>
          <w:lang w:val="en-US" w:eastAsia="zh-CN"/>
        </w:rPr>
        <w:tab/>
      </w:r>
      <w:r>
        <w:rPr>
          <w:rFonts w:hint="eastAsia"/>
          <w:lang w:val="en-US" w:eastAsia="zh-CN"/>
        </w:rPr>
        <w:t>"logid": 47880310221891,</w:t>
      </w:r>
    </w:p>
    <w:p w14:paraId="2CAC9A46">
      <w:pPr>
        <w:rPr>
          <w:rFonts w:hint="eastAsia"/>
          <w:lang w:val="en-US" w:eastAsia="zh-CN"/>
        </w:rPr>
      </w:pPr>
      <w:r>
        <w:rPr>
          <w:rFonts w:hint="eastAsia"/>
          <w:lang w:val="en-US" w:eastAsia="zh-CN"/>
        </w:rPr>
        <w:tab/>
      </w:r>
      <w:r>
        <w:rPr>
          <w:rFonts w:hint="eastAsia"/>
          <w:lang w:val="en-US" w:eastAsia="zh-CN"/>
        </w:rPr>
        <w:t>"iptype": 4,</w:t>
      </w:r>
    </w:p>
    <w:p w14:paraId="578C29AE">
      <w:pPr>
        <w:rPr>
          <w:rFonts w:hint="eastAsia"/>
          <w:lang w:val="en-US" w:eastAsia="zh-CN"/>
        </w:rPr>
      </w:pPr>
      <w:r>
        <w:rPr>
          <w:rFonts w:hint="eastAsia"/>
          <w:lang w:val="en-US" w:eastAsia="zh-CN"/>
        </w:rPr>
        <w:tab/>
      </w:r>
      <w:r>
        <w:rPr>
          <w:rFonts w:hint="eastAsia"/>
          <w:lang w:val="en-US" w:eastAsia="zh-CN"/>
        </w:rPr>
        <w:t>"appproto": "ORACLE",</w:t>
      </w:r>
    </w:p>
    <w:p w14:paraId="45838482">
      <w:pPr>
        <w:rPr>
          <w:rFonts w:hint="eastAsia"/>
          <w:lang w:val="en-US" w:eastAsia="zh-CN"/>
        </w:rPr>
      </w:pPr>
      <w:r>
        <w:rPr>
          <w:rFonts w:hint="eastAsia"/>
          <w:lang w:val="en-US" w:eastAsia="zh-CN"/>
        </w:rPr>
        <w:tab/>
      </w:r>
      <w:r>
        <w:rPr>
          <w:rFonts w:hint="eastAsia"/>
          <w:lang w:val="en-US" w:eastAsia="zh-CN"/>
        </w:rPr>
        <w:t>"transproto": "TCP"</w:t>
      </w:r>
    </w:p>
    <w:p w14:paraId="463273C4">
      <w:pPr>
        <w:rPr>
          <w:rFonts w:hint="eastAsia"/>
          <w:lang w:val="en-US" w:eastAsia="zh-CN"/>
        </w:rPr>
      </w:pPr>
      <w:r>
        <w:rPr>
          <w:rFonts w:hint="eastAsia"/>
          <w:lang w:val="en-US" w:eastAsia="zh-CN"/>
        </w:rPr>
        <w:t>}</w:t>
      </w:r>
    </w:p>
    <w:p w14:paraId="43183C67">
      <w:pPr>
        <w:pStyle w:val="3"/>
        <w:bidi w:val="0"/>
        <w:rPr>
          <w:rFonts w:hint="eastAsia"/>
          <w:lang w:val="en-US" w:eastAsia="zh-CN"/>
        </w:rPr>
      </w:pPr>
      <w:bookmarkStart w:id="112" w:name="_Toc15577"/>
      <w:r>
        <w:rPr>
          <w:rFonts w:hint="eastAsia"/>
          <w:lang w:val="en-US" w:eastAsia="zh-CN"/>
        </w:rPr>
        <w:t>ORACLE登陆审计</w:t>
      </w:r>
      <w:bookmarkEnd w:id="112"/>
    </w:p>
    <w:tbl>
      <w:tblPr>
        <w:tblStyle w:val="30"/>
        <w:tblW w:w="8314" w:type="dxa"/>
        <w:tblInd w:w="1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9"/>
        <w:gridCol w:w="1686"/>
        <w:gridCol w:w="4749"/>
      </w:tblGrid>
      <w:tr w14:paraId="11F7F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4F81BD"/>
            <w:vAlign w:val="center"/>
          </w:tcPr>
          <w:p w14:paraId="7AB94AE4">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字段名</w:t>
            </w:r>
          </w:p>
        </w:tc>
        <w:tc>
          <w:tcPr>
            <w:tcW w:w="1686" w:type="dxa"/>
            <w:tcBorders>
              <w:top w:val="single" w:color="4F81BD" w:sz="8" w:space="0"/>
              <w:left w:val="dotted" w:color="auto" w:sz="4" w:space="0"/>
              <w:bottom w:val="single" w:color="4F81BD" w:sz="8" w:space="0"/>
              <w:right w:val="dotted" w:color="auto" w:sz="4" w:space="0"/>
            </w:tcBorders>
            <w:shd w:val="clear" w:color="auto" w:fill="4F81BD"/>
            <w:vAlign w:val="center"/>
          </w:tcPr>
          <w:p w14:paraId="2A4B0412">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类型</w:t>
            </w:r>
          </w:p>
        </w:tc>
        <w:tc>
          <w:tcPr>
            <w:tcW w:w="4749" w:type="dxa"/>
            <w:tcBorders>
              <w:top w:val="single" w:color="4F81BD" w:sz="8" w:space="0"/>
              <w:left w:val="dotted" w:color="auto" w:sz="4" w:space="0"/>
              <w:bottom w:val="single" w:color="4F81BD" w:sz="8" w:space="0"/>
              <w:right w:val="single" w:color="4F81BD" w:sz="8" w:space="0"/>
            </w:tcBorders>
            <w:shd w:val="clear" w:color="auto" w:fill="4F81BD"/>
            <w:vAlign w:val="center"/>
          </w:tcPr>
          <w:p w14:paraId="1CBFDA9B">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描述</w:t>
            </w:r>
          </w:p>
        </w:tc>
      </w:tr>
      <w:tr w14:paraId="69461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131EA1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3FB85F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034ED1F">
            <w:pPr>
              <w:rPr>
                <w:rFonts w:hint="default" w:ascii="Times New Roman" w:hAnsi="Times New Roman" w:eastAsia="宋体" w:cs="Arial"/>
                <w:i w:val="0"/>
                <w:iCs w:val="0"/>
                <w:color w:val="000000"/>
                <w:kern w:val="2"/>
                <w:sz w:val="21"/>
                <w:szCs w:val="24"/>
                <w:lang w:val="en-US" w:eastAsia="zh-CN" w:bidi="ar-SA"/>
              </w:rPr>
            </w:pPr>
            <w:r>
              <w:rPr>
                <w:rFonts w:ascii="Times New Roman" w:hAnsi="Times New Roman" w:eastAsia="宋体"/>
                <w:bCs/>
                <w:i w:val="0"/>
                <w:iCs w:val="0"/>
                <w:color w:val="000000"/>
                <w:sz w:val="21"/>
                <w:szCs w:val="21"/>
              </w:rPr>
              <w:t>会话唯一ID</w:t>
            </w:r>
          </w:p>
        </w:tc>
      </w:tr>
      <w:tr w14:paraId="006B8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047E82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A7B6A76">
            <w:pPr>
              <w:rPr>
                <w:rFonts w:hint="default" w:ascii="Times New Roman" w:hAnsi="Times New Roman" w:eastAsia="宋体"/>
                <w:i w:val="0"/>
                <w:iCs w:val="0"/>
                <w:color w:val="000000"/>
                <w:lang w:val="en-US" w:eastAsia="zh-CN"/>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5E6B1F15">
            <w:pPr>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bCs/>
                <w:i w:val="0"/>
                <w:iCs w:val="0"/>
                <w:color w:val="000000"/>
                <w:sz w:val="21"/>
                <w:szCs w:val="21"/>
                <w:lang w:val="en-US" w:eastAsia="zh-CN"/>
              </w:rPr>
              <w:t>时间戳</w:t>
            </w:r>
          </w:p>
        </w:tc>
      </w:tr>
      <w:tr w14:paraId="080B9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2EF957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src_ip</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5D4283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7788C16F">
            <w:pPr>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bCs/>
                <w:i w:val="0"/>
                <w:iCs w:val="0"/>
                <w:color w:val="000000"/>
                <w:sz w:val="21"/>
                <w:szCs w:val="21"/>
                <w:lang w:eastAsia="zh-CN"/>
              </w:rPr>
              <w:t>源</w:t>
            </w:r>
            <w:r>
              <w:rPr>
                <w:rFonts w:hint="eastAsia" w:ascii="Times New Roman" w:hAnsi="Times New Roman" w:eastAsia="宋体"/>
                <w:bCs/>
                <w:i w:val="0"/>
                <w:iCs w:val="0"/>
                <w:color w:val="000000"/>
                <w:sz w:val="21"/>
                <w:szCs w:val="21"/>
                <w:lang w:val="en-US" w:eastAsia="zh-CN"/>
              </w:rPr>
              <w:t>IP地址</w:t>
            </w:r>
          </w:p>
        </w:tc>
      </w:tr>
      <w:tr w14:paraId="2C8FB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078899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src_port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23F9603">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7AA078AF">
            <w:pPr>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bCs/>
                <w:i w:val="0"/>
                <w:iCs w:val="0"/>
                <w:color w:val="000000"/>
                <w:sz w:val="21"/>
                <w:szCs w:val="21"/>
                <w:lang w:eastAsia="zh-CN"/>
              </w:rPr>
              <w:t>源</w:t>
            </w:r>
            <w:r>
              <w:rPr>
                <w:rFonts w:hint="eastAsia" w:ascii="Times New Roman" w:hAnsi="Times New Roman" w:eastAsia="宋体"/>
                <w:bCs/>
                <w:i w:val="0"/>
                <w:iCs w:val="0"/>
                <w:color w:val="000000"/>
                <w:sz w:val="21"/>
                <w:szCs w:val="21"/>
                <w:lang w:val="en-US" w:eastAsia="zh-CN"/>
              </w:rPr>
              <w:t>端口</w:t>
            </w:r>
          </w:p>
        </w:tc>
      </w:tr>
      <w:tr w14:paraId="350F0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A5E17F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dst_ip</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9AEC59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0C20E426">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hint="eastAsia" w:ascii="Times New Roman" w:hAnsi="Times New Roman" w:eastAsia="宋体"/>
                <w:bCs/>
                <w:i w:val="0"/>
                <w:iCs w:val="0"/>
                <w:color w:val="000000"/>
                <w:sz w:val="21"/>
                <w:szCs w:val="21"/>
                <w:lang w:val="en-US" w:eastAsia="zh-CN"/>
              </w:rPr>
              <w:t>目的IP地址</w:t>
            </w:r>
          </w:p>
        </w:tc>
      </w:tr>
      <w:tr w14:paraId="49E12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078A73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dst_port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168E4A0">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18CB1404">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hint="eastAsia" w:ascii="Times New Roman" w:hAnsi="Times New Roman" w:eastAsia="宋体"/>
                <w:bCs/>
                <w:i w:val="0"/>
                <w:iCs w:val="0"/>
                <w:color w:val="000000"/>
                <w:sz w:val="21"/>
                <w:szCs w:val="21"/>
                <w:lang w:val="en-US" w:eastAsia="zh-CN"/>
              </w:rPr>
              <w:t>目的</w:t>
            </w:r>
            <w:r>
              <w:rPr>
                <w:rFonts w:hint="eastAsia" w:ascii="Times New Roman" w:hAnsi="Times New Roman" w:eastAsia="宋体"/>
                <w:bCs/>
                <w:i w:val="0"/>
                <w:iCs w:val="0"/>
                <w:color w:val="000000"/>
                <w:sz w:val="21"/>
                <w:szCs w:val="21"/>
                <w:lang w:eastAsia="zh-CN"/>
              </w:rPr>
              <w:t>端口</w:t>
            </w:r>
          </w:p>
        </w:tc>
      </w:tr>
      <w:tr w14:paraId="3246A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72CD15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src_mac</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D35705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04F0F114">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hint="eastAsia"/>
                <w:bCs/>
                <w:i w:val="0"/>
                <w:iCs w:val="0"/>
                <w:color w:val="000000"/>
                <w:sz w:val="21"/>
                <w:szCs w:val="21"/>
                <w:lang w:val="en-US" w:eastAsia="zh-CN"/>
              </w:rPr>
              <w:t>源MAC地址</w:t>
            </w:r>
          </w:p>
        </w:tc>
      </w:tr>
      <w:tr w14:paraId="06F16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188005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dst_mac</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07E692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0C06FFB4">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hint="eastAsia"/>
                <w:bCs/>
                <w:i w:val="0"/>
                <w:iCs w:val="0"/>
                <w:color w:val="000000"/>
                <w:sz w:val="21"/>
                <w:szCs w:val="21"/>
                <w:lang w:val="en-US" w:eastAsia="zh-CN"/>
              </w:rPr>
              <w:t>目的MAC地址</w:t>
            </w:r>
          </w:p>
        </w:tc>
      </w:tr>
      <w:tr w14:paraId="768BE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F0E8AD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cmd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7DC733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25FCFE5D">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hint="eastAsia"/>
                <w:bCs/>
                <w:i w:val="0"/>
                <w:iCs w:val="0"/>
                <w:color w:val="000000"/>
                <w:sz w:val="21"/>
                <w:szCs w:val="21"/>
                <w:lang w:eastAsia="zh-CN"/>
              </w:rPr>
              <w:t>执行的命令（</w:t>
            </w:r>
            <w:r>
              <w:rPr>
                <w:rFonts w:hint="eastAsia"/>
                <w:bCs/>
                <w:i w:val="0"/>
                <w:iCs w:val="0"/>
                <w:color w:val="000000"/>
                <w:sz w:val="21"/>
                <w:szCs w:val="21"/>
                <w:lang w:val="en-US" w:eastAsia="zh-CN"/>
              </w:rPr>
              <w:t>login登录，auth认证</w:t>
            </w:r>
            <w:r>
              <w:rPr>
                <w:rFonts w:hint="eastAsia"/>
                <w:bCs/>
                <w:i w:val="0"/>
                <w:iCs w:val="0"/>
                <w:color w:val="000000"/>
                <w:sz w:val="21"/>
                <w:szCs w:val="21"/>
                <w:lang w:eastAsia="zh-CN"/>
              </w:rPr>
              <w:t>）</w:t>
            </w:r>
          </w:p>
        </w:tc>
      </w:tr>
      <w:tr w14:paraId="41A48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D84CB9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arg</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CB95A7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5E9951C5">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hint="eastAsia"/>
                <w:bCs/>
                <w:i w:val="0"/>
                <w:iCs w:val="0"/>
                <w:color w:val="000000"/>
                <w:sz w:val="21"/>
                <w:szCs w:val="21"/>
                <w:lang w:eastAsia="zh-CN"/>
              </w:rPr>
              <w:t>执行的命令的参数</w:t>
            </w:r>
          </w:p>
        </w:tc>
      </w:tr>
      <w:tr w14:paraId="4A8C5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AB5B20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success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0A70D994">
            <w:pPr>
              <w:rPr>
                <w:rFonts w:hint="default" w:ascii="Times New Roman" w:hAnsi="Times New Roman" w:eastAsia="宋体"/>
                <w:i w:val="0"/>
                <w:iCs w:val="0"/>
                <w:color w:val="000000"/>
                <w:lang w:val="en-US" w:eastAsia="zh-CN"/>
              </w:rPr>
            </w:pPr>
            <w:r>
              <w:rPr>
                <w:rFonts w:hint="eastAsia"/>
                <w:i w:val="0"/>
                <w:iCs w:val="0"/>
                <w:color w:val="000000"/>
                <w:lang w:val="en-US" w:eastAsia="zh-CN"/>
              </w:rPr>
              <w:t>bool</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2DB23586">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hint="eastAsia"/>
                <w:bCs/>
                <w:i w:val="0"/>
                <w:iCs w:val="0"/>
                <w:color w:val="000000"/>
                <w:sz w:val="21"/>
                <w:szCs w:val="21"/>
                <w:lang w:val="en-US" w:eastAsia="zh-CN"/>
              </w:rPr>
              <w:t>命令是否执行成功</w:t>
            </w:r>
          </w:p>
        </w:tc>
      </w:tr>
      <w:tr w14:paraId="2E903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699876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rows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A2559FF">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293C584E">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hint="eastAsia"/>
                <w:bCs/>
                <w:i w:val="0"/>
                <w:iCs w:val="0"/>
                <w:color w:val="000000"/>
                <w:sz w:val="21"/>
                <w:szCs w:val="21"/>
                <w:lang w:eastAsia="zh-CN"/>
              </w:rPr>
              <w:t>执行的命令影响的行数</w:t>
            </w:r>
          </w:p>
        </w:tc>
      </w:tr>
      <w:tr w14:paraId="7DEE7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E893E2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response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911BE2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545A07C3">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hint="eastAsia"/>
                <w:bCs/>
                <w:i w:val="0"/>
                <w:iCs w:val="0"/>
                <w:color w:val="000000"/>
                <w:sz w:val="21"/>
                <w:szCs w:val="21"/>
                <w:lang w:eastAsia="zh-CN"/>
              </w:rPr>
              <w:t>执行命令的响应</w:t>
            </w:r>
          </w:p>
        </w:tc>
      </w:tr>
      <w:tr w14:paraId="50AE6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FDDB54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logtype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24D175D">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232BE18A">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日志类型，oracle_login</w:t>
            </w:r>
          </w:p>
        </w:tc>
      </w:tr>
      <w:tr w14:paraId="16DBB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A1A258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devname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0240F155">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78ED777A">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设备名称</w:t>
            </w:r>
          </w:p>
        </w:tc>
      </w:tr>
      <w:tr w14:paraId="77256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1253F6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CEAFB75">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3CB4CB68">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年月日</w:t>
            </w:r>
          </w:p>
        </w:tc>
      </w:tr>
      <w:tr w14:paraId="1F1DC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024AFD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hh</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0D6974A">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A854C91">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小时</w:t>
            </w:r>
          </w:p>
        </w:tc>
      </w:tr>
      <w:tr w14:paraId="062C6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18763B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vendor</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84A216E">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4234ACC">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厂商sangfor</w:t>
            </w:r>
          </w:p>
        </w:tc>
      </w:tr>
      <w:tr w14:paraId="5B8FA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5567DF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3444655">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35783C1">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日志id</w:t>
            </w:r>
          </w:p>
        </w:tc>
      </w:tr>
      <w:tr w14:paraId="479D8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22541E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iptype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74A11E1">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C8BCF3A">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ip类型，4表示ipv4，6表示ipv6</w:t>
            </w:r>
          </w:p>
        </w:tc>
      </w:tr>
      <w:tr w14:paraId="3524E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D571EA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appproto</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CE0D504">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F6DCF44">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应用层协议</w:t>
            </w:r>
          </w:p>
        </w:tc>
      </w:tr>
      <w:tr w14:paraId="3AB44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EAC693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transproto</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99778F4">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87E2CF6">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传输层协议</w:t>
            </w:r>
          </w:p>
        </w:tc>
      </w:tr>
    </w:tbl>
    <w:p w14:paraId="13734428">
      <w:pPr>
        <w:rPr>
          <w:rFonts w:hint="default"/>
          <w:lang w:val="en-US" w:eastAsia="zh-CN"/>
        </w:rPr>
      </w:pPr>
    </w:p>
    <w:p w14:paraId="03BD266C">
      <w:pPr>
        <w:rPr>
          <w:rFonts w:hint="eastAsia"/>
          <w:i w:val="0"/>
          <w:iCs w:val="0"/>
          <w:color w:val="auto"/>
          <w:lang w:val="en-US" w:eastAsia="zh-CN"/>
        </w:rPr>
      </w:pPr>
      <w:r>
        <w:rPr>
          <w:rFonts w:hint="eastAsia"/>
          <w:i w:val="0"/>
          <w:iCs w:val="0"/>
          <w:color w:val="auto"/>
          <w:lang w:val="en-US" w:eastAsia="zh-CN"/>
        </w:rPr>
        <w:t>示例说明：</w:t>
      </w:r>
    </w:p>
    <w:p w14:paraId="1F5F2F1D">
      <w:pPr>
        <w:rPr>
          <w:rFonts w:hint="eastAsia"/>
          <w:lang w:val="en-US" w:eastAsia="zh-CN"/>
        </w:rPr>
      </w:pPr>
      <w:r>
        <w:rPr>
          <w:rFonts w:hint="eastAsia"/>
          <w:lang w:val="en-US" w:eastAsia="zh-CN"/>
        </w:rPr>
        <w:t>{</w:t>
      </w:r>
    </w:p>
    <w:p w14:paraId="1302D7C7">
      <w:pPr>
        <w:rPr>
          <w:rFonts w:hint="eastAsia"/>
          <w:lang w:val="en-US" w:eastAsia="zh-CN"/>
        </w:rPr>
      </w:pPr>
      <w:r>
        <w:rPr>
          <w:rFonts w:hint="eastAsia"/>
          <w:lang w:val="en-US" w:eastAsia="zh-CN"/>
        </w:rPr>
        <w:tab/>
      </w:r>
      <w:r>
        <w:rPr>
          <w:rFonts w:hint="eastAsia"/>
          <w:lang w:val="en-US" w:eastAsia="zh-CN"/>
        </w:rPr>
        <w:t>"uid": "3173287446",</w:t>
      </w:r>
    </w:p>
    <w:p w14:paraId="3DECAA6F">
      <w:pPr>
        <w:rPr>
          <w:rFonts w:hint="eastAsia"/>
          <w:lang w:val="en-US" w:eastAsia="zh-CN"/>
        </w:rPr>
      </w:pPr>
      <w:r>
        <w:rPr>
          <w:rFonts w:hint="eastAsia"/>
          <w:lang w:val="en-US" w:eastAsia="zh-CN"/>
        </w:rPr>
        <w:tab/>
      </w:r>
      <w:r>
        <w:rPr>
          <w:rFonts w:hint="eastAsia"/>
          <w:lang w:val="en-US" w:eastAsia="zh-CN"/>
        </w:rPr>
        <w:t>"ts": 1747880310,</w:t>
      </w:r>
    </w:p>
    <w:p w14:paraId="5F727017">
      <w:pPr>
        <w:rPr>
          <w:rFonts w:hint="eastAsia"/>
          <w:lang w:val="en-US" w:eastAsia="zh-CN"/>
        </w:rPr>
      </w:pPr>
      <w:r>
        <w:rPr>
          <w:rFonts w:hint="eastAsia"/>
          <w:lang w:val="en-US" w:eastAsia="zh-CN"/>
        </w:rPr>
        <w:tab/>
      </w:r>
      <w:r>
        <w:rPr>
          <w:rFonts w:hint="eastAsia"/>
          <w:lang w:val="en-US" w:eastAsia="zh-CN"/>
        </w:rPr>
        <w:t>"src_ip": "10.222.123.222",</w:t>
      </w:r>
    </w:p>
    <w:p w14:paraId="441951B6">
      <w:pPr>
        <w:rPr>
          <w:rFonts w:hint="eastAsia"/>
          <w:lang w:val="en-US" w:eastAsia="zh-CN"/>
        </w:rPr>
      </w:pPr>
      <w:r>
        <w:rPr>
          <w:rFonts w:hint="eastAsia"/>
          <w:lang w:val="en-US" w:eastAsia="zh-CN"/>
        </w:rPr>
        <w:tab/>
      </w:r>
      <w:r>
        <w:rPr>
          <w:rFonts w:hint="eastAsia"/>
          <w:lang w:val="en-US" w:eastAsia="zh-CN"/>
        </w:rPr>
        <w:t>"src_port": 63369,</w:t>
      </w:r>
    </w:p>
    <w:p w14:paraId="42AE4BA0">
      <w:pPr>
        <w:rPr>
          <w:rFonts w:hint="eastAsia"/>
          <w:lang w:val="en-US" w:eastAsia="zh-CN"/>
        </w:rPr>
      </w:pPr>
      <w:r>
        <w:rPr>
          <w:rFonts w:hint="eastAsia"/>
          <w:lang w:val="en-US" w:eastAsia="zh-CN"/>
        </w:rPr>
        <w:tab/>
      </w:r>
      <w:r>
        <w:rPr>
          <w:rFonts w:hint="eastAsia"/>
          <w:lang w:val="en-US" w:eastAsia="zh-CN"/>
        </w:rPr>
        <w:t>"dst_ip": "10.60.61.54",</w:t>
      </w:r>
    </w:p>
    <w:p w14:paraId="1A14A318">
      <w:pPr>
        <w:rPr>
          <w:rFonts w:hint="eastAsia"/>
          <w:lang w:val="en-US" w:eastAsia="zh-CN"/>
        </w:rPr>
      </w:pPr>
      <w:r>
        <w:rPr>
          <w:rFonts w:hint="eastAsia"/>
          <w:lang w:val="en-US" w:eastAsia="zh-CN"/>
        </w:rPr>
        <w:tab/>
      </w:r>
      <w:r>
        <w:rPr>
          <w:rFonts w:hint="eastAsia"/>
          <w:lang w:val="en-US" w:eastAsia="zh-CN"/>
        </w:rPr>
        <w:t>"dst_port": 1521,</w:t>
      </w:r>
    </w:p>
    <w:p w14:paraId="667264A5">
      <w:pPr>
        <w:rPr>
          <w:rFonts w:hint="eastAsia"/>
          <w:lang w:val="en-US" w:eastAsia="zh-CN"/>
        </w:rPr>
      </w:pPr>
      <w:r>
        <w:rPr>
          <w:rFonts w:hint="eastAsia"/>
          <w:lang w:val="en-US" w:eastAsia="zh-CN"/>
        </w:rPr>
        <w:tab/>
      </w:r>
      <w:r>
        <w:rPr>
          <w:rFonts w:hint="eastAsia"/>
          <w:lang w:val="en-US" w:eastAsia="zh-CN"/>
        </w:rPr>
        <w:t>"src_mac": "fe:fd:fe:b5:fc:c4",</w:t>
      </w:r>
    </w:p>
    <w:p w14:paraId="481A2087">
      <w:pPr>
        <w:rPr>
          <w:rFonts w:hint="eastAsia"/>
          <w:lang w:val="en-US" w:eastAsia="zh-CN"/>
        </w:rPr>
      </w:pPr>
      <w:r>
        <w:rPr>
          <w:rFonts w:hint="eastAsia"/>
          <w:lang w:val="en-US" w:eastAsia="zh-CN"/>
        </w:rPr>
        <w:tab/>
      </w:r>
      <w:r>
        <w:rPr>
          <w:rFonts w:hint="eastAsia"/>
          <w:lang w:val="en-US" w:eastAsia="zh-CN"/>
        </w:rPr>
        <w:t>"dst_mac": "fe:fc:fe:30:89:b0",</w:t>
      </w:r>
    </w:p>
    <w:p w14:paraId="1CF273B2">
      <w:pPr>
        <w:rPr>
          <w:rFonts w:hint="eastAsia"/>
          <w:lang w:val="en-US" w:eastAsia="zh-CN"/>
        </w:rPr>
      </w:pPr>
      <w:r>
        <w:rPr>
          <w:rFonts w:hint="eastAsia"/>
          <w:lang w:val="en-US" w:eastAsia="zh-CN"/>
        </w:rPr>
        <w:tab/>
      </w:r>
      <w:r>
        <w:rPr>
          <w:rFonts w:hint="eastAsia"/>
          <w:lang w:val="en-US" w:eastAsia="zh-CN"/>
        </w:rPr>
        <w:t>"cmd": "login",</w:t>
      </w:r>
    </w:p>
    <w:p w14:paraId="4CF5C222">
      <w:pPr>
        <w:rPr>
          <w:rFonts w:hint="eastAsia"/>
          <w:lang w:val="en-US" w:eastAsia="zh-CN"/>
        </w:rPr>
      </w:pPr>
      <w:r>
        <w:rPr>
          <w:rFonts w:hint="eastAsia"/>
          <w:lang w:val="en-US" w:eastAsia="zh-CN"/>
        </w:rPr>
        <w:tab/>
      </w:r>
      <w:r>
        <w:rPr>
          <w:rFonts w:hint="eastAsia"/>
          <w:lang w:val="en-US" w:eastAsia="zh-CN"/>
        </w:rPr>
        <w:t>"arg": "(DESCRIPTION=(CONNECT_DATA=(SERVICE_NAME=ORCL)(CID=(PROGRAM=C:\\oracle\\navicat\\install\\Navicat?12?for?Oracle\\navicat.exe)(HOST=WIN-E7HFSLOJEQ7)(USER=Administrator)))(ADDRESS=(PROTOCOL=tcp)(HOST=10.60.61.54)(PORT=1521)))",</w:t>
      </w:r>
    </w:p>
    <w:p w14:paraId="2D0D0DFF">
      <w:pPr>
        <w:rPr>
          <w:rFonts w:hint="eastAsia"/>
          <w:lang w:val="en-US" w:eastAsia="zh-CN"/>
        </w:rPr>
      </w:pPr>
      <w:r>
        <w:rPr>
          <w:rFonts w:hint="eastAsia"/>
          <w:lang w:val="en-US" w:eastAsia="zh-CN"/>
        </w:rPr>
        <w:tab/>
      </w:r>
      <w:r>
        <w:rPr>
          <w:rFonts w:hint="eastAsia"/>
          <w:lang w:val="en-US" w:eastAsia="zh-CN"/>
        </w:rPr>
        <w:t>"success": true,</w:t>
      </w:r>
    </w:p>
    <w:p w14:paraId="16D884EC">
      <w:pPr>
        <w:rPr>
          <w:rFonts w:hint="eastAsia"/>
          <w:lang w:val="en-US" w:eastAsia="zh-CN"/>
        </w:rPr>
      </w:pPr>
      <w:r>
        <w:rPr>
          <w:rFonts w:hint="eastAsia"/>
          <w:lang w:val="en-US" w:eastAsia="zh-CN"/>
        </w:rPr>
        <w:tab/>
      </w:r>
      <w:r>
        <w:rPr>
          <w:rFonts w:hint="eastAsia"/>
          <w:lang w:val="en-US" w:eastAsia="zh-CN"/>
        </w:rPr>
        <w:t>"rows": 0,</w:t>
      </w:r>
    </w:p>
    <w:p w14:paraId="02915F41">
      <w:pPr>
        <w:rPr>
          <w:rFonts w:hint="eastAsia"/>
          <w:lang w:val="en-US" w:eastAsia="zh-CN"/>
        </w:rPr>
      </w:pPr>
      <w:r>
        <w:rPr>
          <w:rFonts w:hint="eastAsia"/>
          <w:lang w:val="en-US" w:eastAsia="zh-CN"/>
        </w:rPr>
        <w:tab/>
      </w:r>
      <w:r>
        <w:rPr>
          <w:rFonts w:hint="eastAsia"/>
          <w:lang w:val="en-US" w:eastAsia="zh-CN"/>
        </w:rPr>
        <w:t>"response": "{ \"tns_version\": 314 }",</w:t>
      </w:r>
    </w:p>
    <w:p w14:paraId="6A68E110">
      <w:pPr>
        <w:rPr>
          <w:rFonts w:hint="eastAsia"/>
          <w:lang w:val="en-US" w:eastAsia="zh-CN"/>
        </w:rPr>
      </w:pPr>
      <w:r>
        <w:rPr>
          <w:rFonts w:hint="eastAsia"/>
          <w:lang w:val="en-US" w:eastAsia="zh-CN"/>
        </w:rPr>
        <w:tab/>
      </w:r>
      <w:r>
        <w:rPr>
          <w:rFonts w:hint="eastAsia"/>
          <w:lang w:val="en-US" w:eastAsia="zh-CN"/>
        </w:rPr>
        <w:t>"logtype": "oracle_login",</w:t>
      </w:r>
    </w:p>
    <w:p w14:paraId="773A6181">
      <w:pPr>
        <w:rPr>
          <w:rFonts w:hint="eastAsia"/>
          <w:lang w:val="en-US" w:eastAsia="zh-CN"/>
        </w:rPr>
      </w:pPr>
      <w:r>
        <w:rPr>
          <w:rFonts w:hint="eastAsia"/>
          <w:lang w:val="en-US" w:eastAsia="zh-CN"/>
        </w:rPr>
        <w:tab/>
      </w:r>
      <w:r>
        <w:rPr>
          <w:rFonts w:hint="eastAsia"/>
          <w:lang w:val="en-US" w:eastAsia="zh-CN"/>
        </w:rPr>
        <w:t>"devname": "SANGFOR STA",</w:t>
      </w:r>
    </w:p>
    <w:p w14:paraId="7B41237F">
      <w:pPr>
        <w:rPr>
          <w:rFonts w:hint="eastAsia"/>
          <w:lang w:val="en-US" w:eastAsia="zh-CN"/>
        </w:rPr>
      </w:pPr>
      <w:r>
        <w:rPr>
          <w:rFonts w:hint="eastAsia"/>
          <w:lang w:val="en-US" w:eastAsia="zh-CN"/>
        </w:rPr>
        <w:tab/>
      </w:r>
      <w:r>
        <w:rPr>
          <w:rFonts w:hint="eastAsia"/>
          <w:lang w:val="en-US" w:eastAsia="zh-CN"/>
        </w:rPr>
        <w:t>"ds": "20250522",</w:t>
      </w:r>
    </w:p>
    <w:p w14:paraId="4121078F">
      <w:pPr>
        <w:rPr>
          <w:rFonts w:hint="eastAsia"/>
          <w:lang w:val="en-US" w:eastAsia="zh-CN"/>
        </w:rPr>
      </w:pPr>
      <w:r>
        <w:rPr>
          <w:rFonts w:hint="eastAsia"/>
          <w:lang w:val="en-US" w:eastAsia="zh-CN"/>
        </w:rPr>
        <w:tab/>
      </w:r>
      <w:r>
        <w:rPr>
          <w:rFonts w:hint="eastAsia"/>
          <w:lang w:val="en-US" w:eastAsia="zh-CN"/>
        </w:rPr>
        <w:t>"hh": "10",</w:t>
      </w:r>
    </w:p>
    <w:p w14:paraId="6166A388">
      <w:pPr>
        <w:rPr>
          <w:rFonts w:hint="eastAsia"/>
          <w:lang w:val="en-US" w:eastAsia="zh-CN"/>
        </w:rPr>
      </w:pPr>
      <w:r>
        <w:rPr>
          <w:rFonts w:hint="eastAsia"/>
          <w:lang w:val="en-US" w:eastAsia="zh-CN"/>
        </w:rPr>
        <w:tab/>
      </w:r>
      <w:r>
        <w:rPr>
          <w:rFonts w:hint="eastAsia"/>
          <w:lang w:val="en-US" w:eastAsia="zh-CN"/>
        </w:rPr>
        <w:t>"vendor": "sangfor",</w:t>
      </w:r>
    </w:p>
    <w:p w14:paraId="4F16AAFF">
      <w:pPr>
        <w:rPr>
          <w:rFonts w:hint="eastAsia"/>
          <w:lang w:val="en-US" w:eastAsia="zh-CN"/>
        </w:rPr>
      </w:pPr>
      <w:r>
        <w:rPr>
          <w:rFonts w:hint="eastAsia"/>
          <w:lang w:val="en-US" w:eastAsia="zh-CN"/>
        </w:rPr>
        <w:tab/>
      </w:r>
      <w:r>
        <w:rPr>
          <w:rFonts w:hint="eastAsia"/>
          <w:lang w:val="en-US" w:eastAsia="zh-CN"/>
        </w:rPr>
        <w:t>"logid": 47880310221193,</w:t>
      </w:r>
    </w:p>
    <w:p w14:paraId="610856C4">
      <w:pPr>
        <w:rPr>
          <w:rFonts w:hint="eastAsia"/>
          <w:lang w:val="en-US" w:eastAsia="zh-CN"/>
        </w:rPr>
      </w:pPr>
      <w:r>
        <w:rPr>
          <w:rFonts w:hint="eastAsia"/>
          <w:lang w:val="en-US" w:eastAsia="zh-CN"/>
        </w:rPr>
        <w:tab/>
      </w:r>
      <w:r>
        <w:rPr>
          <w:rFonts w:hint="eastAsia"/>
          <w:lang w:val="en-US" w:eastAsia="zh-CN"/>
        </w:rPr>
        <w:t>"iptype": 4,</w:t>
      </w:r>
    </w:p>
    <w:p w14:paraId="77CDED54">
      <w:pPr>
        <w:rPr>
          <w:rFonts w:hint="eastAsia"/>
          <w:lang w:val="en-US" w:eastAsia="zh-CN"/>
        </w:rPr>
      </w:pPr>
      <w:r>
        <w:rPr>
          <w:rFonts w:hint="eastAsia"/>
          <w:lang w:val="en-US" w:eastAsia="zh-CN"/>
        </w:rPr>
        <w:tab/>
      </w:r>
      <w:r>
        <w:rPr>
          <w:rFonts w:hint="eastAsia"/>
          <w:lang w:val="en-US" w:eastAsia="zh-CN"/>
        </w:rPr>
        <w:t>"appproto": "ORACLE",</w:t>
      </w:r>
    </w:p>
    <w:p w14:paraId="5A4EF21C">
      <w:pPr>
        <w:rPr>
          <w:rFonts w:hint="eastAsia"/>
          <w:lang w:val="en-US" w:eastAsia="zh-CN"/>
        </w:rPr>
      </w:pPr>
      <w:r>
        <w:rPr>
          <w:rFonts w:hint="eastAsia"/>
          <w:lang w:val="en-US" w:eastAsia="zh-CN"/>
        </w:rPr>
        <w:tab/>
      </w:r>
      <w:r>
        <w:rPr>
          <w:rFonts w:hint="eastAsia"/>
          <w:lang w:val="en-US" w:eastAsia="zh-CN"/>
        </w:rPr>
        <w:t>"transproto": "TCP"</w:t>
      </w:r>
    </w:p>
    <w:p w14:paraId="61C49F3C">
      <w:pPr>
        <w:rPr>
          <w:rFonts w:hint="eastAsia"/>
          <w:lang w:val="en-US" w:eastAsia="zh-CN"/>
        </w:rPr>
      </w:pPr>
      <w:r>
        <w:rPr>
          <w:rFonts w:hint="eastAsia"/>
          <w:lang w:val="en-US" w:eastAsia="zh-CN"/>
        </w:rPr>
        <w:t>}</w:t>
      </w:r>
    </w:p>
    <w:p w14:paraId="5DFC66EF">
      <w:pPr>
        <w:pStyle w:val="3"/>
        <w:bidi w:val="0"/>
        <w:rPr>
          <w:rFonts w:hint="eastAsia"/>
          <w:lang w:val="en-US" w:eastAsia="zh-CN"/>
        </w:rPr>
      </w:pPr>
      <w:bookmarkStart w:id="113" w:name="_Toc17461"/>
      <w:r>
        <w:rPr>
          <w:rFonts w:hint="eastAsia"/>
          <w:lang w:val="en-US" w:eastAsia="zh-CN"/>
        </w:rPr>
        <w:t>POP3协议审计</w:t>
      </w:r>
      <w:bookmarkEnd w:id="113"/>
    </w:p>
    <w:tbl>
      <w:tblPr>
        <w:tblStyle w:val="30"/>
        <w:tblW w:w="8314" w:type="dxa"/>
        <w:tblInd w:w="1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9"/>
        <w:gridCol w:w="1686"/>
        <w:gridCol w:w="4749"/>
      </w:tblGrid>
      <w:tr w14:paraId="6BF89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4F81BD"/>
            <w:vAlign w:val="center"/>
          </w:tcPr>
          <w:p w14:paraId="6E3DBB4B">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字段名</w:t>
            </w:r>
          </w:p>
        </w:tc>
        <w:tc>
          <w:tcPr>
            <w:tcW w:w="1686" w:type="dxa"/>
            <w:tcBorders>
              <w:top w:val="single" w:color="4F81BD" w:sz="8" w:space="0"/>
              <w:left w:val="dotted" w:color="auto" w:sz="4" w:space="0"/>
              <w:bottom w:val="single" w:color="4F81BD" w:sz="8" w:space="0"/>
              <w:right w:val="dotted" w:color="auto" w:sz="4" w:space="0"/>
            </w:tcBorders>
            <w:shd w:val="clear" w:color="auto" w:fill="4F81BD"/>
            <w:vAlign w:val="center"/>
          </w:tcPr>
          <w:p w14:paraId="19816704">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类型</w:t>
            </w:r>
          </w:p>
        </w:tc>
        <w:tc>
          <w:tcPr>
            <w:tcW w:w="4749" w:type="dxa"/>
            <w:tcBorders>
              <w:top w:val="single" w:color="4F81BD" w:sz="8" w:space="0"/>
              <w:left w:val="dotted" w:color="auto" w:sz="4" w:space="0"/>
              <w:bottom w:val="single" w:color="4F81BD" w:sz="8" w:space="0"/>
              <w:right w:val="single" w:color="4F81BD" w:sz="8" w:space="0"/>
            </w:tcBorders>
            <w:shd w:val="clear" w:color="auto" w:fill="4F81BD"/>
            <w:vAlign w:val="center"/>
          </w:tcPr>
          <w:p w14:paraId="0FAA41F3">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描述</w:t>
            </w:r>
          </w:p>
        </w:tc>
      </w:tr>
      <w:tr w14:paraId="3B791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21C7FB3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uid</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FD79FF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1BB26BA1">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sz w:val="21"/>
                <w:szCs w:val="21"/>
              </w:rPr>
              <w:t>会话唯一ID</w:t>
            </w:r>
          </w:p>
        </w:tc>
      </w:tr>
      <w:tr w14:paraId="3AD0C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61A53C6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5DCF19AC">
            <w:pPr>
              <w:rPr>
                <w:rFonts w:hint="default" w:ascii="Times New Roman" w:hAnsi="Times New Roman" w:eastAsia="宋体"/>
                <w:i w:val="0"/>
                <w:iCs w:val="0"/>
                <w:color w:val="000000"/>
                <w:lang w:val="en-US" w:eastAsia="zh-CN"/>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7D62B16D">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sz w:val="21"/>
                <w:szCs w:val="21"/>
              </w:rPr>
              <w:t>时间戳</w:t>
            </w:r>
          </w:p>
        </w:tc>
      </w:tr>
      <w:tr w14:paraId="578B5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4522F4F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src_ip</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99EAAA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1318FB5B">
            <w:pPr>
              <w:wordWrap/>
              <w:adjustRightInd/>
              <w:snapToGrid/>
              <w:spacing w:line="360" w:lineRule="auto"/>
              <w:textAlignment w:val="auto"/>
              <w:rPr>
                <w:rFonts w:hint="default" w:ascii="Times New Roman" w:hAnsi="Times New Roman" w:eastAsia="宋体" w:cs="Arial"/>
                <w:i w:val="0"/>
                <w:iCs w:val="0"/>
                <w:color w:val="000000"/>
                <w:kern w:val="2"/>
                <w:sz w:val="21"/>
                <w:szCs w:val="21"/>
                <w:lang w:val="en-US" w:eastAsia="zh-CN" w:bidi="ar-SA"/>
              </w:rPr>
            </w:pPr>
            <w:r>
              <w:rPr>
                <w:rFonts w:ascii="Times New Roman" w:hAnsi="Times New Roman" w:eastAsia="宋体"/>
                <w:i w:val="0"/>
                <w:iCs w:val="0"/>
                <w:color w:val="000000"/>
                <w:sz w:val="21"/>
                <w:szCs w:val="21"/>
              </w:rPr>
              <w:t>源IP</w:t>
            </w:r>
          </w:p>
        </w:tc>
      </w:tr>
      <w:tr w14:paraId="1A0A3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5637B27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src_port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58EB50D9">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68C666A1">
            <w:pPr>
              <w:wordWrap/>
              <w:adjustRightInd/>
              <w:snapToGrid/>
              <w:spacing w:line="360" w:lineRule="auto"/>
              <w:textAlignment w:val="auto"/>
              <w:rPr>
                <w:rFonts w:hint="default" w:ascii="Times New Roman" w:hAnsi="Times New Roman" w:eastAsia="宋体" w:cs="Arial"/>
                <w:i w:val="0"/>
                <w:iCs w:val="0"/>
                <w:color w:val="000000"/>
                <w:kern w:val="2"/>
                <w:sz w:val="21"/>
                <w:szCs w:val="21"/>
                <w:lang w:val="en-US" w:eastAsia="zh-CN" w:bidi="ar-SA"/>
              </w:rPr>
            </w:pPr>
            <w:r>
              <w:rPr>
                <w:rFonts w:ascii="Times New Roman" w:hAnsi="Times New Roman" w:eastAsia="宋体"/>
                <w:i w:val="0"/>
                <w:iCs w:val="0"/>
                <w:color w:val="000000"/>
                <w:sz w:val="21"/>
                <w:szCs w:val="21"/>
              </w:rPr>
              <w:t>源端口</w:t>
            </w:r>
          </w:p>
        </w:tc>
      </w:tr>
      <w:tr w14:paraId="03C7F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617BE2A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dst_ip</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FC45D2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464C7671">
            <w:pPr>
              <w:wordWrap/>
              <w:adjustRightInd/>
              <w:snapToGrid/>
              <w:spacing w:line="360" w:lineRule="auto"/>
              <w:textAlignment w:val="auto"/>
              <w:rPr>
                <w:rFonts w:hint="default" w:ascii="Times New Roman" w:hAnsi="Times New Roman" w:eastAsia="宋体" w:cs="Arial"/>
                <w:i w:val="0"/>
                <w:iCs w:val="0"/>
                <w:color w:val="000000"/>
                <w:kern w:val="2"/>
                <w:sz w:val="21"/>
                <w:szCs w:val="21"/>
                <w:lang w:val="en-US" w:eastAsia="zh-CN" w:bidi="ar-SA"/>
              </w:rPr>
            </w:pPr>
            <w:r>
              <w:rPr>
                <w:rFonts w:ascii="Times New Roman" w:hAnsi="Times New Roman" w:eastAsia="宋体"/>
                <w:i w:val="0"/>
                <w:iCs w:val="0"/>
                <w:color w:val="000000"/>
                <w:sz w:val="21"/>
                <w:szCs w:val="21"/>
              </w:rPr>
              <w:t>目的IP</w:t>
            </w:r>
          </w:p>
        </w:tc>
      </w:tr>
      <w:tr w14:paraId="156CF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2561565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dst_port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DCDDFA3">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0939DF1A">
            <w:pPr>
              <w:wordWrap/>
              <w:adjustRightInd/>
              <w:snapToGrid/>
              <w:spacing w:line="360" w:lineRule="auto"/>
              <w:textAlignment w:val="auto"/>
              <w:rPr>
                <w:rFonts w:hint="default" w:ascii="Times New Roman" w:hAnsi="Times New Roman" w:eastAsia="宋体" w:cs="Arial"/>
                <w:i w:val="0"/>
                <w:iCs w:val="0"/>
                <w:color w:val="000000"/>
                <w:kern w:val="2"/>
                <w:sz w:val="21"/>
                <w:szCs w:val="21"/>
                <w:lang w:val="en-US" w:eastAsia="zh-CN" w:bidi="ar-SA"/>
              </w:rPr>
            </w:pPr>
            <w:r>
              <w:rPr>
                <w:rFonts w:ascii="Times New Roman" w:hAnsi="Times New Roman" w:eastAsia="宋体"/>
                <w:i w:val="0"/>
                <w:iCs w:val="0"/>
                <w:color w:val="000000"/>
                <w:sz w:val="21"/>
                <w:szCs w:val="21"/>
              </w:rPr>
              <w:t>目的端口</w:t>
            </w:r>
          </w:p>
        </w:tc>
      </w:tr>
      <w:tr w14:paraId="67CC1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321C0C7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user</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1DA91A6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5B01E5AE">
            <w:pPr>
              <w:wordWrap/>
              <w:adjustRightInd/>
              <w:snapToGrid/>
              <w:spacing w:line="360" w:lineRule="auto"/>
              <w:textAlignment w:val="auto"/>
              <w:rPr>
                <w:rFonts w:hint="default" w:ascii="Times New Roman" w:hAnsi="Times New Roman" w:eastAsia="宋体" w:cs="Arial"/>
                <w:i w:val="0"/>
                <w:iCs w:val="0"/>
                <w:color w:val="000000"/>
                <w:kern w:val="2"/>
                <w:sz w:val="21"/>
                <w:szCs w:val="21"/>
                <w:lang w:val="en-US" w:eastAsia="zh-CN" w:bidi="ar-SA"/>
              </w:rPr>
            </w:pPr>
            <w:r>
              <w:rPr>
                <w:rFonts w:ascii="Times New Roman" w:hAnsi="Times New Roman" w:eastAsia="宋体"/>
                <w:i w:val="0"/>
                <w:iCs w:val="0"/>
                <w:color w:val="000000"/>
                <w:sz w:val="21"/>
                <w:szCs w:val="21"/>
              </w:rPr>
              <w:t>登录的用户</w:t>
            </w:r>
          </w:p>
        </w:tc>
      </w:tr>
      <w:tr w14:paraId="1A2EE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06DCEAE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trans_depth</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0130469A">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53C378DE">
            <w:pPr>
              <w:wordWrap/>
              <w:adjustRightInd/>
              <w:snapToGrid/>
              <w:spacing w:line="360" w:lineRule="auto"/>
              <w:textAlignment w:val="auto"/>
              <w:rPr>
                <w:rFonts w:hint="default" w:ascii="Times New Roman" w:hAnsi="Times New Roman" w:eastAsia="宋体" w:cs="Arial"/>
                <w:i w:val="0"/>
                <w:iCs w:val="0"/>
                <w:color w:val="000000"/>
                <w:kern w:val="2"/>
                <w:sz w:val="21"/>
                <w:szCs w:val="21"/>
                <w:lang w:val="en-US" w:eastAsia="zh-CN" w:bidi="ar-SA"/>
              </w:rPr>
            </w:pPr>
            <w:r>
              <w:rPr>
                <w:rFonts w:ascii="Times New Roman" w:hAnsi="Times New Roman" w:eastAsia="宋体"/>
                <w:i w:val="0"/>
                <w:iCs w:val="0"/>
                <w:color w:val="000000"/>
                <w:sz w:val="21"/>
                <w:szCs w:val="21"/>
              </w:rPr>
              <w:t>收邮件的深度（一个连接可能会收多封邮件）</w:t>
            </w:r>
          </w:p>
        </w:tc>
      </w:tr>
      <w:tr w14:paraId="07E49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613001F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date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04D124C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21296984">
            <w:pPr>
              <w:wordWrap/>
              <w:adjustRightInd/>
              <w:snapToGrid/>
              <w:spacing w:line="360" w:lineRule="auto"/>
              <w:textAlignment w:val="auto"/>
              <w:rPr>
                <w:rFonts w:hint="default" w:ascii="Times New Roman" w:hAnsi="Times New Roman" w:eastAsia="宋体" w:cs="Arial"/>
                <w:i w:val="0"/>
                <w:iCs w:val="0"/>
                <w:color w:val="000000"/>
                <w:kern w:val="2"/>
                <w:sz w:val="21"/>
                <w:szCs w:val="21"/>
                <w:lang w:val="en-US" w:eastAsia="zh-CN" w:bidi="ar-SA"/>
              </w:rPr>
            </w:pPr>
            <w:r>
              <w:rPr>
                <w:rFonts w:ascii="Times New Roman" w:hAnsi="Times New Roman" w:eastAsia="宋体"/>
                <w:i w:val="0"/>
                <w:iCs w:val="0"/>
                <w:color w:val="000000"/>
                <w:sz w:val="21"/>
                <w:szCs w:val="21"/>
              </w:rPr>
              <w:t>邮件内容里面的 Date</w:t>
            </w:r>
          </w:p>
        </w:tc>
      </w:tr>
      <w:tr w14:paraId="16336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213E0F8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from</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19A04C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4664CB66">
            <w:pPr>
              <w:wordWrap/>
              <w:adjustRightInd/>
              <w:snapToGrid/>
              <w:spacing w:line="360" w:lineRule="auto"/>
              <w:textAlignment w:val="auto"/>
              <w:rPr>
                <w:rFonts w:hint="default" w:ascii="Times New Roman" w:hAnsi="Times New Roman" w:eastAsia="宋体" w:cs="Arial"/>
                <w:i w:val="0"/>
                <w:iCs w:val="0"/>
                <w:color w:val="000000"/>
                <w:kern w:val="2"/>
                <w:sz w:val="21"/>
                <w:szCs w:val="21"/>
                <w:lang w:val="en-US" w:eastAsia="zh-CN" w:bidi="ar-SA"/>
              </w:rPr>
            </w:pPr>
            <w:r>
              <w:rPr>
                <w:rFonts w:ascii="Times New Roman" w:hAnsi="Times New Roman" w:eastAsia="宋体"/>
                <w:i w:val="0"/>
                <w:iCs w:val="0"/>
                <w:color w:val="000000"/>
                <w:sz w:val="21"/>
                <w:szCs w:val="21"/>
              </w:rPr>
              <w:t>邮件内容里面的 From</w:t>
            </w:r>
          </w:p>
        </w:tc>
      </w:tr>
      <w:tr w14:paraId="6D1FF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0ED453C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to</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116F799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5AFE4C97">
            <w:pPr>
              <w:wordWrap/>
              <w:adjustRightInd/>
              <w:snapToGrid/>
              <w:spacing w:line="360" w:lineRule="auto"/>
              <w:textAlignment w:val="auto"/>
              <w:rPr>
                <w:rFonts w:hint="default" w:ascii="Times New Roman" w:hAnsi="Times New Roman" w:eastAsia="宋体" w:cs="Arial"/>
                <w:i w:val="0"/>
                <w:iCs w:val="0"/>
                <w:color w:val="000000"/>
                <w:kern w:val="2"/>
                <w:sz w:val="21"/>
                <w:szCs w:val="21"/>
                <w:lang w:val="en-US" w:eastAsia="zh-CN" w:bidi="ar-SA"/>
              </w:rPr>
            </w:pPr>
            <w:r>
              <w:rPr>
                <w:rFonts w:ascii="Times New Roman" w:hAnsi="Times New Roman" w:eastAsia="宋体"/>
                <w:i w:val="0"/>
                <w:iCs w:val="0"/>
                <w:color w:val="000000"/>
                <w:sz w:val="21"/>
                <w:szCs w:val="21"/>
              </w:rPr>
              <w:t>邮件内容里面的 To</w:t>
            </w:r>
          </w:p>
        </w:tc>
      </w:tr>
      <w:tr w14:paraId="35869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4BA5486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cc</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17B8108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036EB47D">
            <w:pPr>
              <w:wordWrap/>
              <w:adjustRightInd/>
              <w:snapToGrid/>
              <w:spacing w:line="360" w:lineRule="auto"/>
              <w:textAlignment w:val="auto"/>
              <w:rPr>
                <w:rFonts w:hint="default" w:ascii="Times New Roman" w:hAnsi="Times New Roman" w:eastAsia="宋体" w:cs="Arial"/>
                <w:i w:val="0"/>
                <w:iCs w:val="0"/>
                <w:color w:val="000000"/>
                <w:kern w:val="2"/>
                <w:sz w:val="21"/>
                <w:szCs w:val="21"/>
                <w:lang w:val="en-US" w:eastAsia="zh-CN" w:bidi="ar-SA"/>
              </w:rPr>
            </w:pPr>
            <w:r>
              <w:rPr>
                <w:rFonts w:ascii="Times New Roman" w:hAnsi="Times New Roman" w:eastAsia="宋体"/>
                <w:i w:val="0"/>
                <w:iCs w:val="0"/>
                <w:color w:val="000000"/>
                <w:sz w:val="21"/>
                <w:szCs w:val="21"/>
              </w:rPr>
              <w:t>邮件内容里面的 Cc</w:t>
            </w:r>
          </w:p>
        </w:tc>
      </w:tr>
      <w:tr w14:paraId="39E71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3C58856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reply_to</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AFCC3D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39D39E99">
            <w:pPr>
              <w:wordWrap/>
              <w:adjustRightInd/>
              <w:snapToGrid/>
              <w:spacing w:line="360" w:lineRule="auto"/>
              <w:textAlignment w:val="auto"/>
              <w:rPr>
                <w:rFonts w:hint="default" w:ascii="Times New Roman" w:hAnsi="Times New Roman" w:eastAsia="宋体" w:cs="Arial"/>
                <w:i w:val="0"/>
                <w:iCs w:val="0"/>
                <w:color w:val="000000"/>
                <w:kern w:val="2"/>
                <w:sz w:val="21"/>
                <w:szCs w:val="21"/>
                <w:lang w:val="en-US" w:eastAsia="zh-CN" w:bidi="ar-SA"/>
              </w:rPr>
            </w:pPr>
            <w:r>
              <w:rPr>
                <w:rFonts w:ascii="Times New Roman" w:hAnsi="Times New Roman" w:eastAsia="宋体"/>
                <w:i w:val="0"/>
                <w:iCs w:val="0"/>
                <w:color w:val="000000"/>
                <w:sz w:val="21"/>
                <w:szCs w:val="21"/>
              </w:rPr>
              <w:t>邮件内容里面的 Reply-To</w:t>
            </w:r>
          </w:p>
        </w:tc>
      </w:tr>
      <w:tr w14:paraId="19A84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5E45988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msg_id</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2DB2E7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7F7FC76C">
            <w:pPr>
              <w:wordWrap/>
              <w:adjustRightInd/>
              <w:snapToGrid/>
              <w:spacing w:line="360" w:lineRule="auto"/>
              <w:textAlignment w:val="auto"/>
              <w:rPr>
                <w:rFonts w:hint="default" w:ascii="Times New Roman" w:hAnsi="Times New Roman" w:eastAsia="宋体" w:cs="Arial"/>
                <w:i w:val="0"/>
                <w:iCs w:val="0"/>
                <w:color w:val="000000"/>
                <w:kern w:val="2"/>
                <w:sz w:val="21"/>
                <w:szCs w:val="21"/>
                <w:lang w:val="en-US" w:eastAsia="zh-CN" w:bidi="ar-SA"/>
              </w:rPr>
            </w:pPr>
            <w:r>
              <w:rPr>
                <w:rFonts w:ascii="Times New Roman" w:hAnsi="Times New Roman" w:eastAsia="宋体"/>
                <w:i w:val="0"/>
                <w:iCs w:val="0"/>
                <w:color w:val="000000"/>
                <w:sz w:val="21"/>
                <w:szCs w:val="21"/>
              </w:rPr>
              <w:t>邮件内容里面的 Message-ID</w:t>
            </w:r>
          </w:p>
        </w:tc>
      </w:tr>
      <w:tr w14:paraId="4E7BA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4C53938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in_reply_to</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0FF672F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06A14820">
            <w:pPr>
              <w:wordWrap/>
              <w:adjustRightInd/>
              <w:snapToGrid/>
              <w:spacing w:line="360" w:lineRule="auto"/>
              <w:textAlignment w:val="auto"/>
              <w:rPr>
                <w:rFonts w:hint="default" w:ascii="Times New Roman" w:hAnsi="Times New Roman" w:eastAsia="宋体" w:cs="Arial"/>
                <w:i w:val="0"/>
                <w:iCs w:val="0"/>
                <w:color w:val="000000"/>
                <w:kern w:val="2"/>
                <w:sz w:val="21"/>
                <w:szCs w:val="21"/>
                <w:lang w:val="en-US" w:eastAsia="zh-CN" w:bidi="ar-SA"/>
              </w:rPr>
            </w:pPr>
            <w:r>
              <w:rPr>
                <w:rFonts w:ascii="Times New Roman" w:hAnsi="Times New Roman" w:eastAsia="宋体"/>
                <w:i w:val="0"/>
                <w:iCs w:val="0"/>
                <w:color w:val="000000"/>
                <w:sz w:val="21"/>
                <w:szCs w:val="21"/>
              </w:rPr>
              <w:t>邮件内容里面的 In-Reply-To</w:t>
            </w:r>
          </w:p>
        </w:tc>
      </w:tr>
      <w:tr w14:paraId="6EADB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542DFB1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subject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A55044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56DC289A">
            <w:pPr>
              <w:wordWrap/>
              <w:adjustRightInd/>
              <w:snapToGrid/>
              <w:spacing w:line="360" w:lineRule="auto"/>
              <w:textAlignment w:val="auto"/>
              <w:rPr>
                <w:rFonts w:hint="default" w:ascii="Times New Roman" w:hAnsi="Times New Roman" w:eastAsia="宋体" w:cs="Arial"/>
                <w:i w:val="0"/>
                <w:iCs w:val="0"/>
                <w:color w:val="000000"/>
                <w:kern w:val="2"/>
                <w:sz w:val="21"/>
                <w:szCs w:val="21"/>
                <w:lang w:val="en-US" w:eastAsia="zh-CN" w:bidi="ar-SA"/>
              </w:rPr>
            </w:pPr>
            <w:r>
              <w:rPr>
                <w:rFonts w:ascii="Times New Roman" w:hAnsi="Times New Roman" w:eastAsia="宋体"/>
                <w:i w:val="0"/>
                <w:iCs w:val="0"/>
                <w:color w:val="000000"/>
                <w:sz w:val="21"/>
                <w:szCs w:val="21"/>
              </w:rPr>
              <w:t>邮件内容里面的 Subject</w:t>
            </w:r>
          </w:p>
        </w:tc>
      </w:tr>
      <w:tr w14:paraId="676F1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02E4D66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x_originating_ip</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311B80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65B8D449">
            <w:pPr>
              <w:wordWrap/>
              <w:adjustRightInd/>
              <w:snapToGrid/>
              <w:spacing w:line="360" w:lineRule="auto"/>
              <w:textAlignment w:val="auto"/>
              <w:rPr>
                <w:rFonts w:hint="default" w:ascii="Times New Roman" w:hAnsi="Times New Roman" w:eastAsia="宋体" w:cs="Arial"/>
                <w:i w:val="0"/>
                <w:iCs w:val="0"/>
                <w:color w:val="000000"/>
                <w:kern w:val="2"/>
                <w:sz w:val="21"/>
                <w:szCs w:val="21"/>
                <w:lang w:val="en-US" w:eastAsia="zh-CN" w:bidi="ar-SA"/>
              </w:rPr>
            </w:pPr>
            <w:r>
              <w:rPr>
                <w:rFonts w:ascii="Times New Roman" w:hAnsi="Times New Roman" w:eastAsia="宋体"/>
                <w:i w:val="0"/>
                <w:iCs w:val="0"/>
                <w:color w:val="000000"/>
                <w:sz w:val="21"/>
                <w:szCs w:val="21"/>
              </w:rPr>
              <w:t>邮件内容里面的 X-Originating-IP</w:t>
            </w:r>
          </w:p>
        </w:tc>
      </w:tr>
      <w:tr w14:paraId="38530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34AF6D3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mime_version</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436DC29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02333A27">
            <w:pPr>
              <w:wordWrap/>
              <w:adjustRightInd/>
              <w:snapToGrid/>
              <w:spacing w:line="360" w:lineRule="auto"/>
              <w:textAlignment w:val="auto"/>
              <w:rPr>
                <w:rFonts w:hint="default" w:ascii="Times New Roman" w:hAnsi="Times New Roman" w:eastAsia="宋体" w:cs="Arial"/>
                <w:i w:val="0"/>
                <w:iCs w:val="0"/>
                <w:color w:val="000000"/>
                <w:kern w:val="2"/>
                <w:sz w:val="21"/>
                <w:szCs w:val="21"/>
                <w:lang w:val="en-US" w:eastAsia="zh-CN" w:bidi="ar-SA"/>
              </w:rPr>
            </w:pPr>
            <w:r>
              <w:rPr>
                <w:rFonts w:ascii="Times New Roman" w:hAnsi="Times New Roman" w:eastAsia="宋体"/>
                <w:i w:val="0"/>
                <w:iCs w:val="0"/>
                <w:color w:val="000000"/>
                <w:sz w:val="21"/>
                <w:szCs w:val="21"/>
              </w:rPr>
              <w:t>邮件内容里面的 Mime-Version</w:t>
            </w:r>
          </w:p>
        </w:tc>
      </w:tr>
      <w:tr w14:paraId="137B3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51CC58F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receiveds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3588A8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47C41049">
            <w:pPr>
              <w:wordWrap/>
              <w:adjustRightInd/>
              <w:snapToGrid/>
              <w:spacing w:line="360" w:lineRule="auto"/>
              <w:textAlignment w:val="auto"/>
              <w:rPr>
                <w:rFonts w:hint="default" w:ascii="Times New Roman" w:hAnsi="Times New Roman" w:eastAsia="宋体" w:cs="Arial"/>
                <w:i w:val="0"/>
                <w:iCs w:val="0"/>
                <w:color w:val="000000"/>
                <w:kern w:val="2"/>
                <w:sz w:val="21"/>
                <w:szCs w:val="21"/>
                <w:lang w:val="en-US" w:eastAsia="zh-CN" w:bidi="ar-SA"/>
              </w:rPr>
            </w:pPr>
            <w:r>
              <w:rPr>
                <w:rFonts w:ascii="Times New Roman" w:hAnsi="Times New Roman" w:eastAsia="宋体"/>
                <w:i w:val="0"/>
                <w:iCs w:val="0"/>
                <w:color w:val="000000"/>
                <w:sz w:val="21"/>
                <w:szCs w:val="21"/>
              </w:rPr>
              <w:t>邮件内容里面的 Received（多个用|隔开）</w:t>
            </w:r>
          </w:p>
        </w:tc>
      </w:tr>
      <w:tr w14:paraId="26134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04F756D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user_agent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CCC8CD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3873297D">
            <w:pPr>
              <w:wordWrap/>
              <w:adjustRightInd/>
              <w:snapToGrid/>
              <w:spacing w:line="360" w:lineRule="auto"/>
              <w:textAlignment w:val="auto"/>
              <w:rPr>
                <w:rFonts w:hint="default" w:ascii="Times New Roman" w:hAnsi="Times New Roman" w:eastAsia="宋体" w:cs="Arial"/>
                <w:i w:val="0"/>
                <w:iCs w:val="0"/>
                <w:color w:val="000000"/>
                <w:kern w:val="2"/>
                <w:sz w:val="21"/>
                <w:szCs w:val="21"/>
                <w:lang w:val="en-US" w:eastAsia="zh-CN" w:bidi="ar-SA"/>
              </w:rPr>
            </w:pPr>
            <w:r>
              <w:rPr>
                <w:rFonts w:ascii="Times New Roman" w:hAnsi="Times New Roman" w:eastAsia="宋体"/>
                <w:i w:val="0"/>
                <w:iCs w:val="0"/>
                <w:color w:val="000000"/>
                <w:sz w:val="21"/>
                <w:szCs w:val="21"/>
              </w:rPr>
              <w:t>邮件内容里面提取出的User-Agent客户端，可能来自头部：X-MAILER、USER-AGENT 或 X-USER-AGENT</w:t>
            </w:r>
          </w:p>
        </w:tc>
      </w:tr>
      <w:tr w14:paraId="5BAD9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305EC45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file_info</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A87D6F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7F2491C8">
            <w:pPr>
              <w:rPr>
                <w:rFonts w:hint="default" w:ascii="Times New Roman" w:hAnsi="Times New Roman" w:eastAsia="宋体"/>
                <w:i w:val="0"/>
                <w:iCs w:val="0"/>
                <w:color w:val="000000"/>
                <w:lang w:val="en-US" w:eastAsia="zh-CN"/>
              </w:rPr>
            </w:pPr>
            <w:r>
              <w:rPr>
                <w:rFonts w:hint="eastAsia"/>
                <w:i w:val="0"/>
                <w:iCs w:val="0"/>
                <w:color w:val="000000"/>
                <w:lang w:val="en-US" w:eastAsia="zh-CN"/>
              </w:rPr>
              <w:t>文件信息</w:t>
            </w:r>
          </w:p>
        </w:tc>
      </w:tr>
      <w:tr w14:paraId="6C0AC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3043C3F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fuids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35E1D2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23A60ACF">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sz w:val="21"/>
                <w:szCs w:val="21"/>
              </w:rPr>
              <w:t>这次消息里面传了哪个文件, 多个文件用|隔开</w:t>
            </w:r>
          </w:p>
        </w:tc>
      </w:tr>
      <w:tr w14:paraId="74557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0FE30DB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logtype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036D4771">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6B829D7F">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日志类型，pop3</w:t>
            </w:r>
          </w:p>
        </w:tc>
      </w:tr>
      <w:tr w14:paraId="57051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930907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devname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1EBB1A37">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2D7AF77A">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设备名称</w:t>
            </w:r>
          </w:p>
        </w:tc>
      </w:tr>
      <w:tr w14:paraId="73538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6CE1DB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5E16C1BC">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61807671">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年月日</w:t>
            </w:r>
          </w:p>
        </w:tc>
      </w:tr>
      <w:tr w14:paraId="1E5D5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C2B545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hh</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5975250">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AEAAFC4">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小时</w:t>
            </w:r>
          </w:p>
        </w:tc>
      </w:tr>
      <w:tr w14:paraId="42B99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850BBF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vendor</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1B54E35">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60D79A3">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厂商sangfor</w:t>
            </w:r>
          </w:p>
        </w:tc>
      </w:tr>
      <w:tr w14:paraId="02680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9A6354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93ADC97">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75CDD4A">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日志id</w:t>
            </w:r>
          </w:p>
        </w:tc>
      </w:tr>
      <w:tr w14:paraId="16714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936F7A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iptype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B85CD0E">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6500143">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ip类型，4表示ipv4，6表示ipv6</w:t>
            </w:r>
          </w:p>
        </w:tc>
      </w:tr>
      <w:tr w14:paraId="639FE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2F9425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appproto</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AC8DF2D">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B7A5D2B">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应用层协议</w:t>
            </w:r>
          </w:p>
        </w:tc>
      </w:tr>
      <w:tr w14:paraId="756B0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282893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transproto</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3A3104D">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EC6B040">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传输层协议</w:t>
            </w:r>
          </w:p>
        </w:tc>
      </w:tr>
    </w:tbl>
    <w:p w14:paraId="352463D0">
      <w:pPr>
        <w:rPr>
          <w:rFonts w:hint="default"/>
          <w:lang w:val="en-US" w:eastAsia="zh-CN"/>
        </w:rPr>
      </w:pPr>
    </w:p>
    <w:p w14:paraId="649DA22E">
      <w:pPr>
        <w:rPr>
          <w:rFonts w:hint="eastAsia"/>
          <w:i w:val="0"/>
          <w:iCs w:val="0"/>
          <w:color w:val="auto"/>
          <w:lang w:val="en-US" w:eastAsia="zh-CN"/>
        </w:rPr>
      </w:pPr>
      <w:r>
        <w:rPr>
          <w:rFonts w:hint="eastAsia"/>
          <w:i w:val="0"/>
          <w:iCs w:val="0"/>
          <w:color w:val="auto"/>
          <w:lang w:val="en-US" w:eastAsia="zh-CN"/>
        </w:rPr>
        <w:t>示例说明：</w:t>
      </w:r>
    </w:p>
    <w:p w14:paraId="484781DF">
      <w:pPr>
        <w:rPr>
          <w:rFonts w:hint="eastAsia"/>
          <w:lang w:val="en-US" w:eastAsia="zh-CN"/>
        </w:rPr>
      </w:pPr>
      <w:r>
        <w:rPr>
          <w:rFonts w:hint="eastAsia"/>
          <w:lang w:val="en-US" w:eastAsia="zh-CN"/>
        </w:rPr>
        <w:t>{</w:t>
      </w:r>
    </w:p>
    <w:p w14:paraId="3C43BFB4">
      <w:pPr>
        <w:rPr>
          <w:rFonts w:hint="eastAsia"/>
          <w:lang w:val="en-US" w:eastAsia="zh-CN"/>
        </w:rPr>
      </w:pPr>
      <w:r>
        <w:rPr>
          <w:rFonts w:hint="eastAsia"/>
          <w:lang w:val="en-US" w:eastAsia="zh-CN"/>
        </w:rPr>
        <w:tab/>
      </w:r>
      <w:r>
        <w:rPr>
          <w:rFonts w:hint="eastAsia"/>
          <w:lang w:val="en-US" w:eastAsia="zh-CN"/>
        </w:rPr>
        <w:t>"uid": "2598618683",</w:t>
      </w:r>
    </w:p>
    <w:p w14:paraId="53F14024">
      <w:pPr>
        <w:rPr>
          <w:rFonts w:hint="eastAsia"/>
          <w:lang w:val="en-US" w:eastAsia="zh-CN"/>
        </w:rPr>
      </w:pPr>
      <w:r>
        <w:rPr>
          <w:rFonts w:hint="eastAsia"/>
          <w:lang w:val="en-US" w:eastAsia="zh-CN"/>
        </w:rPr>
        <w:tab/>
      </w:r>
      <w:r>
        <w:rPr>
          <w:rFonts w:hint="eastAsia"/>
          <w:lang w:val="en-US" w:eastAsia="zh-CN"/>
        </w:rPr>
        <w:t>"ts": 1747880547,</w:t>
      </w:r>
    </w:p>
    <w:p w14:paraId="3E3F4A39">
      <w:pPr>
        <w:rPr>
          <w:rFonts w:hint="eastAsia"/>
          <w:lang w:val="en-US" w:eastAsia="zh-CN"/>
        </w:rPr>
      </w:pPr>
      <w:r>
        <w:rPr>
          <w:rFonts w:hint="eastAsia"/>
          <w:lang w:val="en-US" w:eastAsia="zh-CN"/>
        </w:rPr>
        <w:tab/>
      </w:r>
      <w:r>
        <w:rPr>
          <w:rFonts w:hint="eastAsia"/>
          <w:lang w:val="en-US" w:eastAsia="zh-CN"/>
        </w:rPr>
        <w:t>"src_ip": "200.200.221.82",</w:t>
      </w:r>
    </w:p>
    <w:p w14:paraId="70D391B8">
      <w:pPr>
        <w:rPr>
          <w:rFonts w:hint="eastAsia"/>
          <w:lang w:val="en-US" w:eastAsia="zh-CN"/>
        </w:rPr>
      </w:pPr>
      <w:r>
        <w:rPr>
          <w:rFonts w:hint="eastAsia"/>
          <w:lang w:val="en-US" w:eastAsia="zh-CN"/>
        </w:rPr>
        <w:tab/>
      </w:r>
      <w:r>
        <w:rPr>
          <w:rFonts w:hint="eastAsia"/>
          <w:lang w:val="en-US" w:eastAsia="zh-CN"/>
        </w:rPr>
        <w:t>"src_port": 61913,</w:t>
      </w:r>
    </w:p>
    <w:p w14:paraId="1AF2209A">
      <w:pPr>
        <w:rPr>
          <w:rFonts w:hint="eastAsia"/>
          <w:lang w:val="en-US" w:eastAsia="zh-CN"/>
        </w:rPr>
      </w:pPr>
      <w:r>
        <w:rPr>
          <w:rFonts w:hint="eastAsia"/>
          <w:lang w:val="en-US" w:eastAsia="zh-CN"/>
        </w:rPr>
        <w:tab/>
      </w:r>
      <w:r>
        <w:rPr>
          <w:rFonts w:hint="eastAsia"/>
          <w:lang w:val="en-US" w:eastAsia="zh-CN"/>
        </w:rPr>
        <w:t>"dst_ip": "200.200.221.76",</w:t>
      </w:r>
    </w:p>
    <w:p w14:paraId="43D117EC">
      <w:pPr>
        <w:rPr>
          <w:rFonts w:hint="eastAsia"/>
          <w:lang w:val="en-US" w:eastAsia="zh-CN"/>
        </w:rPr>
      </w:pPr>
      <w:r>
        <w:rPr>
          <w:rFonts w:hint="eastAsia"/>
          <w:lang w:val="en-US" w:eastAsia="zh-CN"/>
        </w:rPr>
        <w:tab/>
      </w:r>
      <w:r>
        <w:rPr>
          <w:rFonts w:hint="eastAsia"/>
          <w:lang w:val="en-US" w:eastAsia="zh-CN"/>
        </w:rPr>
        <w:t>"dst_port": 110,</w:t>
      </w:r>
    </w:p>
    <w:p w14:paraId="79811022">
      <w:pPr>
        <w:rPr>
          <w:rFonts w:hint="eastAsia"/>
          <w:lang w:val="en-US" w:eastAsia="zh-CN"/>
        </w:rPr>
      </w:pPr>
      <w:r>
        <w:rPr>
          <w:rFonts w:hint="eastAsia"/>
          <w:lang w:val="en-US" w:eastAsia="zh-CN"/>
        </w:rPr>
        <w:tab/>
      </w:r>
      <w:r>
        <w:rPr>
          <w:rFonts w:hint="eastAsia"/>
          <w:lang w:val="en-US" w:eastAsia="zh-CN"/>
        </w:rPr>
        <w:t>"user": "sipt2@sipt.com",</w:t>
      </w:r>
    </w:p>
    <w:p w14:paraId="6A4E7D4F">
      <w:pPr>
        <w:rPr>
          <w:rFonts w:hint="eastAsia"/>
          <w:lang w:val="en-US" w:eastAsia="zh-CN"/>
        </w:rPr>
      </w:pPr>
      <w:r>
        <w:rPr>
          <w:rFonts w:hint="eastAsia"/>
          <w:lang w:val="en-US" w:eastAsia="zh-CN"/>
        </w:rPr>
        <w:tab/>
      </w:r>
      <w:r>
        <w:rPr>
          <w:rFonts w:hint="eastAsia"/>
          <w:lang w:val="en-US" w:eastAsia="zh-CN"/>
        </w:rPr>
        <w:t>"trans_depth": 1,</w:t>
      </w:r>
    </w:p>
    <w:p w14:paraId="34F1A6C1">
      <w:pPr>
        <w:rPr>
          <w:rFonts w:hint="eastAsia"/>
          <w:lang w:val="en-US" w:eastAsia="zh-CN"/>
        </w:rPr>
      </w:pPr>
      <w:r>
        <w:rPr>
          <w:rFonts w:hint="eastAsia"/>
          <w:lang w:val="en-US" w:eastAsia="zh-CN"/>
        </w:rPr>
        <w:tab/>
      </w:r>
      <w:r>
        <w:rPr>
          <w:rFonts w:hint="eastAsia"/>
          <w:lang w:val="en-US" w:eastAsia="zh-CN"/>
        </w:rPr>
        <w:t>"date": "Tue, 7 Aug 2018 09:22:34 +0800",</w:t>
      </w:r>
    </w:p>
    <w:p w14:paraId="5700F58B">
      <w:pPr>
        <w:rPr>
          <w:rFonts w:hint="eastAsia"/>
          <w:lang w:val="en-US" w:eastAsia="zh-CN"/>
        </w:rPr>
      </w:pPr>
      <w:r>
        <w:rPr>
          <w:rFonts w:hint="eastAsia"/>
          <w:lang w:val="en-US" w:eastAsia="zh-CN"/>
        </w:rPr>
        <w:tab/>
      </w:r>
      <w:r>
        <w:rPr>
          <w:rFonts w:hint="eastAsia"/>
          <w:lang w:val="en-US" w:eastAsia="zh-CN"/>
        </w:rPr>
        <w:t>"from": "\"sipt1@sipt.com\" &lt;sipt1@sipt.com&gt;",</w:t>
      </w:r>
    </w:p>
    <w:p w14:paraId="4E07504A">
      <w:pPr>
        <w:rPr>
          <w:rFonts w:hint="eastAsia"/>
          <w:lang w:val="en-US" w:eastAsia="zh-CN"/>
        </w:rPr>
      </w:pPr>
      <w:r>
        <w:rPr>
          <w:rFonts w:hint="eastAsia"/>
          <w:lang w:val="en-US" w:eastAsia="zh-CN"/>
        </w:rPr>
        <w:tab/>
      </w:r>
      <w:r>
        <w:rPr>
          <w:rFonts w:hint="eastAsia"/>
          <w:lang w:val="en-US" w:eastAsia="zh-CN"/>
        </w:rPr>
        <w:t>"to": "sipt2 &lt;sipt2@sipt.com&gt;",</w:t>
      </w:r>
    </w:p>
    <w:p w14:paraId="1A611043">
      <w:pPr>
        <w:rPr>
          <w:rFonts w:hint="eastAsia"/>
          <w:lang w:val="en-US" w:eastAsia="zh-CN"/>
        </w:rPr>
      </w:pPr>
      <w:r>
        <w:rPr>
          <w:rFonts w:hint="eastAsia"/>
          <w:lang w:val="en-US" w:eastAsia="zh-CN"/>
        </w:rPr>
        <w:tab/>
      </w:r>
      <w:r>
        <w:rPr>
          <w:rFonts w:hint="eastAsia"/>
          <w:lang w:val="en-US" w:eastAsia="zh-CN"/>
        </w:rPr>
        <w:t>"cc": "",</w:t>
      </w:r>
    </w:p>
    <w:p w14:paraId="3C8A883D">
      <w:pPr>
        <w:rPr>
          <w:rFonts w:hint="eastAsia"/>
          <w:lang w:val="en-US" w:eastAsia="zh-CN"/>
        </w:rPr>
      </w:pPr>
      <w:r>
        <w:rPr>
          <w:rFonts w:hint="eastAsia"/>
          <w:lang w:val="en-US" w:eastAsia="zh-CN"/>
        </w:rPr>
        <w:tab/>
      </w:r>
      <w:r>
        <w:rPr>
          <w:rFonts w:hint="eastAsia"/>
          <w:lang w:val="en-US" w:eastAsia="zh-CN"/>
        </w:rPr>
        <w:t>"reply_to": "",</w:t>
      </w:r>
    </w:p>
    <w:p w14:paraId="7398E1A8">
      <w:pPr>
        <w:rPr>
          <w:rFonts w:hint="eastAsia"/>
          <w:lang w:val="en-US" w:eastAsia="zh-CN"/>
        </w:rPr>
      </w:pPr>
      <w:r>
        <w:rPr>
          <w:rFonts w:hint="eastAsia"/>
          <w:lang w:val="en-US" w:eastAsia="zh-CN"/>
        </w:rPr>
        <w:tab/>
      </w:r>
      <w:r>
        <w:rPr>
          <w:rFonts w:hint="eastAsia"/>
          <w:lang w:val="en-US" w:eastAsia="zh-CN"/>
        </w:rPr>
        <w:t>"msg_id": "&lt;2018080709223400759812@sipt.com&gt;",</w:t>
      </w:r>
    </w:p>
    <w:p w14:paraId="5A903DEE">
      <w:pPr>
        <w:rPr>
          <w:rFonts w:hint="eastAsia"/>
          <w:lang w:val="en-US" w:eastAsia="zh-CN"/>
        </w:rPr>
      </w:pPr>
      <w:r>
        <w:rPr>
          <w:rFonts w:hint="eastAsia"/>
          <w:lang w:val="en-US" w:eastAsia="zh-CN"/>
        </w:rPr>
        <w:tab/>
      </w:r>
      <w:r>
        <w:rPr>
          <w:rFonts w:hint="eastAsia"/>
          <w:lang w:val="en-US" w:eastAsia="zh-CN"/>
        </w:rPr>
        <w:t>"in_reply_to": "",</w:t>
      </w:r>
    </w:p>
    <w:p w14:paraId="1765324A">
      <w:pPr>
        <w:rPr>
          <w:rFonts w:hint="eastAsia"/>
          <w:lang w:val="en-US" w:eastAsia="zh-CN"/>
        </w:rPr>
      </w:pPr>
      <w:r>
        <w:rPr>
          <w:rFonts w:hint="eastAsia"/>
          <w:lang w:val="en-US" w:eastAsia="zh-CN"/>
        </w:rPr>
        <w:tab/>
      </w:r>
      <w:r>
        <w:rPr>
          <w:rFonts w:hint="eastAsia"/>
          <w:lang w:val="en-US" w:eastAsia="zh-CN"/>
        </w:rPr>
        <w:t>"subject": "=?GB2312?B?zsS8\/snzvMajrM7EvP7T0Lrz17rD+6OsINPQxNrI3Q==?=",</w:t>
      </w:r>
    </w:p>
    <w:p w14:paraId="235BAB7D">
      <w:pPr>
        <w:rPr>
          <w:rFonts w:hint="eastAsia"/>
          <w:lang w:val="en-US" w:eastAsia="zh-CN"/>
        </w:rPr>
      </w:pPr>
      <w:r>
        <w:rPr>
          <w:rFonts w:hint="eastAsia"/>
          <w:lang w:val="en-US" w:eastAsia="zh-CN"/>
        </w:rPr>
        <w:tab/>
      </w:r>
      <w:r>
        <w:rPr>
          <w:rFonts w:hint="eastAsia"/>
          <w:lang w:val="en-US" w:eastAsia="zh-CN"/>
        </w:rPr>
        <w:t>"x_originating_ip": "",</w:t>
      </w:r>
    </w:p>
    <w:p w14:paraId="5CAE36FF">
      <w:pPr>
        <w:rPr>
          <w:rFonts w:hint="eastAsia"/>
          <w:lang w:val="en-US" w:eastAsia="zh-CN"/>
        </w:rPr>
      </w:pPr>
      <w:r>
        <w:rPr>
          <w:rFonts w:hint="eastAsia"/>
          <w:lang w:val="en-US" w:eastAsia="zh-CN"/>
        </w:rPr>
        <w:tab/>
      </w:r>
      <w:r>
        <w:rPr>
          <w:rFonts w:hint="eastAsia"/>
          <w:lang w:val="en-US" w:eastAsia="zh-CN"/>
        </w:rPr>
        <w:t>"mime_version": "1.0",</w:t>
      </w:r>
    </w:p>
    <w:p w14:paraId="73922D4B">
      <w:pPr>
        <w:rPr>
          <w:rFonts w:hint="eastAsia"/>
          <w:lang w:val="en-US" w:eastAsia="zh-CN"/>
        </w:rPr>
      </w:pPr>
      <w:r>
        <w:rPr>
          <w:rFonts w:hint="eastAsia"/>
          <w:lang w:val="en-US" w:eastAsia="zh-CN"/>
        </w:rPr>
        <w:tab/>
      </w:r>
      <w:r>
        <w:rPr>
          <w:rFonts w:hint="eastAsia"/>
          <w:lang w:val="en-US" w:eastAsia="zh-CN"/>
        </w:rPr>
        <w:t>"receiveds": "from pc-PC ([200.200.221.82])\t(envelope-sender &lt;sipt1@sipt.com&gt;)\tby 200.200.221.76 with ESMTP\tfor &lt;sipt2@sipt.com&gt;; Tue, 07 Aug 2018 09:22:57 +0800",</w:t>
      </w:r>
    </w:p>
    <w:p w14:paraId="5826BE5E">
      <w:pPr>
        <w:rPr>
          <w:rFonts w:hint="eastAsia"/>
          <w:lang w:val="en-US" w:eastAsia="zh-CN"/>
        </w:rPr>
      </w:pPr>
      <w:r>
        <w:rPr>
          <w:rFonts w:hint="eastAsia"/>
          <w:lang w:val="en-US" w:eastAsia="zh-CN"/>
        </w:rPr>
        <w:tab/>
      </w:r>
      <w:r>
        <w:rPr>
          <w:rFonts w:hint="eastAsia"/>
          <w:lang w:val="en-US" w:eastAsia="zh-CN"/>
        </w:rPr>
        <w:t>"user_agent": "Foxmail 7, 2, 6, 40[cn]",</w:t>
      </w:r>
    </w:p>
    <w:p w14:paraId="6377B27B">
      <w:pPr>
        <w:rPr>
          <w:rFonts w:hint="eastAsia"/>
          <w:lang w:val="en-US" w:eastAsia="zh-CN"/>
        </w:rPr>
      </w:pPr>
      <w:r>
        <w:rPr>
          <w:rFonts w:hint="eastAsia"/>
          <w:lang w:val="en-US" w:eastAsia="zh-CN"/>
        </w:rPr>
        <w:tab/>
      </w:r>
      <w:r>
        <w:rPr>
          <w:rFonts w:hint="eastAsia"/>
          <w:lang w:val="en-US" w:eastAsia="zh-CN"/>
        </w:rPr>
        <w:t>"file_info": "[{\"charset\":\"GB2312\",\"depth\":3,\"extract_bytes\":55,\"file_type\":\"body\",\"fuid\":\"Lgqkn2TcND51W7GkfprD5jj\",\"is_orig\":false,\"mime_type\":\"text\/plain\",\"seen_bytes\":55},{\"charset\":\"GB2312\",\"depth\":4,\"extract_bytes\":510,\"file_type\":\"body\",\"fuid\":\"L9w33h9JbBVltfs1QLcK8Ai\",\"is_orig\":false,\"mime_type\":\"text\/html\",\"seen_bytes\":510},{\"content_disposition\":\"attachment\",\"depth\":5,\"extract_bytes\":21,\"file_type\":\"attachment\",\"filename\":\"=?GB2312?B?zsS8\/tPQuvPXusP7LnR4dA==?=\",\"fuid\":\"LMRQEk1SNrI503TkABl2wI2\",\"is_orig\":false,\"mime_type\":\"application\/octet-stream\",\"seen_bytes\":21}]",</w:t>
      </w:r>
    </w:p>
    <w:p w14:paraId="1755ACD8">
      <w:pPr>
        <w:rPr>
          <w:rFonts w:hint="eastAsia"/>
          <w:lang w:val="en-US" w:eastAsia="zh-CN"/>
        </w:rPr>
      </w:pPr>
      <w:r>
        <w:rPr>
          <w:rFonts w:hint="eastAsia"/>
          <w:lang w:val="en-US" w:eastAsia="zh-CN"/>
        </w:rPr>
        <w:tab/>
      </w:r>
      <w:r>
        <w:rPr>
          <w:rFonts w:hint="eastAsia"/>
          <w:lang w:val="en-US" w:eastAsia="zh-CN"/>
        </w:rPr>
        <w:t>"fuids": "Lgqkn2TcND51W7GkfprD5jj|L9w33h9JbBVltfs1QLcK8Ai|LMRQEk1SNrI503TkABl2wI2",</w:t>
      </w:r>
    </w:p>
    <w:p w14:paraId="4324ECB5">
      <w:pPr>
        <w:rPr>
          <w:rFonts w:hint="eastAsia"/>
          <w:lang w:val="en-US" w:eastAsia="zh-CN"/>
        </w:rPr>
      </w:pPr>
      <w:r>
        <w:rPr>
          <w:rFonts w:hint="eastAsia"/>
          <w:lang w:val="en-US" w:eastAsia="zh-CN"/>
        </w:rPr>
        <w:tab/>
      </w:r>
      <w:r>
        <w:rPr>
          <w:rFonts w:hint="eastAsia"/>
          <w:lang w:val="en-US" w:eastAsia="zh-CN"/>
        </w:rPr>
        <w:t>"logtype": "pop3",</w:t>
      </w:r>
    </w:p>
    <w:p w14:paraId="2ED5F480">
      <w:pPr>
        <w:rPr>
          <w:rFonts w:hint="eastAsia"/>
          <w:lang w:val="en-US" w:eastAsia="zh-CN"/>
        </w:rPr>
      </w:pPr>
      <w:r>
        <w:rPr>
          <w:rFonts w:hint="eastAsia"/>
          <w:lang w:val="en-US" w:eastAsia="zh-CN"/>
        </w:rPr>
        <w:tab/>
      </w:r>
      <w:r>
        <w:rPr>
          <w:rFonts w:hint="eastAsia"/>
          <w:lang w:val="en-US" w:eastAsia="zh-CN"/>
        </w:rPr>
        <w:t>"devname": "SANGFOR STA",</w:t>
      </w:r>
    </w:p>
    <w:p w14:paraId="0CF74CB2">
      <w:pPr>
        <w:rPr>
          <w:rFonts w:hint="eastAsia"/>
          <w:lang w:val="en-US" w:eastAsia="zh-CN"/>
        </w:rPr>
      </w:pPr>
      <w:r>
        <w:rPr>
          <w:rFonts w:hint="eastAsia"/>
          <w:lang w:val="en-US" w:eastAsia="zh-CN"/>
        </w:rPr>
        <w:tab/>
      </w:r>
      <w:r>
        <w:rPr>
          <w:rFonts w:hint="eastAsia"/>
          <w:lang w:val="en-US" w:eastAsia="zh-CN"/>
        </w:rPr>
        <w:t>"ds": "20250522",</w:t>
      </w:r>
    </w:p>
    <w:p w14:paraId="69DD792D">
      <w:pPr>
        <w:rPr>
          <w:rFonts w:hint="eastAsia"/>
          <w:lang w:val="en-US" w:eastAsia="zh-CN"/>
        </w:rPr>
      </w:pPr>
      <w:r>
        <w:rPr>
          <w:rFonts w:hint="eastAsia"/>
          <w:lang w:val="en-US" w:eastAsia="zh-CN"/>
        </w:rPr>
        <w:tab/>
      </w:r>
      <w:r>
        <w:rPr>
          <w:rFonts w:hint="eastAsia"/>
          <w:lang w:val="en-US" w:eastAsia="zh-CN"/>
        </w:rPr>
        <w:t>"hh": "10",</w:t>
      </w:r>
    </w:p>
    <w:p w14:paraId="162D9052">
      <w:pPr>
        <w:rPr>
          <w:rFonts w:hint="eastAsia"/>
          <w:lang w:val="en-US" w:eastAsia="zh-CN"/>
        </w:rPr>
      </w:pPr>
      <w:r>
        <w:rPr>
          <w:rFonts w:hint="eastAsia"/>
          <w:lang w:val="en-US" w:eastAsia="zh-CN"/>
        </w:rPr>
        <w:tab/>
      </w:r>
      <w:r>
        <w:rPr>
          <w:rFonts w:hint="eastAsia"/>
          <w:lang w:val="en-US" w:eastAsia="zh-CN"/>
        </w:rPr>
        <w:t>"vendor": "sangfor",</w:t>
      </w:r>
    </w:p>
    <w:p w14:paraId="0D0E7CE4">
      <w:pPr>
        <w:rPr>
          <w:rFonts w:hint="eastAsia"/>
          <w:lang w:val="en-US" w:eastAsia="zh-CN"/>
        </w:rPr>
      </w:pPr>
      <w:r>
        <w:rPr>
          <w:rFonts w:hint="eastAsia"/>
          <w:lang w:val="en-US" w:eastAsia="zh-CN"/>
        </w:rPr>
        <w:tab/>
      </w:r>
      <w:r>
        <w:rPr>
          <w:rFonts w:hint="eastAsia"/>
          <w:lang w:val="en-US" w:eastAsia="zh-CN"/>
        </w:rPr>
        <w:t>"logid": 47880547871813,</w:t>
      </w:r>
    </w:p>
    <w:p w14:paraId="04B3C5DF">
      <w:pPr>
        <w:rPr>
          <w:rFonts w:hint="eastAsia"/>
          <w:lang w:val="en-US" w:eastAsia="zh-CN"/>
        </w:rPr>
      </w:pPr>
      <w:r>
        <w:rPr>
          <w:rFonts w:hint="eastAsia"/>
          <w:lang w:val="en-US" w:eastAsia="zh-CN"/>
        </w:rPr>
        <w:tab/>
      </w:r>
      <w:r>
        <w:rPr>
          <w:rFonts w:hint="eastAsia"/>
          <w:lang w:val="en-US" w:eastAsia="zh-CN"/>
        </w:rPr>
        <w:t>"iptype": 4,</w:t>
      </w:r>
    </w:p>
    <w:p w14:paraId="6437D3F7">
      <w:pPr>
        <w:rPr>
          <w:rFonts w:hint="eastAsia"/>
          <w:lang w:val="en-US" w:eastAsia="zh-CN"/>
        </w:rPr>
      </w:pPr>
      <w:r>
        <w:rPr>
          <w:rFonts w:hint="eastAsia"/>
          <w:lang w:val="en-US" w:eastAsia="zh-CN"/>
        </w:rPr>
        <w:tab/>
      </w:r>
      <w:r>
        <w:rPr>
          <w:rFonts w:hint="eastAsia"/>
          <w:lang w:val="en-US" w:eastAsia="zh-CN"/>
        </w:rPr>
        <w:t>"appproto": "POP3",</w:t>
      </w:r>
    </w:p>
    <w:p w14:paraId="3B74790E">
      <w:pPr>
        <w:rPr>
          <w:rFonts w:hint="eastAsia"/>
          <w:lang w:val="en-US" w:eastAsia="zh-CN"/>
        </w:rPr>
      </w:pPr>
      <w:r>
        <w:rPr>
          <w:rFonts w:hint="eastAsia"/>
          <w:lang w:val="en-US" w:eastAsia="zh-CN"/>
        </w:rPr>
        <w:tab/>
      </w:r>
      <w:r>
        <w:rPr>
          <w:rFonts w:hint="eastAsia"/>
          <w:lang w:val="en-US" w:eastAsia="zh-CN"/>
        </w:rPr>
        <w:t>"transproto": "TCP"</w:t>
      </w:r>
    </w:p>
    <w:p w14:paraId="4D8B7D0A">
      <w:pPr>
        <w:rPr>
          <w:rFonts w:hint="eastAsia"/>
          <w:lang w:val="en-US" w:eastAsia="zh-CN"/>
        </w:rPr>
      </w:pPr>
      <w:r>
        <w:rPr>
          <w:rFonts w:hint="eastAsia"/>
          <w:lang w:val="en-US" w:eastAsia="zh-CN"/>
        </w:rPr>
        <w:t>}</w:t>
      </w:r>
    </w:p>
    <w:p w14:paraId="5B013085">
      <w:pPr>
        <w:pStyle w:val="3"/>
        <w:bidi w:val="0"/>
        <w:rPr>
          <w:rFonts w:hint="eastAsia"/>
          <w:lang w:val="en-US" w:eastAsia="zh-CN"/>
        </w:rPr>
      </w:pPr>
      <w:bookmarkStart w:id="114" w:name="_Toc31720"/>
      <w:r>
        <w:rPr>
          <w:rFonts w:hint="eastAsia"/>
          <w:lang w:val="en-US" w:eastAsia="zh-CN"/>
        </w:rPr>
        <w:t>POP3文件审计</w:t>
      </w:r>
      <w:bookmarkEnd w:id="114"/>
    </w:p>
    <w:tbl>
      <w:tblPr>
        <w:tblStyle w:val="30"/>
        <w:tblW w:w="8314" w:type="dxa"/>
        <w:tblInd w:w="1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9"/>
        <w:gridCol w:w="1686"/>
        <w:gridCol w:w="4749"/>
      </w:tblGrid>
      <w:tr w14:paraId="22E6D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4F81BD"/>
            <w:vAlign w:val="center"/>
          </w:tcPr>
          <w:p w14:paraId="4D7C9829">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字段名</w:t>
            </w:r>
          </w:p>
        </w:tc>
        <w:tc>
          <w:tcPr>
            <w:tcW w:w="1686" w:type="dxa"/>
            <w:tcBorders>
              <w:top w:val="single" w:color="4F81BD" w:sz="8" w:space="0"/>
              <w:left w:val="dotted" w:color="auto" w:sz="4" w:space="0"/>
              <w:bottom w:val="single" w:color="4F81BD" w:sz="8" w:space="0"/>
              <w:right w:val="dotted" w:color="auto" w:sz="4" w:space="0"/>
            </w:tcBorders>
            <w:shd w:val="clear" w:color="auto" w:fill="4F81BD"/>
            <w:vAlign w:val="center"/>
          </w:tcPr>
          <w:p w14:paraId="17BA8259">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类型</w:t>
            </w:r>
          </w:p>
        </w:tc>
        <w:tc>
          <w:tcPr>
            <w:tcW w:w="4749" w:type="dxa"/>
            <w:tcBorders>
              <w:top w:val="single" w:color="4F81BD" w:sz="8" w:space="0"/>
              <w:left w:val="dotted" w:color="auto" w:sz="4" w:space="0"/>
              <w:bottom w:val="single" w:color="4F81BD" w:sz="8" w:space="0"/>
              <w:right w:val="single" w:color="4F81BD" w:sz="8" w:space="0"/>
            </w:tcBorders>
            <w:shd w:val="clear" w:color="auto" w:fill="4F81BD"/>
            <w:vAlign w:val="center"/>
          </w:tcPr>
          <w:p w14:paraId="1E24F86E">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描述</w:t>
            </w:r>
          </w:p>
        </w:tc>
      </w:tr>
      <w:tr w14:paraId="41E59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019DD96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uid</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5D3DF3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08AEA4B5">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sz w:val="21"/>
                <w:szCs w:val="21"/>
              </w:rPr>
              <w:t>会话唯一ID</w:t>
            </w:r>
          </w:p>
        </w:tc>
      </w:tr>
      <w:tr w14:paraId="4477C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65E1254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2406EC7">
            <w:pPr>
              <w:rPr>
                <w:rFonts w:hint="default" w:ascii="Times New Roman" w:hAnsi="Times New Roman" w:eastAsia="宋体"/>
                <w:i w:val="0"/>
                <w:iCs w:val="0"/>
                <w:color w:val="000000"/>
                <w:lang w:val="en-US" w:eastAsia="zh-CN"/>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5B983A22">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时间戳</w:t>
            </w:r>
          </w:p>
        </w:tc>
      </w:tr>
      <w:tr w14:paraId="4C1A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4BBCD6F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fuid</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5C0E59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3F0A9A0D">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文件的一个标志</w:t>
            </w:r>
          </w:p>
        </w:tc>
      </w:tr>
      <w:tr w14:paraId="74C73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7CB8A50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src_ip</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54F8765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10F4ED89">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源IP</w:t>
            </w:r>
          </w:p>
        </w:tc>
      </w:tr>
      <w:tr w14:paraId="2BF40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155D669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src_port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DDD2190">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53A2F8C3">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源端口</w:t>
            </w:r>
          </w:p>
        </w:tc>
      </w:tr>
      <w:tr w14:paraId="70546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33307E9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dst_ip</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81B473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3E8A3C1A">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目的IP</w:t>
            </w:r>
          </w:p>
        </w:tc>
      </w:tr>
      <w:tr w14:paraId="76828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3AD7945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dst_port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5864A03A">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17442C98">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目的端口</w:t>
            </w:r>
          </w:p>
        </w:tc>
      </w:tr>
      <w:tr w14:paraId="0BB3F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042F259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conn_uids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1D30C70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10317909">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文件在哪些连接上传输的，一般只有一个，多个用|号隔开</w:t>
            </w:r>
          </w:p>
        </w:tc>
      </w:tr>
      <w:tr w14:paraId="594BD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5DF6A2B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source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66A451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33287A90">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文件传输的载体（</w:t>
            </w:r>
            <w:r>
              <w:rPr>
                <w:rFonts w:hint="eastAsia"/>
                <w:bCs/>
                <w:i w:val="0"/>
                <w:iCs w:val="0"/>
                <w:color w:val="000000"/>
                <w:sz w:val="21"/>
                <w:szCs w:val="21"/>
                <w:lang w:val="en-US" w:eastAsia="zh-CN"/>
              </w:rPr>
              <w:t>pop3</w:t>
            </w:r>
            <w:r>
              <w:rPr>
                <w:rFonts w:ascii="Times New Roman" w:hAnsi="Times New Roman" w:eastAsia="宋体"/>
                <w:bCs/>
                <w:i w:val="0"/>
                <w:iCs w:val="0"/>
                <w:color w:val="000000"/>
                <w:sz w:val="21"/>
                <w:szCs w:val="21"/>
              </w:rPr>
              <w:t>）</w:t>
            </w:r>
          </w:p>
        </w:tc>
      </w:tr>
      <w:tr w14:paraId="119F8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327802D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is_orig</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12E9023D">
            <w:pPr>
              <w:rPr>
                <w:rFonts w:hint="default" w:ascii="Times New Roman" w:hAnsi="Times New Roman" w:eastAsia="宋体"/>
                <w:i w:val="0"/>
                <w:iCs w:val="0"/>
                <w:color w:val="000000"/>
                <w:lang w:val="en-US" w:eastAsia="zh-CN"/>
              </w:rPr>
            </w:pPr>
            <w:r>
              <w:rPr>
                <w:rFonts w:hint="eastAsia"/>
                <w:i w:val="0"/>
                <w:iCs w:val="0"/>
                <w:color w:val="000000"/>
                <w:lang w:val="en-US" w:eastAsia="zh-CN"/>
              </w:rPr>
              <w:t>bool</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42C4D468">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用来表示文件的发送源（如果为true，则表示源ip是文件传输方，如果为false，则源ip是文件接收方）</w:t>
            </w:r>
          </w:p>
        </w:tc>
      </w:tr>
      <w:tr w14:paraId="39BA0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17C5ECD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depth</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B792752">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02E01037">
            <w:pPr>
              <w:rPr>
                <w:rFonts w:hint="default" w:ascii="Times New Roman" w:hAnsi="Times New Roman" w:eastAsia="宋体"/>
                <w:i w:val="0"/>
                <w:iCs w:val="0"/>
                <w:color w:val="000000"/>
                <w:lang w:val="en-US" w:eastAsia="zh-CN"/>
              </w:rPr>
            </w:pPr>
            <w:r>
              <w:rPr>
                <w:rFonts w:hint="eastAsia"/>
                <w:i w:val="0"/>
                <w:iCs w:val="0"/>
                <w:color w:val="000000"/>
                <w:lang w:val="en-US" w:eastAsia="zh-CN"/>
              </w:rPr>
              <w:t>第几个文件</w:t>
            </w:r>
          </w:p>
        </w:tc>
      </w:tr>
      <w:tr w14:paraId="05E46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2FDDB4E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mime_type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5F85D08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657AD320">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文件的类型</w:t>
            </w:r>
          </w:p>
        </w:tc>
      </w:tr>
      <w:tr w14:paraId="753F2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40A6EA0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filename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8BFA28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77A672F5">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文件名</w:t>
            </w:r>
          </w:p>
        </w:tc>
      </w:tr>
      <w:tr w14:paraId="6131F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2393AB1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extract_bytes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5E7DE904">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457FD1F4">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文件实际保存下来的字节数目大小</w:t>
            </w:r>
          </w:p>
        </w:tc>
      </w:tr>
      <w:tr w14:paraId="4F3A0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7BC06A0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seen_bytes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51D9D1E0">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5AB02B6C">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文件总的传输的字节数目大小</w:t>
            </w:r>
          </w:p>
        </w:tc>
      </w:tr>
      <w:tr w14:paraId="12CD3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57A6C5D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tips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9239FF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6455B053">
            <w:pPr>
              <w:rPr>
                <w:rFonts w:hint="default" w:ascii="Times New Roman" w:hAnsi="Times New Roman" w:eastAsia="宋体"/>
                <w:i w:val="0"/>
                <w:iCs w:val="0"/>
                <w:color w:val="000000"/>
                <w:lang w:val="en-US" w:eastAsia="zh-CN"/>
              </w:rPr>
            </w:pPr>
            <w:r>
              <w:rPr>
                <w:rFonts w:hint="eastAsia"/>
                <w:bCs/>
                <w:i w:val="0"/>
                <w:iCs w:val="0"/>
                <w:color w:val="000000"/>
                <w:sz w:val="21"/>
                <w:szCs w:val="21"/>
                <w:lang w:eastAsia="zh-CN"/>
              </w:rPr>
              <w:t>文件写入磁盘是否到达限制</w:t>
            </w:r>
          </w:p>
        </w:tc>
      </w:tr>
      <w:tr w14:paraId="53218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773E98F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logtype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43945B54">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5887B2AE">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日志类型，pop3</w:t>
            </w:r>
          </w:p>
        </w:tc>
      </w:tr>
      <w:tr w14:paraId="4F389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7C794FE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devname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05DA6E18">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09233306">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设备名称</w:t>
            </w:r>
          </w:p>
        </w:tc>
      </w:tr>
      <w:tr w14:paraId="41B23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01BDF0C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6CBC221">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15F0C314">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年月日</w:t>
            </w:r>
          </w:p>
        </w:tc>
      </w:tr>
      <w:tr w14:paraId="11041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754883F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hh</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484E5BA1">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06C8911A">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小时</w:t>
            </w:r>
          </w:p>
        </w:tc>
      </w:tr>
      <w:tr w14:paraId="360E1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14D27E1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vendor</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FD93ECA">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58F64F92">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厂商sangfor</w:t>
            </w:r>
          </w:p>
        </w:tc>
      </w:tr>
      <w:tr w14:paraId="2E988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3BE8A2D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logid</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08D84F80">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25C23831">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日志id</w:t>
            </w:r>
          </w:p>
        </w:tc>
      </w:tr>
      <w:tr w14:paraId="0E84A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3D5046E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iptype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075E4E06">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2F684432">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ip类型，4表示ipv4，6表示ipv6</w:t>
            </w:r>
          </w:p>
        </w:tc>
      </w:tr>
      <w:tr w14:paraId="0E520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47DE180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appproto</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530C2CC2">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4BCBFE78">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应用层协议</w:t>
            </w:r>
          </w:p>
        </w:tc>
      </w:tr>
      <w:tr w14:paraId="456A9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3517E50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transproto</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1C9522B">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258695CC">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传输层协议</w:t>
            </w:r>
          </w:p>
        </w:tc>
      </w:tr>
      <w:tr w14:paraId="5AACB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0C74AAD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file_type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F546C0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7CA0A200">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文件是正文"body"还是附件"attachment"</w:t>
            </w:r>
          </w:p>
        </w:tc>
      </w:tr>
      <w:tr w14:paraId="3B30B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12F320B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user_agent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48BE04F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429CEAB2">
            <w:pPr>
              <w:tabs>
                <w:tab w:val="left" w:pos="425"/>
              </w:tabs>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邮件内容里面提取出的User-Agent客户端，可能来自头部：X-MAILER、USER-AGENT 或 X-USER-AGENT</w:t>
            </w:r>
          </w:p>
        </w:tc>
      </w:tr>
      <w:tr w14:paraId="540E3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337891E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charset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839F9E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4A1E6B65">
            <w:pPr>
              <w:tabs>
                <w:tab w:val="left" w:pos="425"/>
              </w:tabs>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hint="eastAsia"/>
                <w:bCs/>
                <w:i w:val="0"/>
                <w:iCs w:val="0"/>
                <w:color w:val="000000"/>
                <w:sz w:val="21"/>
                <w:szCs w:val="21"/>
                <w:lang w:eastAsia="zh-CN"/>
              </w:rPr>
              <w:t>文本文件的编码方式</w:t>
            </w:r>
          </w:p>
        </w:tc>
      </w:tr>
      <w:tr w14:paraId="39B8D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2AB913D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subject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2BD4D9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3F00674E">
            <w:pPr>
              <w:tabs>
                <w:tab w:val="left" w:pos="425"/>
              </w:tabs>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邮件内容里面的 Subject</w:t>
            </w:r>
          </w:p>
        </w:tc>
      </w:tr>
      <w:tr w14:paraId="2BAE9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3D42793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from</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E6C07F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1AC9C04B">
            <w:pPr>
              <w:tabs>
                <w:tab w:val="left" w:pos="425"/>
              </w:tabs>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邮件内容里面的 From</w:t>
            </w:r>
          </w:p>
        </w:tc>
      </w:tr>
      <w:tr w14:paraId="76450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29C3BB6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to</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1F531CF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4F5D906F">
            <w:pPr>
              <w:tabs>
                <w:tab w:val="left" w:pos="425"/>
              </w:tabs>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邮件内容里面的 To</w:t>
            </w:r>
          </w:p>
        </w:tc>
      </w:tr>
      <w:tr w14:paraId="235BA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2EA80E1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cc</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09B25A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2AFA6699">
            <w:pPr>
              <w:tabs>
                <w:tab w:val="left" w:pos="425"/>
              </w:tabs>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hint="eastAsia"/>
                <w:bCs/>
                <w:i w:val="0"/>
                <w:iCs w:val="0"/>
                <w:color w:val="000000"/>
                <w:sz w:val="21"/>
                <w:szCs w:val="21"/>
                <w:lang w:eastAsia="zh-CN"/>
              </w:rPr>
              <w:t>邮件内容里面的</w:t>
            </w:r>
            <w:r>
              <w:rPr>
                <w:rFonts w:hint="eastAsia"/>
                <w:bCs/>
                <w:i w:val="0"/>
                <w:iCs w:val="0"/>
                <w:color w:val="000000"/>
                <w:sz w:val="21"/>
                <w:szCs w:val="21"/>
                <w:lang w:val="en-US" w:eastAsia="zh-CN"/>
              </w:rPr>
              <w:t>Cc</w:t>
            </w:r>
          </w:p>
        </w:tc>
      </w:tr>
      <w:tr w14:paraId="19736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08D67E3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md5</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4EC0CEA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5C414444">
            <w:pPr>
              <w:tabs>
                <w:tab w:val="left" w:pos="425"/>
              </w:tabs>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hint="eastAsia"/>
                <w:bCs/>
                <w:i w:val="0"/>
                <w:iCs w:val="0"/>
                <w:color w:val="000000"/>
                <w:sz w:val="21"/>
                <w:szCs w:val="21"/>
                <w:lang w:eastAsia="zh-CN"/>
              </w:rPr>
              <w:t>文件</w:t>
            </w:r>
            <w:r>
              <w:rPr>
                <w:rFonts w:hint="eastAsia"/>
                <w:bCs/>
                <w:i w:val="0"/>
                <w:iCs w:val="0"/>
                <w:color w:val="000000"/>
                <w:sz w:val="21"/>
                <w:szCs w:val="21"/>
                <w:lang w:val="en-US" w:eastAsia="zh-CN"/>
              </w:rPr>
              <w:t>MD5</w:t>
            </w:r>
            <w:r>
              <w:rPr>
                <w:rFonts w:hint="eastAsia"/>
                <w:bCs/>
                <w:i w:val="0"/>
                <w:iCs w:val="0"/>
                <w:color w:val="auto"/>
                <w:sz w:val="21"/>
                <w:szCs w:val="21"/>
                <w:lang w:eastAsia="zh-CN"/>
              </w:rPr>
              <w:t>（暂未使用，默认为</w:t>
            </w:r>
            <w:r>
              <w:rPr>
                <w:rFonts w:hint="eastAsia"/>
              </w:rPr>
              <w:t>""</w:t>
            </w:r>
            <w:r>
              <w:rPr>
                <w:rFonts w:hint="eastAsia"/>
                <w:bCs/>
                <w:i w:val="0"/>
                <w:iCs w:val="0"/>
                <w:color w:val="auto"/>
                <w:sz w:val="21"/>
                <w:szCs w:val="21"/>
                <w:lang w:eastAsia="zh-CN"/>
              </w:rPr>
              <w:t>）</w:t>
            </w:r>
          </w:p>
        </w:tc>
      </w:tr>
    </w:tbl>
    <w:p w14:paraId="7255D90F">
      <w:pPr>
        <w:rPr>
          <w:rFonts w:hint="default"/>
          <w:lang w:val="en-US" w:eastAsia="zh-CN"/>
        </w:rPr>
      </w:pPr>
    </w:p>
    <w:p w14:paraId="0549C9A3">
      <w:pPr>
        <w:rPr>
          <w:rFonts w:hint="eastAsia"/>
          <w:i w:val="0"/>
          <w:iCs w:val="0"/>
          <w:color w:val="auto"/>
          <w:lang w:val="en-US" w:eastAsia="zh-CN"/>
        </w:rPr>
      </w:pPr>
      <w:r>
        <w:rPr>
          <w:rFonts w:hint="eastAsia"/>
          <w:i w:val="0"/>
          <w:iCs w:val="0"/>
          <w:color w:val="auto"/>
          <w:lang w:val="en-US" w:eastAsia="zh-CN"/>
        </w:rPr>
        <w:t>示例说明：</w:t>
      </w:r>
    </w:p>
    <w:p w14:paraId="59E78B89">
      <w:pPr>
        <w:rPr>
          <w:rFonts w:hint="eastAsia"/>
          <w:lang w:val="en-US" w:eastAsia="zh-CN"/>
        </w:rPr>
      </w:pPr>
      <w:r>
        <w:rPr>
          <w:rFonts w:hint="eastAsia"/>
          <w:lang w:val="en-US" w:eastAsia="zh-CN"/>
        </w:rPr>
        <w:t>{</w:t>
      </w:r>
    </w:p>
    <w:p w14:paraId="0F184B92">
      <w:pPr>
        <w:rPr>
          <w:rFonts w:hint="eastAsia"/>
          <w:lang w:val="en-US" w:eastAsia="zh-CN"/>
        </w:rPr>
      </w:pPr>
      <w:r>
        <w:rPr>
          <w:rFonts w:hint="eastAsia"/>
          <w:lang w:val="en-US" w:eastAsia="zh-CN"/>
        </w:rPr>
        <w:tab/>
      </w:r>
      <w:r>
        <w:rPr>
          <w:rFonts w:hint="eastAsia"/>
          <w:lang w:val="en-US" w:eastAsia="zh-CN"/>
        </w:rPr>
        <w:t>"uid": "",</w:t>
      </w:r>
    </w:p>
    <w:p w14:paraId="527B8B47">
      <w:pPr>
        <w:rPr>
          <w:rFonts w:hint="eastAsia"/>
          <w:lang w:val="en-US" w:eastAsia="zh-CN"/>
        </w:rPr>
      </w:pPr>
      <w:r>
        <w:rPr>
          <w:rFonts w:hint="eastAsia"/>
          <w:lang w:val="en-US" w:eastAsia="zh-CN"/>
        </w:rPr>
        <w:tab/>
      </w:r>
      <w:r>
        <w:rPr>
          <w:rFonts w:hint="eastAsia"/>
          <w:lang w:val="en-US" w:eastAsia="zh-CN"/>
        </w:rPr>
        <w:t>"ts": 1747880547,</w:t>
      </w:r>
    </w:p>
    <w:p w14:paraId="09A66B63">
      <w:pPr>
        <w:rPr>
          <w:rFonts w:hint="eastAsia"/>
          <w:lang w:val="en-US" w:eastAsia="zh-CN"/>
        </w:rPr>
      </w:pPr>
      <w:r>
        <w:rPr>
          <w:rFonts w:hint="eastAsia"/>
          <w:lang w:val="en-US" w:eastAsia="zh-CN"/>
        </w:rPr>
        <w:tab/>
      </w:r>
      <w:r>
        <w:rPr>
          <w:rFonts w:hint="eastAsia"/>
          <w:lang w:val="en-US" w:eastAsia="zh-CN"/>
        </w:rPr>
        <w:t>"fuid": "Lgqkn2TcND51W7GkfprD5jj",</w:t>
      </w:r>
    </w:p>
    <w:p w14:paraId="34BF2B5D">
      <w:pPr>
        <w:rPr>
          <w:rFonts w:hint="eastAsia"/>
          <w:lang w:val="en-US" w:eastAsia="zh-CN"/>
        </w:rPr>
      </w:pPr>
      <w:r>
        <w:rPr>
          <w:rFonts w:hint="eastAsia"/>
          <w:lang w:val="en-US" w:eastAsia="zh-CN"/>
        </w:rPr>
        <w:tab/>
      </w:r>
      <w:r>
        <w:rPr>
          <w:rFonts w:hint="eastAsia"/>
          <w:lang w:val="en-US" w:eastAsia="zh-CN"/>
        </w:rPr>
        <w:t>"src_ip": "200.200.221.82",</w:t>
      </w:r>
    </w:p>
    <w:p w14:paraId="5EA07479">
      <w:pPr>
        <w:rPr>
          <w:rFonts w:hint="eastAsia"/>
          <w:lang w:val="en-US" w:eastAsia="zh-CN"/>
        </w:rPr>
      </w:pPr>
      <w:r>
        <w:rPr>
          <w:rFonts w:hint="eastAsia"/>
          <w:lang w:val="en-US" w:eastAsia="zh-CN"/>
        </w:rPr>
        <w:tab/>
      </w:r>
      <w:r>
        <w:rPr>
          <w:rFonts w:hint="eastAsia"/>
          <w:lang w:val="en-US" w:eastAsia="zh-CN"/>
        </w:rPr>
        <w:t>"src_port": 61913,</w:t>
      </w:r>
    </w:p>
    <w:p w14:paraId="561660DD">
      <w:pPr>
        <w:rPr>
          <w:rFonts w:hint="eastAsia"/>
          <w:lang w:val="en-US" w:eastAsia="zh-CN"/>
        </w:rPr>
      </w:pPr>
      <w:r>
        <w:rPr>
          <w:rFonts w:hint="eastAsia"/>
          <w:lang w:val="en-US" w:eastAsia="zh-CN"/>
        </w:rPr>
        <w:tab/>
      </w:r>
      <w:r>
        <w:rPr>
          <w:rFonts w:hint="eastAsia"/>
          <w:lang w:val="en-US" w:eastAsia="zh-CN"/>
        </w:rPr>
        <w:t>"dst_ip": "200.200.221.76",</w:t>
      </w:r>
    </w:p>
    <w:p w14:paraId="44C46958">
      <w:pPr>
        <w:rPr>
          <w:rFonts w:hint="eastAsia"/>
          <w:lang w:val="en-US" w:eastAsia="zh-CN"/>
        </w:rPr>
      </w:pPr>
      <w:r>
        <w:rPr>
          <w:rFonts w:hint="eastAsia"/>
          <w:lang w:val="en-US" w:eastAsia="zh-CN"/>
        </w:rPr>
        <w:tab/>
      </w:r>
      <w:r>
        <w:rPr>
          <w:rFonts w:hint="eastAsia"/>
          <w:lang w:val="en-US" w:eastAsia="zh-CN"/>
        </w:rPr>
        <w:t>"dst_port": 110,</w:t>
      </w:r>
    </w:p>
    <w:p w14:paraId="32953EED">
      <w:pPr>
        <w:rPr>
          <w:rFonts w:hint="eastAsia"/>
          <w:lang w:val="en-US" w:eastAsia="zh-CN"/>
        </w:rPr>
      </w:pPr>
      <w:r>
        <w:rPr>
          <w:rFonts w:hint="eastAsia"/>
          <w:lang w:val="en-US" w:eastAsia="zh-CN"/>
        </w:rPr>
        <w:tab/>
      </w:r>
      <w:r>
        <w:rPr>
          <w:rFonts w:hint="eastAsia"/>
          <w:lang w:val="en-US" w:eastAsia="zh-CN"/>
        </w:rPr>
        <w:t>"conn_uids": "2598618683",</w:t>
      </w:r>
    </w:p>
    <w:p w14:paraId="4E6216CB">
      <w:pPr>
        <w:rPr>
          <w:rFonts w:hint="eastAsia"/>
          <w:lang w:val="en-US" w:eastAsia="zh-CN"/>
        </w:rPr>
      </w:pPr>
      <w:r>
        <w:rPr>
          <w:rFonts w:hint="eastAsia"/>
          <w:lang w:val="en-US" w:eastAsia="zh-CN"/>
        </w:rPr>
        <w:tab/>
      </w:r>
      <w:r>
        <w:rPr>
          <w:rFonts w:hint="eastAsia"/>
          <w:lang w:val="en-US" w:eastAsia="zh-CN"/>
        </w:rPr>
        <w:t>"source": "pop3",</w:t>
      </w:r>
    </w:p>
    <w:p w14:paraId="4BE3DD2C">
      <w:pPr>
        <w:rPr>
          <w:rFonts w:hint="eastAsia"/>
          <w:lang w:val="en-US" w:eastAsia="zh-CN"/>
        </w:rPr>
      </w:pPr>
      <w:r>
        <w:rPr>
          <w:rFonts w:hint="eastAsia"/>
          <w:lang w:val="en-US" w:eastAsia="zh-CN"/>
        </w:rPr>
        <w:tab/>
      </w:r>
      <w:r>
        <w:rPr>
          <w:rFonts w:hint="eastAsia"/>
          <w:lang w:val="en-US" w:eastAsia="zh-CN"/>
        </w:rPr>
        <w:t>"is_orig": false,</w:t>
      </w:r>
    </w:p>
    <w:p w14:paraId="6F57DC00">
      <w:pPr>
        <w:rPr>
          <w:rFonts w:hint="eastAsia"/>
          <w:lang w:val="en-US" w:eastAsia="zh-CN"/>
        </w:rPr>
      </w:pPr>
      <w:r>
        <w:rPr>
          <w:rFonts w:hint="eastAsia"/>
          <w:lang w:val="en-US" w:eastAsia="zh-CN"/>
        </w:rPr>
        <w:tab/>
      </w:r>
      <w:r>
        <w:rPr>
          <w:rFonts w:hint="eastAsia"/>
          <w:lang w:val="en-US" w:eastAsia="zh-CN"/>
        </w:rPr>
        <w:t>"depth": 3,</w:t>
      </w:r>
    </w:p>
    <w:p w14:paraId="14B8A00C">
      <w:pPr>
        <w:rPr>
          <w:rFonts w:hint="eastAsia"/>
          <w:lang w:val="en-US" w:eastAsia="zh-CN"/>
        </w:rPr>
      </w:pPr>
      <w:r>
        <w:rPr>
          <w:rFonts w:hint="eastAsia"/>
          <w:lang w:val="en-US" w:eastAsia="zh-CN"/>
        </w:rPr>
        <w:tab/>
      </w:r>
      <w:r>
        <w:rPr>
          <w:rFonts w:hint="eastAsia"/>
          <w:lang w:val="en-US" w:eastAsia="zh-CN"/>
        </w:rPr>
        <w:t>"mime_type": "text\/plain",</w:t>
      </w:r>
    </w:p>
    <w:p w14:paraId="01060B41">
      <w:pPr>
        <w:rPr>
          <w:rFonts w:hint="eastAsia"/>
          <w:lang w:val="en-US" w:eastAsia="zh-CN"/>
        </w:rPr>
      </w:pPr>
      <w:r>
        <w:rPr>
          <w:rFonts w:hint="eastAsia"/>
          <w:lang w:val="en-US" w:eastAsia="zh-CN"/>
        </w:rPr>
        <w:tab/>
      </w:r>
      <w:r>
        <w:rPr>
          <w:rFonts w:hint="eastAsia"/>
          <w:lang w:val="en-US" w:eastAsia="zh-CN"/>
        </w:rPr>
        <w:t>"filename": "",</w:t>
      </w:r>
    </w:p>
    <w:p w14:paraId="62D43CDD">
      <w:pPr>
        <w:rPr>
          <w:rFonts w:hint="eastAsia"/>
          <w:lang w:val="en-US" w:eastAsia="zh-CN"/>
        </w:rPr>
      </w:pPr>
      <w:r>
        <w:rPr>
          <w:rFonts w:hint="eastAsia"/>
          <w:lang w:val="en-US" w:eastAsia="zh-CN"/>
        </w:rPr>
        <w:tab/>
      </w:r>
      <w:r>
        <w:rPr>
          <w:rFonts w:hint="eastAsia"/>
          <w:lang w:val="en-US" w:eastAsia="zh-CN"/>
        </w:rPr>
        <w:t>"extract_bytes": 55,</w:t>
      </w:r>
    </w:p>
    <w:p w14:paraId="672AE9FB">
      <w:pPr>
        <w:rPr>
          <w:rFonts w:hint="eastAsia"/>
          <w:lang w:val="en-US" w:eastAsia="zh-CN"/>
        </w:rPr>
      </w:pPr>
      <w:r>
        <w:rPr>
          <w:rFonts w:hint="eastAsia"/>
          <w:lang w:val="en-US" w:eastAsia="zh-CN"/>
        </w:rPr>
        <w:tab/>
      </w:r>
      <w:r>
        <w:rPr>
          <w:rFonts w:hint="eastAsia"/>
          <w:lang w:val="en-US" w:eastAsia="zh-CN"/>
        </w:rPr>
        <w:t>"seen_bytes": 55,</w:t>
      </w:r>
    </w:p>
    <w:p w14:paraId="18C2159D">
      <w:pPr>
        <w:rPr>
          <w:rFonts w:hint="eastAsia"/>
          <w:lang w:val="en-US" w:eastAsia="zh-CN"/>
        </w:rPr>
      </w:pPr>
      <w:r>
        <w:rPr>
          <w:rFonts w:hint="eastAsia"/>
          <w:lang w:val="en-US" w:eastAsia="zh-CN"/>
        </w:rPr>
        <w:tab/>
      </w:r>
      <w:r>
        <w:rPr>
          <w:rFonts w:hint="eastAsia"/>
          <w:lang w:val="en-US" w:eastAsia="zh-CN"/>
        </w:rPr>
        <w:t>"tips": "",</w:t>
      </w:r>
    </w:p>
    <w:p w14:paraId="34287402">
      <w:pPr>
        <w:rPr>
          <w:rFonts w:hint="eastAsia"/>
          <w:lang w:val="en-US" w:eastAsia="zh-CN"/>
        </w:rPr>
      </w:pPr>
      <w:r>
        <w:rPr>
          <w:rFonts w:hint="eastAsia"/>
          <w:lang w:val="en-US" w:eastAsia="zh-CN"/>
        </w:rPr>
        <w:tab/>
      </w:r>
      <w:r>
        <w:rPr>
          <w:rFonts w:hint="eastAsia"/>
          <w:lang w:val="en-US" w:eastAsia="zh-CN"/>
        </w:rPr>
        <w:t>"logtype": "pop3_file",</w:t>
      </w:r>
    </w:p>
    <w:p w14:paraId="4A84A7C4">
      <w:pPr>
        <w:rPr>
          <w:rFonts w:hint="eastAsia"/>
          <w:lang w:val="en-US" w:eastAsia="zh-CN"/>
        </w:rPr>
      </w:pPr>
      <w:r>
        <w:rPr>
          <w:rFonts w:hint="eastAsia"/>
          <w:lang w:val="en-US" w:eastAsia="zh-CN"/>
        </w:rPr>
        <w:tab/>
      </w:r>
      <w:r>
        <w:rPr>
          <w:rFonts w:hint="eastAsia"/>
          <w:lang w:val="en-US" w:eastAsia="zh-CN"/>
        </w:rPr>
        <w:t>"devname": "SANGFOR STA",</w:t>
      </w:r>
    </w:p>
    <w:p w14:paraId="71EA2E84">
      <w:pPr>
        <w:rPr>
          <w:rFonts w:hint="eastAsia"/>
          <w:lang w:val="en-US" w:eastAsia="zh-CN"/>
        </w:rPr>
      </w:pPr>
      <w:r>
        <w:rPr>
          <w:rFonts w:hint="eastAsia"/>
          <w:lang w:val="en-US" w:eastAsia="zh-CN"/>
        </w:rPr>
        <w:tab/>
      </w:r>
      <w:r>
        <w:rPr>
          <w:rFonts w:hint="eastAsia"/>
          <w:lang w:val="en-US" w:eastAsia="zh-CN"/>
        </w:rPr>
        <w:t>"ds": "20250522",</w:t>
      </w:r>
    </w:p>
    <w:p w14:paraId="57E202D9">
      <w:pPr>
        <w:rPr>
          <w:rFonts w:hint="eastAsia"/>
          <w:lang w:val="en-US" w:eastAsia="zh-CN"/>
        </w:rPr>
      </w:pPr>
      <w:r>
        <w:rPr>
          <w:rFonts w:hint="eastAsia"/>
          <w:lang w:val="en-US" w:eastAsia="zh-CN"/>
        </w:rPr>
        <w:tab/>
      </w:r>
      <w:r>
        <w:rPr>
          <w:rFonts w:hint="eastAsia"/>
          <w:lang w:val="en-US" w:eastAsia="zh-CN"/>
        </w:rPr>
        <w:t>"hh": "10",</w:t>
      </w:r>
    </w:p>
    <w:p w14:paraId="1716EA97">
      <w:pPr>
        <w:rPr>
          <w:rFonts w:hint="eastAsia"/>
          <w:lang w:val="en-US" w:eastAsia="zh-CN"/>
        </w:rPr>
      </w:pPr>
      <w:r>
        <w:rPr>
          <w:rFonts w:hint="eastAsia"/>
          <w:lang w:val="en-US" w:eastAsia="zh-CN"/>
        </w:rPr>
        <w:tab/>
      </w:r>
      <w:r>
        <w:rPr>
          <w:rFonts w:hint="eastAsia"/>
          <w:lang w:val="en-US" w:eastAsia="zh-CN"/>
        </w:rPr>
        <w:t>"vendor": "sangfor",</w:t>
      </w:r>
    </w:p>
    <w:p w14:paraId="2256B110">
      <w:pPr>
        <w:rPr>
          <w:rFonts w:hint="eastAsia"/>
          <w:lang w:val="en-US" w:eastAsia="zh-CN"/>
        </w:rPr>
      </w:pPr>
      <w:r>
        <w:rPr>
          <w:rFonts w:hint="eastAsia"/>
          <w:lang w:val="en-US" w:eastAsia="zh-CN"/>
        </w:rPr>
        <w:tab/>
      </w:r>
      <w:r>
        <w:rPr>
          <w:rFonts w:hint="eastAsia"/>
          <w:lang w:val="en-US" w:eastAsia="zh-CN"/>
        </w:rPr>
        <w:t>"logid": 47880547870892,</w:t>
      </w:r>
    </w:p>
    <w:p w14:paraId="12F8660B">
      <w:pPr>
        <w:rPr>
          <w:rFonts w:hint="eastAsia"/>
          <w:lang w:val="en-US" w:eastAsia="zh-CN"/>
        </w:rPr>
      </w:pPr>
      <w:r>
        <w:rPr>
          <w:rFonts w:hint="eastAsia"/>
          <w:lang w:val="en-US" w:eastAsia="zh-CN"/>
        </w:rPr>
        <w:tab/>
      </w:r>
      <w:r>
        <w:rPr>
          <w:rFonts w:hint="eastAsia"/>
          <w:lang w:val="en-US" w:eastAsia="zh-CN"/>
        </w:rPr>
        <w:t>"iptype": 4,</w:t>
      </w:r>
    </w:p>
    <w:p w14:paraId="2F4AC64A">
      <w:pPr>
        <w:rPr>
          <w:rFonts w:hint="eastAsia"/>
          <w:lang w:val="en-US" w:eastAsia="zh-CN"/>
        </w:rPr>
      </w:pPr>
      <w:r>
        <w:rPr>
          <w:rFonts w:hint="eastAsia"/>
          <w:lang w:val="en-US" w:eastAsia="zh-CN"/>
        </w:rPr>
        <w:tab/>
      </w:r>
      <w:r>
        <w:rPr>
          <w:rFonts w:hint="eastAsia"/>
          <w:lang w:val="en-US" w:eastAsia="zh-CN"/>
        </w:rPr>
        <w:t>"appproto": "POP3",</w:t>
      </w:r>
    </w:p>
    <w:p w14:paraId="61E67FB5">
      <w:pPr>
        <w:rPr>
          <w:rFonts w:hint="eastAsia"/>
          <w:lang w:val="en-US" w:eastAsia="zh-CN"/>
        </w:rPr>
      </w:pPr>
      <w:r>
        <w:rPr>
          <w:rFonts w:hint="eastAsia"/>
          <w:lang w:val="en-US" w:eastAsia="zh-CN"/>
        </w:rPr>
        <w:tab/>
      </w:r>
      <w:r>
        <w:rPr>
          <w:rFonts w:hint="eastAsia"/>
          <w:lang w:val="en-US" w:eastAsia="zh-CN"/>
        </w:rPr>
        <w:t>"transproto": "TCP",</w:t>
      </w:r>
    </w:p>
    <w:p w14:paraId="158F3505">
      <w:pPr>
        <w:rPr>
          <w:rFonts w:hint="eastAsia"/>
          <w:lang w:val="en-US" w:eastAsia="zh-CN"/>
        </w:rPr>
      </w:pPr>
      <w:r>
        <w:rPr>
          <w:rFonts w:hint="eastAsia"/>
          <w:lang w:val="en-US" w:eastAsia="zh-CN"/>
        </w:rPr>
        <w:tab/>
      </w:r>
      <w:r>
        <w:rPr>
          <w:rFonts w:hint="eastAsia"/>
          <w:lang w:val="en-US" w:eastAsia="zh-CN"/>
        </w:rPr>
        <w:t>"file_type": "body",</w:t>
      </w:r>
    </w:p>
    <w:p w14:paraId="6ACE7953">
      <w:pPr>
        <w:rPr>
          <w:rFonts w:hint="eastAsia"/>
          <w:lang w:val="en-US" w:eastAsia="zh-CN"/>
        </w:rPr>
      </w:pPr>
      <w:r>
        <w:rPr>
          <w:rFonts w:hint="eastAsia"/>
          <w:lang w:val="en-US" w:eastAsia="zh-CN"/>
        </w:rPr>
        <w:tab/>
      </w:r>
      <w:r>
        <w:rPr>
          <w:rFonts w:hint="eastAsia"/>
          <w:lang w:val="en-US" w:eastAsia="zh-CN"/>
        </w:rPr>
        <w:t>"user_agent": "Foxmail 7, 2, 6, 40[cn]",</w:t>
      </w:r>
    </w:p>
    <w:p w14:paraId="41BF3375">
      <w:pPr>
        <w:rPr>
          <w:rFonts w:hint="eastAsia"/>
          <w:lang w:val="en-US" w:eastAsia="zh-CN"/>
        </w:rPr>
      </w:pPr>
      <w:r>
        <w:rPr>
          <w:rFonts w:hint="eastAsia"/>
          <w:lang w:val="en-US" w:eastAsia="zh-CN"/>
        </w:rPr>
        <w:tab/>
      </w:r>
      <w:r>
        <w:rPr>
          <w:rFonts w:hint="eastAsia"/>
          <w:lang w:val="en-US" w:eastAsia="zh-CN"/>
        </w:rPr>
        <w:t>"charset": "GB2312",</w:t>
      </w:r>
    </w:p>
    <w:p w14:paraId="634CAF1E">
      <w:pPr>
        <w:rPr>
          <w:rFonts w:hint="eastAsia"/>
          <w:lang w:val="en-US" w:eastAsia="zh-CN"/>
        </w:rPr>
      </w:pPr>
      <w:r>
        <w:rPr>
          <w:rFonts w:hint="eastAsia"/>
          <w:lang w:val="en-US" w:eastAsia="zh-CN"/>
        </w:rPr>
        <w:tab/>
      </w:r>
      <w:r>
        <w:rPr>
          <w:rFonts w:hint="eastAsia"/>
          <w:lang w:val="en-US" w:eastAsia="zh-CN"/>
        </w:rPr>
        <w:t>"subject": "=?GB2312?B?zsS8\/snzvMajrM7EvP7T0Lrz17rD+6OsINPQxNrI3Q==?=",</w:t>
      </w:r>
    </w:p>
    <w:p w14:paraId="3AF10E6C">
      <w:pPr>
        <w:rPr>
          <w:rFonts w:hint="eastAsia"/>
          <w:lang w:val="en-US" w:eastAsia="zh-CN"/>
        </w:rPr>
      </w:pPr>
      <w:r>
        <w:rPr>
          <w:rFonts w:hint="eastAsia"/>
          <w:lang w:val="en-US" w:eastAsia="zh-CN"/>
        </w:rPr>
        <w:tab/>
      </w:r>
      <w:r>
        <w:rPr>
          <w:rFonts w:hint="eastAsia"/>
          <w:lang w:val="en-US" w:eastAsia="zh-CN"/>
        </w:rPr>
        <w:t>"from": "\"sipt1@sipt.com\" &lt;sipt1@sipt.com&gt;",</w:t>
      </w:r>
    </w:p>
    <w:p w14:paraId="753177E0">
      <w:pPr>
        <w:rPr>
          <w:rFonts w:hint="eastAsia"/>
          <w:lang w:val="en-US" w:eastAsia="zh-CN"/>
        </w:rPr>
      </w:pPr>
      <w:r>
        <w:rPr>
          <w:rFonts w:hint="eastAsia"/>
          <w:lang w:val="en-US" w:eastAsia="zh-CN"/>
        </w:rPr>
        <w:tab/>
      </w:r>
      <w:r>
        <w:rPr>
          <w:rFonts w:hint="eastAsia"/>
          <w:lang w:val="en-US" w:eastAsia="zh-CN"/>
        </w:rPr>
        <w:t>"to": "sipt2 &lt;sipt2@sipt.com&gt;",</w:t>
      </w:r>
    </w:p>
    <w:p w14:paraId="4B82E560">
      <w:pPr>
        <w:rPr>
          <w:rFonts w:hint="eastAsia"/>
          <w:lang w:val="en-US" w:eastAsia="zh-CN"/>
        </w:rPr>
      </w:pPr>
      <w:r>
        <w:rPr>
          <w:rFonts w:hint="eastAsia"/>
          <w:lang w:val="en-US" w:eastAsia="zh-CN"/>
        </w:rPr>
        <w:tab/>
      </w:r>
      <w:r>
        <w:rPr>
          <w:rFonts w:hint="eastAsia"/>
          <w:lang w:val="en-US" w:eastAsia="zh-CN"/>
        </w:rPr>
        <w:t>"cc": "",</w:t>
      </w:r>
    </w:p>
    <w:p w14:paraId="4DA08AB9">
      <w:pPr>
        <w:rPr>
          <w:rFonts w:hint="eastAsia"/>
          <w:lang w:val="en-US" w:eastAsia="zh-CN"/>
        </w:rPr>
      </w:pPr>
      <w:r>
        <w:rPr>
          <w:rFonts w:hint="eastAsia"/>
          <w:lang w:val="en-US" w:eastAsia="zh-CN"/>
        </w:rPr>
        <w:tab/>
      </w:r>
      <w:r>
        <w:rPr>
          <w:rFonts w:hint="eastAsia"/>
          <w:lang w:val="en-US" w:eastAsia="zh-CN"/>
        </w:rPr>
        <w:t>"md5": ""</w:t>
      </w:r>
    </w:p>
    <w:p w14:paraId="44B8F154">
      <w:pPr>
        <w:rPr>
          <w:rFonts w:hint="eastAsia"/>
          <w:lang w:val="en-US" w:eastAsia="zh-CN"/>
        </w:rPr>
      </w:pPr>
      <w:r>
        <w:rPr>
          <w:rFonts w:hint="eastAsia"/>
          <w:lang w:val="en-US" w:eastAsia="zh-CN"/>
        </w:rPr>
        <w:t>}</w:t>
      </w:r>
    </w:p>
    <w:p w14:paraId="551B1C35">
      <w:pPr>
        <w:pStyle w:val="3"/>
        <w:bidi w:val="0"/>
        <w:rPr>
          <w:rFonts w:hint="eastAsia"/>
          <w:lang w:val="en-US" w:eastAsia="zh-CN"/>
        </w:rPr>
      </w:pPr>
      <w:bookmarkStart w:id="115" w:name="_Toc28328"/>
      <w:r>
        <w:rPr>
          <w:rFonts w:hint="eastAsia"/>
          <w:lang w:val="en-US" w:eastAsia="zh-CN"/>
        </w:rPr>
        <w:t>POP3登陆审计</w:t>
      </w:r>
      <w:bookmarkEnd w:id="115"/>
    </w:p>
    <w:tbl>
      <w:tblPr>
        <w:tblStyle w:val="30"/>
        <w:tblW w:w="8314" w:type="dxa"/>
        <w:tblInd w:w="1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9"/>
        <w:gridCol w:w="1686"/>
        <w:gridCol w:w="4749"/>
      </w:tblGrid>
      <w:tr w14:paraId="397C5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4F81BD"/>
            <w:vAlign w:val="center"/>
          </w:tcPr>
          <w:p w14:paraId="5B284B85">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字段名</w:t>
            </w:r>
          </w:p>
        </w:tc>
        <w:tc>
          <w:tcPr>
            <w:tcW w:w="1686" w:type="dxa"/>
            <w:tcBorders>
              <w:top w:val="single" w:color="4F81BD" w:sz="8" w:space="0"/>
              <w:left w:val="dotted" w:color="auto" w:sz="4" w:space="0"/>
              <w:bottom w:val="single" w:color="4F81BD" w:sz="8" w:space="0"/>
              <w:right w:val="dotted" w:color="auto" w:sz="4" w:space="0"/>
            </w:tcBorders>
            <w:shd w:val="clear" w:color="auto" w:fill="4F81BD"/>
            <w:vAlign w:val="center"/>
          </w:tcPr>
          <w:p w14:paraId="792CCAA1">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类型</w:t>
            </w:r>
          </w:p>
        </w:tc>
        <w:tc>
          <w:tcPr>
            <w:tcW w:w="4749" w:type="dxa"/>
            <w:tcBorders>
              <w:top w:val="single" w:color="4F81BD" w:sz="8" w:space="0"/>
              <w:left w:val="dotted" w:color="auto" w:sz="4" w:space="0"/>
              <w:bottom w:val="single" w:color="4F81BD" w:sz="8" w:space="0"/>
              <w:right w:val="single" w:color="4F81BD" w:sz="8" w:space="0"/>
            </w:tcBorders>
            <w:shd w:val="clear" w:color="auto" w:fill="4F81BD"/>
            <w:vAlign w:val="center"/>
          </w:tcPr>
          <w:p w14:paraId="54F0850A">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描述</w:t>
            </w:r>
          </w:p>
        </w:tc>
      </w:tr>
      <w:tr w14:paraId="2022C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C02C6A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744040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E7BFFFC">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sz w:val="21"/>
                <w:szCs w:val="21"/>
              </w:rPr>
              <w:t>会话唯一ID</w:t>
            </w:r>
          </w:p>
        </w:tc>
      </w:tr>
      <w:tr w14:paraId="41C59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7E68CA7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0A60B90">
            <w:pPr>
              <w:rPr>
                <w:rFonts w:hint="default" w:ascii="Times New Roman" w:hAnsi="Times New Roman" w:eastAsia="宋体"/>
                <w:i w:val="0"/>
                <w:iCs w:val="0"/>
                <w:color w:val="000000"/>
                <w:lang w:val="en-US" w:eastAsia="zh-CN"/>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4D744177">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sz w:val="21"/>
                <w:szCs w:val="21"/>
              </w:rPr>
              <w:t>时间戳</w:t>
            </w:r>
          </w:p>
        </w:tc>
      </w:tr>
      <w:tr w14:paraId="5B608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38F197D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src_ip</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BA0CF1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62D099E4">
            <w:pPr>
              <w:wordWrap/>
              <w:adjustRightInd/>
              <w:snapToGrid/>
              <w:spacing w:line="360" w:lineRule="auto"/>
              <w:textAlignment w:val="auto"/>
              <w:rPr>
                <w:rFonts w:hint="default" w:ascii="Times New Roman" w:hAnsi="Times New Roman" w:eastAsia="宋体" w:cs="Arial"/>
                <w:i w:val="0"/>
                <w:iCs w:val="0"/>
                <w:color w:val="000000"/>
                <w:kern w:val="2"/>
                <w:sz w:val="21"/>
                <w:szCs w:val="21"/>
                <w:lang w:val="en-US" w:eastAsia="zh-CN" w:bidi="ar-SA"/>
              </w:rPr>
            </w:pPr>
            <w:r>
              <w:rPr>
                <w:rFonts w:ascii="Times New Roman" w:hAnsi="Times New Roman" w:eastAsia="宋体"/>
                <w:i w:val="0"/>
                <w:iCs w:val="0"/>
                <w:color w:val="000000"/>
                <w:sz w:val="21"/>
                <w:szCs w:val="21"/>
              </w:rPr>
              <w:t>源IP</w:t>
            </w:r>
          </w:p>
        </w:tc>
      </w:tr>
      <w:tr w14:paraId="57012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7F04B8A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src_port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4DAD58BF">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03D2FDBC">
            <w:pPr>
              <w:wordWrap/>
              <w:adjustRightInd/>
              <w:snapToGrid/>
              <w:spacing w:line="360" w:lineRule="auto"/>
              <w:textAlignment w:val="auto"/>
              <w:rPr>
                <w:rFonts w:hint="default" w:ascii="Times New Roman" w:hAnsi="Times New Roman" w:eastAsia="宋体" w:cs="Arial"/>
                <w:i w:val="0"/>
                <w:iCs w:val="0"/>
                <w:color w:val="000000"/>
                <w:kern w:val="2"/>
                <w:sz w:val="21"/>
                <w:szCs w:val="21"/>
                <w:lang w:val="en-US" w:eastAsia="zh-CN" w:bidi="ar-SA"/>
              </w:rPr>
            </w:pPr>
            <w:r>
              <w:rPr>
                <w:rFonts w:ascii="Times New Roman" w:hAnsi="Times New Roman" w:eastAsia="宋体"/>
                <w:i w:val="0"/>
                <w:iCs w:val="0"/>
                <w:color w:val="000000"/>
                <w:sz w:val="21"/>
                <w:szCs w:val="21"/>
              </w:rPr>
              <w:t>源端口</w:t>
            </w:r>
          </w:p>
        </w:tc>
      </w:tr>
      <w:tr w14:paraId="397A1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0529E75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dst_ip</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4D8329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78B186C8">
            <w:pPr>
              <w:wordWrap/>
              <w:adjustRightInd/>
              <w:snapToGrid/>
              <w:spacing w:line="360" w:lineRule="auto"/>
              <w:textAlignment w:val="auto"/>
              <w:rPr>
                <w:rFonts w:hint="default" w:ascii="Times New Roman" w:hAnsi="Times New Roman" w:eastAsia="宋体" w:cs="Arial"/>
                <w:i w:val="0"/>
                <w:iCs w:val="0"/>
                <w:color w:val="000000"/>
                <w:kern w:val="2"/>
                <w:sz w:val="21"/>
                <w:szCs w:val="21"/>
                <w:lang w:val="en-US" w:eastAsia="zh-CN" w:bidi="ar-SA"/>
              </w:rPr>
            </w:pPr>
            <w:r>
              <w:rPr>
                <w:rFonts w:ascii="Times New Roman" w:hAnsi="Times New Roman" w:eastAsia="宋体"/>
                <w:i w:val="0"/>
                <w:iCs w:val="0"/>
                <w:color w:val="000000"/>
                <w:sz w:val="21"/>
                <w:szCs w:val="21"/>
              </w:rPr>
              <w:t>目的IP</w:t>
            </w:r>
          </w:p>
        </w:tc>
      </w:tr>
      <w:tr w14:paraId="14130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1FAB3C5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dst_port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12CFF9C7">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7738F6A6">
            <w:pPr>
              <w:wordWrap/>
              <w:adjustRightInd/>
              <w:snapToGrid/>
              <w:spacing w:line="360" w:lineRule="auto"/>
              <w:textAlignment w:val="auto"/>
              <w:rPr>
                <w:rFonts w:hint="default" w:ascii="Times New Roman" w:hAnsi="Times New Roman" w:eastAsia="宋体" w:cs="Arial"/>
                <w:i w:val="0"/>
                <w:iCs w:val="0"/>
                <w:color w:val="000000"/>
                <w:kern w:val="2"/>
                <w:sz w:val="21"/>
                <w:szCs w:val="21"/>
                <w:lang w:val="en-US" w:eastAsia="zh-CN" w:bidi="ar-SA"/>
              </w:rPr>
            </w:pPr>
            <w:r>
              <w:rPr>
                <w:rFonts w:ascii="Times New Roman" w:hAnsi="Times New Roman" w:eastAsia="宋体"/>
                <w:i w:val="0"/>
                <w:iCs w:val="0"/>
                <w:color w:val="000000"/>
                <w:sz w:val="21"/>
                <w:szCs w:val="21"/>
              </w:rPr>
              <w:t>目的端口</w:t>
            </w:r>
          </w:p>
        </w:tc>
      </w:tr>
      <w:tr w14:paraId="4E76B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556AB6A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user</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4D2FE61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771360E2">
            <w:pPr>
              <w:wordWrap/>
              <w:adjustRightInd/>
              <w:snapToGrid/>
              <w:spacing w:line="360" w:lineRule="auto"/>
              <w:textAlignment w:val="auto"/>
              <w:rPr>
                <w:rFonts w:hint="default" w:ascii="Times New Roman" w:hAnsi="Times New Roman" w:eastAsia="宋体" w:cs="Arial"/>
                <w:i w:val="0"/>
                <w:iCs w:val="0"/>
                <w:color w:val="000000"/>
                <w:kern w:val="2"/>
                <w:sz w:val="21"/>
                <w:szCs w:val="21"/>
                <w:lang w:val="en-US" w:eastAsia="zh-CN" w:bidi="ar-SA"/>
              </w:rPr>
            </w:pPr>
            <w:r>
              <w:rPr>
                <w:rFonts w:ascii="Times New Roman" w:hAnsi="Times New Roman" w:eastAsia="宋体"/>
                <w:i w:val="0"/>
                <w:iCs w:val="0"/>
                <w:color w:val="000000"/>
                <w:sz w:val="21"/>
                <w:szCs w:val="21"/>
              </w:rPr>
              <w:t>用户名</w:t>
            </w:r>
          </w:p>
        </w:tc>
      </w:tr>
      <w:tr w14:paraId="54ADE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42A8266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password</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4B4F2AA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079C5A63">
            <w:pPr>
              <w:wordWrap/>
              <w:adjustRightInd/>
              <w:snapToGrid/>
              <w:spacing w:line="360" w:lineRule="auto"/>
              <w:textAlignment w:val="auto"/>
              <w:rPr>
                <w:rFonts w:hint="default" w:ascii="Times New Roman" w:hAnsi="Times New Roman" w:eastAsia="宋体" w:cs="Arial"/>
                <w:i w:val="0"/>
                <w:iCs w:val="0"/>
                <w:color w:val="000000"/>
                <w:kern w:val="2"/>
                <w:sz w:val="21"/>
                <w:szCs w:val="21"/>
                <w:lang w:val="en-US" w:eastAsia="zh-CN" w:bidi="ar-SA"/>
              </w:rPr>
            </w:pPr>
            <w:r>
              <w:rPr>
                <w:rFonts w:ascii="Times New Roman" w:hAnsi="Times New Roman" w:eastAsia="宋体"/>
                <w:i w:val="0"/>
                <w:iCs w:val="0"/>
                <w:color w:val="000000"/>
                <w:sz w:val="21"/>
                <w:szCs w:val="21"/>
              </w:rPr>
              <w:t>密码</w:t>
            </w:r>
          </w:p>
        </w:tc>
      </w:tr>
      <w:tr w14:paraId="49F71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341E852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password_decode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D7E780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600B55AF">
            <w:pPr>
              <w:wordWrap/>
              <w:adjustRightInd/>
              <w:snapToGrid/>
              <w:spacing w:line="360" w:lineRule="auto"/>
              <w:textAlignment w:val="auto"/>
              <w:rPr>
                <w:rFonts w:hint="default" w:ascii="Times New Roman" w:hAnsi="Times New Roman" w:eastAsia="宋体" w:cs="Arial"/>
                <w:i w:val="0"/>
                <w:iCs w:val="0"/>
                <w:color w:val="000000"/>
                <w:kern w:val="2"/>
                <w:sz w:val="21"/>
                <w:szCs w:val="21"/>
                <w:lang w:val="en-US" w:eastAsia="zh-CN" w:bidi="ar-SA"/>
              </w:rPr>
            </w:pPr>
            <w:r>
              <w:rPr>
                <w:rFonts w:ascii="Times New Roman" w:hAnsi="Times New Roman" w:eastAsia="宋体"/>
                <w:i w:val="0"/>
                <w:iCs w:val="0"/>
                <w:color w:val="000000"/>
                <w:sz w:val="21"/>
                <w:szCs w:val="21"/>
              </w:rPr>
              <w:t xml:space="preserve">password编码方式，取值base64（base64编码）和hidden（也就是密码会替换成 </w:t>
            </w:r>
            <w:r>
              <w:rPr>
                <w:rFonts w:ascii="Times New Roman" w:hAnsi="Times New Roman" w:eastAsia="宋体"/>
                <w:i w:val="0"/>
                <w:iCs w:val="0"/>
                <w:color w:val="000000"/>
                <w:sz w:val="21"/>
                <w:szCs w:val="21"/>
              </w:rPr>
              <w:fldChar w:fldCharType="begin"/>
            </w:r>
            <w:r>
              <w:rPr>
                <w:rFonts w:ascii="Times New Roman" w:hAnsi="Times New Roman" w:eastAsia="宋体"/>
                <w:i w:val="0"/>
                <w:iCs w:val="0"/>
                <w:color w:val="000000"/>
                <w:sz w:val="21"/>
                <w:szCs w:val="21"/>
              </w:rPr>
              <w:instrText xml:space="preserve">HYPERLINK "http://200.200.220.161/protocol/pop3.html#id2"</w:instrText>
            </w:r>
            <w:r>
              <w:rPr>
                <w:rFonts w:ascii="Times New Roman" w:hAnsi="Times New Roman" w:eastAsia="宋体"/>
                <w:i w:val="0"/>
                <w:iCs w:val="0"/>
                <w:color w:val="000000"/>
                <w:sz w:val="21"/>
                <w:szCs w:val="21"/>
              </w:rPr>
              <w:fldChar w:fldCharType="separate"/>
            </w:r>
            <w:r>
              <w:rPr>
                <w:rFonts w:ascii="Times New Roman" w:hAnsi="Times New Roman" w:eastAsia="宋体"/>
                <w:i w:val="0"/>
                <w:iCs w:val="0"/>
                <w:color w:val="000000"/>
                <w:sz w:val="21"/>
                <w:szCs w:val="21"/>
              </w:rPr>
              <w:t>**</w:t>
            </w:r>
            <w:r>
              <w:rPr>
                <w:rFonts w:ascii="Times New Roman" w:hAnsi="Times New Roman" w:eastAsia="宋体"/>
                <w:i w:val="0"/>
                <w:iCs w:val="0"/>
                <w:color w:val="000000"/>
                <w:sz w:val="21"/>
                <w:szCs w:val="21"/>
              </w:rPr>
              <w:fldChar w:fldCharType="end"/>
            </w:r>
            <w:r>
              <w:rPr>
                <w:rFonts w:ascii="Times New Roman" w:hAnsi="Times New Roman" w:eastAsia="宋体"/>
                <w:i w:val="0"/>
                <w:iCs w:val="0"/>
                <w:color w:val="000000"/>
                <w:sz w:val="21"/>
                <w:szCs w:val="21"/>
              </w:rPr>
              <w:fldChar w:fldCharType="begin"/>
            </w:r>
            <w:r>
              <w:rPr>
                <w:rFonts w:ascii="Times New Roman" w:hAnsi="Times New Roman" w:eastAsia="宋体"/>
                <w:i w:val="0"/>
                <w:iCs w:val="0"/>
                <w:color w:val="000000"/>
                <w:sz w:val="21"/>
                <w:szCs w:val="21"/>
              </w:rPr>
              <w:instrText xml:space="preserve">HYPERLINK "http://200.200.220.161/protocol/pop3.html#id4"</w:instrText>
            </w:r>
            <w:r>
              <w:rPr>
                <w:rFonts w:ascii="Times New Roman" w:hAnsi="Times New Roman" w:eastAsia="宋体"/>
                <w:i w:val="0"/>
                <w:iCs w:val="0"/>
                <w:color w:val="000000"/>
                <w:sz w:val="21"/>
                <w:szCs w:val="21"/>
              </w:rPr>
              <w:fldChar w:fldCharType="separate"/>
            </w:r>
            <w:r>
              <w:rPr>
                <w:rFonts w:ascii="Times New Roman" w:hAnsi="Times New Roman" w:eastAsia="宋体"/>
                <w:i w:val="0"/>
                <w:iCs w:val="0"/>
                <w:color w:val="000000"/>
                <w:sz w:val="21"/>
                <w:szCs w:val="21"/>
              </w:rPr>
              <w:t>*</w:t>
            </w:r>
            <w:r>
              <w:rPr>
                <w:rFonts w:ascii="Times New Roman" w:hAnsi="Times New Roman" w:eastAsia="宋体"/>
                <w:i w:val="0"/>
                <w:iCs w:val="0"/>
                <w:color w:val="000000"/>
                <w:sz w:val="21"/>
                <w:szCs w:val="21"/>
              </w:rPr>
              <w:fldChar w:fldCharType="end"/>
            </w:r>
            <w:r>
              <w:rPr>
                <w:rFonts w:ascii="Times New Roman" w:hAnsi="Times New Roman" w:eastAsia="宋体"/>
                <w:i w:val="0"/>
                <w:iCs w:val="0"/>
                <w:color w:val="000000"/>
                <w:sz w:val="21"/>
                <w:szCs w:val="21"/>
              </w:rPr>
              <w:t>）</w:t>
            </w:r>
          </w:p>
        </w:tc>
      </w:tr>
      <w:tr w14:paraId="17AE6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2526D56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reply_code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71DD71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1FE4FB6D">
            <w:pPr>
              <w:wordWrap/>
              <w:adjustRightInd/>
              <w:snapToGrid/>
              <w:spacing w:line="360" w:lineRule="auto"/>
              <w:textAlignment w:val="auto"/>
              <w:rPr>
                <w:rFonts w:hint="default" w:ascii="Times New Roman" w:hAnsi="Times New Roman" w:eastAsia="宋体" w:cs="Arial"/>
                <w:i w:val="0"/>
                <w:iCs w:val="0"/>
                <w:color w:val="000000"/>
                <w:kern w:val="2"/>
                <w:sz w:val="21"/>
                <w:szCs w:val="21"/>
                <w:lang w:val="en-US" w:eastAsia="zh-CN" w:bidi="ar-SA"/>
              </w:rPr>
            </w:pPr>
            <w:r>
              <w:rPr>
                <w:rFonts w:ascii="Times New Roman" w:hAnsi="Times New Roman" w:eastAsia="宋体"/>
                <w:i w:val="0"/>
                <w:iCs w:val="0"/>
                <w:color w:val="000000"/>
                <w:sz w:val="21"/>
                <w:szCs w:val="21"/>
              </w:rPr>
              <w:t>认证响应码（pop3取值为+OK,-ERR）</w:t>
            </w:r>
          </w:p>
        </w:tc>
      </w:tr>
      <w:tr w14:paraId="158B5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0EEF21F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reply_msg</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01EAD27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4A4D5478">
            <w:pPr>
              <w:wordWrap/>
              <w:adjustRightInd/>
              <w:snapToGrid/>
              <w:spacing w:line="360" w:lineRule="auto"/>
              <w:textAlignment w:val="auto"/>
              <w:rPr>
                <w:rFonts w:hint="default" w:ascii="Times New Roman" w:hAnsi="Times New Roman" w:eastAsia="宋体" w:cs="Arial"/>
                <w:i w:val="0"/>
                <w:iCs w:val="0"/>
                <w:color w:val="000000"/>
                <w:kern w:val="2"/>
                <w:sz w:val="21"/>
                <w:szCs w:val="21"/>
                <w:lang w:val="en-US" w:eastAsia="zh-CN" w:bidi="ar-SA"/>
              </w:rPr>
            </w:pPr>
            <w:r>
              <w:rPr>
                <w:rFonts w:ascii="Times New Roman" w:hAnsi="Times New Roman" w:eastAsia="宋体"/>
                <w:i w:val="0"/>
                <w:iCs w:val="0"/>
                <w:color w:val="000000"/>
                <w:sz w:val="21"/>
                <w:szCs w:val="21"/>
              </w:rPr>
              <w:t>认证响应信息</w:t>
            </w:r>
          </w:p>
        </w:tc>
      </w:tr>
      <w:tr w14:paraId="53047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44055B7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success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58CCC689">
            <w:pPr>
              <w:rPr>
                <w:rFonts w:hint="default" w:ascii="Times New Roman" w:hAnsi="Times New Roman" w:eastAsia="宋体"/>
                <w:i w:val="0"/>
                <w:iCs w:val="0"/>
                <w:color w:val="000000"/>
                <w:lang w:val="en-US" w:eastAsia="zh-CN"/>
              </w:rPr>
            </w:pPr>
            <w:r>
              <w:rPr>
                <w:rFonts w:hint="eastAsia"/>
                <w:i w:val="0"/>
                <w:iCs w:val="0"/>
                <w:color w:val="000000"/>
                <w:lang w:val="en-US" w:eastAsia="zh-CN"/>
              </w:rPr>
              <w:t>bool</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325FB9F7">
            <w:pPr>
              <w:wordWrap/>
              <w:adjustRightInd/>
              <w:snapToGrid/>
              <w:spacing w:line="360" w:lineRule="auto"/>
              <w:textAlignment w:val="auto"/>
              <w:rPr>
                <w:rFonts w:hint="default" w:ascii="Times New Roman" w:hAnsi="Times New Roman" w:eastAsia="宋体" w:cs="Arial"/>
                <w:i w:val="0"/>
                <w:iCs w:val="0"/>
                <w:color w:val="000000"/>
                <w:kern w:val="2"/>
                <w:sz w:val="21"/>
                <w:szCs w:val="21"/>
                <w:lang w:val="en-US" w:eastAsia="zh-CN" w:bidi="ar-SA"/>
              </w:rPr>
            </w:pPr>
            <w:r>
              <w:rPr>
                <w:rFonts w:ascii="Times New Roman" w:hAnsi="Times New Roman" w:eastAsia="宋体"/>
                <w:i w:val="0"/>
                <w:iCs w:val="0"/>
                <w:color w:val="000000"/>
                <w:sz w:val="21"/>
                <w:szCs w:val="21"/>
              </w:rPr>
              <w:t>登录是否成功</w:t>
            </w:r>
          </w:p>
        </w:tc>
      </w:tr>
      <w:tr w14:paraId="5EAB8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66C284C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logtype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12FD87B4">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65260871">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日志类型，pop3_login</w:t>
            </w:r>
          </w:p>
        </w:tc>
      </w:tr>
      <w:tr w14:paraId="1E1C8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070CA6A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devname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FAA84C2">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4E150227">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设备名称</w:t>
            </w:r>
          </w:p>
        </w:tc>
      </w:tr>
      <w:tr w14:paraId="1ACC0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22F1A40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044997A">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1F6E7B9A">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年月日</w:t>
            </w:r>
          </w:p>
        </w:tc>
      </w:tr>
      <w:tr w14:paraId="717AF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98D175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hh</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09F5D0AF">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72928AE8">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小时</w:t>
            </w:r>
          </w:p>
        </w:tc>
      </w:tr>
      <w:tr w14:paraId="2108C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68125C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vendor</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1A4CC1EA">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2988B9E5">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厂商sangfor</w:t>
            </w:r>
          </w:p>
        </w:tc>
      </w:tr>
      <w:tr w14:paraId="56D87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3535C5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logid</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5DD63DEF">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6F8EE2ED">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日志id</w:t>
            </w:r>
          </w:p>
        </w:tc>
      </w:tr>
      <w:tr w14:paraId="0BC2E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6DAC4A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iptype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122B3DF">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542F0664">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ip类型，4表示ipv4，6表示ipv6</w:t>
            </w:r>
          </w:p>
        </w:tc>
      </w:tr>
      <w:tr w14:paraId="23537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180E58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appproto</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AAA7826">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6451C21A">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应用层协议</w:t>
            </w:r>
          </w:p>
        </w:tc>
      </w:tr>
      <w:tr w14:paraId="5B52E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1BDC60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transproto</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C94974A">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6C57D562">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传输层协议</w:t>
            </w:r>
          </w:p>
        </w:tc>
      </w:tr>
    </w:tbl>
    <w:p w14:paraId="63012E17">
      <w:pPr>
        <w:rPr>
          <w:rFonts w:hint="default"/>
          <w:lang w:val="en-US" w:eastAsia="zh-CN"/>
        </w:rPr>
      </w:pPr>
    </w:p>
    <w:p w14:paraId="684AFD9B">
      <w:pPr>
        <w:rPr>
          <w:rFonts w:hint="eastAsia"/>
          <w:i w:val="0"/>
          <w:iCs w:val="0"/>
          <w:color w:val="auto"/>
          <w:lang w:val="en-US" w:eastAsia="zh-CN"/>
        </w:rPr>
      </w:pPr>
      <w:r>
        <w:rPr>
          <w:rFonts w:hint="eastAsia"/>
          <w:i w:val="0"/>
          <w:iCs w:val="0"/>
          <w:color w:val="auto"/>
          <w:lang w:val="en-US" w:eastAsia="zh-CN"/>
        </w:rPr>
        <w:t>示例说明：</w:t>
      </w:r>
    </w:p>
    <w:p w14:paraId="2156A4CD">
      <w:pPr>
        <w:rPr>
          <w:rFonts w:hint="eastAsia"/>
          <w:lang w:val="en-US" w:eastAsia="zh-CN"/>
        </w:rPr>
      </w:pPr>
      <w:r>
        <w:rPr>
          <w:rFonts w:hint="eastAsia"/>
          <w:lang w:val="en-US" w:eastAsia="zh-CN"/>
        </w:rPr>
        <w:t>{</w:t>
      </w:r>
    </w:p>
    <w:p w14:paraId="3BFD4328">
      <w:pPr>
        <w:rPr>
          <w:rFonts w:hint="eastAsia"/>
          <w:lang w:val="en-US" w:eastAsia="zh-CN"/>
        </w:rPr>
      </w:pPr>
      <w:r>
        <w:rPr>
          <w:rFonts w:hint="eastAsia"/>
          <w:lang w:val="en-US" w:eastAsia="zh-CN"/>
        </w:rPr>
        <w:tab/>
      </w:r>
      <w:r>
        <w:rPr>
          <w:rFonts w:hint="eastAsia"/>
          <w:lang w:val="en-US" w:eastAsia="zh-CN"/>
        </w:rPr>
        <w:t>"uid": "2598618683",</w:t>
      </w:r>
    </w:p>
    <w:p w14:paraId="77983A47">
      <w:pPr>
        <w:rPr>
          <w:rFonts w:hint="eastAsia"/>
          <w:lang w:val="en-US" w:eastAsia="zh-CN"/>
        </w:rPr>
      </w:pPr>
      <w:r>
        <w:rPr>
          <w:rFonts w:hint="eastAsia"/>
          <w:lang w:val="en-US" w:eastAsia="zh-CN"/>
        </w:rPr>
        <w:tab/>
      </w:r>
      <w:r>
        <w:rPr>
          <w:rFonts w:hint="eastAsia"/>
          <w:lang w:val="en-US" w:eastAsia="zh-CN"/>
        </w:rPr>
        <w:t>"ts": 1747880547,</w:t>
      </w:r>
    </w:p>
    <w:p w14:paraId="472C1EBB">
      <w:pPr>
        <w:rPr>
          <w:rFonts w:hint="eastAsia"/>
          <w:lang w:val="en-US" w:eastAsia="zh-CN"/>
        </w:rPr>
      </w:pPr>
      <w:r>
        <w:rPr>
          <w:rFonts w:hint="eastAsia"/>
          <w:lang w:val="en-US" w:eastAsia="zh-CN"/>
        </w:rPr>
        <w:tab/>
      </w:r>
      <w:r>
        <w:rPr>
          <w:rFonts w:hint="eastAsia"/>
          <w:lang w:val="en-US" w:eastAsia="zh-CN"/>
        </w:rPr>
        <w:t>"src_ip": "200.200.221.82",</w:t>
      </w:r>
    </w:p>
    <w:p w14:paraId="1A094746">
      <w:pPr>
        <w:rPr>
          <w:rFonts w:hint="eastAsia"/>
          <w:lang w:val="en-US" w:eastAsia="zh-CN"/>
        </w:rPr>
      </w:pPr>
      <w:r>
        <w:rPr>
          <w:rFonts w:hint="eastAsia"/>
          <w:lang w:val="en-US" w:eastAsia="zh-CN"/>
        </w:rPr>
        <w:tab/>
      </w:r>
      <w:r>
        <w:rPr>
          <w:rFonts w:hint="eastAsia"/>
          <w:lang w:val="en-US" w:eastAsia="zh-CN"/>
        </w:rPr>
        <w:t>"src_port": 61913,</w:t>
      </w:r>
    </w:p>
    <w:p w14:paraId="01E51213">
      <w:pPr>
        <w:rPr>
          <w:rFonts w:hint="eastAsia"/>
          <w:lang w:val="en-US" w:eastAsia="zh-CN"/>
        </w:rPr>
      </w:pPr>
      <w:r>
        <w:rPr>
          <w:rFonts w:hint="eastAsia"/>
          <w:lang w:val="en-US" w:eastAsia="zh-CN"/>
        </w:rPr>
        <w:tab/>
      </w:r>
      <w:r>
        <w:rPr>
          <w:rFonts w:hint="eastAsia"/>
          <w:lang w:val="en-US" w:eastAsia="zh-CN"/>
        </w:rPr>
        <w:t>"dst_ip": "200.200.221.76",</w:t>
      </w:r>
    </w:p>
    <w:p w14:paraId="61A254DA">
      <w:pPr>
        <w:rPr>
          <w:rFonts w:hint="eastAsia"/>
          <w:lang w:val="en-US" w:eastAsia="zh-CN"/>
        </w:rPr>
      </w:pPr>
      <w:r>
        <w:rPr>
          <w:rFonts w:hint="eastAsia"/>
          <w:lang w:val="en-US" w:eastAsia="zh-CN"/>
        </w:rPr>
        <w:tab/>
      </w:r>
      <w:r>
        <w:rPr>
          <w:rFonts w:hint="eastAsia"/>
          <w:lang w:val="en-US" w:eastAsia="zh-CN"/>
        </w:rPr>
        <w:t>"dst_port": 110,</w:t>
      </w:r>
    </w:p>
    <w:p w14:paraId="35AF83A7">
      <w:pPr>
        <w:rPr>
          <w:rFonts w:hint="eastAsia"/>
          <w:lang w:val="en-US" w:eastAsia="zh-CN"/>
        </w:rPr>
      </w:pPr>
      <w:r>
        <w:rPr>
          <w:rFonts w:hint="eastAsia"/>
          <w:lang w:val="en-US" w:eastAsia="zh-CN"/>
        </w:rPr>
        <w:tab/>
      </w:r>
      <w:r>
        <w:rPr>
          <w:rFonts w:hint="eastAsia"/>
          <w:lang w:val="en-US" w:eastAsia="zh-CN"/>
        </w:rPr>
        <w:t>"user": "sipt2@sipt.com",</w:t>
      </w:r>
    </w:p>
    <w:p w14:paraId="0C8CEF30">
      <w:pPr>
        <w:rPr>
          <w:rFonts w:hint="eastAsia"/>
          <w:lang w:val="en-US" w:eastAsia="zh-CN"/>
        </w:rPr>
      </w:pPr>
      <w:r>
        <w:rPr>
          <w:rFonts w:hint="eastAsia"/>
          <w:lang w:val="en-US" w:eastAsia="zh-CN"/>
        </w:rPr>
        <w:tab/>
      </w:r>
      <w:r>
        <w:rPr>
          <w:rFonts w:hint="eastAsia"/>
          <w:lang w:val="en-US" w:eastAsia="zh-CN"/>
        </w:rPr>
        <w:t>"password": "c2FuZ2ZvcjEyMw==",</w:t>
      </w:r>
    </w:p>
    <w:p w14:paraId="0325AC84">
      <w:pPr>
        <w:rPr>
          <w:rFonts w:hint="eastAsia"/>
          <w:lang w:val="en-US" w:eastAsia="zh-CN"/>
        </w:rPr>
      </w:pPr>
      <w:r>
        <w:rPr>
          <w:rFonts w:hint="eastAsia"/>
          <w:lang w:val="en-US" w:eastAsia="zh-CN"/>
        </w:rPr>
        <w:tab/>
      </w:r>
      <w:r>
        <w:rPr>
          <w:rFonts w:hint="eastAsia"/>
          <w:lang w:val="en-US" w:eastAsia="zh-CN"/>
        </w:rPr>
        <w:t>"password_decode": "base64",</w:t>
      </w:r>
    </w:p>
    <w:p w14:paraId="76B72391">
      <w:pPr>
        <w:rPr>
          <w:rFonts w:hint="eastAsia"/>
          <w:lang w:val="en-US" w:eastAsia="zh-CN"/>
        </w:rPr>
      </w:pPr>
      <w:r>
        <w:rPr>
          <w:rFonts w:hint="eastAsia"/>
          <w:lang w:val="en-US" w:eastAsia="zh-CN"/>
        </w:rPr>
        <w:tab/>
      </w:r>
      <w:r>
        <w:rPr>
          <w:rFonts w:hint="eastAsia"/>
          <w:lang w:val="en-US" w:eastAsia="zh-CN"/>
        </w:rPr>
        <w:t>"reply_code": "+OK",</w:t>
      </w:r>
    </w:p>
    <w:p w14:paraId="548A64D3">
      <w:pPr>
        <w:rPr>
          <w:rFonts w:hint="eastAsia"/>
          <w:lang w:val="en-US" w:eastAsia="zh-CN"/>
        </w:rPr>
      </w:pPr>
      <w:r>
        <w:rPr>
          <w:rFonts w:hint="eastAsia"/>
          <w:lang w:val="en-US" w:eastAsia="zh-CN"/>
        </w:rPr>
        <w:tab/>
      </w:r>
      <w:r>
        <w:rPr>
          <w:rFonts w:hint="eastAsia"/>
          <w:lang w:val="en-US" w:eastAsia="zh-CN"/>
        </w:rPr>
        <w:t>"reply_msg": "45 messages",</w:t>
      </w:r>
    </w:p>
    <w:p w14:paraId="21A244CD">
      <w:pPr>
        <w:rPr>
          <w:rFonts w:hint="eastAsia"/>
          <w:lang w:val="en-US" w:eastAsia="zh-CN"/>
        </w:rPr>
      </w:pPr>
      <w:r>
        <w:rPr>
          <w:rFonts w:hint="eastAsia"/>
          <w:lang w:val="en-US" w:eastAsia="zh-CN"/>
        </w:rPr>
        <w:tab/>
      </w:r>
      <w:r>
        <w:rPr>
          <w:rFonts w:hint="eastAsia"/>
          <w:lang w:val="en-US" w:eastAsia="zh-CN"/>
        </w:rPr>
        <w:t>"success": true,</w:t>
      </w:r>
    </w:p>
    <w:p w14:paraId="0B72BFE1">
      <w:pPr>
        <w:rPr>
          <w:rFonts w:hint="eastAsia"/>
          <w:lang w:val="en-US" w:eastAsia="zh-CN"/>
        </w:rPr>
      </w:pPr>
      <w:r>
        <w:rPr>
          <w:rFonts w:hint="eastAsia"/>
          <w:lang w:val="en-US" w:eastAsia="zh-CN"/>
        </w:rPr>
        <w:tab/>
      </w:r>
      <w:r>
        <w:rPr>
          <w:rFonts w:hint="eastAsia"/>
          <w:lang w:val="en-US" w:eastAsia="zh-CN"/>
        </w:rPr>
        <w:t>"logtype": "pop3_login",</w:t>
      </w:r>
    </w:p>
    <w:p w14:paraId="5E12F8BC">
      <w:pPr>
        <w:rPr>
          <w:rFonts w:hint="eastAsia"/>
          <w:lang w:val="en-US" w:eastAsia="zh-CN"/>
        </w:rPr>
      </w:pPr>
      <w:r>
        <w:rPr>
          <w:rFonts w:hint="eastAsia"/>
          <w:lang w:val="en-US" w:eastAsia="zh-CN"/>
        </w:rPr>
        <w:tab/>
      </w:r>
      <w:r>
        <w:rPr>
          <w:rFonts w:hint="eastAsia"/>
          <w:lang w:val="en-US" w:eastAsia="zh-CN"/>
        </w:rPr>
        <w:t>"devname": "SANGFOR STA",</w:t>
      </w:r>
    </w:p>
    <w:p w14:paraId="49477412">
      <w:pPr>
        <w:rPr>
          <w:rFonts w:hint="eastAsia"/>
          <w:lang w:val="en-US" w:eastAsia="zh-CN"/>
        </w:rPr>
      </w:pPr>
      <w:r>
        <w:rPr>
          <w:rFonts w:hint="eastAsia"/>
          <w:lang w:val="en-US" w:eastAsia="zh-CN"/>
        </w:rPr>
        <w:tab/>
      </w:r>
      <w:r>
        <w:rPr>
          <w:rFonts w:hint="eastAsia"/>
          <w:lang w:val="en-US" w:eastAsia="zh-CN"/>
        </w:rPr>
        <w:t>"ds": "20250522",</w:t>
      </w:r>
    </w:p>
    <w:p w14:paraId="2634937D">
      <w:pPr>
        <w:rPr>
          <w:rFonts w:hint="eastAsia"/>
          <w:lang w:val="en-US" w:eastAsia="zh-CN"/>
        </w:rPr>
      </w:pPr>
      <w:r>
        <w:rPr>
          <w:rFonts w:hint="eastAsia"/>
          <w:lang w:val="en-US" w:eastAsia="zh-CN"/>
        </w:rPr>
        <w:tab/>
      </w:r>
      <w:r>
        <w:rPr>
          <w:rFonts w:hint="eastAsia"/>
          <w:lang w:val="en-US" w:eastAsia="zh-CN"/>
        </w:rPr>
        <w:t>"hh": "10",</w:t>
      </w:r>
    </w:p>
    <w:p w14:paraId="060709DD">
      <w:pPr>
        <w:rPr>
          <w:rFonts w:hint="eastAsia"/>
          <w:lang w:val="en-US" w:eastAsia="zh-CN"/>
        </w:rPr>
      </w:pPr>
      <w:r>
        <w:rPr>
          <w:rFonts w:hint="eastAsia"/>
          <w:lang w:val="en-US" w:eastAsia="zh-CN"/>
        </w:rPr>
        <w:tab/>
      </w:r>
      <w:r>
        <w:rPr>
          <w:rFonts w:hint="eastAsia"/>
          <w:lang w:val="en-US" w:eastAsia="zh-CN"/>
        </w:rPr>
        <w:t>"vendor": "sangfor",</w:t>
      </w:r>
    </w:p>
    <w:p w14:paraId="034BAD8E">
      <w:pPr>
        <w:rPr>
          <w:rFonts w:hint="eastAsia"/>
          <w:lang w:val="en-US" w:eastAsia="zh-CN"/>
        </w:rPr>
      </w:pPr>
      <w:r>
        <w:rPr>
          <w:rFonts w:hint="eastAsia"/>
          <w:lang w:val="en-US" w:eastAsia="zh-CN"/>
        </w:rPr>
        <w:tab/>
      </w:r>
      <w:r>
        <w:rPr>
          <w:rFonts w:hint="eastAsia"/>
          <w:lang w:val="en-US" w:eastAsia="zh-CN"/>
        </w:rPr>
        <w:t>"logid": 47880547857791,</w:t>
      </w:r>
    </w:p>
    <w:p w14:paraId="7A898F35">
      <w:pPr>
        <w:rPr>
          <w:rFonts w:hint="eastAsia"/>
          <w:lang w:val="en-US" w:eastAsia="zh-CN"/>
        </w:rPr>
      </w:pPr>
      <w:r>
        <w:rPr>
          <w:rFonts w:hint="eastAsia"/>
          <w:lang w:val="en-US" w:eastAsia="zh-CN"/>
        </w:rPr>
        <w:tab/>
      </w:r>
      <w:r>
        <w:rPr>
          <w:rFonts w:hint="eastAsia"/>
          <w:lang w:val="en-US" w:eastAsia="zh-CN"/>
        </w:rPr>
        <w:t>"iptype": 4,</w:t>
      </w:r>
    </w:p>
    <w:p w14:paraId="684D8475">
      <w:pPr>
        <w:rPr>
          <w:rFonts w:hint="eastAsia"/>
          <w:lang w:val="en-US" w:eastAsia="zh-CN"/>
        </w:rPr>
      </w:pPr>
      <w:r>
        <w:rPr>
          <w:rFonts w:hint="eastAsia"/>
          <w:lang w:val="en-US" w:eastAsia="zh-CN"/>
        </w:rPr>
        <w:tab/>
      </w:r>
      <w:r>
        <w:rPr>
          <w:rFonts w:hint="eastAsia"/>
          <w:lang w:val="en-US" w:eastAsia="zh-CN"/>
        </w:rPr>
        <w:t>"appproto": "POP3",</w:t>
      </w:r>
    </w:p>
    <w:p w14:paraId="4151E924">
      <w:pPr>
        <w:rPr>
          <w:rFonts w:hint="eastAsia"/>
          <w:lang w:val="en-US" w:eastAsia="zh-CN"/>
        </w:rPr>
      </w:pPr>
      <w:r>
        <w:rPr>
          <w:rFonts w:hint="eastAsia"/>
          <w:lang w:val="en-US" w:eastAsia="zh-CN"/>
        </w:rPr>
        <w:tab/>
      </w:r>
      <w:r>
        <w:rPr>
          <w:rFonts w:hint="eastAsia"/>
          <w:lang w:val="en-US" w:eastAsia="zh-CN"/>
        </w:rPr>
        <w:t>"transproto": "TCP"</w:t>
      </w:r>
    </w:p>
    <w:p w14:paraId="0CFDC8C5">
      <w:pPr>
        <w:rPr>
          <w:rFonts w:hint="eastAsia"/>
          <w:lang w:val="en-US" w:eastAsia="zh-CN"/>
        </w:rPr>
      </w:pPr>
      <w:r>
        <w:rPr>
          <w:rFonts w:hint="eastAsia"/>
          <w:lang w:val="en-US" w:eastAsia="zh-CN"/>
        </w:rPr>
        <w:t>}</w:t>
      </w:r>
    </w:p>
    <w:p w14:paraId="237AB2BA">
      <w:pPr>
        <w:pStyle w:val="3"/>
        <w:bidi w:val="0"/>
        <w:rPr>
          <w:rFonts w:hint="eastAsia"/>
          <w:lang w:val="en-US" w:eastAsia="zh-CN"/>
        </w:rPr>
      </w:pPr>
      <w:bookmarkStart w:id="116" w:name="_Toc32584"/>
      <w:r>
        <w:rPr>
          <w:rFonts w:hint="eastAsia"/>
          <w:lang w:val="en-US" w:eastAsia="zh-CN"/>
        </w:rPr>
        <w:t>RADIUS协议审计</w:t>
      </w:r>
      <w:bookmarkEnd w:id="116"/>
    </w:p>
    <w:tbl>
      <w:tblPr>
        <w:tblStyle w:val="30"/>
        <w:tblW w:w="8314" w:type="dxa"/>
        <w:tblInd w:w="1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9"/>
        <w:gridCol w:w="1686"/>
        <w:gridCol w:w="4749"/>
      </w:tblGrid>
      <w:tr w14:paraId="7209A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4F81BD"/>
            <w:vAlign w:val="center"/>
          </w:tcPr>
          <w:p w14:paraId="335DD950">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字段名</w:t>
            </w:r>
          </w:p>
        </w:tc>
        <w:tc>
          <w:tcPr>
            <w:tcW w:w="1686" w:type="dxa"/>
            <w:tcBorders>
              <w:top w:val="single" w:color="4F81BD" w:sz="8" w:space="0"/>
              <w:left w:val="dotted" w:color="auto" w:sz="4" w:space="0"/>
              <w:bottom w:val="single" w:color="4F81BD" w:sz="8" w:space="0"/>
              <w:right w:val="dotted" w:color="auto" w:sz="4" w:space="0"/>
            </w:tcBorders>
            <w:shd w:val="clear" w:color="auto" w:fill="4F81BD"/>
            <w:vAlign w:val="center"/>
          </w:tcPr>
          <w:p w14:paraId="0B8EFE1B">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类型</w:t>
            </w:r>
          </w:p>
        </w:tc>
        <w:tc>
          <w:tcPr>
            <w:tcW w:w="4749" w:type="dxa"/>
            <w:tcBorders>
              <w:top w:val="single" w:color="4F81BD" w:sz="8" w:space="0"/>
              <w:left w:val="dotted" w:color="auto" w:sz="4" w:space="0"/>
              <w:bottom w:val="single" w:color="4F81BD" w:sz="8" w:space="0"/>
              <w:right w:val="single" w:color="4F81BD" w:sz="8" w:space="0"/>
            </w:tcBorders>
            <w:shd w:val="clear" w:color="auto" w:fill="4F81BD"/>
            <w:vAlign w:val="center"/>
          </w:tcPr>
          <w:p w14:paraId="31BE9BD3">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描述</w:t>
            </w:r>
          </w:p>
        </w:tc>
      </w:tr>
      <w:tr w14:paraId="1FFD7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9A05BC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B03AF1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BEF6C9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会话唯一ID</w:t>
            </w:r>
          </w:p>
        </w:tc>
      </w:tr>
      <w:tr w14:paraId="6B1A6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63435F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E7CC017">
            <w:pPr>
              <w:rPr>
                <w:rFonts w:hint="default" w:ascii="Times New Roman" w:hAnsi="Times New Roman" w:eastAsia="宋体"/>
                <w:i w:val="0"/>
                <w:iCs w:val="0"/>
                <w:color w:val="000000"/>
                <w:lang w:val="en-US" w:eastAsia="zh-CN"/>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2847434">
            <w:pPr>
              <w:rPr>
                <w:rFonts w:hint="default" w:ascii="Times New Roman" w:hAnsi="Times New Roman" w:eastAsia="宋体"/>
                <w:i w:val="0"/>
                <w:iCs w:val="0"/>
                <w:color w:val="000000"/>
                <w:lang w:val="en-US" w:eastAsia="zh-CN"/>
              </w:rPr>
            </w:pPr>
            <w:r>
              <w:rPr>
                <w:rFonts w:hint="eastAsia"/>
                <w:i w:val="0"/>
                <w:iCs w:val="0"/>
                <w:color w:val="000000"/>
                <w:lang w:val="en-US" w:eastAsia="zh-CN"/>
              </w:rPr>
              <w:t>时间戳</w:t>
            </w:r>
          </w:p>
        </w:tc>
      </w:tr>
      <w:tr w14:paraId="26867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BE4FE8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src_ip</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B4E20C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D71CE29">
            <w:pPr>
              <w:rPr>
                <w:rFonts w:hint="default" w:ascii="Times New Roman" w:hAnsi="Times New Roman" w:eastAsia="宋体"/>
                <w:i w:val="0"/>
                <w:iCs w:val="0"/>
                <w:color w:val="000000"/>
                <w:lang w:val="en-US" w:eastAsia="zh-CN"/>
              </w:rPr>
            </w:pPr>
            <w:r>
              <w:rPr>
                <w:rFonts w:hint="eastAsia"/>
                <w:i w:val="0"/>
                <w:iCs w:val="0"/>
                <w:color w:val="000000"/>
                <w:lang w:val="en-US" w:eastAsia="zh-CN"/>
              </w:rPr>
              <w:t>源IP</w:t>
            </w:r>
          </w:p>
        </w:tc>
      </w:tr>
      <w:tr w14:paraId="657DB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1CF0BA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src_port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BD4A2DF">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0028C49">
            <w:pPr>
              <w:rPr>
                <w:rFonts w:hint="default" w:ascii="Times New Roman" w:hAnsi="Times New Roman" w:eastAsia="宋体"/>
                <w:i w:val="0"/>
                <w:iCs w:val="0"/>
                <w:color w:val="000000"/>
                <w:lang w:val="en-US" w:eastAsia="zh-CN"/>
              </w:rPr>
            </w:pPr>
            <w:r>
              <w:rPr>
                <w:rFonts w:hint="eastAsia"/>
                <w:i w:val="0"/>
                <w:iCs w:val="0"/>
                <w:color w:val="000000"/>
                <w:lang w:val="en-US" w:eastAsia="zh-CN"/>
              </w:rPr>
              <w:t>源端口</w:t>
            </w:r>
          </w:p>
        </w:tc>
      </w:tr>
      <w:tr w14:paraId="19B98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E8EB00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dst_ip</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BC070C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BAD9BCB">
            <w:pPr>
              <w:rPr>
                <w:rFonts w:hint="default" w:ascii="Times New Roman" w:hAnsi="Times New Roman" w:eastAsia="宋体"/>
                <w:i w:val="0"/>
                <w:iCs w:val="0"/>
                <w:color w:val="000000"/>
                <w:lang w:val="en-US" w:eastAsia="zh-CN"/>
              </w:rPr>
            </w:pPr>
            <w:r>
              <w:rPr>
                <w:rFonts w:hint="eastAsia"/>
                <w:i w:val="0"/>
                <w:iCs w:val="0"/>
                <w:color w:val="000000"/>
                <w:lang w:val="en-US" w:eastAsia="zh-CN"/>
              </w:rPr>
              <w:t>目的IP</w:t>
            </w:r>
          </w:p>
        </w:tc>
      </w:tr>
      <w:tr w14:paraId="02003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164B37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dst_port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4892341">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E514B09">
            <w:pPr>
              <w:rPr>
                <w:rFonts w:hint="default" w:ascii="Times New Roman" w:hAnsi="Times New Roman" w:eastAsia="宋体"/>
                <w:i w:val="0"/>
                <w:iCs w:val="0"/>
                <w:color w:val="000000"/>
                <w:lang w:val="en-US" w:eastAsia="zh-CN"/>
              </w:rPr>
            </w:pPr>
            <w:r>
              <w:rPr>
                <w:rFonts w:hint="eastAsia"/>
                <w:i w:val="0"/>
                <w:iCs w:val="0"/>
                <w:color w:val="000000"/>
                <w:lang w:val="en-US" w:eastAsia="zh-CN"/>
              </w:rPr>
              <w:t>目的端口</w:t>
            </w:r>
          </w:p>
        </w:tc>
      </w:tr>
      <w:tr w14:paraId="18FE5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D70BBC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src_mac</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40DEB0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5E99167">
            <w:pPr>
              <w:rPr>
                <w:rFonts w:hint="default" w:ascii="Times New Roman" w:hAnsi="Times New Roman" w:eastAsia="宋体"/>
                <w:i w:val="0"/>
                <w:iCs w:val="0"/>
                <w:color w:val="000000"/>
                <w:lang w:val="en-US" w:eastAsia="zh-CN"/>
              </w:rPr>
            </w:pPr>
            <w:r>
              <w:rPr>
                <w:rFonts w:hint="eastAsia"/>
                <w:i w:val="0"/>
                <w:iCs w:val="0"/>
                <w:color w:val="000000"/>
                <w:lang w:val="en-US" w:eastAsia="zh-CN"/>
              </w:rPr>
              <w:t>源MAC</w:t>
            </w:r>
          </w:p>
        </w:tc>
      </w:tr>
      <w:tr w14:paraId="76E40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27ECDE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dst_mac</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493652C">
            <w:pPr>
              <w:rPr>
                <w:rFonts w:hint="default" w:ascii="Times New Roman" w:hAnsi="Times New Roman" w:eastAsia="宋体"/>
                <w:i w:val="0"/>
                <w:iCs w:val="0"/>
                <w:color w:val="000000"/>
                <w:lang w:val="en-US" w:eastAsia="zh-CN"/>
              </w:rPr>
            </w:pPr>
            <w:r>
              <w:rPr>
                <w:rFonts w:hint="eastAsia"/>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004F798">
            <w:pPr>
              <w:rPr>
                <w:rFonts w:hint="default" w:ascii="Times New Roman" w:hAnsi="Times New Roman" w:eastAsia="宋体"/>
                <w:i w:val="0"/>
                <w:iCs w:val="0"/>
                <w:color w:val="000000"/>
                <w:lang w:val="en-US" w:eastAsia="zh-CN"/>
              </w:rPr>
            </w:pPr>
            <w:r>
              <w:rPr>
                <w:rFonts w:hint="eastAsia"/>
                <w:i w:val="0"/>
                <w:iCs w:val="0"/>
                <w:color w:val="000000"/>
                <w:lang w:val="en-US" w:eastAsia="zh-CN"/>
              </w:rPr>
              <w:t>目的MAC</w:t>
            </w:r>
          </w:p>
        </w:tc>
      </w:tr>
      <w:tr w14:paraId="02DCD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371305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code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5521F17">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1A3C4EA">
            <w:pPr>
              <w:rPr>
                <w:rFonts w:hint="default" w:ascii="Times New Roman" w:hAnsi="Times New Roman" w:eastAsia="宋体"/>
                <w:i w:val="0"/>
                <w:iCs w:val="0"/>
                <w:color w:val="000000"/>
                <w:lang w:val="en-US" w:eastAsia="zh-CN"/>
              </w:rPr>
            </w:pPr>
            <w:r>
              <w:rPr>
                <w:rFonts w:hint="eastAsia"/>
                <w:i w:val="0"/>
                <w:iCs w:val="0"/>
                <w:color w:val="000000"/>
                <w:lang w:val="en-US" w:eastAsia="zh-CN"/>
              </w:rPr>
              <w:t>报文类型</w:t>
            </w:r>
          </w:p>
        </w:tc>
      </w:tr>
      <w:tr w14:paraId="643A0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92C227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5A50605">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13941C3">
            <w:pPr>
              <w:rPr>
                <w:rFonts w:hint="default" w:ascii="Times New Roman" w:hAnsi="Times New Roman" w:eastAsia="宋体"/>
                <w:i w:val="0"/>
                <w:iCs w:val="0"/>
                <w:color w:val="000000"/>
                <w:lang w:val="en-US" w:eastAsia="zh-CN"/>
              </w:rPr>
            </w:pPr>
            <w:r>
              <w:rPr>
                <w:rFonts w:hint="eastAsia"/>
                <w:i w:val="0"/>
                <w:iCs w:val="0"/>
                <w:color w:val="000000"/>
                <w:lang w:val="en-US" w:eastAsia="zh-CN"/>
              </w:rPr>
              <w:t>报文id</w:t>
            </w:r>
          </w:p>
        </w:tc>
      </w:tr>
      <w:tr w14:paraId="05D2A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A4C46C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logtype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D12A5A6">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0E707CA2">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日志类型，radius</w:t>
            </w:r>
          </w:p>
        </w:tc>
      </w:tr>
      <w:tr w14:paraId="375E8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AE44BC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devname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5BBABCF">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7AC0E38D">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设备名称</w:t>
            </w:r>
          </w:p>
        </w:tc>
      </w:tr>
      <w:tr w14:paraId="63298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4E4EED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F7CE76E">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1B932ACF">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年月日</w:t>
            </w:r>
          </w:p>
        </w:tc>
      </w:tr>
      <w:tr w14:paraId="695E1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58DAC3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hh</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123EC1E">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42B761AD">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小时</w:t>
            </w:r>
          </w:p>
        </w:tc>
      </w:tr>
      <w:tr w14:paraId="037BF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A8F2CE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vendor</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52398EC5">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09C9431C">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厂商sangfor</w:t>
            </w:r>
          </w:p>
        </w:tc>
      </w:tr>
      <w:tr w14:paraId="1EE77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D24181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logid</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5056D8C7">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38608348">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日志id</w:t>
            </w:r>
          </w:p>
        </w:tc>
      </w:tr>
      <w:tr w14:paraId="50A58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38D2CE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iptype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471803FF">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185D45A3">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ip类型，4表示ipv4，6表示ipv6</w:t>
            </w:r>
          </w:p>
        </w:tc>
      </w:tr>
      <w:tr w14:paraId="36BEF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7EA65A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appproto</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693BAA6">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14BD95D1">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应用层协议</w:t>
            </w:r>
          </w:p>
        </w:tc>
      </w:tr>
      <w:tr w14:paraId="26BEF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09762D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transproto</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40B74298">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1D29ADEE">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传输层协议</w:t>
            </w:r>
          </w:p>
        </w:tc>
      </w:tr>
    </w:tbl>
    <w:p w14:paraId="0ACFC21B">
      <w:pPr>
        <w:rPr>
          <w:rFonts w:hint="default"/>
          <w:lang w:val="en-US" w:eastAsia="zh-CN"/>
        </w:rPr>
      </w:pPr>
    </w:p>
    <w:p w14:paraId="1DBAA486">
      <w:pPr>
        <w:rPr>
          <w:rFonts w:hint="eastAsia"/>
          <w:i w:val="0"/>
          <w:iCs w:val="0"/>
          <w:color w:val="auto"/>
          <w:lang w:val="en-US" w:eastAsia="zh-CN"/>
        </w:rPr>
      </w:pPr>
      <w:r>
        <w:rPr>
          <w:rFonts w:hint="eastAsia"/>
          <w:i w:val="0"/>
          <w:iCs w:val="0"/>
          <w:color w:val="auto"/>
          <w:lang w:val="en-US" w:eastAsia="zh-CN"/>
        </w:rPr>
        <w:t>示例说明：</w:t>
      </w:r>
    </w:p>
    <w:p w14:paraId="6DF53E0E">
      <w:pPr>
        <w:rPr>
          <w:rFonts w:hint="eastAsia"/>
          <w:lang w:val="en-US" w:eastAsia="zh-CN"/>
        </w:rPr>
      </w:pPr>
      <w:r>
        <w:rPr>
          <w:rFonts w:hint="eastAsia"/>
          <w:lang w:val="en-US" w:eastAsia="zh-CN"/>
        </w:rPr>
        <w:t>{</w:t>
      </w:r>
    </w:p>
    <w:p w14:paraId="7AE9C8EE">
      <w:pPr>
        <w:rPr>
          <w:rFonts w:hint="eastAsia"/>
          <w:lang w:val="en-US" w:eastAsia="zh-CN"/>
        </w:rPr>
      </w:pPr>
      <w:r>
        <w:rPr>
          <w:rFonts w:hint="eastAsia"/>
          <w:lang w:val="en-US" w:eastAsia="zh-CN"/>
        </w:rPr>
        <w:tab/>
      </w:r>
      <w:r>
        <w:rPr>
          <w:rFonts w:hint="eastAsia"/>
          <w:lang w:val="en-US" w:eastAsia="zh-CN"/>
        </w:rPr>
        <w:t>"uid": "CNBMNsCoTDAlQEoRg6nvAk1",</w:t>
      </w:r>
    </w:p>
    <w:p w14:paraId="5DE85D27">
      <w:pPr>
        <w:rPr>
          <w:rFonts w:hint="eastAsia"/>
          <w:lang w:val="en-US" w:eastAsia="zh-CN"/>
        </w:rPr>
      </w:pPr>
      <w:r>
        <w:rPr>
          <w:rFonts w:hint="eastAsia"/>
          <w:lang w:val="en-US" w:eastAsia="zh-CN"/>
        </w:rPr>
        <w:tab/>
      </w:r>
      <w:r>
        <w:rPr>
          <w:rFonts w:hint="eastAsia"/>
          <w:lang w:val="en-US" w:eastAsia="zh-CN"/>
        </w:rPr>
        <w:t>"ts": 1747993957,</w:t>
      </w:r>
    </w:p>
    <w:p w14:paraId="7034B7AE">
      <w:pPr>
        <w:rPr>
          <w:rFonts w:hint="eastAsia"/>
          <w:lang w:val="en-US" w:eastAsia="zh-CN"/>
        </w:rPr>
      </w:pPr>
      <w:r>
        <w:rPr>
          <w:rFonts w:hint="eastAsia"/>
          <w:lang w:val="en-US" w:eastAsia="zh-CN"/>
        </w:rPr>
        <w:tab/>
      </w:r>
      <w:r>
        <w:rPr>
          <w:rFonts w:hint="eastAsia"/>
          <w:lang w:val="en-US" w:eastAsia="zh-CN"/>
        </w:rPr>
        <w:t>"src_ip": "10.0.0.1",</w:t>
      </w:r>
    </w:p>
    <w:p w14:paraId="70EA4BB1">
      <w:pPr>
        <w:rPr>
          <w:rFonts w:hint="eastAsia"/>
          <w:lang w:val="en-US" w:eastAsia="zh-CN"/>
        </w:rPr>
      </w:pPr>
      <w:r>
        <w:rPr>
          <w:rFonts w:hint="eastAsia"/>
          <w:lang w:val="en-US" w:eastAsia="zh-CN"/>
        </w:rPr>
        <w:tab/>
      </w:r>
      <w:r>
        <w:rPr>
          <w:rFonts w:hint="eastAsia"/>
          <w:lang w:val="en-US" w:eastAsia="zh-CN"/>
        </w:rPr>
        <w:t>"src_port": 1645,</w:t>
      </w:r>
    </w:p>
    <w:p w14:paraId="07CE7213">
      <w:pPr>
        <w:rPr>
          <w:rFonts w:hint="eastAsia"/>
          <w:lang w:val="en-US" w:eastAsia="zh-CN"/>
        </w:rPr>
      </w:pPr>
      <w:r>
        <w:rPr>
          <w:rFonts w:hint="eastAsia"/>
          <w:lang w:val="en-US" w:eastAsia="zh-CN"/>
        </w:rPr>
        <w:tab/>
      </w:r>
      <w:r>
        <w:rPr>
          <w:rFonts w:hint="eastAsia"/>
          <w:lang w:val="en-US" w:eastAsia="zh-CN"/>
        </w:rPr>
        <w:t>"dst_ip": "10.0.0.100",</w:t>
      </w:r>
    </w:p>
    <w:p w14:paraId="49B24024">
      <w:pPr>
        <w:rPr>
          <w:rFonts w:hint="eastAsia"/>
          <w:lang w:val="en-US" w:eastAsia="zh-CN"/>
        </w:rPr>
      </w:pPr>
      <w:r>
        <w:rPr>
          <w:rFonts w:hint="eastAsia"/>
          <w:lang w:val="en-US" w:eastAsia="zh-CN"/>
        </w:rPr>
        <w:tab/>
      </w:r>
      <w:r>
        <w:rPr>
          <w:rFonts w:hint="eastAsia"/>
          <w:lang w:val="en-US" w:eastAsia="zh-CN"/>
        </w:rPr>
        <w:t>"dst_port": 1812,</w:t>
      </w:r>
    </w:p>
    <w:p w14:paraId="7779E971">
      <w:pPr>
        <w:rPr>
          <w:rFonts w:hint="eastAsia"/>
          <w:lang w:val="en-US" w:eastAsia="zh-CN"/>
        </w:rPr>
      </w:pPr>
      <w:r>
        <w:rPr>
          <w:rFonts w:hint="eastAsia"/>
          <w:lang w:val="en-US" w:eastAsia="zh-CN"/>
        </w:rPr>
        <w:tab/>
      </w:r>
      <w:r>
        <w:rPr>
          <w:rFonts w:hint="eastAsia"/>
          <w:lang w:val="en-US" w:eastAsia="zh-CN"/>
        </w:rPr>
        <w:t>"src_mac": "00:1d:60:b3:01:84",</w:t>
      </w:r>
    </w:p>
    <w:p w14:paraId="2ACC14C2">
      <w:pPr>
        <w:rPr>
          <w:rFonts w:hint="eastAsia"/>
          <w:lang w:val="en-US" w:eastAsia="zh-CN"/>
        </w:rPr>
      </w:pPr>
      <w:r>
        <w:rPr>
          <w:rFonts w:hint="eastAsia"/>
          <w:lang w:val="en-US" w:eastAsia="zh-CN"/>
        </w:rPr>
        <w:tab/>
      </w:r>
      <w:r>
        <w:rPr>
          <w:rFonts w:hint="eastAsia"/>
          <w:lang w:val="en-US" w:eastAsia="zh-CN"/>
        </w:rPr>
        <w:t>"dst_mac": "00:19:06:ea:b8:c0",</w:t>
      </w:r>
    </w:p>
    <w:p w14:paraId="5AA0157B">
      <w:pPr>
        <w:rPr>
          <w:rFonts w:hint="eastAsia"/>
          <w:lang w:val="en-US" w:eastAsia="zh-CN"/>
        </w:rPr>
      </w:pPr>
      <w:r>
        <w:rPr>
          <w:rFonts w:hint="eastAsia"/>
          <w:lang w:val="en-US" w:eastAsia="zh-CN"/>
        </w:rPr>
        <w:tab/>
      </w:r>
      <w:r>
        <w:rPr>
          <w:rFonts w:hint="eastAsia"/>
          <w:lang w:val="en-US" w:eastAsia="zh-CN"/>
        </w:rPr>
        <w:t>"code": 11,</w:t>
      </w:r>
    </w:p>
    <w:p w14:paraId="2305A34E">
      <w:pPr>
        <w:rPr>
          <w:rFonts w:hint="eastAsia"/>
          <w:lang w:val="en-US" w:eastAsia="zh-CN"/>
        </w:rPr>
      </w:pPr>
      <w:r>
        <w:rPr>
          <w:rFonts w:hint="eastAsia"/>
          <w:lang w:val="en-US" w:eastAsia="zh-CN"/>
        </w:rPr>
        <w:tab/>
      </w:r>
      <w:r>
        <w:rPr>
          <w:rFonts w:hint="eastAsia"/>
          <w:lang w:val="en-US" w:eastAsia="zh-CN"/>
        </w:rPr>
        <w:t>"id": 5,</w:t>
      </w:r>
    </w:p>
    <w:p w14:paraId="0F500B9E">
      <w:pPr>
        <w:rPr>
          <w:rFonts w:hint="eastAsia"/>
          <w:lang w:val="en-US" w:eastAsia="zh-CN"/>
        </w:rPr>
      </w:pPr>
      <w:r>
        <w:rPr>
          <w:rFonts w:hint="eastAsia"/>
          <w:lang w:val="en-US" w:eastAsia="zh-CN"/>
        </w:rPr>
        <w:tab/>
      </w:r>
      <w:r>
        <w:rPr>
          <w:rFonts w:hint="eastAsia"/>
          <w:lang w:val="en-US" w:eastAsia="zh-CN"/>
        </w:rPr>
        <w:t>"logtype": "radius",</w:t>
      </w:r>
    </w:p>
    <w:p w14:paraId="5F2EA38F">
      <w:pPr>
        <w:rPr>
          <w:rFonts w:hint="eastAsia"/>
          <w:lang w:val="en-US" w:eastAsia="zh-CN"/>
        </w:rPr>
      </w:pPr>
      <w:r>
        <w:rPr>
          <w:rFonts w:hint="eastAsia"/>
          <w:lang w:val="en-US" w:eastAsia="zh-CN"/>
        </w:rPr>
        <w:tab/>
      </w:r>
      <w:r>
        <w:rPr>
          <w:rFonts w:hint="eastAsia"/>
          <w:lang w:val="en-US" w:eastAsia="zh-CN"/>
        </w:rPr>
        <w:t>"devname": "SANGFOR STA",</w:t>
      </w:r>
    </w:p>
    <w:p w14:paraId="2F8E5FEE">
      <w:pPr>
        <w:rPr>
          <w:rFonts w:hint="eastAsia"/>
          <w:lang w:val="en-US" w:eastAsia="zh-CN"/>
        </w:rPr>
      </w:pPr>
      <w:r>
        <w:rPr>
          <w:rFonts w:hint="eastAsia"/>
          <w:lang w:val="en-US" w:eastAsia="zh-CN"/>
        </w:rPr>
        <w:tab/>
      </w:r>
      <w:r>
        <w:rPr>
          <w:rFonts w:hint="eastAsia"/>
          <w:lang w:val="en-US" w:eastAsia="zh-CN"/>
        </w:rPr>
        <w:t>"ds": "20250523",</w:t>
      </w:r>
    </w:p>
    <w:p w14:paraId="49E52073">
      <w:pPr>
        <w:rPr>
          <w:rFonts w:hint="eastAsia"/>
          <w:lang w:val="en-US" w:eastAsia="zh-CN"/>
        </w:rPr>
      </w:pPr>
      <w:r>
        <w:rPr>
          <w:rFonts w:hint="eastAsia"/>
          <w:lang w:val="en-US" w:eastAsia="zh-CN"/>
        </w:rPr>
        <w:tab/>
      </w:r>
      <w:r>
        <w:rPr>
          <w:rFonts w:hint="eastAsia"/>
          <w:lang w:val="en-US" w:eastAsia="zh-CN"/>
        </w:rPr>
        <w:t>"hh": "17",</w:t>
      </w:r>
    </w:p>
    <w:p w14:paraId="2F377A24">
      <w:pPr>
        <w:rPr>
          <w:rFonts w:hint="eastAsia"/>
          <w:lang w:val="en-US" w:eastAsia="zh-CN"/>
        </w:rPr>
      </w:pPr>
      <w:r>
        <w:rPr>
          <w:rFonts w:hint="eastAsia"/>
          <w:lang w:val="en-US" w:eastAsia="zh-CN"/>
        </w:rPr>
        <w:tab/>
      </w:r>
      <w:r>
        <w:rPr>
          <w:rFonts w:hint="eastAsia"/>
          <w:lang w:val="en-US" w:eastAsia="zh-CN"/>
        </w:rPr>
        <w:t>"vendor": "sangfor",</w:t>
      </w:r>
    </w:p>
    <w:p w14:paraId="7A5E97D2">
      <w:pPr>
        <w:rPr>
          <w:rFonts w:hint="eastAsia"/>
          <w:lang w:val="en-US" w:eastAsia="zh-CN"/>
        </w:rPr>
      </w:pPr>
      <w:r>
        <w:rPr>
          <w:rFonts w:hint="eastAsia"/>
          <w:lang w:val="en-US" w:eastAsia="zh-CN"/>
        </w:rPr>
        <w:tab/>
      </w:r>
      <w:r>
        <w:rPr>
          <w:rFonts w:hint="eastAsia"/>
          <w:lang w:val="en-US" w:eastAsia="zh-CN"/>
        </w:rPr>
        <w:t>"logid": 47993957212509,</w:t>
      </w:r>
    </w:p>
    <w:p w14:paraId="509BB5D7">
      <w:pPr>
        <w:rPr>
          <w:rFonts w:hint="eastAsia"/>
          <w:lang w:val="en-US" w:eastAsia="zh-CN"/>
        </w:rPr>
      </w:pPr>
      <w:r>
        <w:rPr>
          <w:rFonts w:hint="eastAsia"/>
          <w:lang w:val="en-US" w:eastAsia="zh-CN"/>
        </w:rPr>
        <w:tab/>
      </w:r>
      <w:r>
        <w:rPr>
          <w:rFonts w:hint="eastAsia"/>
          <w:lang w:val="en-US" w:eastAsia="zh-CN"/>
        </w:rPr>
        <w:t>"iptype": 4,</w:t>
      </w:r>
    </w:p>
    <w:p w14:paraId="437A2158">
      <w:pPr>
        <w:rPr>
          <w:rFonts w:hint="eastAsia"/>
          <w:lang w:val="en-US" w:eastAsia="zh-CN"/>
        </w:rPr>
      </w:pPr>
      <w:r>
        <w:rPr>
          <w:rFonts w:hint="eastAsia"/>
          <w:lang w:val="en-US" w:eastAsia="zh-CN"/>
        </w:rPr>
        <w:tab/>
      </w:r>
      <w:r>
        <w:rPr>
          <w:rFonts w:hint="eastAsia"/>
          <w:lang w:val="en-US" w:eastAsia="zh-CN"/>
        </w:rPr>
        <w:t>"appproto": "RADIUS",</w:t>
      </w:r>
    </w:p>
    <w:p w14:paraId="4124EF05">
      <w:pPr>
        <w:rPr>
          <w:rFonts w:hint="eastAsia"/>
          <w:lang w:val="en-US" w:eastAsia="zh-CN"/>
        </w:rPr>
      </w:pPr>
      <w:r>
        <w:rPr>
          <w:rFonts w:hint="eastAsia"/>
          <w:lang w:val="en-US" w:eastAsia="zh-CN"/>
        </w:rPr>
        <w:tab/>
      </w:r>
      <w:r>
        <w:rPr>
          <w:rFonts w:hint="eastAsia"/>
          <w:lang w:val="en-US" w:eastAsia="zh-CN"/>
        </w:rPr>
        <w:t>"transproto": "UDP"</w:t>
      </w:r>
    </w:p>
    <w:p w14:paraId="7AE49FCB">
      <w:pPr>
        <w:rPr>
          <w:rFonts w:hint="eastAsia"/>
          <w:lang w:val="en-US" w:eastAsia="zh-CN"/>
        </w:rPr>
      </w:pPr>
      <w:r>
        <w:rPr>
          <w:rFonts w:hint="eastAsia"/>
          <w:lang w:val="en-US" w:eastAsia="zh-CN"/>
        </w:rPr>
        <w:t>}</w:t>
      </w:r>
    </w:p>
    <w:p w14:paraId="687A1E6C">
      <w:pPr>
        <w:pStyle w:val="3"/>
        <w:bidi w:val="0"/>
        <w:rPr>
          <w:rFonts w:hint="eastAsia"/>
          <w:lang w:val="en-US" w:eastAsia="zh-CN"/>
        </w:rPr>
      </w:pPr>
      <w:bookmarkStart w:id="117" w:name="_Toc12155"/>
      <w:r>
        <w:rPr>
          <w:rFonts w:hint="eastAsia"/>
          <w:lang w:val="en-US" w:eastAsia="zh-CN"/>
        </w:rPr>
        <w:t>RDP协议审计</w:t>
      </w:r>
      <w:bookmarkEnd w:id="117"/>
    </w:p>
    <w:tbl>
      <w:tblPr>
        <w:tblStyle w:val="30"/>
        <w:tblW w:w="8314" w:type="dxa"/>
        <w:tblInd w:w="1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9"/>
        <w:gridCol w:w="1686"/>
        <w:gridCol w:w="4749"/>
      </w:tblGrid>
      <w:tr w14:paraId="4C4C5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4F81BD"/>
            <w:vAlign w:val="center"/>
          </w:tcPr>
          <w:p w14:paraId="58E3E27B">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字段名</w:t>
            </w:r>
          </w:p>
        </w:tc>
        <w:tc>
          <w:tcPr>
            <w:tcW w:w="1686" w:type="dxa"/>
            <w:tcBorders>
              <w:top w:val="single" w:color="4F81BD" w:sz="8" w:space="0"/>
              <w:left w:val="dotted" w:color="auto" w:sz="4" w:space="0"/>
              <w:bottom w:val="single" w:color="4F81BD" w:sz="8" w:space="0"/>
              <w:right w:val="dotted" w:color="auto" w:sz="4" w:space="0"/>
            </w:tcBorders>
            <w:shd w:val="clear" w:color="auto" w:fill="4F81BD"/>
            <w:vAlign w:val="center"/>
          </w:tcPr>
          <w:p w14:paraId="56BD3F3A">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类型</w:t>
            </w:r>
          </w:p>
        </w:tc>
        <w:tc>
          <w:tcPr>
            <w:tcW w:w="4749" w:type="dxa"/>
            <w:tcBorders>
              <w:top w:val="single" w:color="4F81BD" w:sz="8" w:space="0"/>
              <w:left w:val="dotted" w:color="auto" w:sz="4" w:space="0"/>
              <w:bottom w:val="single" w:color="4F81BD" w:sz="8" w:space="0"/>
              <w:right w:val="single" w:color="4F81BD" w:sz="8" w:space="0"/>
            </w:tcBorders>
            <w:shd w:val="clear" w:color="auto" w:fill="4F81BD"/>
            <w:vAlign w:val="center"/>
          </w:tcPr>
          <w:p w14:paraId="40A03835">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描述</w:t>
            </w:r>
          </w:p>
        </w:tc>
      </w:tr>
      <w:tr w14:paraId="21B38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4647E12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uid</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55E5A81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7011676D">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会话唯一ID</w:t>
            </w:r>
          </w:p>
        </w:tc>
      </w:tr>
      <w:tr w14:paraId="74E61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3772C0B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9FD58E6">
            <w:pPr>
              <w:rPr>
                <w:rFonts w:hint="default" w:ascii="Times New Roman" w:hAnsi="Times New Roman" w:eastAsia="宋体"/>
                <w:i w:val="0"/>
                <w:iCs w:val="0"/>
                <w:color w:val="000000"/>
                <w:lang w:val="en-US" w:eastAsia="zh-CN"/>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2A1C6BED">
            <w:pPr>
              <w:rPr>
                <w:rFonts w:hint="default" w:ascii="Times New Roman" w:hAnsi="Times New Roman" w:eastAsia="宋体"/>
                <w:i w:val="0"/>
                <w:iCs w:val="0"/>
                <w:color w:val="000000"/>
                <w:lang w:val="en-US" w:eastAsia="zh-CN"/>
              </w:rPr>
            </w:pPr>
            <w:r>
              <w:rPr>
                <w:rFonts w:hint="eastAsia"/>
                <w:i w:val="0"/>
                <w:iCs w:val="0"/>
                <w:color w:val="000000"/>
                <w:lang w:eastAsia="zh-CN"/>
              </w:rPr>
              <w:t>会话结束</w:t>
            </w:r>
            <w:r>
              <w:rPr>
                <w:rFonts w:ascii="Times New Roman" w:hAnsi="Times New Roman" w:eastAsia="宋体"/>
                <w:i w:val="0"/>
                <w:iCs w:val="0"/>
                <w:color w:val="000000"/>
              </w:rPr>
              <w:t>时间戳</w:t>
            </w:r>
          </w:p>
        </w:tc>
      </w:tr>
      <w:tr w14:paraId="30089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0471EA6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src_ip</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18DD88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3983D209">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ascii="Times New Roman" w:hAnsi="Times New Roman" w:eastAsia="宋体"/>
                <w:i w:val="0"/>
                <w:iCs w:val="0"/>
                <w:color w:val="000000"/>
              </w:rPr>
              <w:t>源IP</w:t>
            </w:r>
          </w:p>
        </w:tc>
      </w:tr>
      <w:tr w14:paraId="67358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788CE59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src_port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078A9732">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3C5FA59E">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ascii="Times New Roman" w:hAnsi="Times New Roman" w:eastAsia="宋体"/>
                <w:i w:val="0"/>
                <w:iCs w:val="0"/>
                <w:color w:val="000000"/>
              </w:rPr>
              <w:t>源端口</w:t>
            </w:r>
          </w:p>
        </w:tc>
      </w:tr>
      <w:tr w14:paraId="04613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6C202F6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dst_ip</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0F8EED9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193748F0">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ascii="Times New Roman" w:hAnsi="Times New Roman" w:eastAsia="宋体"/>
                <w:i w:val="0"/>
                <w:iCs w:val="0"/>
                <w:color w:val="000000"/>
              </w:rPr>
              <w:t>目的IP</w:t>
            </w:r>
          </w:p>
        </w:tc>
      </w:tr>
      <w:tr w14:paraId="47AC2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06F6FA5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dst_port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D28CB37">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5072811C">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ascii="Times New Roman" w:hAnsi="Times New Roman" w:eastAsia="宋体"/>
                <w:i w:val="0"/>
                <w:iCs w:val="0"/>
                <w:color w:val="000000"/>
              </w:rPr>
              <w:t>目的端口</w:t>
            </w:r>
          </w:p>
        </w:tc>
      </w:tr>
      <w:tr w14:paraId="27443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613FF97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cookie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714D96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0EAD1829">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ascii="Times New Roman" w:hAnsi="Times New Roman" w:eastAsia="宋体"/>
                <w:i w:val="0"/>
                <w:iCs w:val="0"/>
                <w:color w:val="000000"/>
              </w:rPr>
              <w:t>用户名</w:t>
            </w:r>
          </w:p>
        </w:tc>
      </w:tr>
      <w:tr w14:paraId="30D57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338E965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logtype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0806891C">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713CE303">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日志类型，</w:t>
            </w:r>
            <w:r>
              <w:rPr>
                <w:rFonts w:hint="eastAsia"/>
                <w:lang w:val="en-US" w:eastAsia="zh-CN"/>
              </w:rPr>
              <w:t>rdp</w:t>
            </w:r>
          </w:p>
        </w:tc>
      </w:tr>
      <w:tr w14:paraId="5B05C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650C06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devname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FE8D87A">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463A81A0">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设备名称</w:t>
            </w:r>
          </w:p>
        </w:tc>
      </w:tr>
      <w:tr w14:paraId="2EED5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CBE73A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583D8CF4">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1BAB995E">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年月日</w:t>
            </w:r>
          </w:p>
        </w:tc>
      </w:tr>
      <w:tr w14:paraId="27964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CEB017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hh</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412E1F5">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685978A7">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小时</w:t>
            </w:r>
          </w:p>
        </w:tc>
      </w:tr>
      <w:tr w14:paraId="4F195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FB7952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vendor</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CAF4F66">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38F00CFD">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厂商sangfor</w:t>
            </w:r>
          </w:p>
        </w:tc>
      </w:tr>
      <w:tr w14:paraId="4603B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D0270F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logid</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25D4D57">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136E2ADD">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日志id</w:t>
            </w:r>
          </w:p>
        </w:tc>
      </w:tr>
      <w:tr w14:paraId="16716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5E51E0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iptype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2E39AEE">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397BBCF2">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ip类型，4表示ipv4，6表示ipv6</w:t>
            </w:r>
          </w:p>
        </w:tc>
      </w:tr>
      <w:tr w14:paraId="254A1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7DA8CD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appproto</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09BC398F">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052ED16D">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应用层协议</w:t>
            </w:r>
          </w:p>
        </w:tc>
      </w:tr>
      <w:tr w14:paraId="77A11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EBB3B0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transproto</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D4272C4">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1C0EC265">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传输层协议</w:t>
            </w:r>
          </w:p>
        </w:tc>
      </w:tr>
    </w:tbl>
    <w:p w14:paraId="21B3D395">
      <w:pPr>
        <w:rPr>
          <w:rFonts w:hint="default"/>
          <w:lang w:val="en-US" w:eastAsia="zh-CN"/>
        </w:rPr>
      </w:pPr>
    </w:p>
    <w:p w14:paraId="41A3070E">
      <w:pPr>
        <w:rPr>
          <w:rFonts w:hint="eastAsia"/>
          <w:i w:val="0"/>
          <w:iCs w:val="0"/>
          <w:color w:val="auto"/>
          <w:lang w:val="en-US" w:eastAsia="zh-CN"/>
        </w:rPr>
      </w:pPr>
      <w:r>
        <w:rPr>
          <w:rFonts w:hint="eastAsia"/>
          <w:i w:val="0"/>
          <w:iCs w:val="0"/>
          <w:color w:val="auto"/>
          <w:lang w:val="en-US" w:eastAsia="zh-CN"/>
        </w:rPr>
        <w:t>示例说明：</w:t>
      </w:r>
    </w:p>
    <w:p w14:paraId="2B61825C">
      <w:pPr>
        <w:rPr>
          <w:rFonts w:hint="eastAsia"/>
          <w:lang w:val="en-US" w:eastAsia="zh-CN"/>
        </w:rPr>
      </w:pPr>
      <w:r>
        <w:rPr>
          <w:rFonts w:hint="eastAsia"/>
          <w:lang w:val="en-US" w:eastAsia="zh-CN"/>
        </w:rPr>
        <w:t>{</w:t>
      </w:r>
    </w:p>
    <w:p w14:paraId="6D0028B6">
      <w:pPr>
        <w:rPr>
          <w:rFonts w:hint="eastAsia"/>
          <w:lang w:val="en-US" w:eastAsia="zh-CN"/>
        </w:rPr>
      </w:pPr>
      <w:r>
        <w:rPr>
          <w:rFonts w:hint="eastAsia"/>
          <w:lang w:val="en-US" w:eastAsia="zh-CN"/>
        </w:rPr>
        <w:tab/>
      </w:r>
      <w:r>
        <w:rPr>
          <w:rFonts w:hint="eastAsia"/>
          <w:lang w:val="en-US" w:eastAsia="zh-CN"/>
        </w:rPr>
        <w:t>"uid": "2537203657",</w:t>
      </w:r>
    </w:p>
    <w:p w14:paraId="4CF3A443">
      <w:pPr>
        <w:rPr>
          <w:rFonts w:hint="eastAsia"/>
          <w:lang w:val="en-US" w:eastAsia="zh-CN"/>
        </w:rPr>
      </w:pPr>
      <w:r>
        <w:rPr>
          <w:rFonts w:hint="eastAsia"/>
          <w:lang w:val="en-US" w:eastAsia="zh-CN"/>
        </w:rPr>
        <w:tab/>
      </w:r>
      <w:r>
        <w:rPr>
          <w:rFonts w:hint="eastAsia"/>
          <w:lang w:val="en-US" w:eastAsia="zh-CN"/>
        </w:rPr>
        <w:t>"ts": 1747880995,</w:t>
      </w:r>
    </w:p>
    <w:p w14:paraId="3C77E5F9">
      <w:pPr>
        <w:rPr>
          <w:rFonts w:hint="eastAsia"/>
          <w:lang w:val="en-US" w:eastAsia="zh-CN"/>
        </w:rPr>
      </w:pPr>
      <w:r>
        <w:rPr>
          <w:rFonts w:hint="eastAsia"/>
          <w:lang w:val="en-US" w:eastAsia="zh-CN"/>
        </w:rPr>
        <w:tab/>
      </w:r>
      <w:r>
        <w:rPr>
          <w:rFonts w:hint="eastAsia"/>
          <w:lang w:val="en-US" w:eastAsia="zh-CN"/>
        </w:rPr>
        <w:t>"src_ip": "200.200.222.22",</w:t>
      </w:r>
    </w:p>
    <w:p w14:paraId="66C284B0">
      <w:pPr>
        <w:rPr>
          <w:rFonts w:hint="eastAsia"/>
          <w:lang w:val="en-US" w:eastAsia="zh-CN"/>
        </w:rPr>
      </w:pPr>
      <w:r>
        <w:rPr>
          <w:rFonts w:hint="eastAsia"/>
          <w:lang w:val="en-US" w:eastAsia="zh-CN"/>
        </w:rPr>
        <w:tab/>
      </w:r>
      <w:r>
        <w:rPr>
          <w:rFonts w:hint="eastAsia"/>
          <w:lang w:val="en-US" w:eastAsia="zh-CN"/>
        </w:rPr>
        <w:t>"src_port": 51758,</w:t>
      </w:r>
    </w:p>
    <w:p w14:paraId="0DC086C7">
      <w:pPr>
        <w:rPr>
          <w:rFonts w:hint="eastAsia"/>
          <w:lang w:val="en-US" w:eastAsia="zh-CN"/>
        </w:rPr>
      </w:pPr>
      <w:r>
        <w:rPr>
          <w:rFonts w:hint="eastAsia"/>
          <w:lang w:val="en-US" w:eastAsia="zh-CN"/>
        </w:rPr>
        <w:tab/>
      </w:r>
      <w:r>
        <w:rPr>
          <w:rFonts w:hint="eastAsia"/>
          <w:lang w:val="en-US" w:eastAsia="zh-CN"/>
        </w:rPr>
        <w:t>"dst_ip": "200.200.220.165",</w:t>
      </w:r>
    </w:p>
    <w:p w14:paraId="24C9B718">
      <w:pPr>
        <w:rPr>
          <w:rFonts w:hint="eastAsia"/>
          <w:lang w:val="en-US" w:eastAsia="zh-CN"/>
        </w:rPr>
      </w:pPr>
      <w:r>
        <w:rPr>
          <w:rFonts w:hint="eastAsia"/>
          <w:lang w:val="en-US" w:eastAsia="zh-CN"/>
        </w:rPr>
        <w:tab/>
      </w:r>
      <w:r>
        <w:rPr>
          <w:rFonts w:hint="eastAsia"/>
          <w:lang w:val="en-US" w:eastAsia="zh-CN"/>
        </w:rPr>
        <w:t>"dst_port": 3389,</w:t>
      </w:r>
    </w:p>
    <w:p w14:paraId="52BB4305">
      <w:pPr>
        <w:rPr>
          <w:rFonts w:hint="eastAsia"/>
          <w:lang w:val="en-US" w:eastAsia="zh-CN"/>
        </w:rPr>
      </w:pPr>
      <w:r>
        <w:rPr>
          <w:rFonts w:hint="eastAsia"/>
          <w:lang w:val="en-US" w:eastAsia="zh-CN"/>
        </w:rPr>
        <w:tab/>
      </w:r>
      <w:r>
        <w:rPr>
          <w:rFonts w:hint="eastAsia"/>
          <w:lang w:val="en-US" w:eastAsia="zh-CN"/>
        </w:rPr>
        <w:t>"cookie": "qweqwe",</w:t>
      </w:r>
    </w:p>
    <w:p w14:paraId="03729305">
      <w:pPr>
        <w:rPr>
          <w:rFonts w:hint="eastAsia"/>
          <w:lang w:val="en-US" w:eastAsia="zh-CN"/>
        </w:rPr>
      </w:pPr>
      <w:r>
        <w:rPr>
          <w:rFonts w:hint="eastAsia"/>
          <w:lang w:val="en-US" w:eastAsia="zh-CN"/>
        </w:rPr>
        <w:tab/>
      </w:r>
      <w:r>
        <w:rPr>
          <w:rFonts w:hint="eastAsia"/>
          <w:lang w:val="en-US" w:eastAsia="zh-CN"/>
        </w:rPr>
        <w:t>"logtype": "rdp",</w:t>
      </w:r>
    </w:p>
    <w:p w14:paraId="0D294839">
      <w:pPr>
        <w:rPr>
          <w:rFonts w:hint="eastAsia"/>
          <w:lang w:val="en-US" w:eastAsia="zh-CN"/>
        </w:rPr>
      </w:pPr>
      <w:r>
        <w:rPr>
          <w:rFonts w:hint="eastAsia"/>
          <w:lang w:val="en-US" w:eastAsia="zh-CN"/>
        </w:rPr>
        <w:tab/>
      </w:r>
      <w:r>
        <w:rPr>
          <w:rFonts w:hint="eastAsia"/>
          <w:lang w:val="en-US" w:eastAsia="zh-CN"/>
        </w:rPr>
        <w:t>"devname": "SANGFOR STA",</w:t>
      </w:r>
    </w:p>
    <w:p w14:paraId="188B4902">
      <w:pPr>
        <w:rPr>
          <w:rFonts w:hint="eastAsia"/>
          <w:lang w:val="en-US" w:eastAsia="zh-CN"/>
        </w:rPr>
      </w:pPr>
      <w:r>
        <w:rPr>
          <w:rFonts w:hint="eastAsia"/>
          <w:lang w:val="en-US" w:eastAsia="zh-CN"/>
        </w:rPr>
        <w:tab/>
      </w:r>
      <w:r>
        <w:rPr>
          <w:rFonts w:hint="eastAsia"/>
          <w:lang w:val="en-US" w:eastAsia="zh-CN"/>
        </w:rPr>
        <w:t>"ds": "20250522",</w:t>
      </w:r>
    </w:p>
    <w:p w14:paraId="79039C1F">
      <w:pPr>
        <w:rPr>
          <w:rFonts w:hint="eastAsia"/>
          <w:lang w:val="en-US" w:eastAsia="zh-CN"/>
        </w:rPr>
      </w:pPr>
      <w:r>
        <w:rPr>
          <w:rFonts w:hint="eastAsia"/>
          <w:lang w:val="en-US" w:eastAsia="zh-CN"/>
        </w:rPr>
        <w:tab/>
      </w:r>
      <w:r>
        <w:rPr>
          <w:rFonts w:hint="eastAsia"/>
          <w:lang w:val="en-US" w:eastAsia="zh-CN"/>
        </w:rPr>
        <w:t>"hh": "10",</w:t>
      </w:r>
    </w:p>
    <w:p w14:paraId="0DBE54E5">
      <w:pPr>
        <w:rPr>
          <w:rFonts w:hint="eastAsia"/>
          <w:lang w:val="en-US" w:eastAsia="zh-CN"/>
        </w:rPr>
      </w:pPr>
      <w:r>
        <w:rPr>
          <w:rFonts w:hint="eastAsia"/>
          <w:lang w:val="en-US" w:eastAsia="zh-CN"/>
        </w:rPr>
        <w:tab/>
      </w:r>
      <w:r>
        <w:rPr>
          <w:rFonts w:hint="eastAsia"/>
          <w:lang w:val="en-US" w:eastAsia="zh-CN"/>
        </w:rPr>
        <w:t>"vendor": "sangfor",</w:t>
      </w:r>
    </w:p>
    <w:p w14:paraId="185A945D">
      <w:pPr>
        <w:rPr>
          <w:rFonts w:hint="eastAsia"/>
          <w:lang w:val="en-US" w:eastAsia="zh-CN"/>
        </w:rPr>
      </w:pPr>
      <w:r>
        <w:rPr>
          <w:rFonts w:hint="eastAsia"/>
          <w:lang w:val="en-US" w:eastAsia="zh-CN"/>
        </w:rPr>
        <w:tab/>
      </w:r>
      <w:r>
        <w:rPr>
          <w:rFonts w:hint="eastAsia"/>
          <w:lang w:val="en-US" w:eastAsia="zh-CN"/>
        </w:rPr>
        <w:t>"logid": 47880995415185,</w:t>
      </w:r>
    </w:p>
    <w:p w14:paraId="66625F35">
      <w:pPr>
        <w:rPr>
          <w:rFonts w:hint="eastAsia"/>
          <w:lang w:val="en-US" w:eastAsia="zh-CN"/>
        </w:rPr>
      </w:pPr>
      <w:r>
        <w:rPr>
          <w:rFonts w:hint="eastAsia"/>
          <w:lang w:val="en-US" w:eastAsia="zh-CN"/>
        </w:rPr>
        <w:tab/>
      </w:r>
      <w:r>
        <w:rPr>
          <w:rFonts w:hint="eastAsia"/>
          <w:lang w:val="en-US" w:eastAsia="zh-CN"/>
        </w:rPr>
        <w:t>"iptype": 4,</w:t>
      </w:r>
    </w:p>
    <w:p w14:paraId="0916717E">
      <w:pPr>
        <w:rPr>
          <w:rFonts w:hint="eastAsia"/>
          <w:lang w:val="en-US" w:eastAsia="zh-CN"/>
        </w:rPr>
      </w:pPr>
      <w:r>
        <w:rPr>
          <w:rFonts w:hint="eastAsia"/>
          <w:lang w:val="en-US" w:eastAsia="zh-CN"/>
        </w:rPr>
        <w:tab/>
      </w:r>
      <w:r>
        <w:rPr>
          <w:rFonts w:hint="eastAsia"/>
          <w:lang w:val="en-US" w:eastAsia="zh-CN"/>
        </w:rPr>
        <w:t>"appproto": "RDP",</w:t>
      </w:r>
    </w:p>
    <w:p w14:paraId="79817E15">
      <w:pPr>
        <w:rPr>
          <w:rFonts w:hint="eastAsia"/>
          <w:lang w:val="en-US" w:eastAsia="zh-CN"/>
        </w:rPr>
      </w:pPr>
      <w:r>
        <w:rPr>
          <w:rFonts w:hint="eastAsia"/>
          <w:lang w:val="en-US" w:eastAsia="zh-CN"/>
        </w:rPr>
        <w:tab/>
      </w:r>
      <w:r>
        <w:rPr>
          <w:rFonts w:hint="eastAsia"/>
          <w:lang w:val="en-US" w:eastAsia="zh-CN"/>
        </w:rPr>
        <w:t>"transproto": "TCP"</w:t>
      </w:r>
    </w:p>
    <w:p w14:paraId="10612825">
      <w:pPr>
        <w:rPr>
          <w:rFonts w:hint="eastAsia"/>
          <w:lang w:val="en-US" w:eastAsia="zh-CN"/>
        </w:rPr>
      </w:pPr>
      <w:r>
        <w:rPr>
          <w:rFonts w:hint="eastAsia"/>
          <w:lang w:val="en-US" w:eastAsia="zh-CN"/>
        </w:rPr>
        <w:t>}</w:t>
      </w:r>
    </w:p>
    <w:p w14:paraId="18FB6A25">
      <w:pPr>
        <w:pStyle w:val="3"/>
        <w:bidi w:val="0"/>
        <w:rPr>
          <w:rFonts w:hint="eastAsia"/>
          <w:lang w:val="en-US" w:eastAsia="zh-CN"/>
        </w:rPr>
      </w:pPr>
      <w:bookmarkStart w:id="118" w:name="_Toc25244"/>
      <w:r>
        <w:rPr>
          <w:rFonts w:hint="eastAsia"/>
          <w:lang w:val="en-US" w:eastAsia="zh-CN"/>
        </w:rPr>
        <w:t>RDP爆破</w:t>
      </w:r>
      <w:bookmarkEnd w:id="118"/>
    </w:p>
    <w:tbl>
      <w:tblPr>
        <w:tblStyle w:val="30"/>
        <w:tblW w:w="8314" w:type="dxa"/>
        <w:tblInd w:w="1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9"/>
        <w:gridCol w:w="1686"/>
        <w:gridCol w:w="4749"/>
      </w:tblGrid>
      <w:tr w14:paraId="21FAF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4F81BD"/>
            <w:vAlign w:val="center"/>
          </w:tcPr>
          <w:p w14:paraId="04C4FA63">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字段名</w:t>
            </w:r>
          </w:p>
        </w:tc>
        <w:tc>
          <w:tcPr>
            <w:tcW w:w="1686" w:type="dxa"/>
            <w:tcBorders>
              <w:top w:val="single" w:color="4F81BD" w:sz="8" w:space="0"/>
              <w:left w:val="dotted" w:color="auto" w:sz="4" w:space="0"/>
              <w:bottom w:val="single" w:color="4F81BD" w:sz="8" w:space="0"/>
              <w:right w:val="dotted" w:color="auto" w:sz="4" w:space="0"/>
            </w:tcBorders>
            <w:shd w:val="clear" w:color="auto" w:fill="4F81BD"/>
            <w:vAlign w:val="center"/>
          </w:tcPr>
          <w:p w14:paraId="63C08955">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类型</w:t>
            </w:r>
          </w:p>
        </w:tc>
        <w:tc>
          <w:tcPr>
            <w:tcW w:w="4749" w:type="dxa"/>
            <w:tcBorders>
              <w:top w:val="single" w:color="4F81BD" w:sz="8" w:space="0"/>
              <w:left w:val="dotted" w:color="auto" w:sz="4" w:space="0"/>
              <w:bottom w:val="single" w:color="4F81BD" w:sz="8" w:space="0"/>
              <w:right w:val="single" w:color="4F81BD" w:sz="8" w:space="0"/>
            </w:tcBorders>
            <w:shd w:val="clear" w:color="auto" w:fill="4F81BD"/>
            <w:vAlign w:val="center"/>
          </w:tcPr>
          <w:p w14:paraId="4409E80A">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描述</w:t>
            </w:r>
          </w:p>
        </w:tc>
      </w:tr>
      <w:tr w14:paraId="51665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6BC6B7D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uid</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40609A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2E3C6AAF">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会话唯一ID</w:t>
            </w:r>
          </w:p>
        </w:tc>
      </w:tr>
      <w:tr w14:paraId="2BCEC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410A1CA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start_time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87DAD6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142922AD">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eastAsia="zh-CN"/>
              </w:rPr>
              <w:t>会话起始时间戳</w:t>
            </w:r>
          </w:p>
        </w:tc>
      </w:tr>
      <w:tr w14:paraId="6FA5E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5966271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52509A4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41B6E795">
            <w:pPr>
              <w:rPr>
                <w:rFonts w:hint="default" w:ascii="Times New Roman" w:hAnsi="Times New Roman" w:eastAsia="宋体"/>
                <w:i w:val="0"/>
                <w:iCs w:val="0"/>
                <w:color w:val="000000"/>
                <w:lang w:val="en-US" w:eastAsia="zh-CN"/>
              </w:rPr>
            </w:pPr>
            <w:r>
              <w:rPr>
                <w:rFonts w:hint="eastAsia"/>
                <w:i w:val="0"/>
                <w:iCs w:val="0"/>
                <w:color w:val="000000"/>
                <w:lang w:eastAsia="zh-CN"/>
              </w:rPr>
              <w:t>会话结束</w:t>
            </w:r>
            <w:r>
              <w:rPr>
                <w:rFonts w:ascii="Times New Roman" w:hAnsi="Times New Roman" w:eastAsia="宋体"/>
                <w:i w:val="0"/>
                <w:iCs w:val="0"/>
                <w:color w:val="000000"/>
              </w:rPr>
              <w:t>时间戳</w:t>
            </w:r>
          </w:p>
        </w:tc>
      </w:tr>
      <w:tr w14:paraId="2F0F2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3CD0488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src_ip</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12E8963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3DBA6923">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ascii="Times New Roman" w:hAnsi="Times New Roman" w:eastAsia="宋体"/>
                <w:i w:val="0"/>
                <w:iCs w:val="0"/>
                <w:color w:val="000000"/>
              </w:rPr>
              <w:t>源IP</w:t>
            </w:r>
          </w:p>
        </w:tc>
      </w:tr>
      <w:tr w14:paraId="7FC5A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520EE0B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src_port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F7775D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6AE1D670">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ascii="Times New Roman" w:hAnsi="Times New Roman" w:eastAsia="宋体"/>
                <w:i w:val="0"/>
                <w:iCs w:val="0"/>
                <w:color w:val="000000"/>
              </w:rPr>
              <w:t>源端口</w:t>
            </w:r>
          </w:p>
        </w:tc>
      </w:tr>
      <w:tr w14:paraId="23170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186DC67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dst_ip</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82DB14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21304AAA">
            <w:pPr>
              <w:wordWrap/>
              <w:adjustRightInd/>
              <w:snapToGrid/>
              <w:spacing w:line="360" w:lineRule="auto"/>
              <w:textAlignment w:val="auto"/>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目的IP</w:t>
            </w:r>
          </w:p>
        </w:tc>
      </w:tr>
      <w:tr w14:paraId="57035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7ABD051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dst_port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1E9A2D4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133C0116">
            <w:pPr>
              <w:wordWrap/>
              <w:adjustRightInd/>
              <w:snapToGrid/>
              <w:spacing w:line="360" w:lineRule="auto"/>
              <w:textAlignment w:val="auto"/>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目的端口</w:t>
            </w:r>
          </w:p>
        </w:tc>
      </w:tr>
      <w:tr w14:paraId="1A994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4CD527D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cookie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4241E0D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0362ABF0">
            <w:pPr>
              <w:wordWrap/>
              <w:adjustRightInd/>
              <w:snapToGrid/>
              <w:spacing w:line="360" w:lineRule="auto"/>
              <w:textAlignment w:val="auto"/>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用户名</w:t>
            </w:r>
          </w:p>
        </w:tc>
      </w:tr>
      <w:tr w14:paraId="674E2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3E5005F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client_req_proto</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5F0141A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0519FE16">
            <w:pPr>
              <w:wordWrap/>
              <w:adjustRightInd/>
              <w:snapToGrid/>
              <w:spacing w:line="360" w:lineRule="auto"/>
              <w:textAlignment w:val="auto"/>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rdp.client.requestedProtocols</w:t>
            </w:r>
          </w:p>
        </w:tc>
      </w:tr>
      <w:tr w14:paraId="3E1CE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755D1D1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selected_proto</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4B00F42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05BC473D">
            <w:pPr>
              <w:wordWrap/>
              <w:adjustRightInd/>
              <w:snapToGrid/>
              <w:spacing w:line="360" w:lineRule="auto"/>
              <w:textAlignment w:val="auto"/>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rdp.negReq.selectedProtocol</w:t>
            </w:r>
          </w:p>
        </w:tc>
      </w:tr>
      <w:tr w14:paraId="00435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0C764EC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last_neg_type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5856C7C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1F7216E8">
            <w:pPr>
              <w:wordWrap/>
              <w:adjustRightInd/>
              <w:snapToGrid/>
              <w:spacing w:line="360" w:lineRule="auto"/>
              <w:textAlignment w:val="auto"/>
              <w:rPr>
                <w:rFonts w:hint="default" w:ascii="Times New Roman" w:hAnsi="Times New Roman" w:eastAsia="宋体"/>
                <w:i w:val="0"/>
                <w:iCs w:val="0"/>
                <w:color w:val="000000"/>
                <w:lang w:val="en-US" w:eastAsia="zh-CN"/>
              </w:rPr>
            </w:pPr>
            <w:r>
              <w:rPr>
                <w:rFonts w:hint="eastAsia" w:ascii="Times New Roman" w:hAnsi="Times New Roman" w:eastAsia="宋体"/>
                <w:i w:val="0"/>
                <w:iCs w:val="0"/>
                <w:color w:val="000000"/>
              </w:rPr>
              <w:t>最后一个rdp.neg_type</w:t>
            </w:r>
          </w:p>
        </w:tc>
      </w:tr>
      <w:tr w14:paraId="59851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144FF53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last_s2c_tls_type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64F242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126FAA0E">
            <w:pPr>
              <w:wordWrap/>
              <w:adjustRightInd/>
              <w:snapToGrid/>
              <w:spacing w:line="360" w:lineRule="auto"/>
              <w:textAlignment w:val="auto"/>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最后一个响应方向的tls.content_type</w:t>
            </w:r>
          </w:p>
        </w:tc>
      </w:tr>
      <w:tr w14:paraId="4C2DE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4A9D332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download_pkts_over_1k</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4C37728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6B1CCB4B">
            <w:pPr>
              <w:wordWrap/>
              <w:adjustRightInd/>
              <w:snapToGrid/>
              <w:spacing w:line="360" w:lineRule="auto"/>
              <w:textAlignment w:val="auto"/>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下行包大于1k bits的包数量</w:t>
            </w:r>
          </w:p>
        </w:tc>
      </w:tr>
      <w:tr w14:paraId="66E4C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6F44AAA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download_pkts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45EDAB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14F01C8F">
            <w:pPr>
              <w:wordWrap/>
              <w:adjustRightInd/>
              <w:snapToGrid/>
              <w:spacing w:line="360" w:lineRule="auto"/>
              <w:textAlignment w:val="auto"/>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下行包数量</w:t>
            </w:r>
          </w:p>
        </w:tc>
      </w:tr>
      <w:tr w14:paraId="25CE3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06028DC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downflow_bits_over_1k</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1AB29DC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154207A8">
            <w:pPr>
              <w:wordWrap/>
              <w:adjustRightInd/>
              <w:snapToGrid/>
              <w:spacing w:line="360" w:lineRule="auto"/>
              <w:textAlignment w:val="auto"/>
              <w:rPr>
                <w:rFonts w:hint="default" w:ascii="Times New Roman" w:hAnsi="Times New Roman" w:eastAsia="宋体"/>
                <w:i w:val="0"/>
                <w:iCs w:val="0"/>
                <w:color w:val="000000"/>
                <w:lang w:val="en-US" w:eastAsia="zh-CN"/>
              </w:rPr>
            </w:pPr>
            <w:r>
              <w:rPr>
                <w:rFonts w:hint="eastAsia" w:ascii="Times New Roman" w:hAnsi="Times New Roman" w:eastAsia="宋体"/>
                <w:i w:val="0"/>
                <w:iCs w:val="0"/>
                <w:color w:val="000000"/>
              </w:rPr>
              <w:t>下行包大于1k bits的包的累计流量大小</w:t>
            </w:r>
          </w:p>
        </w:tc>
      </w:tr>
      <w:tr w14:paraId="5BAA4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4AB91F7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downflow_bits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6A5D0F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0BA91197">
            <w:pPr>
              <w:wordWrap/>
              <w:adjustRightInd/>
              <w:snapToGrid/>
              <w:spacing w:line="360" w:lineRule="auto"/>
              <w:textAlignment w:val="auto"/>
              <w:rPr>
                <w:rFonts w:hint="default" w:ascii="Times New Roman" w:hAnsi="Times New Roman" w:eastAsia="宋体"/>
                <w:i w:val="0"/>
                <w:iCs w:val="0"/>
                <w:color w:val="000000"/>
                <w:lang w:val="en-US" w:eastAsia="zh-CN"/>
              </w:rPr>
            </w:pPr>
            <w:r>
              <w:rPr>
                <w:rFonts w:hint="eastAsia" w:ascii="Times New Roman" w:hAnsi="Times New Roman" w:eastAsia="宋体"/>
                <w:i w:val="0"/>
                <w:iCs w:val="0"/>
                <w:color w:val="000000"/>
              </w:rPr>
              <w:t>下行流量大小</w:t>
            </w:r>
          </w:p>
        </w:tc>
      </w:tr>
      <w:tr w14:paraId="298A2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57DEBF7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logtype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32EBFB1">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09B51B4E">
            <w:pPr>
              <w:wordWrap/>
              <w:adjustRightInd/>
              <w:snapToGrid/>
              <w:spacing w:line="360" w:lineRule="auto"/>
              <w:textAlignment w:val="auto"/>
              <w:rPr>
                <w:rFonts w:hint="default" w:ascii="Times New Roman" w:hAnsi="Times New Roman" w:eastAsia="宋体"/>
                <w:i w:val="0"/>
                <w:iCs w:val="0"/>
                <w:color w:val="000000"/>
                <w:lang w:val="en-US" w:eastAsia="zh-CN"/>
              </w:rPr>
            </w:pPr>
            <w:r>
              <w:rPr>
                <w:rFonts w:hint="eastAsia" w:ascii="Times New Roman" w:hAnsi="Times New Roman" w:eastAsia="宋体"/>
                <w:i w:val="0"/>
                <w:iCs w:val="0"/>
                <w:color w:val="000000"/>
                <w:lang w:val="en-US" w:eastAsia="zh-CN"/>
              </w:rPr>
              <w:t>日志类型，rdp_burst</w:t>
            </w:r>
          </w:p>
        </w:tc>
      </w:tr>
      <w:tr w14:paraId="74822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5B94A39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devname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47AFCF32">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208D2C6C">
            <w:pPr>
              <w:wordWrap/>
              <w:adjustRightInd/>
              <w:snapToGrid/>
              <w:spacing w:line="360" w:lineRule="auto"/>
              <w:textAlignment w:val="auto"/>
              <w:rPr>
                <w:rFonts w:hint="default" w:ascii="Times New Roman" w:hAnsi="Times New Roman" w:eastAsia="宋体"/>
                <w:i w:val="0"/>
                <w:iCs w:val="0"/>
                <w:color w:val="000000"/>
                <w:lang w:val="en-US" w:eastAsia="zh-CN"/>
              </w:rPr>
            </w:pPr>
            <w:r>
              <w:rPr>
                <w:rFonts w:hint="eastAsia" w:ascii="Times New Roman" w:hAnsi="Times New Roman" w:eastAsia="宋体"/>
                <w:i w:val="0"/>
                <w:iCs w:val="0"/>
                <w:color w:val="000000"/>
                <w:lang w:val="en-US" w:eastAsia="zh-CN"/>
              </w:rPr>
              <w:t>设备名称</w:t>
            </w:r>
          </w:p>
        </w:tc>
      </w:tr>
      <w:tr w14:paraId="3007F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1F8C5D3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171391C7">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1FFB21B6">
            <w:pPr>
              <w:wordWrap/>
              <w:adjustRightInd/>
              <w:snapToGrid/>
              <w:spacing w:line="360" w:lineRule="auto"/>
              <w:textAlignment w:val="auto"/>
              <w:rPr>
                <w:rFonts w:hint="default" w:ascii="Times New Roman" w:hAnsi="Times New Roman" w:eastAsia="宋体"/>
                <w:i w:val="0"/>
                <w:iCs w:val="0"/>
                <w:color w:val="000000"/>
                <w:lang w:val="en-US" w:eastAsia="zh-CN"/>
              </w:rPr>
            </w:pPr>
            <w:r>
              <w:rPr>
                <w:rFonts w:hint="eastAsia" w:ascii="Times New Roman" w:hAnsi="Times New Roman" w:eastAsia="宋体"/>
                <w:i w:val="0"/>
                <w:iCs w:val="0"/>
                <w:color w:val="000000"/>
                <w:lang w:val="en-US" w:eastAsia="zh-CN"/>
              </w:rPr>
              <w:t>年月日</w:t>
            </w:r>
          </w:p>
        </w:tc>
      </w:tr>
      <w:tr w14:paraId="43A18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F07F47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hh</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42009A7">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51F79620">
            <w:pPr>
              <w:wordWrap/>
              <w:adjustRightInd/>
              <w:snapToGrid/>
              <w:spacing w:line="360" w:lineRule="auto"/>
              <w:textAlignment w:val="auto"/>
              <w:rPr>
                <w:rFonts w:hint="default" w:ascii="Times New Roman" w:hAnsi="Times New Roman" w:eastAsia="宋体"/>
                <w:i w:val="0"/>
                <w:iCs w:val="0"/>
                <w:color w:val="000000"/>
                <w:lang w:val="en-US" w:eastAsia="zh-CN"/>
              </w:rPr>
            </w:pPr>
            <w:r>
              <w:rPr>
                <w:rFonts w:hint="eastAsia" w:ascii="Times New Roman" w:hAnsi="Times New Roman" w:eastAsia="宋体"/>
                <w:i w:val="0"/>
                <w:iCs w:val="0"/>
                <w:color w:val="000000"/>
                <w:lang w:val="en-US" w:eastAsia="zh-CN"/>
              </w:rPr>
              <w:t>小时</w:t>
            </w:r>
          </w:p>
        </w:tc>
      </w:tr>
      <w:tr w14:paraId="68723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BBEE83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vendor</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94DD2B9">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7945F460">
            <w:pPr>
              <w:wordWrap/>
              <w:adjustRightInd/>
              <w:snapToGrid/>
              <w:spacing w:line="360" w:lineRule="auto"/>
              <w:textAlignment w:val="auto"/>
              <w:rPr>
                <w:rFonts w:hint="default" w:ascii="Times New Roman" w:hAnsi="Times New Roman" w:eastAsia="宋体"/>
                <w:i w:val="0"/>
                <w:iCs w:val="0"/>
                <w:color w:val="000000"/>
                <w:lang w:val="en-US" w:eastAsia="zh-CN"/>
              </w:rPr>
            </w:pPr>
            <w:r>
              <w:rPr>
                <w:rFonts w:hint="eastAsia" w:ascii="Times New Roman" w:hAnsi="Times New Roman" w:eastAsia="宋体"/>
                <w:i w:val="0"/>
                <w:iCs w:val="0"/>
                <w:color w:val="000000"/>
                <w:lang w:val="en-US" w:eastAsia="zh-CN"/>
              </w:rPr>
              <w:t>厂商sangfor</w:t>
            </w:r>
          </w:p>
        </w:tc>
      </w:tr>
      <w:tr w14:paraId="4A51D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C050DF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logid</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1913A99">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514F5A6B">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日志id</w:t>
            </w:r>
          </w:p>
        </w:tc>
      </w:tr>
      <w:tr w14:paraId="66A1E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3C6D5C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iptype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78444DC">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5C7B9D88">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ip类型，4表示ipv4，6表示ipv6</w:t>
            </w:r>
          </w:p>
        </w:tc>
      </w:tr>
      <w:tr w14:paraId="45CBD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D96AF2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appproto</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684AE21">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59316953">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应用层协议</w:t>
            </w:r>
          </w:p>
        </w:tc>
      </w:tr>
      <w:tr w14:paraId="654C0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92EBE6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transproto</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8FBF8C5">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2A29F731">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传输层协议</w:t>
            </w:r>
          </w:p>
        </w:tc>
      </w:tr>
    </w:tbl>
    <w:p w14:paraId="78D471A9">
      <w:pPr>
        <w:rPr>
          <w:rFonts w:hint="default"/>
          <w:lang w:val="en-US" w:eastAsia="zh-CN"/>
        </w:rPr>
      </w:pPr>
    </w:p>
    <w:p w14:paraId="66197BB2">
      <w:pPr>
        <w:rPr>
          <w:rFonts w:hint="eastAsia"/>
          <w:i w:val="0"/>
          <w:iCs w:val="0"/>
          <w:color w:val="auto"/>
          <w:lang w:val="en-US" w:eastAsia="zh-CN"/>
        </w:rPr>
      </w:pPr>
      <w:r>
        <w:rPr>
          <w:rFonts w:hint="eastAsia"/>
          <w:i w:val="0"/>
          <w:iCs w:val="0"/>
          <w:color w:val="auto"/>
          <w:lang w:val="en-US" w:eastAsia="zh-CN"/>
        </w:rPr>
        <w:t>示例说明：</w:t>
      </w:r>
    </w:p>
    <w:p w14:paraId="50845AF1">
      <w:pPr>
        <w:rPr>
          <w:rFonts w:hint="eastAsia"/>
          <w:lang w:val="en-US" w:eastAsia="zh-CN"/>
        </w:rPr>
      </w:pPr>
      <w:r>
        <w:rPr>
          <w:rFonts w:hint="eastAsia"/>
          <w:lang w:val="en-US" w:eastAsia="zh-CN"/>
        </w:rPr>
        <w:t>{</w:t>
      </w:r>
    </w:p>
    <w:p w14:paraId="7E2063C8">
      <w:pPr>
        <w:rPr>
          <w:rFonts w:hint="eastAsia"/>
          <w:lang w:val="en-US" w:eastAsia="zh-CN"/>
        </w:rPr>
      </w:pPr>
      <w:r>
        <w:rPr>
          <w:rFonts w:hint="eastAsia"/>
          <w:lang w:val="en-US" w:eastAsia="zh-CN"/>
        </w:rPr>
        <w:tab/>
      </w:r>
      <w:r>
        <w:rPr>
          <w:rFonts w:hint="eastAsia"/>
          <w:lang w:val="en-US" w:eastAsia="zh-CN"/>
        </w:rPr>
        <w:t>"uid": "2537203657",</w:t>
      </w:r>
    </w:p>
    <w:p w14:paraId="791E9E0C">
      <w:pPr>
        <w:rPr>
          <w:rFonts w:hint="eastAsia"/>
          <w:lang w:val="en-US" w:eastAsia="zh-CN"/>
        </w:rPr>
      </w:pPr>
      <w:r>
        <w:rPr>
          <w:rFonts w:hint="eastAsia"/>
          <w:lang w:val="en-US" w:eastAsia="zh-CN"/>
        </w:rPr>
        <w:tab/>
      </w:r>
      <w:r>
        <w:rPr>
          <w:rFonts w:hint="eastAsia"/>
          <w:lang w:val="en-US" w:eastAsia="zh-CN"/>
        </w:rPr>
        <w:t>"start_time": 1747880995,</w:t>
      </w:r>
    </w:p>
    <w:p w14:paraId="2E1D7911">
      <w:pPr>
        <w:rPr>
          <w:rFonts w:hint="eastAsia"/>
          <w:lang w:val="en-US" w:eastAsia="zh-CN"/>
        </w:rPr>
      </w:pPr>
      <w:r>
        <w:rPr>
          <w:rFonts w:hint="eastAsia"/>
          <w:lang w:val="en-US" w:eastAsia="zh-CN"/>
        </w:rPr>
        <w:tab/>
      </w:r>
      <w:r>
        <w:rPr>
          <w:rFonts w:hint="eastAsia"/>
          <w:lang w:val="en-US" w:eastAsia="zh-CN"/>
        </w:rPr>
        <w:t>"ts": 1747880998,</w:t>
      </w:r>
    </w:p>
    <w:p w14:paraId="5EF9A4D1">
      <w:pPr>
        <w:rPr>
          <w:rFonts w:hint="eastAsia"/>
          <w:lang w:val="en-US" w:eastAsia="zh-CN"/>
        </w:rPr>
      </w:pPr>
      <w:r>
        <w:rPr>
          <w:rFonts w:hint="eastAsia"/>
          <w:lang w:val="en-US" w:eastAsia="zh-CN"/>
        </w:rPr>
        <w:tab/>
      </w:r>
      <w:r>
        <w:rPr>
          <w:rFonts w:hint="eastAsia"/>
          <w:lang w:val="en-US" w:eastAsia="zh-CN"/>
        </w:rPr>
        <w:t>"src_ip": "200.200.222.22",</w:t>
      </w:r>
    </w:p>
    <w:p w14:paraId="2CF2848D">
      <w:pPr>
        <w:rPr>
          <w:rFonts w:hint="eastAsia"/>
          <w:lang w:val="en-US" w:eastAsia="zh-CN"/>
        </w:rPr>
      </w:pPr>
      <w:r>
        <w:rPr>
          <w:rFonts w:hint="eastAsia"/>
          <w:lang w:val="en-US" w:eastAsia="zh-CN"/>
        </w:rPr>
        <w:tab/>
      </w:r>
      <w:r>
        <w:rPr>
          <w:rFonts w:hint="eastAsia"/>
          <w:lang w:val="en-US" w:eastAsia="zh-CN"/>
        </w:rPr>
        <w:t>"src_port": 51758,</w:t>
      </w:r>
    </w:p>
    <w:p w14:paraId="23715CE3">
      <w:pPr>
        <w:rPr>
          <w:rFonts w:hint="eastAsia"/>
          <w:lang w:val="en-US" w:eastAsia="zh-CN"/>
        </w:rPr>
      </w:pPr>
      <w:r>
        <w:rPr>
          <w:rFonts w:hint="eastAsia"/>
          <w:lang w:val="en-US" w:eastAsia="zh-CN"/>
        </w:rPr>
        <w:tab/>
      </w:r>
      <w:r>
        <w:rPr>
          <w:rFonts w:hint="eastAsia"/>
          <w:lang w:val="en-US" w:eastAsia="zh-CN"/>
        </w:rPr>
        <w:t>"dst_ip": "200.200.220.165",</w:t>
      </w:r>
    </w:p>
    <w:p w14:paraId="320EAD26">
      <w:pPr>
        <w:rPr>
          <w:rFonts w:hint="eastAsia"/>
          <w:lang w:val="en-US" w:eastAsia="zh-CN"/>
        </w:rPr>
      </w:pPr>
      <w:r>
        <w:rPr>
          <w:rFonts w:hint="eastAsia"/>
          <w:lang w:val="en-US" w:eastAsia="zh-CN"/>
        </w:rPr>
        <w:tab/>
      </w:r>
      <w:r>
        <w:rPr>
          <w:rFonts w:hint="eastAsia"/>
          <w:lang w:val="en-US" w:eastAsia="zh-CN"/>
        </w:rPr>
        <w:t>"dst_port": 3389,</w:t>
      </w:r>
    </w:p>
    <w:p w14:paraId="7119E1D4">
      <w:pPr>
        <w:rPr>
          <w:rFonts w:hint="eastAsia"/>
          <w:lang w:val="en-US" w:eastAsia="zh-CN"/>
        </w:rPr>
      </w:pPr>
      <w:r>
        <w:rPr>
          <w:rFonts w:hint="eastAsia"/>
          <w:lang w:val="en-US" w:eastAsia="zh-CN"/>
        </w:rPr>
        <w:tab/>
      </w:r>
      <w:r>
        <w:rPr>
          <w:rFonts w:hint="eastAsia"/>
          <w:lang w:val="en-US" w:eastAsia="zh-CN"/>
        </w:rPr>
        <w:t>"cookie": "qweqwe",</w:t>
      </w:r>
    </w:p>
    <w:p w14:paraId="6C9F53A2">
      <w:pPr>
        <w:rPr>
          <w:rFonts w:hint="eastAsia"/>
          <w:lang w:val="en-US" w:eastAsia="zh-CN"/>
        </w:rPr>
      </w:pPr>
      <w:r>
        <w:rPr>
          <w:rFonts w:hint="eastAsia"/>
          <w:lang w:val="en-US" w:eastAsia="zh-CN"/>
        </w:rPr>
        <w:tab/>
      </w:r>
      <w:r>
        <w:rPr>
          <w:rFonts w:hint="eastAsia"/>
          <w:lang w:val="en-US" w:eastAsia="zh-CN"/>
        </w:rPr>
        <w:t>"client_req_proto": 1,</w:t>
      </w:r>
    </w:p>
    <w:p w14:paraId="0A18EECD">
      <w:pPr>
        <w:rPr>
          <w:rFonts w:hint="eastAsia"/>
          <w:lang w:val="en-US" w:eastAsia="zh-CN"/>
        </w:rPr>
      </w:pPr>
      <w:r>
        <w:rPr>
          <w:rFonts w:hint="eastAsia"/>
          <w:lang w:val="en-US" w:eastAsia="zh-CN"/>
        </w:rPr>
        <w:tab/>
      </w:r>
      <w:r>
        <w:rPr>
          <w:rFonts w:hint="eastAsia"/>
          <w:lang w:val="en-US" w:eastAsia="zh-CN"/>
        </w:rPr>
        <w:t>"selected_proto": 0,</w:t>
      </w:r>
    </w:p>
    <w:p w14:paraId="623A748A">
      <w:pPr>
        <w:rPr>
          <w:rFonts w:hint="eastAsia"/>
          <w:lang w:val="en-US" w:eastAsia="zh-CN"/>
        </w:rPr>
      </w:pPr>
      <w:r>
        <w:rPr>
          <w:rFonts w:hint="eastAsia"/>
          <w:lang w:val="en-US" w:eastAsia="zh-CN"/>
        </w:rPr>
        <w:tab/>
      </w:r>
      <w:r>
        <w:rPr>
          <w:rFonts w:hint="eastAsia"/>
          <w:lang w:val="en-US" w:eastAsia="zh-CN"/>
        </w:rPr>
        <w:t>"last_neg_type": 1,</w:t>
      </w:r>
    </w:p>
    <w:p w14:paraId="09EEC7BC">
      <w:pPr>
        <w:rPr>
          <w:rFonts w:hint="eastAsia"/>
          <w:lang w:val="en-US" w:eastAsia="zh-CN"/>
        </w:rPr>
      </w:pPr>
      <w:r>
        <w:rPr>
          <w:rFonts w:hint="eastAsia"/>
          <w:lang w:val="en-US" w:eastAsia="zh-CN"/>
        </w:rPr>
        <w:tab/>
      </w:r>
      <w:r>
        <w:rPr>
          <w:rFonts w:hint="eastAsia"/>
          <w:lang w:val="en-US" w:eastAsia="zh-CN"/>
        </w:rPr>
        <w:t>"last_s2c_tls_type": 0,</w:t>
      </w:r>
    </w:p>
    <w:p w14:paraId="2D04DD37">
      <w:pPr>
        <w:rPr>
          <w:rFonts w:hint="eastAsia"/>
          <w:lang w:val="en-US" w:eastAsia="zh-CN"/>
        </w:rPr>
      </w:pPr>
      <w:r>
        <w:rPr>
          <w:rFonts w:hint="eastAsia"/>
          <w:lang w:val="en-US" w:eastAsia="zh-CN"/>
        </w:rPr>
        <w:tab/>
      </w:r>
      <w:r>
        <w:rPr>
          <w:rFonts w:hint="eastAsia"/>
          <w:lang w:val="en-US" w:eastAsia="zh-CN"/>
        </w:rPr>
        <w:t>"download_pkts_over_1k": 0,</w:t>
      </w:r>
    </w:p>
    <w:p w14:paraId="32B68893">
      <w:pPr>
        <w:rPr>
          <w:rFonts w:hint="eastAsia"/>
          <w:lang w:val="en-US" w:eastAsia="zh-CN"/>
        </w:rPr>
      </w:pPr>
      <w:r>
        <w:rPr>
          <w:rFonts w:hint="eastAsia"/>
          <w:lang w:val="en-US" w:eastAsia="zh-CN"/>
        </w:rPr>
        <w:tab/>
      </w:r>
      <w:r>
        <w:rPr>
          <w:rFonts w:hint="eastAsia"/>
          <w:lang w:val="en-US" w:eastAsia="zh-CN"/>
        </w:rPr>
        <w:t>"download_pkts": 0,</w:t>
      </w:r>
    </w:p>
    <w:p w14:paraId="53D485E0">
      <w:pPr>
        <w:rPr>
          <w:rFonts w:hint="eastAsia"/>
          <w:lang w:val="en-US" w:eastAsia="zh-CN"/>
        </w:rPr>
      </w:pPr>
      <w:r>
        <w:rPr>
          <w:rFonts w:hint="eastAsia"/>
          <w:lang w:val="en-US" w:eastAsia="zh-CN"/>
        </w:rPr>
        <w:tab/>
      </w:r>
      <w:r>
        <w:rPr>
          <w:rFonts w:hint="eastAsia"/>
          <w:lang w:val="en-US" w:eastAsia="zh-CN"/>
        </w:rPr>
        <w:t>"downflow_bits_over_1k": 0,</w:t>
      </w:r>
    </w:p>
    <w:p w14:paraId="6C8CFB0F">
      <w:pPr>
        <w:rPr>
          <w:rFonts w:hint="eastAsia"/>
          <w:lang w:val="en-US" w:eastAsia="zh-CN"/>
        </w:rPr>
      </w:pPr>
      <w:r>
        <w:rPr>
          <w:rFonts w:hint="eastAsia"/>
          <w:lang w:val="en-US" w:eastAsia="zh-CN"/>
        </w:rPr>
        <w:tab/>
      </w:r>
      <w:r>
        <w:rPr>
          <w:rFonts w:hint="eastAsia"/>
          <w:lang w:val="en-US" w:eastAsia="zh-CN"/>
        </w:rPr>
        <w:t>"downflow_bits": 0,</w:t>
      </w:r>
    </w:p>
    <w:p w14:paraId="53DF2488">
      <w:pPr>
        <w:rPr>
          <w:rFonts w:hint="eastAsia"/>
          <w:lang w:val="en-US" w:eastAsia="zh-CN"/>
        </w:rPr>
      </w:pPr>
      <w:r>
        <w:rPr>
          <w:rFonts w:hint="eastAsia"/>
          <w:lang w:val="en-US" w:eastAsia="zh-CN"/>
        </w:rPr>
        <w:tab/>
      </w:r>
      <w:r>
        <w:rPr>
          <w:rFonts w:hint="eastAsia"/>
          <w:lang w:val="en-US" w:eastAsia="zh-CN"/>
        </w:rPr>
        <w:t>"logtype": "rdp_burst",</w:t>
      </w:r>
    </w:p>
    <w:p w14:paraId="16C3ED00">
      <w:pPr>
        <w:rPr>
          <w:rFonts w:hint="eastAsia"/>
          <w:lang w:val="en-US" w:eastAsia="zh-CN"/>
        </w:rPr>
      </w:pPr>
      <w:r>
        <w:rPr>
          <w:rFonts w:hint="eastAsia"/>
          <w:lang w:val="en-US" w:eastAsia="zh-CN"/>
        </w:rPr>
        <w:tab/>
      </w:r>
      <w:r>
        <w:rPr>
          <w:rFonts w:hint="eastAsia"/>
          <w:lang w:val="en-US" w:eastAsia="zh-CN"/>
        </w:rPr>
        <w:t>"devname": "SANGFOR STA",</w:t>
      </w:r>
    </w:p>
    <w:p w14:paraId="05F6716B">
      <w:pPr>
        <w:rPr>
          <w:rFonts w:hint="eastAsia"/>
          <w:lang w:val="en-US" w:eastAsia="zh-CN"/>
        </w:rPr>
      </w:pPr>
      <w:r>
        <w:rPr>
          <w:rFonts w:hint="eastAsia"/>
          <w:lang w:val="en-US" w:eastAsia="zh-CN"/>
        </w:rPr>
        <w:tab/>
      </w:r>
      <w:r>
        <w:rPr>
          <w:rFonts w:hint="eastAsia"/>
          <w:lang w:val="en-US" w:eastAsia="zh-CN"/>
        </w:rPr>
        <w:t>"ds": "20250522",</w:t>
      </w:r>
    </w:p>
    <w:p w14:paraId="3BE93AAB">
      <w:pPr>
        <w:rPr>
          <w:rFonts w:hint="eastAsia"/>
          <w:lang w:val="en-US" w:eastAsia="zh-CN"/>
        </w:rPr>
      </w:pPr>
      <w:r>
        <w:rPr>
          <w:rFonts w:hint="eastAsia"/>
          <w:lang w:val="en-US" w:eastAsia="zh-CN"/>
        </w:rPr>
        <w:tab/>
      </w:r>
      <w:r>
        <w:rPr>
          <w:rFonts w:hint="eastAsia"/>
          <w:lang w:val="en-US" w:eastAsia="zh-CN"/>
        </w:rPr>
        <w:t>"hh": "10",</w:t>
      </w:r>
    </w:p>
    <w:p w14:paraId="1A01B998">
      <w:pPr>
        <w:rPr>
          <w:rFonts w:hint="eastAsia"/>
          <w:lang w:val="en-US" w:eastAsia="zh-CN"/>
        </w:rPr>
      </w:pPr>
      <w:r>
        <w:rPr>
          <w:rFonts w:hint="eastAsia"/>
          <w:lang w:val="en-US" w:eastAsia="zh-CN"/>
        </w:rPr>
        <w:tab/>
      </w:r>
      <w:r>
        <w:rPr>
          <w:rFonts w:hint="eastAsia"/>
          <w:lang w:val="en-US" w:eastAsia="zh-CN"/>
        </w:rPr>
        <w:t>"vendor": "sangfor",</w:t>
      </w:r>
    </w:p>
    <w:p w14:paraId="00F71DA4">
      <w:pPr>
        <w:rPr>
          <w:rFonts w:hint="eastAsia"/>
          <w:lang w:val="en-US" w:eastAsia="zh-CN"/>
        </w:rPr>
      </w:pPr>
      <w:r>
        <w:rPr>
          <w:rFonts w:hint="eastAsia"/>
          <w:lang w:val="en-US" w:eastAsia="zh-CN"/>
        </w:rPr>
        <w:tab/>
      </w:r>
      <w:r>
        <w:rPr>
          <w:rFonts w:hint="eastAsia"/>
          <w:lang w:val="en-US" w:eastAsia="zh-CN"/>
        </w:rPr>
        <w:t>"logid": 47880998649348,</w:t>
      </w:r>
    </w:p>
    <w:p w14:paraId="75419166">
      <w:pPr>
        <w:rPr>
          <w:rFonts w:hint="eastAsia"/>
          <w:lang w:val="en-US" w:eastAsia="zh-CN"/>
        </w:rPr>
      </w:pPr>
      <w:r>
        <w:rPr>
          <w:rFonts w:hint="eastAsia"/>
          <w:lang w:val="en-US" w:eastAsia="zh-CN"/>
        </w:rPr>
        <w:tab/>
      </w:r>
      <w:r>
        <w:rPr>
          <w:rFonts w:hint="eastAsia"/>
          <w:lang w:val="en-US" w:eastAsia="zh-CN"/>
        </w:rPr>
        <w:t>"iptype": 4,</w:t>
      </w:r>
    </w:p>
    <w:p w14:paraId="07CC9183">
      <w:pPr>
        <w:rPr>
          <w:rFonts w:hint="eastAsia"/>
          <w:lang w:val="en-US" w:eastAsia="zh-CN"/>
        </w:rPr>
      </w:pPr>
      <w:r>
        <w:rPr>
          <w:rFonts w:hint="eastAsia"/>
          <w:lang w:val="en-US" w:eastAsia="zh-CN"/>
        </w:rPr>
        <w:tab/>
      </w:r>
      <w:r>
        <w:rPr>
          <w:rFonts w:hint="eastAsia"/>
          <w:lang w:val="en-US" w:eastAsia="zh-CN"/>
        </w:rPr>
        <w:t>"appproto": "RDP",</w:t>
      </w:r>
    </w:p>
    <w:p w14:paraId="0BB12BCD">
      <w:pPr>
        <w:rPr>
          <w:rFonts w:hint="eastAsia"/>
          <w:lang w:val="en-US" w:eastAsia="zh-CN"/>
        </w:rPr>
      </w:pPr>
      <w:r>
        <w:rPr>
          <w:rFonts w:hint="eastAsia"/>
          <w:lang w:val="en-US" w:eastAsia="zh-CN"/>
        </w:rPr>
        <w:tab/>
      </w:r>
      <w:r>
        <w:rPr>
          <w:rFonts w:hint="eastAsia"/>
          <w:lang w:val="en-US" w:eastAsia="zh-CN"/>
        </w:rPr>
        <w:t>"transproto": "TCP"</w:t>
      </w:r>
    </w:p>
    <w:p w14:paraId="07D69256">
      <w:pPr>
        <w:rPr>
          <w:rFonts w:hint="eastAsia"/>
          <w:lang w:val="en-US" w:eastAsia="zh-CN"/>
        </w:rPr>
      </w:pPr>
      <w:r>
        <w:rPr>
          <w:rFonts w:hint="eastAsia"/>
          <w:lang w:val="en-US" w:eastAsia="zh-CN"/>
        </w:rPr>
        <w:t>}</w:t>
      </w:r>
    </w:p>
    <w:p w14:paraId="67D01904">
      <w:pPr>
        <w:pStyle w:val="3"/>
        <w:bidi w:val="0"/>
        <w:rPr>
          <w:rFonts w:hint="eastAsia"/>
          <w:lang w:val="en-US" w:eastAsia="zh-CN"/>
        </w:rPr>
      </w:pPr>
      <w:bookmarkStart w:id="119" w:name="_Toc57"/>
      <w:r>
        <w:rPr>
          <w:rFonts w:hint="eastAsia"/>
          <w:lang w:val="en-US" w:eastAsia="zh-CN"/>
        </w:rPr>
        <w:t>SIP协议审计</w:t>
      </w:r>
      <w:bookmarkEnd w:id="119"/>
    </w:p>
    <w:tbl>
      <w:tblPr>
        <w:tblStyle w:val="30"/>
        <w:tblW w:w="8314" w:type="dxa"/>
        <w:tblInd w:w="1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9"/>
        <w:gridCol w:w="1686"/>
        <w:gridCol w:w="4749"/>
      </w:tblGrid>
      <w:tr w14:paraId="4099C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4F81BD"/>
            <w:vAlign w:val="center"/>
          </w:tcPr>
          <w:p w14:paraId="5BC2F960">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字段名</w:t>
            </w:r>
          </w:p>
        </w:tc>
        <w:tc>
          <w:tcPr>
            <w:tcW w:w="1686" w:type="dxa"/>
            <w:tcBorders>
              <w:top w:val="single" w:color="4F81BD" w:sz="8" w:space="0"/>
              <w:left w:val="dotted" w:color="auto" w:sz="4" w:space="0"/>
              <w:bottom w:val="single" w:color="4F81BD" w:sz="8" w:space="0"/>
              <w:right w:val="dotted" w:color="auto" w:sz="4" w:space="0"/>
            </w:tcBorders>
            <w:shd w:val="clear" w:color="auto" w:fill="4F81BD"/>
            <w:vAlign w:val="center"/>
          </w:tcPr>
          <w:p w14:paraId="5001D88B">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类型</w:t>
            </w:r>
          </w:p>
        </w:tc>
        <w:tc>
          <w:tcPr>
            <w:tcW w:w="4749" w:type="dxa"/>
            <w:tcBorders>
              <w:top w:val="single" w:color="4F81BD" w:sz="8" w:space="0"/>
              <w:left w:val="dotted" w:color="auto" w:sz="4" w:space="0"/>
              <w:bottom w:val="single" w:color="4F81BD" w:sz="8" w:space="0"/>
              <w:right w:val="single" w:color="4F81BD" w:sz="8" w:space="0"/>
            </w:tcBorders>
            <w:shd w:val="clear" w:color="auto" w:fill="4F81BD"/>
            <w:vAlign w:val="center"/>
          </w:tcPr>
          <w:p w14:paraId="55565A73">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描述</w:t>
            </w:r>
          </w:p>
        </w:tc>
      </w:tr>
      <w:tr w14:paraId="1AAB4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3CDBC13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uid</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45DBE1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6FDA36D8">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会话唯一ID</w:t>
            </w:r>
          </w:p>
        </w:tc>
      </w:tr>
      <w:tr w14:paraId="1C128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6D40CD0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9566508">
            <w:pPr>
              <w:rPr>
                <w:rFonts w:hint="default" w:ascii="Times New Roman" w:hAnsi="Times New Roman" w:eastAsia="宋体"/>
                <w:i w:val="0"/>
                <w:iCs w:val="0"/>
                <w:color w:val="000000"/>
                <w:lang w:val="en-US" w:eastAsia="zh-CN"/>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4E6CBAA1">
            <w:pPr>
              <w:rPr>
                <w:rFonts w:hint="default" w:ascii="Times New Roman" w:hAnsi="Times New Roman" w:eastAsia="宋体"/>
                <w:i w:val="0"/>
                <w:iCs w:val="0"/>
                <w:color w:val="000000"/>
                <w:lang w:val="en-US" w:eastAsia="zh-CN"/>
              </w:rPr>
            </w:pPr>
            <w:r>
              <w:rPr>
                <w:rFonts w:hint="eastAsia" w:ascii="Times New Roman" w:hAnsi="Times New Roman" w:eastAsia="宋体"/>
                <w:bCs/>
                <w:i w:val="0"/>
                <w:iCs w:val="0"/>
                <w:color w:val="000000"/>
                <w:sz w:val="21"/>
                <w:szCs w:val="21"/>
                <w:lang w:val="en-US" w:eastAsia="zh-CN"/>
              </w:rPr>
              <w:t>时间戳</w:t>
            </w:r>
          </w:p>
        </w:tc>
      </w:tr>
      <w:tr w14:paraId="17799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4BFED9A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src_ip</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5121C88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5D81237F">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hint="eastAsia" w:ascii="Times New Roman" w:hAnsi="Times New Roman" w:eastAsia="宋体"/>
                <w:bCs/>
                <w:i w:val="0"/>
                <w:iCs w:val="0"/>
                <w:color w:val="000000"/>
                <w:sz w:val="21"/>
                <w:szCs w:val="21"/>
                <w:lang w:eastAsia="zh-CN"/>
              </w:rPr>
              <w:t>源</w:t>
            </w:r>
            <w:r>
              <w:rPr>
                <w:rFonts w:hint="eastAsia" w:ascii="Times New Roman" w:hAnsi="Times New Roman" w:eastAsia="宋体"/>
                <w:bCs/>
                <w:i w:val="0"/>
                <w:iCs w:val="0"/>
                <w:color w:val="000000"/>
                <w:sz w:val="21"/>
                <w:szCs w:val="21"/>
                <w:lang w:val="en-US" w:eastAsia="zh-CN"/>
              </w:rPr>
              <w:t>IP地址</w:t>
            </w:r>
          </w:p>
        </w:tc>
      </w:tr>
      <w:tr w14:paraId="1BBF6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6AE6A7A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src_port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04CE17A0">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13788F25">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hint="eastAsia" w:ascii="Times New Roman" w:hAnsi="Times New Roman" w:eastAsia="宋体"/>
                <w:bCs/>
                <w:i w:val="0"/>
                <w:iCs w:val="0"/>
                <w:color w:val="000000"/>
                <w:sz w:val="21"/>
                <w:szCs w:val="21"/>
                <w:lang w:eastAsia="zh-CN"/>
              </w:rPr>
              <w:t>源</w:t>
            </w:r>
            <w:r>
              <w:rPr>
                <w:rFonts w:hint="eastAsia" w:ascii="Times New Roman" w:hAnsi="Times New Roman" w:eastAsia="宋体"/>
                <w:bCs/>
                <w:i w:val="0"/>
                <w:iCs w:val="0"/>
                <w:color w:val="000000"/>
                <w:sz w:val="21"/>
                <w:szCs w:val="21"/>
                <w:lang w:val="en-US" w:eastAsia="zh-CN"/>
              </w:rPr>
              <w:t>端口</w:t>
            </w:r>
          </w:p>
        </w:tc>
      </w:tr>
      <w:tr w14:paraId="06249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2947C59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dst_ip</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9B7EBC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5C54B616">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hint="eastAsia" w:ascii="Times New Roman" w:hAnsi="Times New Roman" w:eastAsia="宋体"/>
                <w:bCs/>
                <w:i w:val="0"/>
                <w:iCs w:val="0"/>
                <w:color w:val="000000"/>
                <w:sz w:val="21"/>
                <w:szCs w:val="21"/>
                <w:lang w:val="en-US" w:eastAsia="zh-CN"/>
              </w:rPr>
              <w:t>目的IP地址</w:t>
            </w:r>
          </w:p>
        </w:tc>
      </w:tr>
      <w:tr w14:paraId="02FD7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421DA83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dst_port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B8CC3B6">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0D743594">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hint="eastAsia" w:ascii="Times New Roman" w:hAnsi="Times New Roman" w:eastAsia="宋体"/>
                <w:bCs/>
                <w:i w:val="0"/>
                <w:iCs w:val="0"/>
                <w:color w:val="000000"/>
                <w:sz w:val="21"/>
                <w:szCs w:val="21"/>
                <w:lang w:val="en-US" w:eastAsia="zh-CN"/>
              </w:rPr>
              <w:t>目的</w:t>
            </w:r>
            <w:r>
              <w:rPr>
                <w:rFonts w:hint="eastAsia" w:ascii="Times New Roman" w:hAnsi="Times New Roman" w:eastAsia="宋体"/>
                <w:bCs/>
                <w:i w:val="0"/>
                <w:iCs w:val="0"/>
                <w:color w:val="000000"/>
                <w:sz w:val="21"/>
                <w:szCs w:val="21"/>
                <w:lang w:eastAsia="zh-CN"/>
              </w:rPr>
              <w:t>端口</w:t>
            </w:r>
          </w:p>
        </w:tc>
      </w:tr>
      <w:tr w14:paraId="48546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30DD36A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src_mac</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4388076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76392EEB">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hint="eastAsia"/>
                <w:bCs/>
                <w:i w:val="0"/>
                <w:iCs w:val="0"/>
                <w:color w:val="000000"/>
                <w:sz w:val="21"/>
                <w:szCs w:val="21"/>
                <w:lang w:val="en-US" w:eastAsia="zh-CN"/>
              </w:rPr>
              <w:t>源MAC地址</w:t>
            </w:r>
          </w:p>
        </w:tc>
      </w:tr>
      <w:tr w14:paraId="7EA6E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76F90A4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dst_mac</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4620892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292A959D">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hint="eastAsia"/>
                <w:bCs/>
                <w:i w:val="0"/>
                <w:iCs w:val="0"/>
                <w:color w:val="000000"/>
                <w:sz w:val="21"/>
                <w:szCs w:val="21"/>
                <w:lang w:val="en-US" w:eastAsia="zh-CN"/>
              </w:rPr>
              <w:t>目的MAC地址</w:t>
            </w:r>
          </w:p>
        </w:tc>
      </w:tr>
      <w:tr w14:paraId="4790E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5466505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method</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17B6EE1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754B7CA2">
            <w:pPr>
              <w:rPr>
                <w:rFonts w:hint="default" w:ascii="Times New Roman" w:hAnsi="Times New Roman" w:eastAsia="宋体"/>
                <w:i w:val="0"/>
                <w:iCs w:val="0"/>
                <w:color w:val="000000"/>
                <w:lang w:val="en-US" w:eastAsia="zh-CN"/>
              </w:rPr>
            </w:pPr>
            <w:r>
              <w:rPr>
                <w:rFonts w:hint="eastAsia"/>
                <w:bCs/>
                <w:i w:val="0"/>
                <w:iCs w:val="0"/>
                <w:color w:val="000000"/>
                <w:sz w:val="21"/>
                <w:szCs w:val="21"/>
                <w:lang w:val="en-US" w:eastAsia="zh-CN"/>
              </w:rPr>
              <w:t>请求方法</w:t>
            </w:r>
          </w:p>
        </w:tc>
      </w:tr>
      <w:tr w14:paraId="250B2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148B0A9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uri</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FD2F66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48D00714">
            <w:pPr>
              <w:rPr>
                <w:rFonts w:hint="default" w:ascii="Times New Roman" w:hAnsi="Times New Roman" w:eastAsia="宋体"/>
                <w:i w:val="0"/>
                <w:iCs w:val="0"/>
                <w:color w:val="000000"/>
                <w:lang w:val="en-US" w:eastAsia="zh-CN"/>
              </w:rPr>
            </w:pPr>
            <w:r>
              <w:rPr>
                <w:rFonts w:hint="eastAsia"/>
                <w:bCs/>
                <w:i w:val="0"/>
                <w:iCs w:val="0"/>
                <w:color w:val="000000"/>
                <w:sz w:val="21"/>
                <w:szCs w:val="21"/>
                <w:lang w:eastAsia="zh-CN"/>
              </w:rPr>
              <w:t>请求参数</w:t>
            </w:r>
          </w:p>
        </w:tc>
      </w:tr>
      <w:tr w14:paraId="10ABF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512B4F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version</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BF665B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AE8B7AB">
            <w:pPr>
              <w:rPr>
                <w:rFonts w:hint="default" w:ascii="Times New Roman" w:hAnsi="Times New Roman" w:eastAsia="宋体"/>
                <w:i w:val="0"/>
                <w:iCs w:val="0"/>
                <w:color w:val="000000"/>
                <w:lang w:val="en-US" w:eastAsia="zh-CN"/>
              </w:rPr>
            </w:pPr>
            <w:r>
              <w:rPr>
                <w:rFonts w:hint="eastAsia"/>
                <w:bCs/>
                <w:i w:val="0"/>
                <w:iCs w:val="0"/>
                <w:color w:val="000000"/>
                <w:sz w:val="21"/>
                <w:szCs w:val="21"/>
                <w:lang w:eastAsia="zh-CN"/>
              </w:rPr>
              <w:t>版本号</w:t>
            </w:r>
          </w:p>
        </w:tc>
      </w:tr>
      <w:tr w14:paraId="7920B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76A69A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status_msg</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34DD06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5FA9A8F">
            <w:pPr>
              <w:rPr>
                <w:rFonts w:hint="default" w:ascii="Times New Roman" w:hAnsi="Times New Roman" w:eastAsia="宋体"/>
                <w:i w:val="0"/>
                <w:iCs w:val="0"/>
                <w:color w:val="000000"/>
                <w:lang w:val="en-US" w:eastAsia="zh-CN"/>
              </w:rPr>
            </w:pPr>
            <w:r>
              <w:rPr>
                <w:rFonts w:hint="eastAsia"/>
                <w:bCs/>
                <w:i w:val="0"/>
                <w:iCs w:val="0"/>
                <w:color w:val="000000"/>
                <w:sz w:val="21"/>
                <w:szCs w:val="21"/>
                <w:lang w:eastAsia="zh-CN"/>
              </w:rPr>
              <w:t>原因短语</w:t>
            </w:r>
          </w:p>
        </w:tc>
      </w:tr>
      <w:tr w14:paraId="08B1D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1BC40B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status_code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D93A39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06B5D3A">
            <w:pPr>
              <w:rPr>
                <w:rFonts w:hint="default" w:ascii="Times New Roman" w:hAnsi="Times New Roman" w:eastAsia="宋体"/>
                <w:i w:val="0"/>
                <w:iCs w:val="0"/>
                <w:color w:val="000000"/>
                <w:lang w:val="en-US" w:eastAsia="zh-CN"/>
              </w:rPr>
            </w:pPr>
            <w:r>
              <w:rPr>
                <w:rFonts w:hint="eastAsia"/>
                <w:bCs/>
                <w:i w:val="0"/>
                <w:iCs w:val="0"/>
                <w:color w:val="000000"/>
                <w:sz w:val="21"/>
                <w:szCs w:val="21"/>
                <w:lang w:eastAsia="zh-CN"/>
              </w:rPr>
              <w:t>状态码</w:t>
            </w:r>
          </w:p>
        </w:tc>
      </w:tr>
      <w:tr w14:paraId="2E98B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C15884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request_from</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40A5E7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BE5552E">
            <w:pPr>
              <w:rPr>
                <w:rFonts w:hint="default" w:ascii="Times New Roman" w:hAnsi="Times New Roman" w:eastAsia="宋体"/>
                <w:i w:val="0"/>
                <w:iCs w:val="0"/>
                <w:color w:val="000000"/>
                <w:lang w:val="en-US" w:eastAsia="zh-CN"/>
              </w:rPr>
            </w:pPr>
            <w:r>
              <w:rPr>
                <w:rFonts w:hint="eastAsia"/>
                <w:bCs/>
                <w:i w:val="0"/>
                <w:iCs w:val="0"/>
                <w:color w:val="000000"/>
                <w:sz w:val="21"/>
                <w:szCs w:val="21"/>
                <w:lang w:eastAsia="zh-CN"/>
              </w:rPr>
              <w:t>请求消息源地址</w:t>
            </w:r>
          </w:p>
        </w:tc>
      </w:tr>
      <w:tr w14:paraId="37E60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070ED1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request_to</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750A9C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3419743">
            <w:pPr>
              <w:rPr>
                <w:rFonts w:hint="default" w:ascii="Times New Roman" w:hAnsi="Times New Roman" w:eastAsia="宋体"/>
                <w:i w:val="0"/>
                <w:iCs w:val="0"/>
                <w:color w:val="000000"/>
                <w:lang w:val="en-US" w:eastAsia="zh-CN"/>
              </w:rPr>
            </w:pPr>
            <w:r>
              <w:rPr>
                <w:rFonts w:hint="eastAsia"/>
                <w:bCs/>
                <w:i w:val="0"/>
                <w:iCs w:val="0"/>
                <w:color w:val="000000"/>
                <w:sz w:val="21"/>
                <w:szCs w:val="21"/>
                <w:lang w:eastAsia="zh-CN"/>
              </w:rPr>
              <w:t>请求消息目的地址</w:t>
            </w:r>
          </w:p>
        </w:tc>
      </w:tr>
      <w:tr w14:paraId="398FB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2963FD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response_from</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893DFD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389898C">
            <w:pPr>
              <w:rPr>
                <w:rFonts w:hint="default" w:ascii="Times New Roman" w:hAnsi="Times New Roman" w:eastAsia="宋体"/>
                <w:i w:val="0"/>
                <w:iCs w:val="0"/>
                <w:color w:val="000000"/>
                <w:lang w:val="en-US" w:eastAsia="zh-CN"/>
              </w:rPr>
            </w:pPr>
            <w:r>
              <w:rPr>
                <w:rFonts w:hint="eastAsia"/>
                <w:bCs/>
                <w:i w:val="0"/>
                <w:iCs w:val="0"/>
                <w:color w:val="000000"/>
                <w:sz w:val="21"/>
                <w:szCs w:val="21"/>
                <w:lang w:val="en-US" w:eastAsia="zh-CN"/>
              </w:rPr>
              <w:t>响应</w:t>
            </w:r>
            <w:r>
              <w:rPr>
                <w:rFonts w:hint="eastAsia"/>
                <w:bCs/>
                <w:i w:val="0"/>
                <w:iCs w:val="0"/>
                <w:color w:val="000000"/>
                <w:sz w:val="21"/>
                <w:szCs w:val="21"/>
                <w:lang w:eastAsia="zh-CN"/>
              </w:rPr>
              <w:t>消息源地址</w:t>
            </w:r>
          </w:p>
        </w:tc>
      </w:tr>
      <w:tr w14:paraId="6910C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84B2D3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response_to</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5C481D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FFF2ED8">
            <w:pPr>
              <w:rPr>
                <w:rFonts w:hint="default" w:ascii="Times New Roman" w:hAnsi="Times New Roman" w:eastAsia="宋体"/>
                <w:i w:val="0"/>
                <w:iCs w:val="0"/>
                <w:color w:val="000000"/>
                <w:lang w:val="en-US" w:eastAsia="zh-CN"/>
              </w:rPr>
            </w:pPr>
            <w:r>
              <w:rPr>
                <w:rFonts w:hint="eastAsia"/>
                <w:bCs/>
                <w:i w:val="0"/>
                <w:iCs w:val="0"/>
                <w:color w:val="000000"/>
                <w:sz w:val="21"/>
                <w:szCs w:val="21"/>
                <w:lang w:val="en-US" w:eastAsia="zh-CN"/>
              </w:rPr>
              <w:t>响应</w:t>
            </w:r>
            <w:r>
              <w:rPr>
                <w:rFonts w:hint="eastAsia"/>
                <w:bCs/>
                <w:i w:val="0"/>
                <w:iCs w:val="0"/>
                <w:color w:val="000000"/>
                <w:sz w:val="21"/>
                <w:szCs w:val="21"/>
                <w:lang w:eastAsia="zh-CN"/>
              </w:rPr>
              <w:t>消息目的地址</w:t>
            </w:r>
          </w:p>
        </w:tc>
      </w:tr>
      <w:tr w14:paraId="6431D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13D37A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call_id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228703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260DEBB">
            <w:pPr>
              <w:rPr>
                <w:rFonts w:hint="default" w:ascii="Times New Roman" w:hAnsi="Times New Roman" w:eastAsia="宋体"/>
                <w:i w:val="0"/>
                <w:iCs w:val="0"/>
                <w:color w:val="000000"/>
                <w:lang w:val="en-US" w:eastAsia="zh-CN"/>
              </w:rPr>
            </w:pPr>
            <w:r>
              <w:rPr>
                <w:rFonts w:hint="eastAsia"/>
                <w:bCs/>
                <w:i w:val="0"/>
                <w:iCs w:val="0"/>
                <w:color w:val="000000"/>
                <w:sz w:val="21"/>
                <w:szCs w:val="21"/>
                <w:lang w:eastAsia="zh-CN"/>
              </w:rPr>
              <w:t>用来唯一标识两个</w:t>
            </w:r>
            <w:r>
              <w:rPr>
                <w:rFonts w:hint="eastAsia"/>
                <w:bCs/>
                <w:i w:val="0"/>
                <w:iCs w:val="0"/>
                <w:color w:val="000000"/>
                <w:sz w:val="21"/>
                <w:szCs w:val="21"/>
                <w:lang w:val="en-US" w:eastAsia="zh-CN"/>
              </w:rPr>
              <w:t>UAC之间建立的呼叫</w:t>
            </w:r>
          </w:p>
        </w:tc>
      </w:tr>
      <w:tr w14:paraId="1D6D1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10BD9F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seq</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61E1EF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2D56643">
            <w:pPr>
              <w:rPr>
                <w:rFonts w:hint="default" w:ascii="Times New Roman" w:hAnsi="Times New Roman" w:eastAsia="宋体"/>
                <w:i w:val="0"/>
                <w:iCs w:val="0"/>
                <w:color w:val="000000"/>
                <w:lang w:val="en-US" w:eastAsia="zh-CN"/>
              </w:rPr>
            </w:pPr>
            <w:r>
              <w:rPr>
                <w:rFonts w:hint="eastAsia"/>
                <w:bCs/>
                <w:i w:val="0"/>
                <w:iCs w:val="0"/>
                <w:color w:val="000000"/>
                <w:sz w:val="21"/>
                <w:szCs w:val="21"/>
                <w:lang w:eastAsia="zh-CN"/>
              </w:rPr>
              <w:t>UAC用来标识标识不同的请求的响应，UAS用来区分收到的请求是新的请求还是重发的请求</w:t>
            </w:r>
          </w:p>
        </w:tc>
      </w:tr>
      <w:tr w14:paraId="17B19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7B5F83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content_type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7453DC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4DF400E7">
            <w:pPr>
              <w:rPr>
                <w:rFonts w:hint="default" w:ascii="Times New Roman" w:hAnsi="Times New Roman" w:eastAsia="宋体"/>
                <w:i w:val="0"/>
                <w:iCs w:val="0"/>
                <w:color w:val="000000"/>
                <w:lang w:val="en-US" w:eastAsia="zh-CN"/>
              </w:rPr>
            </w:pPr>
            <w:r>
              <w:rPr>
                <w:rFonts w:hint="eastAsia"/>
                <w:bCs/>
                <w:i w:val="0"/>
                <w:iCs w:val="0"/>
                <w:color w:val="000000"/>
                <w:sz w:val="21"/>
                <w:szCs w:val="21"/>
                <w:lang w:eastAsia="zh-CN"/>
              </w:rPr>
              <w:t>消息的媒体类型</w:t>
            </w:r>
          </w:p>
        </w:tc>
      </w:tr>
      <w:tr w14:paraId="4957C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979D44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request_path</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09F01E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AE64C07">
            <w:pPr>
              <w:rPr>
                <w:rFonts w:hint="default" w:ascii="Times New Roman" w:hAnsi="Times New Roman" w:eastAsia="宋体"/>
                <w:i w:val="0"/>
                <w:iCs w:val="0"/>
                <w:color w:val="000000"/>
                <w:lang w:val="en-US" w:eastAsia="zh-CN"/>
              </w:rPr>
            </w:pPr>
            <w:r>
              <w:rPr>
                <w:rFonts w:hint="eastAsia"/>
                <w:i w:val="0"/>
                <w:iCs w:val="0"/>
                <w:color w:val="000000"/>
                <w:lang w:val="en-US" w:eastAsia="zh-CN"/>
              </w:rPr>
              <w:t>请求位置</w:t>
            </w:r>
          </w:p>
        </w:tc>
      </w:tr>
      <w:tr w14:paraId="1382A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E976F7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response_path</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DA727A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C969022">
            <w:pPr>
              <w:rPr>
                <w:rFonts w:hint="default" w:ascii="Times New Roman" w:hAnsi="Times New Roman" w:eastAsia="宋体"/>
                <w:i w:val="0"/>
                <w:iCs w:val="0"/>
                <w:color w:val="000000"/>
                <w:lang w:val="en-US" w:eastAsia="zh-CN"/>
              </w:rPr>
            </w:pPr>
            <w:r>
              <w:rPr>
                <w:rFonts w:hint="eastAsia"/>
                <w:i w:val="0"/>
                <w:iCs w:val="0"/>
                <w:color w:val="000000"/>
                <w:lang w:val="en-US" w:eastAsia="zh-CN"/>
              </w:rPr>
              <w:t>响应位置</w:t>
            </w:r>
          </w:p>
        </w:tc>
      </w:tr>
      <w:tr w14:paraId="5DF4B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3EC653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req_body_len</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4C06EC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76C792A">
            <w:pPr>
              <w:rPr>
                <w:rFonts w:hint="default" w:ascii="Times New Roman" w:hAnsi="Times New Roman" w:eastAsia="宋体"/>
                <w:i w:val="0"/>
                <w:iCs w:val="0"/>
                <w:color w:val="000000"/>
                <w:lang w:val="en-US" w:eastAsia="zh-CN"/>
              </w:rPr>
            </w:pPr>
            <w:r>
              <w:rPr>
                <w:rFonts w:hint="eastAsia"/>
                <w:bCs/>
                <w:i w:val="0"/>
                <w:iCs w:val="0"/>
                <w:color w:val="000000"/>
                <w:sz w:val="21"/>
                <w:szCs w:val="21"/>
                <w:lang w:eastAsia="zh-CN"/>
              </w:rPr>
              <w:t>请求体长度</w:t>
            </w:r>
          </w:p>
        </w:tc>
      </w:tr>
      <w:tr w14:paraId="6F573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78582F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rsp_body_len</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CCC54C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85F6460">
            <w:pPr>
              <w:rPr>
                <w:rFonts w:hint="default" w:ascii="Times New Roman" w:hAnsi="Times New Roman" w:eastAsia="宋体"/>
                <w:i w:val="0"/>
                <w:iCs w:val="0"/>
                <w:color w:val="000000"/>
                <w:lang w:val="en-US" w:eastAsia="zh-CN"/>
              </w:rPr>
            </w:pPr>
            <w:r>
              <w:rPr>
                <w:rFonts w:hint="eastAsia"/>
                <w:bCs/>
                <w:i w:val="0"/>
                <w:iCs w:val="0"/>
                <w:color w:val="000000"/>
                <w:sz w:val="21"/>
                <w:szCs w:val="21"/>
                <w:lang w:eastAsia="zh-CN"/>
              </w:rPr>
              <w:t>响应体长度</w:t>
            </w:r>
          </w:p>
        </w:tc>
      </w:tr>
      <w:tr w14:paraId="5FF8C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533739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contact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585E26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4D16D45">
            <w:pPr>
              <w:rPr>
                <w:rFonts w:hint="default" w:ascii="Times New Roman" w:hAnsi="Times New Roman" w:eastAsia="宋体"/>
                <w:i w:val="0"/>
                <w:iCs w:val="0"/>
                <w:color w:val="000000"/>
                <w:lang w:val="en-US" w:eastAsia="zh-CN"/>
              </w:rPr>
            </w:pPr>
            <w:r>
              <w:rPr>
                <w:rFonts w:hint="eastAsia"/>
                <w:bCs/>
                <w:i w:val="0"/>
                <w:iCs w:val="0"/>
                <w:color w:val="000000"/>
                <w:sz w:val="21"/>
                <w:szCs w:val="21"/>
                <w:lang w:eastAsia="zh-CN"/>
              </w:rPr>
              <w:t>标识请求发起的地址</w:t>
            </w:r>
          </w:p>
        </w:tc>
      </w:tr>
      <w:tr w14:paraId="707D9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105AEE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allow</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CF06EE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2CC88E3">
            <w:pPr>
              <w:rPr>
                <w:rFonts w:hint="default" w:ascii="Times New Roman" w:hAnsi="Times New Roman" w:eastAsia="宋体"/>
                <w:i w:val="0"/>
                <w:iCs w:val="0"/>
                <w:color w:val="000000"/>
                <w:lang w:val="en-US" w:eastAsia="zh-CN"/>
              </w:rPr>
            </w:pPr>
            <w:r>
              <w:rPr>
                <w:rFonts w:hint="eastAsia"/>
                <w:bCs/>
                <w:i w:val="0"/>
                <w:iCs w:val="0"/>
                <w:color w:val="000000"/>
                <w:sz w:val="21"/>
                <w:szCs w:val="21"/>
                <w:lang w:val="en-US" w:eastAsia="zh-CN"/>
              </w:rPr>
              <w:t>UA支持的方法列表</w:t>
            </w:r>
          </w:p>
        </w:tc>
      </w:tr>
      <w:tr w14:paraId="0C778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6BD74B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expires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D50A29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4FD6EE4B">
            <w:pPr>
              <w:rPr>
                <w:rFonts w:hint="default" w:ascii="Times New Roman" w:hAnsi="Times New Roman" w:eastAsia="宋体"/>
                <w:i w:val="0"/>
                <w:iCs w:val="0"/>
                <w:color w:val="000000"/>
                <w:lang w:val="en-US" w:eastAsia="zh-CN"/>
              </w:rPr>
            </w:pPr>
            <w:r>
              <w:rPr>
                <w:rFonts w:hint="eastAsia"/>
                <w:bCs/>
                <w:i w:val="0"/>
                <w:iCs w:val="0"/>
                <w:color w:val="000000"/>
                <w:sz w:val="21"/>
                <w:szCs w:val="21"/>
                <w:lang w:eastAsia="zh-CN"/>
              </w:rPr>
              <w:t>消息的过期时间</w:t>
            </w:r>
          </w:p>
        </w:tc>
      </w:tr>
      <w:tr w14:paraId="49B58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94A489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max_forwards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6D70F3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8E607DF">
            <w:pPr>
              <w:rPr>
                <w:rFonts w:hint="default" w:ascii="Times New Roman" w:hAnsi="Times New Roman" w:eastAsia="宋体"/>
                <w:i w:val="0"/>
                <w:iCs w:val="0"/>
                <w:color w:val="000000"/>
                <w:lang w:val="en-US" w:eastAsia="zh-CN"/>
              </w:rPr>
            </w:pPr>
            <w:r>
              <w:rPr>
                <w:rFonts w:hint="eastAsia"/>
                <w:bCs/>
                <w:i w:val="0"/>
                <w:iCs w:val="0"/>
                <w:color w:val="000000"/>
                <w:sz w:val="21"/>
                <w:szCs w:val="21"/>
                <w:lang w:eastAsia="zh-CN"/>
              </w:rPr>
              <w:t>请求到目的地中间的跳转数</w:t>
            </w:r>
          </w:p>
        </w:tc>
      </w:tr>
      <w:tr w14:paraId="3B1CD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306A50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user_agent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398895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9E46E23">
            <w:pPr>
              <w:rPr>
                <w:rFonts w:hint="default" w:ascii="Times New Roman" w:hAnsi="Times New Roman" w:eastAsia="宋体"/>
                <w:i w:val="0"/>
                <w:iCs w:val="0"/>
                <w:color w:val="000000"/>
                <w:lang w:val="en-US" w:eastAsia="zh-CN"/>
              </w:rPr>
            </w:pPr>
            <w:r>
              <w:rPr>
                <w:rFonts w:hint="eastAsia"/>
                <w:bCs/>
                <w:i w:val="0"/>
                <w:iCs w:val="0"/>
                <w:color w:val="000000"/>
                <w:sz w:val="21"/>
                <w:szCs w:val="21"/>
                <w:lang w:eastAsia="zh-CN"/>
              </w:rPr>
              <w:t>发送消息的</w:t>
            </w:r>
            <w:r>
              <w:rPr>
                <w:rFonts w:hint="eastAsia"/>
                <w:bCs/>
                <w:i w:val="0"/>
                <w:iCs w:val="0"/>
                <w:color w:val="000000"/>
                <w:sz w:val="21"/>
                <w:szCs w:val="21"/>
                <w:lang w:val="en-US" w:eastAsia="zh-CN"/>
              </w:rPr>
              <w:t>UAC信息</w:t>
            </w:r>
          </w:p>
        </w:tc>
      </w:tr>
      <w:tr w14:paraId="68AFF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B886CF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record_route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DE15D9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0B59355">
            <w:pPr>
              <w:rPr>
                <w:rFonts w:hint="default" w:ascii="Times New Roman" w:hAnsi="Times New Roman" w:eastAsia="宋体"/>
                <w:i w:val="0"/>
                <w:iCs w:val="0"/>
                <w:color w:val="000000"/>
                <w:lang w:val="en-US" w:eastAsia="zh-CN"/>
              </w:rPr>
            </w:pPr>
            <w:r>
              <w:rPr>
                <w:rFonts w:hint="eastAsia"/>
                <w:bCs/>
                <w:i w:val="0"/>
                <w:iCs w:val="0"/>
                <w:color w:val="000000"/>
                <w:sz w:val="21"/>
                <w:szCs w:val="21"/>
                <w:lang w:eastAsia="zh-CN"/>
              </w:rPr>
              <w:t>proxy在请求中增加的，用来强制会话中的后续请求经过本proxy的,一般值为代理服务器的地址</w:t>
            </w:r>
          </w:p>
        </w:tc>
      </w:tr>
      <w:tr w14:paraId="6603D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3D2337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body</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EEC387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764EA41">
            <w:pPr>
              <w:rPr>
                <w:rFonts w:hint="default" w:ascii="Times New Roman" w:hAnsi="Times New Roman" w:eastAsia="宋体"/>
                <w:i w:val="0"/>
                <w:iCs w:val="0"/>
                <w:color w:val="000000"/>
                <w:lang w:val="en-US" w:eastAsia="zh-CN"/>
              </w:rPr>
            </w:pPr>
            <w:r>
              <w:rPr>
                <w:rFonts w:hint="eastAsia"/>
                <w:bCs/>
                <w:i w:val="0"/>
                <w:iCs w:val="0"/>
                <w:color w:val="000000"/>
                <w:sz w:val="21"/>
                <w:szCs w:val="21"/>
                <w:lang w:eastAsia="zh-CN"/>
              </w:rPr>
              <w:t>sdp包体内容</w:t>
            </w:r>
          </w:p>
        </w:tc>
      </w:tr>
      <w:tr w14:paraId="16B9E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83E8B8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logtype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1F9F6F4E">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07CADF2A">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日志类型，sip</w:t>
            </w:r>
          </w:p>
        </w:tc>
      </w:tr>
      <w:tr w14:paraId="1E987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249179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devname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FC593E3">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793E6D4D">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设备名称</w:t>
            </w:r>
          </w:p>
        </w:tc>
      </w:tr>
      <w:tr w14:paraId="617F9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8E4030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CC2B1BF">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43B493BF">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年月日</w:t>
            </w:r>
          </w:p>
        </w:tc>
      </w:tr>
      <w:tr w14:paraId="23EA7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F72576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hh</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20638C7">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48460AF8">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小时</w:t>
            </w:r>
          </w:p>
        </w:tc>
      </w:tr>
      <w:tr w14:paraId="2CB01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46002F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vendor</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1E31EDBD">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3D89AEB4">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厂商sangfor</w:t>
            </w:r>
          </w:p>
        </w:tc>
      </w:tr>
      <w:tr w14:paraId="55550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18943F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logid</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FAF0348">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6474846F">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日志id</w:t>
            </w:r>
          </w:p>
        </w:tc>
      </w:tr>
      <w:tr w14:paraId="2CDD6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B9E924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iptype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9E4E0D7">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0B45875A">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ip类型，4表示ipv4，6表示ipv6</w:t>
            </w:r>
          </w:p>
        </w:tc>
      </w:tr>
      <w:tr w14:paraId="02741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DAD534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appproto</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B8F0296">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4FFDEA98">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应用层协议</w:t>
            </w:r>
          </w:p>
        </w:tc>
      </w:tr>
      <w:tr w14:paraId="0DD70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97D7C5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transproto</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5CDBA861">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79EEF51F">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传输层协议</w:t>
            </w:r>
          </w:p>
        </w:tc>
      </w:tr>
    </w:tbl>
    <w:p w14:paraId="24180611">
      <w:pPr>
        <w:rPr>
          <w:rFonts w:hint="default"/>
          <w:lang w:val="en-US" w:eastAsia="zh-CN"/>
        </w:rPr>
      </w:pPr>
    </w:p>
    <w:p w14:paraId="3FEC5B71">
      <w:pPr>
        <w:rPr>
          <w:rFonts w:hint="eastAsia"/>
          <w:i w:val="0"/>
          <w:iCs w:val="0"/>
          <w:color w:val="auto"/>
          <w:lang w:val="en-US" w:eastAsia="zh-CN"/>
        </w:rPr>
      </w:pPr>
      <w:r>
        <w:rPr>
          <w:rFonts w:hint="eastAsia"/>
          <w:i w:val="0"/>
          <w:iCs w:val="0"/>
          <w:color w:val="auto"/>
          <w:lang w:val="en-US" w:eastAsia="zh-CN"/>
        </w:rPr>
        <w:t>示例说明：</w:t>
      </w:r>
    </w:p>
    <w:p w14:paraId="2C7ECA70">
      <w:pPr>
        <w:rPr>
          <w:rFonts w:hint="eastAsia"/>
          <w:lang w:val="en-US" w:eastAsia="zh-CN"/>
        </w:rPr>
      </w:pPr>
      <w:r>
        <w:rPr>
          <w:rFonts w:hint="eastAsia"/>
          <w:lang w:val="en-US" w:eastAsia="zh-CN"/>
        </w:rPr>
        <w:t>{</w:t>
      </w:r>
    </w:p>
    <w:p w14:paraId="4C5C68D9">
      <w:pPr>
        <w:rPr>
          <w:rFonts w:hint="eastAsia"/>
          <w:lang w:val="en-US" w:eastAsia="zh-CN"/>
        </w:rPr>
      </w:pPr>
      <w:r>
        <w:rPr>
          <w:rFonts w:hint="eastAsia"/>
          <w:lang w:val="en-US" w:eastAsia="zh-CN"/>
        </w:rPr>
        <w:tab/>
      </w:r>
      <w:r>
        <w:rPr>
          <w:rFonts w:hint="eastAsia"/>
          <w:lang w:val="en-US" w:eastAsia="zh-CN"/>
        </w:rPr>
        <w:t>"uid": "CRskWdY0fkB4lgRj0W5XqG9",</w:t>
      </w:r>
    </w:p>
    <w:p w14:paraId="4E714750">
      <w:pPr>
        <w:rPr>
          <w:rFonts w:hint="eastAsia"/>
          <w:lang w:val="en-US" w:eastAsia="zh-CN"/>
        </w:rPr>
      </w:pPr>
      <w:r>
        <w:rPr>
          <w:rFonts w:hint="eastAsia"/>
          <w:lang w:val="en-US" w:eastAsia="zh-CN"/>
        </w:rPr>
        <w:tab/>
      </w:r>
      <w:r>
        <w:rPr>
          <w:rFonts w:hint="eastAsia"/>
          <w:lang w:val="en-US" w:eastAsia="zh-CN"/>
        </w:rPr>
        <w:t>"ts": 1747881859,</w:t>
      </w:r>
    </w:p>
    <w:p w14:paraId="09A05999">
      <w:pPr>
        <w:rPr>
          <w:rFonts w:hint="eastAsia"/>
          <w:lang w:val="en-US" w:eastAsia="zh-CN"/>
        </w:rPr>
      </w:pPr>
      <w:r>
        <w:rPr>
          <w:rFonts w:hint="eastAsia"/>
          <w:lang w:val="en-US" w:eastAsia="zh-CN"/>
        </w:rPr>
        <w:tab/>
      </w:r>
      <w:r>
        <w:rPr>
          <w:rFonts w:hint="eastAsia"/>
          <w:lang w:val="en-US" w:eastAsia="zh-CN"/>
        </w:rPr>
        <w:t>"src_ip": "10.222.123.222",</w:t>
      </w:r>
    </w:p>
    <w:p w14:paraId="11E5A4CC">
      <w:pPr>
        <w:rPr>
          <w:rFonts w:hint="eastAsia"/>
          <w:lang w:val="en-US" w:eastAsia="zh-CN"/>
        </w:rPr>
      </w:pPr>
      <w:r>
        <w:rPr>
          <w:rFonts w:hint="eastAsia"/>
          <w:lang w:val="en-US" w:eastAsia="zh-CN"/>
        </w:rPr>
        <w:tab/>
      </w:r>
      <w:r>
        <w:rPr>
          <w:rFonts w:hint="eastAsia"/>
          <w:lang w:val="en-US" w:eastAsia="zh-CN"/>
        </w:rPr>
        <w:t>"src_port": 57640,</w:t>
      </w:r>
    </w:p>
    <w:p w14:paraId="18EEF2BB">
      <w:pPr>
        <w:rPr>
          <w:rFonts w:hint="eastAsia"/>
          <w:lang w:val="en-US" w:eastAsia="zh-CN"/>
        </w:rPr>
      </w:pPr>
      <w:r>
        <w:rPr>
          <w:rFonts w:hint="eastAsia"/>
          <w:lang w:val="en-US" w:eastAsia="zh-CN"/>
        </w:rPr>
        <w:tab/>
      </w:r>
      <w:r>
        <w:rPr>
          <w:rFonts w:hint="eastAsia"/>
          <w:lang w:val="en-US" w:eastAsia="zh-CN"/>
        </w:rPr>
        <w:t>"dst_ip": "10.222.123.221",</w:t>
      </w:r>
    </w:p>
    <w:p w14:paraId="10CC7A40">
      <w:pPr>
        <w:rPr>
          <w:rFonts w:hint="eastAsia"/>
          <w:lang w:val="en-US" w:eastAsia="zh-CN"/>
        </w:rPr>
      </w:pPr>
      <w:r>
        <w:rPr>
          <w:rFonts w:hint="eastAsia"/>
          <w:lang w:val="en-US" w:eastAsia="zh-CN"/>
        </w:rPr>
        <w:tab/>
      </w:r>
      <w:r>
        <w:rPr>
          <w:rFonts w:hint="eastAsia"/>
          <w:lang w:val="en-US" w:eastAsia="zh-CN"/>
        </w:rPr>
        <w:t>"dst_port": 5060,</w:t>
      </w:r>
    </w:p>
    <w:p w14:paraId="751B02BC">
      <w:pPr>
        <w:rPr>
          <w:rFonts w:hint="eastAsia"/>
          <w:lang w:val="en-US" w:eastAsia="zh-CN"/>
        </w:rPr>
      </w:pPr>
      <w:r>
        <w:rPr>
          <w:rFonts w:hint="eastAsia"/>
          <w:lang w:val="en-US" w:eastAsia="zh-CN"/>
        </w:rPr>
        <w:tab/>
      </w:r>
      <w:r>
        <w:rPr>
          <w:rFonts w:hint="eastAsia"/>
          <w:lang w:val="en-US" w:eastAsia="zh-CN"/>
        </w:rPr>
        <w:t>"src_mac": "00:50:56:81:12:44",</w:t>
      </w:r>
    </w:p>
    <w:p w14:paraId="5689C947">
      <w:pPr>
        <w:rPr>
          <w:rFonts w:hint="eastAsia"/>
          <w:lang w:val="en-US" w:eastAsia="zh-CN"/>
        </w:rPr>
      </w:pPr>
      <w:r>
        <w:rPr>
          <w:rFonts w:hint="eastAsia"/>
          <w:lang w:val="en-US" w:eastAsia="zh-CN"/>
        </w:rPr>
        <w:tab/>
      </w:r>
      <w:r>
        <w:rPr>
          <w:rFonts w:hint="eastAsia"/>
          <w:lang w:val="en-US" w:eastAsia="zh-CN"/>
        </w:rPr>
        <w:t>"dst_mac": "00:50:56:81:0a:d5",</w:t>
      </w:r>
    </w:p>
    <w:p w14:paraId="42CED53C">
      <w:pPr>
        <w:rPr>
          <w:rFonts w:hint="eastAsia"/>
          <w:lang w:val="en-US" w:eastAsia="zh-CN"/>
        </w:rPr>
      </w:pPr>
      <w:r>
        <w:rPr>
          <w:rFonts w:hint="eastAsia"/>
          <w:lang w:val="en-US" w:eastAsia="zh-CN"/>
        </w:rPr>
        <w:tab/>
      </w:r>
      <w:r>
        <w:rPr>
          <w:rFonts w:hint="eastAsia"/>
          <w:lang w:val="en-US" w:eastAsia="zh-CN"/>
        </w:rPr>
        <w:t>"method": "REGISTER",</w:t>
      </w:r>
    </w:p>
    <w:p w14:paraId="727705B4">
      <w:pPr>
        <w:rPr>
          <w:rFonts w:hint="eastAsia"/>
          <w:lang w:val="en-US" w:eastAsia="zh-CN"/>
        </w:rPr>
      </w:pPr>
      <w:r>
        <w:rPr>
          <w:rFonts w:hint="eastAsia"/>
          <w:lang w:val="en-US" w:eastAsia="zh-CN"/>
        </w:rPr>
        <w:tab/>
      </w:r>
      <w:r>
        <w:rPr>
          <w:rFonts w:hint="eastAsia"/>
          <w:lang w:val="en-US" w:eastAsia="zh-CN"/>
        </w:rPr>
        <w:t>"uri": "sip:10.222.123.221",</w:t>
      </w:r>
    </w:p>
    <w:p w14:paraId="1535BE27">
      <w:pPr>
        <w:rPr>
          <w:rFonts w:hint="eastAsia"/>
          <w:lang w:val="en-US" w:eastAsia="zh-CN"/>
        </w:rPr>
      </w:pPr>
      <w:r>
        <w:rPr>
          <w:rFonts w:hint="eastAsia"/>
          <w:lang w:val="en-US" w:eastAsia="zh-CN"/>
        </w:rPr>
        <w:tab/>
      </w:r>
      <w:r>
        <w:rPr>
          <w:rFonts w:hint="eastAsia"/>
          <w:lang w:val="en-US" w:eastAsia="zh-CN"/>
        </w:rPr>
        <w:t>"version": "SIP\/2.0",</w:t>
      </w:r>
    </w:p>
    <w:p w14:paraId="201116D8">
      <w:pPr>
        <w:rPr>
          <w:rFonts w:hint="eastAsia"/>
          <w:lang w:val="en-US" w:eastAsia="zh-CN"/>
        </w:rPr>
      </w:pPr>
      <w:r>
        <w:rPr>
          <w:rFonts w:hint="eastAsia"/>
          <w:lang w:val="en-US" w:eastAsia="zh-CN"/>
        </w:rPr>
        <w:tab/>
      </w:r>
      <w:r>
        <w:rPr>
          <w:rFonts w:hint="eastAsia"/>
          <w:lang w:val="en-US" w:eastAsia="zh-CN"/>
        </w:rPr>
        <w:t>"status_msg": "",</w:t>
      </w:r>
    </w:p>
    <w:p w14:paraId="3829D080">
      <w:pPr>
        <w:rPr>
          <w:rFonts w:hint="eastAsia"/>
          <w:lang w:val="en-US" w:eastAsia="zh-CN"/>
        </w:rPr>
      </w:pPr>
      <w:r>
        <w:rPr>
          <w:rFonts w:hint="eastAsia"/>
          <w:lang w:val="en-US" w:eastAsia="zh-CN"/>
        </w:rPr>
        <w:tab/>
      </w:r>
      <w:r>
        <w:rPr>
          <w:rFonts w:hint="eastAsia"/>
          <w:lang w:val="en-US" w:eastAsia="zh-CN"/>
        </w:rPr>
        <w:t>"status_code": "",</w:t>
      </w:r>
    </w:p>
    <w:p w14:paraId="5A365EE6">
      <w:pPr>
        <w:rPr>
          <w:rFonts w:hint="eastAsia"/>
          <w:lang w:val="en-US" w:eastAsia="zh-CN"/>
        </w:rPr>
      </w:pPr>
      <w:r>
        <w:rPr>
          <w:rFonts w:hint="eastAsia"/>
          <w:lang w:val="en-US" w:eastAsia="zh-CN"/>
        </w:rPr>
        <w:tab/>
      </w:r>
      <w:r>
        <w:rPr>
          <w:rFonts w:hint="eastAsia"/>
          <w:lang w:val="en-US" w:eastAsia="zh-CN"/>
        </w:rPr>
        <w:t>"request_from": "\"lxp1\"&lt;sip:101@10.222.123.221&gt;;tag=5e4a836e",</w:t>
      </w:r>
    </w:p>
    <w:p w14:paraId="58DBFA23">
      <w:pPr>
        <w:rPr>
          <w:rFonts w:hint="eastAsia"/>
          <w:lang w:val="en-US" w:eastAsia="zh-CN"/>
        </w:rPr>
      </w:pPr>
      <w:r>
        <w:rPr>
          <w:rFonts w:hint="eastAsia"/>
          <w:lang w:val="en-US" w:eastAsia="zh-CN"/>
        </w:rPr>
        <w:tab/>
      </w:r>
      <w:r>
        <w:rPr>
          <w:rFonts w:hint="eastAsia"/>
          <w:lang w:val="en-US" w:eastAsia="zh-CN"/>
        </w:rPr>
        <w:t>"request_to": "\"lxp1\"&lt;sip:101@10.222.123.221&gt;",</w:t>
      </w:r>
    </w:p>
    <w:p w14:paraId="6FE17645">
      <w:pPr>
        <w:rPr>
          <w:rFonts w:hint="eastAsia"/>
          <w:lang w:val="en-US" w:eastAsia="zh-CN"/>
        </w:rPr>
      </w:pPr>
      <w:r>
        <w:rPr>
          <w:rFonts w:hint="eastAsia"/>
          <w:lang w:val="en-US" w:eastAsia="zh-CN"/>
        </w:rPr>
        <w:tab/>
      </w:r>
      <w:r>
        <w:rPr>
          <w:rFonts w:hint="eastAsia"/>
          <w:lang w:val="en-US" w:eastAsia="zh-CN"/>
        </w:rPr>
        <w:t>"response_from": "",</w:t>
      </w:r>
    </w:p>
    <w:p w14:paraId="46E0C063">
      <w:pPr>
        <w:rPr>
          <w:rFonts w:hint="eastAsia"/>
          <w:lang w:val="en-US" w:eastAsia="zh-CN"/>
        </w:rPr>
      </w:pPr>
      <w:r>
        <w:rPr>
          <w:rFonts w:hint="eastAsia"/>
          <w:lang w:val="en-US" w:eastAsia="zh-CN"/>
        </w:rPr>
        <w:tab/>
      </w:r>
      <w:r>
        <w:rPr>
          <w:rFonts w:hint="eastAsia"/>
          <w:lang w:val="en-US" w:eastAsia="zh-CN"/>
        </w:rPr>
        <w:t>"response_to": "",</w:t>
      </w:r>
    </w:p>
    <w:p w14:paraId="6EFED9C3">
      <w:pPr>
        <w:rPr>
          <w:rFonts w:hint="eastAsia"/>
          <w:lang w:val="en-US" w:eastAsia="zh-CN"/>
        </w:rPr>
      </w:pPr>
      <w:r>
        <w:rPr>
          <w:rFonts w:hint="eastAsia"/>
          <w:lang w:val="en-US" w:eastAsia="zh-CN"/>
        </w:rPr>
        <w:tab/>
      </w:r>
      <w:r>
        <w:rPr>
          <w:rFonts w:hint="eastAsia"/>
          <w:lang w:val="en-US" w:eastAsia="zh-CN"/>
        </w:rPr>
        <w:t>"call_id": "81564ZDAwOGVmMDRmMjYzZmJjM2U0ZWY3YzAyYzA2MTViZTY",</w:t>
      </w:r>
    </w:p>
    <w:p w14:paraId="6CBB28A0">
      <w:pPr>
        <w:rPr>
          <w:rFonts w:hint="eastAsia"/>
          <w:lang w:val="en-US" w:eastAsia="zh-CN"/>
        </w:rPr>
      </w:pPr>
      <w:r>
        <w:rPr>
          <w:rFonts w:hint="eastAsia"/>
          <w:lang w:val="en-US" w:eastAsia="zh-CN"/>
        </w:rPr>
        <w:tab/>
      </w:r>
      <w:r>
        <w:rPr>
          <w:rFonts w:hint="eastAsia"/>
          <w:lang w:val="en-US" w:eastAsia="zh-CN"/>
        </w:rPr>
        <w:t>"seq": "2 REGISTER",</w:t>
      </w:r>
    </w:p>
    <w:p w14:paraId="439EAAE2">
      <w:pPr>
        <w:rPr>
          <w:rFonts w:hint="eastAsia"/>
          <w:lang w:val="en-US" w:eastAsia="zh-CN"/>
        </w:rPr>
      </w:pPr>
      <w:r>
        <w:rPr>
          <w:rFonts w:hint="eastAsia"/>
          <w:lang w:val="en-US" w:eastAsia="zh-CN"/>
        </w:rPr>
        <w:tab/>
      </w:r>
      <w:r>
        <w:rPr>
          <w:rFonts w:hint="eastAsia"/>
          <w:lang w:val="en-US" w:eastAsia="zh-CN"/>
        </w:rPr>
        <w:t>"content_type": "",</w:t>
      </w:r>
    </w:p>
    <w:p w14:paraId="041358CE">
      <w:pPr>
        <w:rPr>
          <w:rFonts w:hint="eastAsia"/>
          <w:lang w:val="en-US" w:eastAsia="zh-CN"/>
        </w:rPr>
      </w:pPr>
      <w:r>
        <w:rPr>
          <w:rFonts w:hint="eastAsia"/>
          <w:lang w:val="en-US" w:eastAsia="zh-CN"/>
        </w:rPr>
        <w:tab/>
      </w:r>
      <w:r>
        <w:rPr>
          <w:rFonts w:hint="eastAsia"/>
          <w:lang w:val="en-US" w:eastAsia="zh-CN"/>
        </w:rPr>
        <w:t>"request_path": "[\"SIP\/2.0\/UDP 10.222.123.222:57640;branch=z9hG4bK-524287-1---ca240610d3ff7827;rport\"]",</w:t>
      </w:r>
    </w:p>
    <w:p w14:paraId="32E3866A">
      <w:pPr>
        <w:rPr>
          <w:rFonts w:hint="eastAsia"/>
          <w:lang w:val="en-US" w:eastAsia="zh-CN"/>
        </w:rPr>
      </w:pPr>
      <w:r>
        <w:rPr>
          <w:rFonts w:hint="eastAsia"/>
          <w:lang w:val="en-US" w:eastAsia="zh-CN"/>
        </w:rPr>
        <w:tab/>
      </w:r>
      <w:r>
        <w:rPr>
          <w:rFonts w:hint="eastAsia"/>
          <w:lang w:val="en-US" w:eastAsia="zh-CN"/>
        </w:rPr>
        <w:t>"response_path": "",</w:t>
      </w:r>
    </w:p>
    <w:p w14:paraId="46901ADC">
      <w:pPr>
        <w:rPr>
          <w:rFonts w:hint="eastAsia"/>
          <w:lang w:val="en-US" w:eastAsia="zh-CN"/>
        </w:rPr>
      </w:pPr>
      <w:r>
        <w:rPr>
          <w:rFonts w:hint="eastAsia"/>
          <w:lang w:val="en-US" w:eastAsia="zh-CN"/>
        </w:rPr>
        <w:tab/>
      </w:r>
      <w:r>
        <w:rPr>
          <w:rFonts w:hint="eastAsia"/>
          <w:lang w:val="en-US" w:eastAsia="zh-CN"/>
        </w:rPr>
        <w:t>"req_body_len": "0",</w:t>
      </w:r>
    </w:p>
    <w:p w14:paraId="72965209">
      <w:pPr>
        <w:rPr>
          <w:rFonts w:hint="eastAsia"/>
          <w:lang w:val="en-US" w:eastAsia="zh-CN"/>
        </w:rPr>
      </w:pPr>
      <w:r>
        <w:rPr>
          <w:rFonts w:hint="eastAsia"/>
          <w:lang w:val="en-US" w:eastAsia="zh-CN"/>
        </w:rPr>
        <w:tab/>
      </w:r>
      <w:r>
        <w:rPr>
          <w:rFonts w:hint="eastAsia"/>
          <w:lang w:val="en-US" w:eastAsia="zh-CN"/>
        </w:rPr>
        <w:t>"rsp_body_len": "",</w:t>
      </w:r>
    </w:p>
    <w:p w14:paraId="48D4AD80">
      <w:pPr>
        <w:rPr>
          <w:rFonts w:hint="eastAsia"/>
          <w:lang w:val="en-US" w:eastAsia="zh-CN"/>
        </w:rPr>
      </w:pPr>
      <w:r>
        <w:rPr>
          <w:rFonts w:hint="eastAsia"/>
          <w:lang w:val="en-US" w:eastAsia="zh-CN"/>
        </w:rPr>
        <w:tab/>
      </w:r>
      <w:r>
        <w:rPr>
          <w:rFonts w:hint="eastAsia"/>
          <w:lang w:val="en-US" w:eastAsia="zh-CN"/>
        </w:rPr>
        <w:t>"contact": "[\"&lt;sip:101@10.222.123.222:57640;rinstance=2047613af42e31cd&gt;\"]",</w:t>
      </w:r>
    </w:p>
    <w:p w14:paraId="33958E3F">
      <w:pPr>
        <w:rPr>
          <w:rFonts w:hint="eastAsia"/>
          <w:lang w:val="en-US" w:eastAsia="zh-CN"/>
        </w:rPr>
      </w:pPr>
      <w:r>
        <w:rPr>
          <w:rFonts w:hint="eastAsia"/>
          <w:lang w:val="en-US" w:eastAsia="zh-CN"/>
        </w:rPr>
        <w:tab/>
      </w:r>
      <w:r>
        <w:rPr>
          <w:rFonts w:hint="eastAsia"/>
          <w:lang w:val="en-US" w:eastAsia="zh-CN"/>
        </w:rPr>
        <w:t>"allow": "SUBSCRIBE, NOTIFY, INVITE, ACK, CANCEL, BYE, REFER, INFO, OPTIONS, MESSAGE",</w:t>
      </w:r>
    </w:p>
    <w:p w14:paraId="187198F3">
      <w:pPr>
        <w:rPr>
          <w:rFonts w:hint="eastAsia"/>
          <w:lang w:val="en-US" w:eastAsia="zh-CN"/>
        </w:rPr>
      </w:pPr>
      <w:r>
        <w:rPr>
          <w:rFonts w:hint="eastAsia"/>
          <w:lang w:val="en-US" w:eastAsia="zh-CN"/>
        </w:rPr>
        <w:tab/>
      </w:r>
      <w:r>
        <w:rPr>
          <w:rFonts w:hint="eastAsia"/>
          <w:lang w:val="en-US" w:eastAsia="zh-CN"/>
        </w:rPr>
        <w:t>"expires": "3600",</w:t>
      </w:r>
    </w:p>
    <w:p w14:paraId="6AFB5CF2">
      <w:pPr>
        <w:rPr>
          <w:rFonts w:hint="eastAsia"/>
          <w:lang w:val="en-US" w:eastAsia="zh-CN"/>
        </w:rPr>
      </w:pPr>
      <w:r>
        <w:rPr>
          <w:rFonts w:hint="eastAsia"/>
          <w:lang w:val="en-US" w:eastAsia="zh-CN"/>
        </w:rPr>
        <w:tab/>
      </w:r>
      <w:r>
        <w:rPr>
          <w:rFonts w:hint="eastAsia"/>
          <w:lang w:val="en-US" w:eastAsia="zh-CN"/>
        </w:rPr>
        <w:t>"max_forwards": "70",</w:t>
      </w:r>
    </w:p>
    <w:p w14:paraId="7D3E7F91">
      <w:pPr>
        <w:rPr>
          <w:rFonts w:hint="eastAsia"/>
          <w:lang w:val="en-US" w:eastAsia="zh-CN"/>
        </w:rPr>
      </w:pPr>
      <w:r>
        <w:rPr>
          <w:rFonts w:hint="eastAsia"/>
          <w:lang w:val="en-US" w:eastAsia="zh-CN"/>
        </w:rPr>
        <w:tab/>
      </w:r>
      <w:r>
        <w:rPr>
          <w:rFonts w:hint="eastAsia"/>
          <w:lang w:val="en-US" w:eastAsia="zh-CN"/>
        </w:rPr>
        <w:t>"user_agent": "X-Lite release 4.9.5.1 stamp 81564",</w:t>
      </w:r>
    </w:p>
    <w:p w14:paraId="50DBBB7E">
      <w:pPr>
        <w:rPr>
          <w:rFonts w:hint="eastAsia"/>
          <w:lang w:val="en-US" w:eastAsia="zh-CN"/>
        </w:rPr>
      </w:pPr>
      <w:r>
        <w:rPr>
          <w:rFonts w:hint="eastAsia"/>
          <w:lang w:val="en-US" w:eastAsia="zh-CN"/>
        </w:rPr>
        <w:tab/>
      </w:r>
      <w:r>
        <w:rPr>
          <w:rFonts w:hint="eastAsia"/>
          <w:lang w:val="en-US" w:eastAsia="zh-CN"/>
        </w:rPr>
        <w:t>"record_route": "",</w:t>
      </w:r>
    </w:p>
    <w:p w14:paraId="129F08BE">
      <w:pPr>
        <w:rPr>
          <w:rFonts w:hint="eastAsia"/>
          <w:lang w:val="en-US" w:eastAsia="zh-CN"/>
        </w:rPr>
      </w:pPr>
      <w:r>
        <w:rPr>
          <w:rFonts w:hint="eastAsia"/>
          <w:lang w:val="en-US" w:eastAsia="zh-CN"/>
        </w:rPr>
        <w:tab/>
      </w:r>
      <w:r>
        <w:rPr>
          <w:rFonts w:hint="eastAsia"/>
          <w:lang w:val="en-US" w:eastAsia="zh-CN"/>
        </w:rPr>
        <w:t>"body": "",</w:t>
      </w:r>
    </w:p>
    <w:p w14:paraId="61AFA400">
      <w:pPr>
        <w:rPr>
          <w:rFonts w:hint="eastAsia"/>
          <w:lang w:val="en-US" w:eastAsia="zh-CN"/>
        </w:rPr>
      </w:pPr>
      <w:r>
        <w:rPr>
          <w:rFonts w:hint="eastAsia"/>
          <w:lang w:val="en-US" w:eastAsia="zh-CN"/>
        </w:rPr>
        <w:tab/>
      </w:r>
      <w:r>
        <w:rPr>
          <w:rFonts w:hint="eastAsia"/>
          <w:lang w:val="en-US" w:eastAsia="zh-CN"/>
        </w:rPr>
        <w:t>"logtype": "sip",</w:t>
      </w:r>
    </w:p>
    <w:p w14:paraId="718FB1EE">
      <w:pPr>
        <w:rPr>
          <w:rFonts w:hint="eastAsia"/>
          <w:lang w:val="en-US" w:eastAsia="zh-CN"/>
        </w:rPr>
      </w:pPr>
      <w:r>
        <w:rPr>
          <w:rFonts w:hint="eastAsia"/>
          <w:lang w:val="en-US" w:eastAsia="zh-CN"/>
        </w:rPr>
        <w:tab/>
      </w:r>
      <w:r>
        <w:rPr>
          <w:rFonts w:hint="eastAsia"/>
          <w:lang w:val="en-US" w:eastAsia="zh-CN"/>
        </w:rPr>
        <w:t>"devname": "SANGFOR STA",</w:t>
      </w:r>
    </w:p>
    <w:p w14:paraId="1E465BAA">
      <w:pPr>
        <w:rPr>
          <w:rFonts w:hint="eastAsia"/>
          <w:lang w:val="en-US" w:eastAsia="zh-CN"/>
        </w:rPr>
      </w:pPr>
      <w:r>
        <w:rPr>
          <w:rFonts w:hint="eastAsia"/>
          <w:lang w:val="en-US" w:eastAsia="zh-CN"/>
        </w:rPr>
        <w:tab/>
      </w:r>
      <w:r>
        <w:rPr>
          <w:rFonts w:hint="eastAsia"/>
          <w:lang w:val="en-US" w:eastAsia="zh-CN"/>
        </w:rPr>
        <w:t>"ds": "20250522",</w:t>
      </w:r>
    </w:p>
    <w:p w14:paraId="35EABA41">
      <w:pPr>
        <w:rPr>
          <w:rFonts w:hint="eastAsia"/>
          <w:lang w:val="en-US" w:eastAsia="zh-CN"/>
        </w:rPr>
      </w:pPr>
      <w:r>
        <w:rPr>
          <w:rFonts w:hint="eastAsia"/>
          <w:lang w:val="en-US" w:eastAsia="zh-CN"/>
        </w:rPr>
        <w:tab/>
      </w:r>
      <w:r>
        <w:rPr>
          <w:rFonts w:hint="eastAsia"/>
          <w:lang w:val="en-US" w:eastAsia="zh-CN"/>
        </w:rPr>
        <w:t>"hh": "10",</w:t>
      </w:r>
    </w:p>
    <w:p w14:paraId="35D7C408">
      <w:pPr>
        <w:rPr>
          <w:rFonts w:hint="eastAsia"/>
          <w:lang w:val="en-US" w:eastAsia="zh-CN"/>
        </w:rPr>
      </w:pPr>
      <w:r>
        <w:rPr>
          <w:rFonts w:hint="eastAsia"/>
          <w:lang w:val="en-US" w:eastAsia="zh-CN"/>
        </w:rPr>
        <w:tab/>
      </w:r>
      <w:r>
        <w:rPr>
          <w:rFonts w:hint="eastAsia"/>
          <w:lang w:val="en-US" w:eastAsia="zh-CN"/>
        </w:rPr>
        <w:t>"vendor": "sangfor",</w:t>
      </w:r>
    </w:p>
    <w:p w14:paraId="74DB806C">
      <w:pPr>
        <w:rPr>
          <w:rFonts w:hint="eastAsia"/>
          <w:lang w:val="en-US" w:eastAsia="zh-CN"/>
        </w:rPr>
      </w:pPr>
      <w:r>
        <w:rPr>
          <w:rFonts w:hint="eastAsia"/>
          <w:lang w:val="en-US" w:eastAsia="zh-CN"/>
        </w:rPr>
        <w:tab/>
      </w:r>
      <w:r>
        <w:rPr>
          <w:rFonts w:hint="eastAsia"/>
          <w:lang w:val="en-US" w:eastAsia="zh-CN"/>
        </w:rPr>
        <w:t>"logid": 47881859366989,</w:t>
      </w:r>
    </w:p>
    <w:p w14:paraId="216765B2">
      <w:pPr>
        <w:rPr>
          <w:rFonts w:hint="eastAsia"/>
          <w:lang w:val="en-US" w:eastAsia="zh-CN"/>
        </w:rPr>
      </w:pPr>
      <w:r>
        <w:rPr>
          <w:rFonts w:hint="eastAsia"/>
          <w:lang w:val="en-US" w:eastAsia="zh-CN"/>
        </w:rPr>
        <w:tab/>
      </w:r>
      <w:r>
        <w:rPr>
          <w:rFonts w:hint="eastAsia"/>
          <w:lang w:val="en-US" w:eastAsia="zh-CN"/>
        </w:rPr>
        <w:t>"iptype": 4,</w:t>
      </w:r>
    </w:p>
    <w:p w14:paraId="1EB27F9B">
      <w:pPr>
        <w:rPr>
          <w:rFonts w:hint="eastAsia"/>
          <w:lang w:val="en-US" w:eastAsia="zh-CN"/>
        </w:rPr>
      </w:pPr>
      <w:r>
        <w:rPr>
          <w:rFonts w:hint="eastAsia"/>
          <w:lang w:val="en-US" w:eastAsia="zh-CN"/>
        </w:rPr>
        <w:tab/>
      </w:r>
      <w:r>
        <w:rPr>
          <w:rFonts w:hint="eastAsia"/>
          <w:lang w:val="en-US" w:eastAsia="zh-CN"/>
        </w:rPr>
        <w:t>"appproto": "SIP",</w:t>
      </w:r>
    </w:p>
    <w:p w14:paraId="5A26C202">
      <w:pPr>
        <w:rPr>
          <w:rFonts w:hint="eastAsia"/>
          <w:lang w:val="en-US" w:eastAsia="zh-CN"/>
        </w:rPr>
      </w:pPr>
      <w:r>
        <w:rPr>
          <w:rFonts w:hint="eastAsia"/>
          <w:lang w:val="en-US" w:eastAsia="zh-CN"/>
        </w:rPr>
        <w:tab/>
      </w:r>
      <w:r>
        <w:rPr>
          <w:rFonts w:hint="eastAsia"/>
          <w:lang w:val="en-US" w:eastAsia="zh-CN"/>
        </w:rPr>
        <w:t>"transproto": "UDP"</w:t>
      </w:r>
    </w:p>
    <w:p w14:paraId="1A23D2E8">
      <w:pPr>
        <w:rPr>
          <w:rFonts w:hint="eastAsia"/>
          <w:lang w:val="en-US" w:eastAsia="zh-CN"/>
        </w:rPr>
      </w:pPr>
      <w:r>
        <w:rPr>
          <w:rFonts w:hint="eastAsia"/>
          <w:lang w:val="en-US" w:eastAsia="zh-CN"/>
        </w:rPr>
        <w:t>}</w:t>
      </w:r>
    </w:p>
    <w:p w14:paraId="143EC25D">
      <w:pPr>
        <w:pStyle w:val="3"/>
        <w:bidi w:val="0"/>
        <w:rPr>
          <w:rFonts w:hint="eastAsia"/>
          <w:lang w:val="en-US" w:eastAsia="zh-CN"/>
        </w:rPr>
      </w:pPr>
      <w:bookmarkStart w:id="120" w:name="_Toc15317"/>
      <w:r>
        <w:rPr>
          <w:rFonts w:hint="eastAsia"/>
          <w:lang w:val="en-US" w:eastAsia="zh-CN"/>
        </w:rPr>
        <w:t>SMB_CMD审计</w:t>
      </w:r>
      <w:bookmarkEnd w:id="120"/>
    </w:p>
    <w:tbl>
      <w:tblPr>
        <w:tblStyle w:val="30"/>
        <w:tblW w:w="8314" w:type="dxa"/>
        <w:tblInd w:w="1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9"/>
        <w:gridCol w:w="1686"/>
        <w:gridCol w:w="4749"/>
      </w:tblGrid>
      <w:tr w14:paraId="5776F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4F81BD"/>
            <w:vAlign w:val="center"/>
          </w:tcPr>
          <w:p w14:paraId="15DD5165">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字段名</w:t>
            </w:r>
          </w:p>
        </w:tc>
        <w:tc>
          <w:tcPr>
            <w:tcW w:w="1686" w:type="dxa"/>
            <w:tcBorders>
              <w:top w:val="single" w:color="4F81BD" w:sz="8" w:space="0"/>
              <w:left w:val="dotted" w:color="auto" w:sz="4" w:space="0"/>
              <w:bottom w:val="single" w:color="4F81BD" w:sz="8" w:space="0"/>
              <w:right w:val="dotted" w:color="auto" w:sz="4" w:space="0"/>
            </w:tcBorders>
            <w:shd w:val="clear" w:color="auto" w:fill="4F81BD"/>
            <w:vAlign w:val="center"/>
          </w:tcPr>
          <w:p w14:paraId="423A6007">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类型</w:t>
            </w:r>
          </w:p>
        </w:tc>
        <w:tc>
          <w:tcPr>
            <w:tcW w:w="4749" w:type="dxa"/>
            <w:tcBorders>
              <w:top w:val="single" w:color="4F81BD" w:sz="8" w:space="0"/>
              <w:left w:val="dotted" w:color="auto" w:sz="4" w:space="0"/>
              <w:bottom w:val="single" w:color="4F81BD" w:sz="8" w:space="0"/>
              <w:right w:val="single" w:color="4F81BD" w:sz="8" w:space="0"/>
            </w:tcBorders>
            <w:shd w:val="clear" w:color="auto" w:fill="4F81BD"/>
            <w:vAlign w:val="center"/>
          </w:tcPr>
          <w:p w14:paraId="5ABD99B5">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描述</w:t>
            </w:r>
          </w:p>
        </w:tc>
      </w:tr>
      <w:tr w14:paraId="40490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26EDBBB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uid</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232BED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0454A39D">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会话唯一ID</w:t>
            </w:r>
          </w:p>
        </w:tc>
      </w:tr>
      <w:tr w14:paraId="67DA3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534934A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0CB3EAAC">
            <w:pPr>
              <w:rPr>
                <w:rFonts w:hint="default" w:ascii="Times New Roman" w:hAnsi="Times New Roman" w:eastAsia="宋体"/>
                <w:i w:val="0"/>
                <w:iCs w:val="0"/>
                <w:color w:val="000000"/>
                <w:lang w:val="en-US" w:eastAsia="zh-CN"/>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58A19C7B">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时间戳</w:t>
            </w:r>
          </w:p>
        </w:tc>
      </w:tr>
      <w:tr w14:paraId="04D37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3479FC0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src_ip</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359606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7A732935">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源IP</w:t>
            </w:r>
          </w:p>
        </w:tc>
      </w:tr>
      <w:tr w14:paraId="3DD41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6B0E25E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src_port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497461A">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7D67FDA2">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源端口</w:t>
            </w:r>
          </w:p>
        </w:tc>
      </w:tr>
      <w:tr w14:paraId="0B719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5C9F79F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dst_ip</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0B395FD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1A89C4F3">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目的IP</w:t>
            </w:r>
          </w:p>
        </w:tc>
      </w:tr>
      <w:tr w14:paraId="50E5B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71CE2EF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dst_port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415D4334">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61FA2F23">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目的端口</w:t>
            </w:r>
          </w:p>
        </w:tc>
      </w:tr>
      <w:tr w14:paraId="0315B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27C953B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command</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689B0BD">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7C4F0E1B">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命令类型</w:t>
            </w:r>
          </w:p>
        </w:tc>
      </w:tr>
      <w:tr w14:paraId="015CF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72B3771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sub_command</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0131AF99">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11C6546A">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子命令类型（目前只有trans2命令有值）</w:t>
            </w:r>
          </w:p>
        </w:tc>
      </w:tr>
      <w:tr w14:paraId="0A61F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6BCBA22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version</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521161D8">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745C849F">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版本号1或2，目前只有1</w:t>
            </w:r>
          </w:p>
        </w:tc>
      </w:tr>
      <w:tr w14:paraId="096D3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63B46C4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flags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32036F1">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4D152621">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头部字段</w:t>
            </w:r>
          </w:p>
        </w:tc>
      </w:tr>
      <w:tr w14:paraId="2F566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1E55F39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flags2</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544EFA7E">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53BAFFB9">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头部字段</w:t>
            </w:r>
          </w:p>
        </w:tc>
      </w:tr>
      <w:tr w14:paraId="02F23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58C5271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word_count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52B4B6EA">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0B550997">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每个smb1命令的参数都有</w:t>
            </w:r>
          </w:p>
        </w:tc>
      </w:tr>
      <w:tr w14:paraId="023E1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79CA252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tree_id</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44958437">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6716663B">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头部字段</w:t>
            </w:r>
          </w:p>
        </w:tc>
      </w:tr>
      <w:tr w14:paraId="15573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62FECCE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process_id</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1C1279CE">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3F2E585A">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头部字段（(pid_high &lt;&lt; 16) + pid）</w:t>
            </w:r>
          </w:p>
        </w:tc>
      </w:tr>
      <w:tr w14:paraId="45D68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06CD73F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user_id</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A3190A1">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20A18F48">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头部字段</w:t>
            </w:r>
          </w:p>
        </w:tc>
      </w:tr>
      <w:tr w14:paraId="2E04D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4D7CACE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message_id</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65B88CA">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3C8C3FAE">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头部字段</w:t>
            </w:r>
          </w:p>
        </w:tc>
      </w:tr>
      <w:tr w14:paraId="2CF6F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275D54A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argument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5C3FE5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6490FD5B">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参数，json格式</w:t>
            </w:r>
          </w:p>
        </w:tc>
      </w:tr>
      <w:tr w14:paraId="12F3E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5CEAD5F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username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DCCB12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7E3A7411">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登陆成功之后的用户名</w:t>
            </w:r>
          </w:p>
        </w:tc>
      </w:tr>
      <w:tr w14:paraId="1042F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580BFDC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status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02D4BE19">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7F978F33">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返回值</w:t>
            </w:r>
          </w:p>
        </w:tc>
      </w:tr>
      <w:tr w14:paraId="3B90E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62BAC60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tree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03B8B46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4BCFCA1E">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目前没用</w:t>
            </w:r>
          </w:p>
        </w:tc>
      </w:tr>
      <w:tr w14:paraId="1866C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246C800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tree_service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538FE93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7605CEDD">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目前没用</w:t>
            </w:r>
          </w:p>
        </w:tc>
      </w:tr>
      <w:tr w14:paraId="1894E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3962850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is_orig</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435C13FF">
            <w:pPr>
              <w:rPr>
                <w:rFonts w:hint="default" w:ascii="Times New Roman" w:hAnsi="Times New Roman" w:eastAsia="宋体"/>
                <w:i w:val="0"/>
                <w:iCs w:val="0"/>
                <w:color w:val="000000"/>
                <w:lang w:val="en-US" w:eastAsia="zh-CN"/>
              </w:rPr>
            </w:pPr>
            <w:r>
              <w:rPr>
                <w:rFonts w:hint="eastAsia"/>
                <w:i w:val="0"/>
                <w:iCs w:val="0"/>
                <w:color w:val="000000"/>
                <w:lang w:val="en-US" w:eastAsia="zh-CN"/>
              </w:rPr>
              <w:t>bool</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563C8CDC">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用来表示方向（如果为true，则表示请求）</w:t>
            </w:r>
          </w:p>
        </w:tc>
      </w:tr>
      <w:tr w14:paraId="2DDDE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49FA1D9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logtype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427D0ACE">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0986E748">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日志类型，smb</w:t>
            </w:r>
          </w:p>
        </w:tc>
      </w:tr>
      <w:tr w14:paraId="3A2BE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14484D1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devname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14F0A6B7">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41B930C9">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设备名称</w:t>
            </w:r>
          </w:p>
        </w:tc>
      </w:tr>
      <w:tr w14:paraId="6B675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4C85C9F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680B028">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2D2E0718">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年月日</w:t>
            </w:r>
          </w:p>
        </w:tc>
      </w:tr>
      <w:tr w14:paraId="2F649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872A50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hh</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8CBFDDE">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5E9731AA">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小时</w:t>
            </w:r>
          </w:p>
        </w:tc>
      </w:tr>
      <w:tr w14:paraId="27CA6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8215A4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vendor</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FAEC5D9">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7431CC56">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厂商sangfor</w:t>
            </w:r>
          </w:p>
        </w:tc>
      </w:tr>
      <w:tr w14:paraId="2AF75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614ED6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logid</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CAB092C">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6C42ADC8">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日志id</w:t>
            </w:r>
          </w:p>
        </w:tc>
      </w:tr>
      <w:tr w14:paraId="2D5DC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FB10AE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iptype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10E2E81">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13E4CAD8">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ip类型，4表示ipv4，6表示ipv6</w:t>
            </w:r>
          </w:p>
        </w:tc>
      </w:tr>
      <w:tr w14:paraId="18638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65BCF6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appproto</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BE9ECF7">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4F32DECC">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应用层协议</w:t>
            </w:r>
          </w:p>
        </w:tc>
      </w:tr>
      <w:tr w14:paraId="6E468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0C4609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transproto</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1F412E30">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6DA4A7CA">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传输层协议</w:t>
            </w:r>
          </w:p>
        </w:tc>
      </w:tr>
    </w:tbl>
    <w:p w14:paraId="13EA8652">
      <w:pPr>
        <w:rPr>
          <w:rFonts w:hint="default"/>
          <w:lang w:val="en-US" w:eastAsia="zh-CN"/>
        </w:rPr>
      </w:pPr>
    </w:p>
    <w:p w14:paraId="2062E8FA">
      <w:pPr>
        <w:rPr>
          <w:rFonts w:hint="eastAsia"/>
          <w:i w:val="0"/>
          <w:iCs w:val="0"/>
          <w:color w:val="auto"/>
          <w:lang w:val="en-US" w:eastAsia="zh-CN"/>
        </w:rPr>
      </w:pPr>
      <w:r>
        <w:rPr>
          <w:rFonts w:hint="eastAsia"/>
          <w:i w:val="0"/>
          <w:iCs w:val="0"/>
          <w:color w:val="auto"/>
          <w:lang w:val="en-US" w:eastAsia="zh-CN"/>
        </w:rPr>
        <w:t>示例说明：</w:t>
      </w:r>
    </w:p>
    <w:p w14:paraId="4F452333">
      <w:pPr>
        <w:rPr>
          <w:rFonts w:hint="eastAsia"/>
          <w:lang w:val="en-US" w:eastAsia="zh-CN"/>
        </w:rPr>
      </w:pPr>
      <w:r>
        <w:rPr>
          <w:rFonts w:hint="eastAsia"/>
          <w:lang w:val="en-US" w:eastAsia="zh-CN"/>
        </w:rPr>
        <w:t>{</w:t>
      </w:r>
    </w:p>
    <w:p w14:paraId="77EE4DA2">
      <w:pPr>
        <w:rPr>
          <w:rFonts w:hint="eastAsia"/>
          <w:lang w:val="en-US" w:eastAsia="zh-CN"/>
        </w:rPr>
      </w:pPr>
      <w:r>
        <w:rPr>
          <w:rFonts w:hint="eastAsia"/>
          <w:lang w:val="en-US" w:eastAsia="zh-CN"/>
        </w:rPr>
        <w:tab/>
      </w:r>
      <w:r>
        <w:rPr>
          <w:rFonts w:hint="eastAsia"/>
          <w:lang w:val="en-US" w:eastAsia="zh-CN"/>
        </w:rPr>
        <w:t>"uid": "2729001902",</w:t>
      </w:r>
    </w:p>
    <w:p w14:paraId="33A5C45B">
      <w:pPr>
        <w:rPr>
          <w:rFonts w:hint="eastAsia"/>
          <w:lang w:val="en-US" w:eastAsia="zh-CN"/>
        </w:rPr>
      </w:pPr>
      <w:r>
        <w:rPr>
          <w:rFonts w:hint="eastAsia"/>
          <w:lang w:val="en-US" w:eastAsia="zh-CN"/>
        </w:rPr>
        <w:tab/>
      </w:r>
      <w:r>
        <w:rPr>
          <w:rFonts w:hint="eastAsia"/>
          <w:lang w:val="en-US" w:eastAsia="zh-CN"/>
        </w:rPr>
        <w:t>"ts": 1747881916,</w:t>
      </w:r>
    </w:p>
    <w:p w14:paraId="04B38849">
      <w:pPr>
        <w:rPr>
          <w:rFonts w:hint="eastAsia"/>
          <w:lang w:val="en-US" w:eastAsia="zh-CN"/>
        </w:rPr>
      </w:pPr>
      <w:r>
        <w:rPr>
          <w:rFonts w:hint="eastAsia"/>
          <w:lang w:val="en-US" w:eastAsia="zh-CN"/>
        </w:rPr>
        <w:tab/>
      </w:r>
      <w:r>
        <w:rPr>
          <w:rFonts w:hint="eastAsia"/>
          <w:lang w:val="en-US" w:eastAsia="zh-CN"/>
        </w:rPr>
        <w:t>"src_ip": "7.7.7.10",</w:t>
      </w:r>
    </w:p>
    <w:p w14:paraId="4B263614">
      <w:pPr>
        <w:rPr>
          <w:rFonts w:hint="eastAsia"/>
          <w:lang w:val="en-US" w:eastAsia="zh-CN"/>
        </w:rPr>
      </w:pPr>
      <w:r>
        <w:rPr>
          <w:rFonts w:hint="eastAsia"/>
          <w:lang w:val="en-US" w:eastAsia="zh-CN"/>
        </w:rPr>
        <w:tab/>
      </w:r>
      <w:r>
        <w:rPr>
          <w:rFonts w:hint="eastAsia"/>
          <w:lang w:val="en-US" w:eastAsia="zh-CN"/>
        </w:rPr>
        <w:t>"src_port": 50877,</w:t>
      </w:r>
    </w:p>
    <w:p w14:paraId="1E6021C1">
      <w:pPr>
        <w:rPr>
          <w:rFonts w:hint="eastAsia"/>
          <w:lang w:val="en-US" w:eastAsia="zh-CN"/>
        </w:rPr>
      </w:pPr>
      <w:r>
        <w:rPr>
          <w:rFonts w:hint="eastAsia"/>
          <w:lang w:val="en-US" w:eastAsia="zh-CN"/>
        </w:rPr>
        <w:tab/>
      </w:r>
      <w:r>
        <w:rPr>
          <w:rFonts w:hint="eastAsia"/>
          <w:lang w:val="en-US" w:eastAsia="zh-CN"/>
        </w:rPr>
        <w:t>"dst_ip": "7.7.7.20",</w:t>
      </w:r>
    </w:p>
    <w:p w14:paraId="655CCC3E">
      <w:pPr>
        <w:rPr>
          <w:rFonts w:hint="eastAsia"/>
          <w:lang w:val="en-US" w:eastAsia="zh-CN"/>
        </w:rPr>
      </w:pPr>
      <w:r>
        <w:rPr>
          <w:rFonts w:hint="eastAsia"/>
          <w:lang w:val="en-US" w:eastAsia="zh-CN"/>
        </w:rPr>
        <w:tab/>
      </w:r>
      <w:r>
        <w:rPr>
          <w:rFonts w:hint="eastAsia"/>
          <w:lang w:val="en-US" w:eastAsia="zh-CN"/>
        </w:rPr>
        <w:t>"dst_port": 445,</w:t>
      </w:r>
    </w:p>
    <w:p w14:paraId="5AE12BE0">
      <w:pPr>
        <w:rPr>
          <w:rFonts w:hint="eastAsia"/>
          <w:lang w:val="en-US" w:eastAsia="zh-CN"/>
        </w:rPr>
      </w:pPr>
      <w:r>
        <w:rPr>
          <w:rFonts w:hint="eastAsia"/>
          <w:lang w:val="en-US" w:eastAsia="zh-CN"/>
        </w:rPr>
        <w:tab/>
      </w:r>
      <w:r>
        <w:rPr>
          <w:rFonts w:hint="eastAsia"/>
          <w:lang w:val="en-US" w:eastAsia="zh-CN"/>
        </w:rPr>
        <w:t>"command": 6,</w:t>
      </w:r>
    </w:p>
    <w:p w14:paraId="0DF3029F">
      <w:pPr>
        <w:rPr>
          <w:rFonts w:hint="eastAsia"/>
          <w:lang w:val="en-US" w:eastAsia="zh-CN"/>
        </w:rPr>
      </w:pPr>
      <w:r>
        <w:rPr>
          <w:rFonts w:hint="eastAsia"/>
          <w:lang w:val="en-US" w:eastAsia="zh-CN"/>
        </w:rPr>
        <w:tab/>
      </w:r>
      <w:r>
        <w:rPr>
          <w:rFonts w:hint="eastAsia"/>
          <w:lang w:val="en-US" w:eastAsia="zh-CN"/>
        </w:rPr>
        <w:t>"sub_command": 0,</w:t>
      </w:r>
    </w:p>
    <w:p w14:paraId="772D440A">
      <w:pPr>
        <w:rPr>
          <w:rFonts w:hint="eastAsia"/>
          <w:lang w:val="en-US" w:eastAsia="zh-CN"/>
        </w:rPr>
      </w:pPr>
      <w:r>
        <w:rPr>
          <w:rFonts w:hint="eastAsia"/>
          <w:lang w:val="en-US" w:eastAsia="zh-CN"/>
        </w:rPr>
        <w:tab/>
      </w:r>
      <w:r>
        <w:rPr>
          <w:rFonts w:hint="eastAsia"/>
          <w:lang w:val="en-US" w:eastAsia="zh-CN"/>
        </w:rPr>
        <w:t>"version": 2,</w:t>
      </w:r>
    </w:p>
    <w:p w14:paraId="06B83A12">
      <w:pPr>
        <w:rPr>
          <w:rFonts w:hint="eastAsia"/>
          <w:lang w:val="en-US" w:eastAsia="zh-CN"/>
        </w:rPr>
      </w:pPr>
      <w:r>
        <w:rPr>
          <w:rFonts w:hint="eastAsia"/>
          <w:lang w:val="en-US" w:eastAsia="zh-CN"/>
        </w:rPr>
        <w:tab/>
      </w:r>
      <w:r>
        <w:rPr>
          <w:rFonts w:hint="eastAsia"/>
          <w:lang w:val="en-US" w:eastAsia="zh-CN"/>
        </w:rPr>
        <w:t>"flags": 0,</w:t>
      </w:r>
    </w:p>
    <w:p w14:paraId="2FFB6625">
      <w:pPr>
        <w:rPr>
          <w:rFonts w:hint="eastAsia"/>
          <w:lang w:val="en-US" w:eastAsia="zh-CN"/>
        </w:rPr>
      </w:pPr>
      <w:r>
        <w:rPr>
          <w:rFonts w:hint="eastAsia"/>
          <w:lang w:val="en-US" w:eastAsia="zh-CN"/>
        </w:rPr>
        <w:tab/>
      </w:r>
      <w:r>
        <w:rPr>
          <w:rFonts w:hint="eastAsia"/>
          <w:lang w:val="en-US" w:eastAsia="zh-CN"/>
        </w:rPr>
        <w:t>"flags2": 0,</w:t>
      </w:r>
    </w:p>
    <w:p w14:paraId="4B29CA13">
      <w:pPr>
        <w:rPr>
          <w:rFonts w:hint="eastAsia"/>
          <w:lang w:val="en-US" w:eastAsia="zh-CN"/>
        </w:rPr>
      </w:pPr>
      <w:r>
        <w:rPr>
          <w:rFonts w:hint="eastAsia"/>
          <w:lang w:val="en-US" w:eastAsia="zh-CN"/>
        </w:rPr>
        <w:tab/>
      </w:r>
      <w:r>
        <w:rPr>
          <w:rFonts w:hint="eastAsia"/>
          <w:lang w:val="en-US" w:eastAsia="zh-CN"/>
        </w:rPr>
        <w:t>"word_count": 0,</w:t>
      </w:r>
    </w:p>
    <w:p w14:paraId="454D7D2F">
      <w:pPr>
        <w:rPr>
          <w:rFonts w:hint="eastAsia"/>
          <w:lang w:val="en-US" w:eastAsia="zh-CN"/>
        </w:rPr>
      </w:pPr>
      <w:r>
        <w:rPr>
          <w:rFonts w:hint="eastAsia"/>
          <w:lang w:val="en-US" w:eastAsia="zh-CN"/>
        </w:rPr>
        <w:tab/>
      </w:r>
      <w:r>
        <w:rPr>
          <w:rFonts w:hint="eastAsia"/>
          <w:lang w:val="en-US" w:eastAsia="zh-CN"/>
        </w:rPr>
        <w:t>"tree_id": 49,</w:t>
      </w:r>
    </w:p>
    <w:p w14:paraId="340C5931">
      <w:pPr>
        <w:rPr>
          <w:rFonts w:hint="eastAsia"/>
          <w:lang w:val="en-US" w:eastAsia="zh-CN"/>
        </w:rPr>
      </w:pPr>
      <w:r>
        <w:rPr>
          <w:rFonts w:hint="eastAsia"/>
          <w:lang w:val="en-US" w:eastAsia="zh-CN"/>
        </w:rPr>
        <w:tab/>
      </w:r>
      <w:r>
        <w:rPr>
          <w:rFonts w:hint="eastAsia"/>
          <w:lang w:val="en-US" w:eastAsia="zh-CN"/>
        </w:rPr>
        <w:t>"process_id": 65279,</w:t>
      </w:r>
    </w:p>
    <w:p w14:paraId="46A7E019">
      <w:pPr>
        <w:rPr>
          <w:rFonts w:hint="eastAsia"/>
          <w:lang w:val="en-US" w:eastAsia="zh-CN"/>
        </w:rPr>
      </w:pPr>
      <w:r>
        <w:rPr>
          <w:rFonts w:hint="eastAsia"/>
          <w:lang w:val="en-US" w:eastAsia="zh-CN"/>
        </w:rPr>
        <w:tab/>
      </w:r>
      <w:r>
        <w:rPr>
          <w:rFonts w:hint="eastAsia"/>
          <w:lang w:val="en-US" w:eastAsia="zh-CN"/>
        </w:rPr>
        <w:t>"user_id": 87960930222193,</w:t>
      </w:r>
    </w:p>
    <w:p w14:paraId="731CDFAB">
      <w:pPr>
        <w:rPr>
          <w:rFonts w:hint="eastAsia"/>
          <w:lang w:val="en-US" w:eastAsia="zh-CN"/>
        </w:rPr>
      </w:pPr>
      <w:r>
        <w:rPr>
          <w:rFonts w:hint="eastAsia"/>
          <w:lang w:val="en-US" w:eastAsia="zh-CN"/>
        </w:rPr>
        <w:tab/>
      </w:r>
      <w:r>
        <w:rPr>
          <w:rFonts w:hint="eastAsia"/>
          <w:lang w:val="en-US" w:eastAsia="zh-CN"/>
        </w:rPr>
        <w:t>"message_id": 1142,</w:t>
      </w:r>
    </w:p>
    <w:p w14:paraId="454CCBFA">
      <w:pPr>
        <w:rPr>
          <w:rFonts w:hint="eastAsia"/>
          <w:lang w:val="en-US" w:eastAsia="zh-CN"/>
        </w:rPr>
      </w:pPr>
      <w:r>
        <w:rPr>
          <w:rFonts w:hint="eastAsia"/>
          <w:lang w:val="en-US" w:eastAsia="zh-CN"/>
        </w:rPr>
        <w:tab/>
      </w:r>
      <w:r>
        <w:rPr>
          <w:rFonts w:hint="eastAsia"/>
          <w:lang w:val="en-US" w:eastAsia="zh-CN"/>
        </w:rPr>
        <w:t>"argument": "{\"file_id\":171800789269}",</w:t>
      </w:r>
    </w:p>
    <w:p w14:paraId="3B036F50">
      <w:pPr>
        <w:rPr>
          <w:rFonts w:hint="eastAsia"/>
          <w:lang w:val="en-US" w:eastAsia="zh-CN"/>
        </w:rPr>
      </w:pPr>
      <w:r>
        <w:rPr>
          <w:rFonts w:hint="eastAsia"/>
          <w:lang w:val="en-US" w:eastAsia="zh-CN"/>
        </w:rPr>
        <w:tab/>
      </w:r>
      <w:r>
        <w:rPr>
          <w:rFonts w:hint="eastAsia"/>
          <w:lang w:val="en-US" w:eastAsia="zh-CN"/>
        </w:rPr>
        <w:t>"username": "anonymous",</w:t>
      </w:r>
    </w:p>
    <w:p w14:paraId="33634E23">
      <w:pPr>
        <w:rPr>
          <w:rFonts w:hint="eastAsia"/>
          <w:lang w:val="en-US" w:eastAsia="zh-CN"/>
        </w:rPr>
      </w:pPr>
      <w:r>
        <w:rPr>
          <w:rFonts w:hint="eastAsia"/>
          <w:lang w:val="en-US" w:eastAsia="zh-CN"/>
        </w:rPr>
        <w:tab/>
      </w:r>
      <w:r>
        <w:rPr>
          <w:rFonts w:hint="eastAsia"/>
          <w:lang w:val="en-US" w:eastAsia="zh-CN"/>
        </w:rPr>
        <w:t>"status": 0,</w:t>
      </w:r>
    </w:p>
    <w:p w14:paraId="568F94B4">
      <w:pPr>
        <w:rPr>
          <w:rFonts w:hint="eastAsia"/>
          <w:lang w:val="en-US" w:eastAsia="zh-CN"/>
        </w:rPr>
      </w:pPr>
      <w:r>
        <w:rPr>
          <w:rFonts w:hint="eastAsia"/>
          <w:lang w:val="en-US" w:eastAsia="zh-CN"/>
        </w:rPr>
        <w:tab/>
      </w:r>
      <w:r>
        <w:rPr>
          <w:rFonts w:hint="eastAsia"/>
          <w:lang w:val="en-US" w:eastAsia="zh-CN"/>
        </w:rPr>
        <w:t>"tree": "\u0000",</w:t>
      </w:r>
    </w:p>
    <w:p w14:paraId="1CA41A2B">
      <w:pPr>
        <w:rPr>
          <w:rFonts w:hint="eastAsia"/>
          <w:lang w:val="en-US" w:eastAsia="zh-CN"/>
        </w:rPr>
      </w:pPr>
      <w:r>
        <w:rPr>
          <w:rFonts w:hint="eastAsia"/>
          <w:lang w:val="en-US" w:eastAsia="zh-CN"/>
        </w:rPr>
        <w:tab/>
      </w:r>
      <w:r>
        <w:rPr>
          <w:rFonts w:hint="eastAsia"/>
          <w:lang w:val="en-US" w:eastAsia="zh-CN"/>
        </w:rPr>
        <w:t>"tree_service": "\u0000",</w:t>
      </w:r>
    </w:p>
    <w:p w14:paraId="5D0670EB">
      <w:pPr>
        <w:rPr>
          <w:rFonts w:hint="eastAsia"/>
          <w:lang w:val="en-US" w:eastAsia="zh-CN"/>
        </w:rPr>
      </w:pPr>
      <w:r>
        <w:rPr>
          <w:rFonts w:hint="eastAsia"/>
          <w:lang w:val="en-US" w:eastAsia="zh-CN"/>
        </w:rPr>
        <w:tab/>
      </w:r>
      <w:r>
        <w:rPr>
          <w:rFonts w:hint="eastAsia"/>
          <w:lang w:val="en-US" w:eastAsia="zh-CN"/>
        </w:rPr>
        <w:t>"is_orig": true,</w:t>
      </w:r>
    </w:p>
    <w:p w14:paraId="13208E67">
      <w:pPr>
        <w:rPr>
          <w:rFonts w:hint="eastAsia"/>
          <w:lang w:val="en-US" w:eastAsia="zh-CN"/>
        </w:rPr>
      </w:pPr>
      <w:r>
        <w:rPr>
          <w:rFonts w:hint="eastAsia"/>
          <w:lang w:val="en-US" w:eastAsia="zh-CN"/>
        </w:rPr>
        <w:tab/>
      </w:r>
      <w:r>
        <w:rPr>
          <w:rFonts w:hint="eastAsia"/>
          <w:lang w:val="en-US" w:eastAsia="zh-CN"/>
        </w:rPr>
        <w:t>"logtype": "smb",</w:t>
      </w:r>
    </w:p>
    <w:p w14:paraId="71B115AB">
      <w:pPr>
        <w:rPr>
          <w:rFonts w:hint="eastAsia"/>
          <w:lang w:val="en-US" w:eastAsia="zh-CN"/>
        </w:rPr>
      </w:pPr>
      <w:r>
        <w:rPr>
          <w:rFonts w:hint="eastAsia"/>
          <w:lang w:val="en-US" w:eastAsia="zh-CN"/>
        </w:rPr>
        <w:tab/>
      </w:r>
      <w:r>
        <w:rPr>
          <w:rFonts w:hint="eastAsia"/>
          <w:lang w:val="en-US" w:eastAsia="zh-CN"/>
        </w:rPr>
        <w:t>"devname": "SANGFOR STA",</w:t>
      </w:r>
    </w:p>
    <w:p w14:paraId="35AB262D">
      <w:pPr>
        <w:rPr>
          <w:rFonts w:hint="eastAsia"/>
          <w:lang w:val="en-US" w:eastAsia="zh-CN"/>
        </w:rPr>
      </w:pPr>
      <w:r>
        <w:rPr>
          <w:rFonts w:hint="eastAsia"/>
          <w:lang w:val="en-US" w:eastAsia="zh-CN"/>
        </w:rPr>
        <w:tab/>
      </w:r>
      <w:r>
        <w:rPr>
          <w:rFonts w:hint="eastAsia"/>
          <w:lang w:val="en-US" w:eastAsia="zh-CN"/>
        </w:rPr>
        <w:t>"ds": "20250522",</w:t>
      </w:r>
    </w:p>
    <w:p w14:paraId="377DD6C0">
      <w:pPr>
        <w:rPr>
          <w:rFonts w:hint="eastAsia"/>
          <w:lang w:val="en-US" w:eastAsia="zh-CN"/>
        </w:rPr>
      </w:pPr>
      <w:r>
        <w:rPr>
          <w:rFonts w:hint="eastAsia"/>
          <w:lang w:val="en-US" w:eastAsia="zh-CN"/>
        </w:rPr>
        <w:tab/>
      </w:r>
      <w:r>
        <w:rPr>
          <w:rFonts w:hint="eastAsia"/>
          <w:lang w:val="en-US" w:eastAsia="zh-CN"/>
        </w:rPr>
        <w:t>"hh": "10",</w:t>
      </w:r>
    </w:p>
    <w:p w14:paraId="40BE604F">
      <w:pPr>
        <w:rPr>
          <w:rFonts w:hint="eastAsia"/>
          <w:lang w:val="en-US" w:eastAsia="zh-CN"/>
        </w:rPr>
      </w:pPr>
      <w:r>
        <w:rPr>
          <w:rFonts w:hint="eastAsia"/>
          <w:lang w:val="en-US" w:eastAsia="zh-CN"/>
        </w:rPr>
        <w:tab/>
      </w:r>
      <w:r>
        <w:rPr>
          <w:rFonts w:hint="eastAsia"/>
          <w:lang w:val="en-US" w:eastAsia="zh-CN"/>
        </w:rPr>
        <w:t>"vendor": "sangfor",</w:t>
      </w:r>
    </w:p>
    <w:p w14:paraId="3CE878F5">
      <w:pPr>
        <w:rPr>
          <w:rFonts w:hint="eastAsia"/>
          <w:lang w:val="en-US" w:eastAsia="zh-CN"/>
        </w:rPr>
      </w:pPr>
      <w:r>
        <w:rPr>
          <w:rFonts w:hint="eastAsia"/>
          <w:lang w:val="en-US" w:eastAsia="zh-CN"/>
        </w:rPr>
        <w:tab/>
      </w:r>
      <w:r>
        <w:rPr>
          <w:rFonts w:hint="eastAsia"/>
          <w:lang w:val="en-US" w:eastAsia="zh-CN"/>
        </w:rPr>
        <w:t>"logid": 47881916615892,</w:t>
      </w:r>
    </w:p>
    <w:p w14:paraId="65CDE905">
      <w:pPr>
        <w:rPr>
          <w:rFonts w:hint="eastAsia"/>
          <w:lang w:val="en-US" w:eastAsia="zh-CN"/>
        </w:rPr>
      </w:pPr>
      <w:r>
        <w:rPr>
          <w:rFonts w:hint="eastAsia"/>
          <w:lang w:val="en-US" w:eastAsia="zh-CN"/>
        </w:rPr>
        <w:tab/>
      </w:r>
      <w:r>
        <w:rPr>
          <w:rFonts w:hint="eastAsia"/>
          <w:lang w:val="en-US" w:eastAsia="zh-CN"/>
        </w:rPr>
        <w:t>"iptype": 4,</w:t>
      </w:r>
    </w:p>
    <w:p w14:paraId="7125093F">
      <w:pPr>
        <w:rPr>
          <w:rFonts w:hint="eastAsia"/>
          <w:lang w:val="en-US" w:eastAsia="zh-CN"/>
        </w:rPr>
      </w:pPr>
      <w:r>
        <w:rPr>
          <w:rFonts w:hint="eastAsia"/>
          <w:lang w:val="en-US" w:eastAsia="zh-CN"/>
        </w:rPr>
        <w:tab/>
      </w:r>
      <w:r>
        <w:rPr>
          <w:rFonts w:hint="eastAsia"/>
          <w:lang w:val="en-US" w:eastAsia="zh-CN"/>
        </w:rPr>
        <w:t>"appproto": "SMB",</w:t>
      </w:r>
    </w:p>
    <w:p w14:paraId="11C00698">
      <w:pPr>
        <w:rPr>
          <w:rFonts w:hint="eastAsia"/>
          <w:lang w:val="en-US" w:eastAsia="zh-CN"/>
        </w:rPr>
      </w:pPr>
      <w:r>
        <w:rPr>
          <w:rFonts w:hint="eastAsia"/>
          <w:lang w:val="en-US" w:eastAsia="zh-CN"/>
        </w:rPr>
        <w:tab/>
      </w:r>
      <w:r>
        <w:rPr>
          <w:rFonts w:hint="eastAsia"/>
          <w:lang w:val="en-US" w:eastAsia="zh-CN"/>
        </w:rPr>
        <w:t>"transproto": "TCP"</w:t>
      </w:r>
    </w:p>
    <w:p w14:paraId="43991B37">
      <w:pPr>
        <w:rPr>
          <w:rFonts w:hint="eastAsia"/>
          <w:lang w:val="en-US" w:eastAsia="zh-CN"/>
        </w:rPr>
      </w:pPr>
      <w:r>
        <w:rPr>
          <w:rFonts w:hint="eastAsia"/>
          <w:lang w:val="en-US" w:eastAsia="zh-CN"/>
        </w:rPr>
        <w:t>}</w:t>
      </w:r>
    </w:p>
    <w:p w14:paraId="13B1049B">
      <w:pPr>
        <w:pStyle w:val="3"/>
        <w:bidi w:val="0"/>
        <w:rPr>
          <w:rFonts w:hint="eastAsia"/>
          <w:lang w:val="en-US" w:eastAsia="zh-CN"/>
        </w:rPr>
      </w:pPr>
      <w:bookmarkStart w:id="121" w:name="_Toc24412"/>
      <w:r>
        <w:rPr>
          <w:rFonts w:hint="eastAsia"/>
          <w:lang w:val="en-US" w:eastAsia="zh-CN"/>
        </w:rPr>
        <w:t>SMB文件审计</w:t>
      </w:r>
      <w:bookmarkEnd w:id="121"/>
    </w:p>
    <w:tbl>
      <w:tblPr>
        <w:tblStyle w:val="30"/>
        <w:tblW w:w="8314" w:type="dxa"/>
        <w:tblInd w:w="1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9"/>
        <w:gridCol w:w="1686"/>
        <w:gridCol w:w="4749"/>
      </w:tblGrid>
      <w:tr w14:paraId="7C884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4F81BD"/>
            <w:vAlign w:val="center"/>
          </w:tcPr>
          <w:p w14:paraId="4CB6ECD5">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字段名</w:t>
            </w:r>
          </w:p>
        </w:tc>
        <w:tc>
          <w:tcPr>
            <w:tcW w:w="1686" w:type="dxa"/>
            <w:tcBorders>
              <w:top w:val="single" w:color="4F81BD" w:sz="8" w:space="0"/>
              <w:left w:val="dotted" w:color="auto" w:sz="4" w:space="0"/>
              <w:bottom w:val="single" w:color="4F81BD" w:sz="8" w:space="0"/>
              <w:right w:val="dotted" w:color="auto" w:sz="4" w:space="0"/>
            </w:tcBorders>
            <w:shd w:val="clear" w:color="auto" w:fill="4F81BD"/>
            <w:vAlign w:val="center"/>
          </w:tcPr>
          <w:p w14:paraId="406D2BA9">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类型</w:t>
            </w:r>
          </w:p>
        </w:tc>
        <w:tc>
          <w:tcPr>
            <w:tcW w:w="4749" w:type="dxa"/>
            <w:tcBorders>
              <w:top w:val="single" w:color="4F81BD" w:sz="8" w:space="0"/>
              <w:left w:val="dotted" w:color="auto" w:sz="4" w:space="0"/>
              <w:bottom w:val="single" w:color="4F81BD" w:sz="8" w:space="0"/>
              <w:right w:val="single" w:color="4F81BD" w:sz="8" w:space="0"/>
            </w:tcBorders>
            <w:shd w:val="clear" w:color="auto" w:fill="4F81BD"/>
            <w:vAlign w:val="center"/>
          </w:tcPr>
          <w:p w14:paraId="7883555A">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描述</w:t>
            </w:r>
          </w:p>
        </w:tc>
      </w:tr>
      <w:tr w14:paraId="7288E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601ED5C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uid</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1BAB0AD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4D1F3B79">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会话唯一ID</w:t>
            </w:r>
          </w:p>
        </w:tc>
      </w:tr>
      <w:tr w14:paraId="781DB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1416F79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1062FD3">
            <w:pPr>
              <w:rPr>
                <w:rFonts w:hint="default" w:ascii="Times New Roman" w:hAnsi="Times New Roman" w:eastAsia="宋体"/>
                <w:i w:val="0"/>
                <w:iCs w:val="0"/>
                <w:color w:val="000000"/>
                <w:lang w:val="en-US" w:eastAsia="zh-CN"/>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30E0D834">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时间戳</w:t>
            </w:r>
          </w:p>
        </w:tc>
      </w:tr>
      <w:tr w14:paraId="3E43A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01884B4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fuid</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D87152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469663CA">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文件的一个标志</w:t>
            </w:r>
          </w:p>
        </w:tc>
      </w:tr>
      <w:tr w14:paraId="5E11B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760CE6F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src_ip</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4AF1F09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59777DDC">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hint="eastAsia"/>
                <w:bCs/>
                <w:i w:val="0"/>
                <w:iCs w:val="0"/>
                <w:color w:val="000000"/>
                <w:sz w:val="21"/>
                <w:szCs w:val="21"/>
                <w:lang w:val="en-US" w:eastAsia="zh-CN"/>
              </w:rPr>
              <w:t>源</w:t>
            </w:r>
            <w:r>
              <w:rPr>
                <w:rFonts w:ascii="Times New Roman" w:hAnsi="Times New Roman" w:eastAsia="宋体"/>
                <w:bCs/>
                <w:i w:val="0"/>
                <w:iCs w:val="0"/>
                <w:color w:val="000000"/>
                <w:sz w:val="21"/>
                <w:szCs w:val="21"/>
              </w:rPr>
              <w:t>IP</w:t>
            </w:r>
          </w:p>
        </w:tc>
      </w:tr>
      <w:tr w14:paraId="33D9A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08C1897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src_port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78223B7">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30E53575">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源端口</w:t>
            </w:r>
          </w:p>
        </w:tc>
      </w:tr>
      <w:tr w14:paraId="7D016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4C5912D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dst_ip</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8496B8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18B59320">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目的IP</w:t>
            </w:r>
          </w:p>
        </w:tc>
      </w:tr>
      <w:tr w14:paraId="520EA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710A2E4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dst_port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190203C2">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5E930661">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目的端口</w:t>
            </w:r>
          </w:p>
        </w:tc>
      </w:tr>
      <w:tr w14:paraId="4DE98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5E12C2F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conn_uids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97DDAE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17F70080">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文件在哪些连接上传输的，一般只有一个，多个用|号隔开</w:t>
            </w:r>
          </w:p>
        </w:tc>
      </w:tr>
      <w:tr w14:paraId="54F22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668E910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source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161F255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577B5066">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文件传输的载体（</w:t>
            </w:r>
            <w:r>
              <w:rPr>
                <w:rFonts w:hint="eastAsia"/>
                <w:bCs/>
                <w:i w:val="0"/>
                <w:iCs w:val="0"/>
                <w:color w:val="000000"/>
                <w:sz w:val="21"/>
                <w:szCs w:val="21"/>
                <w:lang w:val="en-US" w:eastAsia="zh-CN"/>
              </w:rPr>
              <w:t>smb</w:t>
            </w:r>
            <w:r>
              <w:rPr>
                <w:rFonts w:ascii="Times New Roman" w:hAnsi="Times New Roman" w:eastAsia="宋体"/>
                <w:bCs/>
                <w:i w:val="0"/>
                <w:iCs w:val="0"/>
                <w:color w:val="000000"/>
                <w:sz w:val="21"/>
                <w:szCs w:val="21"/>
              </w:rPr>
              <w:t>）</w:t>
            </w:r>
          </w:p>
        </w:tc>
      </w:tr>
      <w:tr w14:paraId="6F091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55CA951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is_orig</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EAAB80D">
            <w:pPr>
              <w:rPr>
                <w:rFonts w:hint="default" w:ascii="Times New Roman" w:hAnsi="Times New Roman" w:eastAsia="宋体"/>
                <w:i w:val="0"/>
                <w:iCs w:val="0"/>
                <w:color w:val="000000"/>
                <w:lang w:val="en-US" w:eastAsia="zh-CN"/>
              </w:rPr>
            </w:pPr>
            <w:r>
              <w:rPr>
                <w:rFonts w:hint="eastAsia"/>
                <w:i w:val="0"/>
                <w:iCs w:val="0"/>
                <w:color w:val="000000"/>
                <w:lang w:val="en-US" w:eastAsia="zh-CN"/>
              </w:rPr>
              <w:t>bool</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46E54AE4">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用来表示文件的发送源（如果为true，则表示源ip是文件传输方，如果为false，则源ip是文件接收方）</w:t>
            </w:r>
          </w:p>
        </w:tc>
      </w:tr>
      <w:tr w14:paraId="2EF04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3A95E52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depth</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B00D1F6">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5356C491">
            <w:pPr>
              <w:rPr>
                <w:rFonts w:hint="default" w:ascii="Times New Roman" w:hAnsi="Times New Roman" w:eastAsia="宋体"/>
                <w:i w:val="0"/>
                <w:iCs w:val="0"/>
                <w:color w:val="000000"/>
                <w:lang w:val="en-US" w:eastAsia="zh-CN"/>
              </w:rPr>
            </w:pPr>
            <w:r>
              <w:rPr>
                <w:rFonts w:hint="eastAsia"/>
                <w:i w:val="0"/>
                <w:iCs w:val="0"/>
                <w:color w:val="000000"/>
                <w:lang w:val="en-US" w:eastAsia="zh-CN"/>
              </w:rPr>
              <w:t>第几个文件</w:t>
            </w:r>
          </w:p>
        </w:tc>
      </w:tr>
      <w:tr w14:paraId="472A4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6FF7A22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mime_type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D7C386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1414842B">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文件的类型</w:t>
            </w:r>
          </w:p>
        </w:tc>
      </w:tr>
      <w:tr w14:paraId="1ED55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712D534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filename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49A0997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766150EB">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文件名</w:t>
            </w:r>
          </w:p>
        </w:tc>
      </w:tr>
      <w:tr w14:paraId="1FE47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259C70F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extract_bytes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1432E799">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16B273F2">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文件实际保存下来的字节数目大小</w:t>
            </w:r>
          </w:p>
        </w:tc>
      </w:tr>
      <w:tr w14:paraId="3D898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43D9F90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seen_bytes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0BC8FFAC">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702BEBBB">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文件总的传输的字节数目大小</w:t>
            </w:r>
          </w:p>
        </w:tc>
      </w:tr>
      <w:tr w14:paraId="17F58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2AE1862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tips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5F7DC7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5F860ACC">
            <w:pPr>
              <w:rPr>
                <w:rFonts w:hint="default" w:ascii="Times New Roman" w:hAnsi="Times New Roman" w:eastAsia="宋体"/>
                <w:i w:val="0"/>
                <w:iCs w:val="0"/>
                <w:color w:val="000000"/>
                <w:lang w:val="en-US" w:eastAsia="zh-CN"/>
              </w:rPr>
            </w:pPr>
            <w:r>
              <w:rPr>
                <w:rFonts w:hint="eastAsia"/>
                <w:bCs/>
                <w:i w:val="0"/>
                <w:iCs w:val="0"/>
                <w:color w:val="000000"/>
                <w:sz w:val="21"/>
                <w:szCs w:val="21"/>
                <w:lang w:eastAsia="zh-CN"/>
              </w:rPr>
              <w:t>文件写入磁盘是否到达限制</w:t>
            </w:r>
          </w:p>
        </w:tc>
      </w:tr>
      <w:tr w14:paraId="62289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507E23A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logtype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18803931">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2E87BD9F">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日志类型，smb</w:t>
            </w:r>
            <w:r>
              <w:rPr>
                <w:rFonts w:hint="eastAsia"/>
                <w:i w:val="0"/>
                <w:iCs w:val="0"/>
                <w:color w:val="000000"/>
                <w:lang w:val="en-US" w:eastAsia="zh-CN"/>
              </w:rPr>
              <w:t>_file</w:t>
            </w:r>
          </w:p>
        </w:tc>
      </w:tr>
      <w:tr w14:paraId="5844D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547A3E3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devname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C008CE5">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255F3C95">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设备名称</w:t>
            </w:r>
          </w:p>
        </w:tc>
      </w:tr>
      <w:tr w14:paraId="5B47A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2E84FCA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13920E81">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4CAEA61C">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年月日</w:t>
            </w:r>
          </w:p>
        </w:tc>
      </w:tr>
      <w:tr w14:paraId="7869A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1E32440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hh</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52959E19">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1CF83360">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小时</w:t>
            </w:r>
          </w:p>
        </w:tc>
      </w:tr>
      <w:tr w14:paraId="7F659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5442DB3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vendor</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063D044E">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2C9F6B15">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厂商sangfor</w:t>
            </w:r>
          </w:p>
        </w:tc>
      </w:tr>
      <w:tr w14:paraId="12417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7A9BCDC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logid</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14C8F2AF">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5150160F">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日志id</w:t>
            </w:r>
          </w:p>
        </w:tc>
      </w:tr>
      <w:tr w14:paraId="4D8CE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21FFEF8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iptype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401EB502">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1F4D0671">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ip类型，4表示ipv4，6表示ipv6</w:t>
            </w:r>
          </w:p>
        </w:tc>
      </w:tr>
      <w:tr w14:paraId="4F27A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321C7CE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appproto</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BA271DC">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17CA211D">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应用层协议</w:t>
            </w:r>
          </w:p>
        </w:tc>
      </w:tr>
      <w:tr w14:paraId="1DE1B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51179B7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transproto</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050E4A0">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40EB8A9F">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传输层协议</w:t>
            </w:r>
          </w:p>
        </w:tc>
      </w:tr>
      <w:tr w14:paraId="70D19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4DC5CD1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path</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156A1C3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3D2FF9A9">
            <w:pPr>
              <w:tabs>
                <w:tab w:val="left" w:pos="425"/>
              </w:tabs>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hint="eastAsia"/>
                <w:bCs/>
                <w:i w:val="0"/>
                <w:iCs w:val="0"/>
                <w:color w:val="000000"/>
                <w:sz w:val="21"/>
                <w:szCs w:val="21"/>
                <w:lang w:eastAsia="zh-CN"/>
              </w:rPr>
              <w:t>传输文件所在路径</w:t>
            </w:r>
          </w:p>
        </w:tc>
      </w:tr>
      <w:tr w14:paraId="39B78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3D6FCB4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protocol</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1ACF74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0E74DDEB">
            <w:pPr>
              <w:tabs>
                <w:tab w:val="left" w:pos="425"/>
              </w:tabs>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hint="eastAsia"/>
                <w:bCs/>
                <w:i w:val="0"/>
                <w:iCs w:val="0"/>
                <w:color w:val="000000"/>
                <w:sz w:val="21"/>
                <w:szCs w:val="21"/>
                <w:lang w:eastAsia="zh-CN"/>
              </w:rPr>
              <w:t>传输协议类型</w:t>
            </w:r>
            <w:r>
              <w:rPr>
                <w:rFonts w:hint="eastAsia"/>
                <w:bCs/>
                <w:i w:val="0"/>
                <w:iCs w:val="0"/>
                <w:color w:val="000000"/>
                <w:sz w:val="21"/>
                <w:szCs w:val="21"/>
                <w:lang w:val="en-US" w:eastAsia="zh-CN"/>
              </w:rPr>
              <w:t>(smb/smb2)</w:t>
            </w:r>
          </w:p>
        </w:tc>
      </w:tr>
      <w:tr w14:paraId="6FDEE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6E75FCA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md5</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466FBA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20BEC524">
            <w:pPr>
              <w:wordWrap/>
              <w:adjustRightInd/>
              <w:snapToGrid/>
              <w:spacing w:line="360" w:lineRule="auto"/>
              <w:textAlignment w:val="auto"/>
              <w:rPr>
                <w:rFonts w:hint="default" w:ascii="Times New Roman" w:hAnsi="Times New Roman" w:eastAsia="宋体" w:cs="Arial"/>
                <w:bCs/>
                <w:i w:val="0"/>
                <w:iCs w:val="0"/>
                <w:color w:val="auto"/>
                <w:kern w:val="2"/>
                <w:sz w:val="21"/>
                <w:szCs w:val="21"/>
                <w:lang w:val="en-US" w:eastAsia="zh-CN" w:bidi="ar-SA"/>
              </w:rPr>
            </w:pPr>
            <w:r>
              <w:rPr>
                <w:rFonts w:hint="eastAsia"/>
                <w:bCs/>
                <w:i w:val="0"/>
                <w:iCs w:val="0"/>
                <w:color w:val="auto"/>
                <w:sz w:val="21"/>
                <w:szCs w:val="21"/>
                <w:lang w:eastAsia="zh-CN"/>
              </w:rPr>
              <w:t>文件</w:t>
            </w:r>
            <w:r>
              <w:rPr>
                <w:rFonts w:hint="eastAsia"/>
                <w:bCs/>
                <w:i w:val="0"/>
                <w:iCs w:val="0"/>
                <w:color w:val="auto"/>
                <w:sz w:val="21"/>
                <w:szCs w:val="21"/>
                <w:lang w:val="en-US" w:eastAsia="zh-CN"/>
              </w:rPr>
              <w:t>MD5</w:t>
            </w:r>
            <w:r>
              <w:rPr>
                <w:rFonts w:hint="eastAsia"/>
                <w:bCs/>
                <w:i w:val="0"/>
                <w:iCs w:val="0"/>
                <w:color w:val="auto"/>
                <w:sz w:val="21"/>
                <w:szCs w:val="21"/>
                <w:lang w:eastAsia="zh-CN"/>
              </w:rPr>
              <w:t>（暂未使用，默认为</w:t>
            </w:r>
            <w:r>
              <w:rPr>
                <w:rFonts w:hint="eastAsia"/>
              </w:rPr>
              <w:t>""</w:t>
            </w:r>
            <w:r>
              <w:rPr>
                <w:rFonts w:hint="eastAsia"/>
                <w:bCs/>
                <w:i w:val="0"/>
                <w:iCs w:val="0"/>
                <w:color w:val="auto"/>
                <w:sz w:val="21"/>
                <w:szCs w:val="21"/>
                <w:lang w:eastAsia="zh-CN"/>
              </w:rPr>
              <w:t>）</w:t>
            </w:r>
          </w:p>
        </w:tc>
      </w:tr>
    </w:tbl>
    <w:p w14:paraId="6F1576FA">
      <w:pPr>
        <w:rPr>
          <w:rFonts w:hint="default"/>
          <w:lang w:val="en-US" w:eastAsia="zh-CN"/>
        </w:rPr>
      </w:pPr>
    </w:p>
    <w:p w14:paraId="6CBFE108">
      <w:pPr>
        <w:rPr>
          <w:rFonts w:hint="eastAsia"/>
          <w:i w:val="0"/>
          <w:iCs w:val="0"/>
          <w:color w:val="auto"/>
          <w:lang w:val="en-US" w:eastAsia="zh-CN"/>
        </w:rPr>
      </w:pPr>
      <w:r>
        <w:rPr>
          <w:rFonts w:hint="eastAsia"/>
          <w:i w:val="0"/>
          <w:iCs w:val="0"/>
          <w:color w:val="auto"/>
          <w:lang w:val="en-US" w:eastAsia="zh-CN"/>
        </w:rPr>
        <w:t>示例说明：</w:t>
      </w:r>
    </w:p>
    <w:p w14:paraId="0D8C7FE8">
      <w:pPr>
        <w:rPr>
          <w:rFonts w:hint="eastAsia"/>
          <w:lang w:val="en-US" w:eastAsia="zh-CN"/>
        </w:rPr>
      </w:pPr>
      <w:r>
        <w:rPr>
          <w:rFonts w:hint="eastAsia"/>
          <w:lang w:val="en-US" w:eastAsia="zh-CN"/>
        </w:rPr>
        <w:t>{</w:t>
      </w:r>
    </w:p>
    <w:p w14:paraId="3177B22D">
      <w:pPr>
        <w:rPr>
          <w:rFonts w:hint="eastAsia"/>
          <w:lang w:val="en-US" w:eastAsia="zh-CN"/>
        </w:rPr>
      </w:pPr>
      <w:r>
        <w:rPr>
          <w:rFonts w:hint="eastAsia"/>
          <w:lang w:val="en-US" w:eastAsia="zh-CN"/>
        </w:rPr>
        <w:tab/>
      </w:r>
      <w:r>
        <w:rPr>
          <w:rFonts w:hint="eastAsia"/>
          <w:lang w:val="en-US" w:eastAsia="zh-CN"/>
        </w:rPr>
        <w:t>"uid": "",</w:t>
      </w:r>
    </w:p>
    <w:p w14:paraId="428D5514">
      <w:pPr>
        <w:rPr>
          <w:rFonts w:hint="eastAsia"/>
          <w:lang w:val="en-US" w:eastAsia="zh-CN"/>
        </w:rPr>
      </w:pPr>
      <w:r>
        <w:rPr>
          <w:rFonts w:hint="eastAsia"/>
          <w:lang w:val="en-US" w:eastAsia="zh-CN"/>
        </w:rPr>
        <w:tab/>
      </w:r>
      <w:r>
        <w:rPr>
          <w:rFonts w:hint="eastAsia"/>
          <w:lang w:val="en-US" w:eastAsia="zh-CN"/>
        </w:rPr>
        <w:t>"ts": 1747881916,</w:t>
      </w:r>
    </w:p>
    <w:p w14:paraId="6C8E7598">
      <w:pPr>
        <w:rPr>
          <w:rFonts w:hint="eastAsia"/>
          <w:lang w:val="en-US" w:eastAsia="zh-CN"/>
        </w:rPr>
      </w:pPr>
      <w:r>
        <w:rPr>
          <w:rFonts w:hint="eastAsia"/>
          <w:lang w:val="en-US" w:eastAsia="zh-CN"/>
        </w:rPr>
        <w:tab/>
      </w:r>
      <w:r>
        <w:rPr>
          <w:rFonts w:hint="eastAsia"/>
          <w:lang w:val="en-US" w:eastAsia="zh-CN"/>
        </w:rPr>
        <w:t>"fuid": "LU1snSfnYXF8xdgOVbzJFF",</w:t>
      </w:r>
    </w:p>
    <w:p w14:paraId="03B46380">
      <w:pPr>
        <w:rPr>
          <w:rFonts w:hint="eastAsia"/>
          <w:lang w:val="en-US" w:eastAsia="zh-CN"/>
        </w:rPr>
      </w:pPr>
      <w:r>
        <w:rPr>
          <w:rFonts w:hint="eastAsia"/>
          <w:lang w:val="en-US" w:eastAsia="zh-CN"/>
        </w:rPr>
        <w:tab/>
      </w:r>
      <w:r>
        <w:rPr>
          <w:rFonts w:hint="eastAsia"/>
          <w:lang w:val="en-US" w:eastAsia="zh-CN"/>
        </w:rPr>
        <w:t>"src_ip": "7.7.7.10",</w:t>
      </w:r>
    </w:p>
    <w:p w14:paraId="41993FAB">
      <w:pPr>
        <w:rPr>
          <w:rFonts w:hint="eastAsia"/>
          <w:lang w:val="en-US" w:eastAsia="zh-CN"/>
        </w:rPr>
      </w:pPr>
      <w:r>
        <w:rPr>
          <w:rFonts w:hint="eastAsia"/>
          <w:lang w:val="en-US" w:eastAsia="zh-CN"/>
        </w:rPr>
        <w:tab/>
      </w:r>
      <w:r>
        <w:rPr>
          <w:rFonts w:hint="eastAsia"/>
          <w:lang w:val="en-US" w:eastAsia="zh-CN"/>
        </w:rPr>
        <w:t>"src_port": 50877,</w:t>
      </w:r>
    </w:p>
    <w:p w14:paraId="1575BA71">
      <w:pPr>
        <w:rPr>
          <w:rFonts w:hint="eastAsia"/>
          <w:lang w:val="en-US" w:eastAsia="zh-CN"/>
        </w:rPr>
      </w:pPr>
      <w:r>
        <w:rPr>
          <w:rFonts w:hint="eastAsia"/>
          <w:lang w:val="en-US" w:eastAsia="zh-CN"/>
        </w:rPr>
        <w:tab/>
      </w:r>
      <w:r>
        <w:rPr>
          <w:rFonts w:hint="eastAsia"/>
          <w:lang w:val="en-US" w:eastAsia="zh-CN"/>
        </w:rPr>
        <w:t>"dst_ip": "7.7.7.20",</w:t>
      </w:r>
    </w:p>
    <w:p w14:paraId="4210C918">
      <w:pPr>
        <w:rPr>
          <w:rFonts w:hint="eastAsia"/>
          <w:lang w:val="en-US" w:eastAsia="zh-CN"/>
        </w:rPr>
      </w:pPr>
      <w:r>
        <w:rPr>
          <w:rFonts w:hint="eastAsia"/>
          <w:lang w:val="en-US" w:eastAsia="zh-CN"/>
        </w:rPr>
        <w:tab/>
      </w:r>
      <w:r>
        <w:rPr>
          <w:rFonts w:hint="eastAsia"/>
          <w:lang w:val="en-US" w:eastAsia="zh-CN"/>
        </w:rPr>
        <w:t>"dst_port": 445,</w:t>
      </w:r>
    </w:p>
    <w:p w14:paraId="7489EFD7">
      <w:pPr>
        <w:rPr>
          <w:rFonts w:hint="eastAsia"/>
          <w:lang w:val="en-US" w:eastAsia="zh-CN"/>
        </w:rPr>
      </w:pPr>
      <w:r>
        <w:rPr>
          <w:rFonts w:hint="eastAsia"/>
          <w:lang w:val="en-US" w:eastAsia="zh-CN"/>
        </w:rPr>
        <w:tab/>
      </w:r>
      <w:r>
        <w:rPr>
          <w:rFonts w:hint="eastAsia"/>
          <w:lang w:val="en-US" w:eastAsia="zh-CN"/>
        </w:rPr>
        <w:t>"conn_uids": "2729001902",</w:t>
      </w:r>
    </w:p>
    <w:p w14:paraId="0080A617">
      <w:pPr>
        <w:rPr>
          <w:rFonts w:hint="eastAsia"/>
          <w:lang w:val="en-US" w:eastAsia="zh-CN"/>
        </w:rPr>
      </w:pPr>
      <w:r>
        <w:rPr>
          <w:rFonts w:hint="eastAsia"/>
          <w:lang w:val="en-US" w:eastAsia="zh-CN"/>
        </w:rPr>
        <w:tab/>
      </w:r>
      <w:r>
        <w:rPr>
          <w:rFonts w:hint="eastAsia"/>
          <w:lang w:val="en-US" w:eastAsia="zh-CN"/>
        </w:rPr>
        <w:t>"source": "smb",</w:t>
      </w:r>
    </w:p>
    <w:p w14:paraId="0290C326">
      <w:pPr>
        <w:rPr>
          <w:rFonts w:hint="eastAsia"/>
          <w:lang w:val="en-US" w:eastAsia="zh-CN"/>
        </w:rPr>
      </w:pPr>
      <w:r>
        <w:rPr>
          <w:rFonts w:hint="eastAsia"/>
          <w:lang w:val="en-US" w:eastAsia="zh-CN"/>
        </w:rPr>
        <w:tab/>
      </w:r>
      <w:r>
        <w:rPr>
          <w:rFonts w:hint="eastAsia"/>
          <w:lang w:val="en-US" w:eastAsia="zh-CN"/>
        </w:rPr>
        <w:t>"is_orig": false,</w:t>
      </w:r>
    </w:p>
    <w:p w14:paraId="6EFFB244">
      <w:pPr>
        <w:rPr>
          <w:rFonts w:hint="eastAsia"/>
          <w:lang w:val="en-US" w:eastAsia="zh-CN"/>
        </w:rPr>
      </w:pPr>
      <w:r>
        <w:rPr>
          <w:rFonts w:hint="eastAsia"/>
          <w:lang w:val="en-US" w:eastAsia="zh-CN"/>
        </w:rPr>
        <w:tab/>
      </w:r>
      <w:r>
        <w:rPr>
          <w:rFonts w:hint="eastAsia"/>
          <w:lang w:val="en-US" w:eastAsia="zh-CN"/>
        </w:rPr>
        <w:t>"depth": 5,</w:t>
      </w:r>
    </w:p>
    <w:p w14:paraId="40E84556">
      <w:pPr>
        <w:rPr>
          <w:rFonts w:hint="eastAsia"/>
          <w:lang w:val="en-US" w:eastAsia="zh-CN"/>
        </w:rPr>
      </w:pPr>
      <w:r>
        <w:rPr>
          <w:rFonts w:hint="eastAsia"/>
          <w:lang w:val="en-US" w:eastAsia="zh-CN"/>
        </w:rPr>
        <w:tab/>
      </w:r>
      <w:r>
        <w:rPr>
          <w:rFonts w:hint="eastAsia"/>
          <w:lang w:val="en-US" w:eastAsia="zh-CN"/>
        </w:rPr>
        <w:t>"mime_type": "",</w:t>
      </w:r>
    </w:p>
    <w:p w14:paraId="0C20ED78">
      <w:pPr>
        <w:rPr>
          <w:rFonts w:hint="eastAsia"/>
          <w:lang w:val="en-US" w:eastAsia="zh-CN"/>
        </w:rPr>
      </w:pPr>
      <w:r>
        <w:rPr>
          <w:rFonts w:hint="eastAsia"/>
          <w:lang w:val="en-US" w:eastAsia="zh-CN"/>
        </w:rPr>
        <w:tab/>
      </w:r>
      <w:r>
        <w:rPr>
          <w:rFonts w:hint="eastAsia"/>
          <w:lang w:val="en-US" w:eastAsia="zh-CN"/>
        </w:rPr>
        <w:t>"filename": "2428kb",</w:t>
      </w:r>
    </w:p>
    <w:p w14:paraId="41074F0C">
      <w:pPr>
        <w:rPr>
          <w:rFonts w:hint="eastAsia"/>
          <w:lang w:val="en-US" w:eastAsia="zh-CN"/>
        </w:rPr>
      </w:pPr>
      <w:r>
        <w:rPr>
          <w:rFonts w:hint="eastAsia"/>
          <w:lang w:val="en-US" w:eastAsia="zh-CN"/>
        </w:rPr>
        <w:tab/>
      </w:r>
      <w:r>
        <w:rPr>
          <w:rFonts w:hint="eastAsia"/>
          <w:lang w:val="en-US" w:eastAsia="zh-CN"/>
        </w:rPr>
        <w:t>"extract_bytes": 2097152,</w:t>
      </w:r>
    </w:p>
    <w:p w14:paraId="18DED841">
      <w:pPr>
        <w:rPr>
          <w:rFonts w:hint="eastAsia"/>
          <w:lang w:val="en-US" w:eastAsia="zh-CN"/>
        </w:rPr>
      </w:pPr>
      <w:r>
        <w:rPr>
          <w:rFonts w:hint="eastAsia"/>
          <w:lang w:val="en-US" w:eastAsia="zh-CN"/>
        </w:rPr>
        <w:tab/>
      </w:r>
      <w:r>
        <w:rPr>
          <w:rFonts w:hint="eastAsia"/>
          <w:lang w:val="en-US" w:eastAsia="zh-CN"/>
        </w:rPr>
        <w:t>"seen_bytes": 2485505,</w:t>
      </w:r>
    </w:p>
    <w:p w14:paraId="1AD60BEF">
      <w:pPr>
        <w:rPr>
          <w:rFonts w:hint="eastAsia"/>
          <w:lang w:val="en-US" w:eastAsia="zh-CN"/>
        </w:rPr>
      </w:pPr>
      <w:r>
        <w:rPr>
          <w:rFonts w:hint="eastAsia"/>
          <w:lang w:val="en-US" w:eastAsia="zh-CN"/>
        </w:rPr>
        <w:tab/>
      </w:r>
      <w:r>
        <w:rPr>
          <w:rFonts w:hint="eastAsia"/>
          <w:lang w:val="en-US" w:eastAsia="zh-CN"/>
        </w:rPr>
        <w:t>"tips": "",</w:t>
      </w:r>
    </w:p>
    <w:p w14:paraId="549A671B">
      <w:pPr>
        <w:rPr>
          <w:rFonts w:hint="eastAsia"/>
          <w:lang w:val="en-US" w:eastAsia="zh-CN"/>
        </w:rPr>
      </w:pPr>
      <w:r>
        <w:rPr>
          <w:rFonts w:hint="eastAsia"/>
          <w:lang w:val="en-US" w:eastAsia="zh-CN"/>
        </w:rPr>
        <w:tab/>
      </w:r>
      <w:r>
        <w:rPr>
          <w:rFonts w:hint="eastAsia"/>
          <w:lang w:val="en-US" w:eastAsia="zh-CN"/>
        </w:rPr>
        <w:t>"logtype": "smb_file",</w:t>
      </w:r>
    </w:p>
    <w:p w14:paraId="2E5B3D00">
      <w:pPr>
        <w:rPr>
          <w:rFonts w:hint="eastAsia"/>
          <w:lang w:val="en-US" w:eastAsia="zh-CN"/>
        </w:rPr>
      </w:pPr>
      <w:r>
        <w:rPr>
          <w:rFonts w:hint="eastAsia"/>
          <w:lang w:val="en-US" w:eastAsia="zh-CN"/>
        </w:rPr>
        <w:tab/>
      </w:r>
      <w:r>
        <w:rPr>
          <w:rFonts w:hint="eastAsia"/>
          <w:lang w:val="en-US" w:eastAsia="zh-CN"/>
        </w:rPr>
        <w:t>"devname": "SANGFOR STA",</w:t>
      </w:r>
    </w:p>
    <w:p w14:paraId="42DA6913">
      <w:pPr>
        <w:rPr>
          <w:rFonts w:hint="eastAsia"/>
          <w:lang w:val="en-US" w:eastAsia="zh-CN"/>
        </w:rPr>
      </w:pPr>
      <w:r>
        <w:rPr>
          <w:rFonts w:hint="eastAsia"/>
          <w:lang w:val="en-US" w:eastAsia="zh-CN"/>
        </w:rPr>
        <w:tab/>
      </w:r>
      <w:r>
        <w:rPr>
          <w:rFonts w:hint="eastAsia"/>
          <w:lang w:val="en-US" w:eastAsia="zh-CN"/>
        </w:rPr>
        <w:t>"ds": "20250522",</w:t>
      </w:r>
    </w:p>
    <w:p w14:paraId="53A44428">
      <w:pPr>
        <w:rPr>
          <w:rFonts w:hint="eastAsia"/>
          <w:lang w:val="en-US" w:eastAsia="zh-CN"/>
        </w:rPr>
      </w:pPr>
      <w:r>
        <w:rPr>
          <w:rFonts w:hint="eastAsia"/>
          <w:lang w:val="en-US" w:eastAsia="zh-CN"/>
        </w:rPr>
        <w:tab/>
      </w:r>
      <w:r>
        <w:rPr>
          <w:rFonts w:hint="eastAsia"/>
          <w:lang w:val="en-US" w:eastAsia="zh-CN"/>
        </w:rPr>
        <w:t>"hh": "10",</w:t>
      </w:r>
    </w:p>
    <w:p w14:paraId="31A94901">
      <w:pPr>
        <w:rPr>
          <w:rFonts w:hint="eastAsia"/>
          <w:lang w:val="en-US" w:eastAsia="zh-CN"/>
        </w:rPr>
      </w:pPr>
      <w:r>
        <w:rPr>
          <w:rFonts w:hint="eastAsia"/>
          <w:lang w:val="en-US" w:eastAsia="zh-CN"/>
        </w:rPr>
        <w:tab/>
      </w:r>
      <w:r>
        <w:rPr>
          <w:rFonts w:hint="eastAsia"/>
          <w:lang w:val="en-US" w:eastAsia="zh-CN"/>
        </w:rPr>
        <w:t>"vendor": "sangfor",</w:t>
      </w:r>
    </w:p>
    <w:p w14:paraId="72FE20CB">
      <w:pPr>
        <w:rPr>
          <w:rFonts w:hint="eastAsia"/>
          <w:lang w:val="en-US" w:eastAsia="zh-CN"/>
        </w:rPr>
      </w:pPr>
      <w:r>
        <w:rPr>
          <w:rFonts w:hint="eastAsia"/>
          <w:lang w:val="en-US" w:eastAsia="zh-CN"/>
        </w:rPr>
        <w:tab/>
      </w:r>
      <w:r>
        <w:rPr>
          <w:rFonts w:hint="eastAsia"/>
          <w:lang w:val="en-US" w:eastAsia="zh-CN"/>
        </w:rPr>
        <w:t>"logid": 47881916615756,</w:t>
      </w:r>
    </w:p>
    <w:p w14:paraId="7C279E99">
      <w:pPr>
        <w:rPr>
          <w:rFonts w:hint="eastAsia"/>
          <w:lang w:val="en-US" w:eastAsia="zh-CN"/>
        </w:rPr>
      </w:pPr>
      <w:r>
        <w:rPr>
          <w:rFonts w:hint="eastAsia"/>
          <w:lang w:val="en-US" w:eastAsia="zh-CN"/>
        </w:rPr>
        <w:tab/>
      </w:r>
      <w:r>
        <w:rPr>
          <w:rFonts w:hint="eastAsia"/>
          <w:lang w:val="en-US" w:eastAsia="zh-CN"/>
        </w:rPr>
        <w:t>"iptype": 4,</w:t>
      </w:r>
    </w:p>
    <w:p w14:paraId="092D21D5">
      <w:pPr>
        <w:rPr>
          <w:rFonts w:hint="eastAsia"/>
          <w:lang w:val="en-US" w:eastAsia="zh-CN"/>
        </w:rPr>
      </w:pPr>
      <w:r>
        <w:rPr>
          <w:rFonts w:hint="eastAsia"/>
          <w:lang w:val="en-US" w:eastAsia="zh-CN"/>
        </w:rPr>
        <w:tab/>
      </w:r>
      <w:r>
        <w:rPr>
          <w:rFonts w:hint="eastAsia"/>
          <w:lang w:val="en-US" w:eastAsia="zh-CN"/>
        </w:rPr>
        <w:t>"appproto": "",</w:t>
      </w:r>
    </w:p>
    <w:p w14:paraId="2321B35F">
      <w:pPr>
        <w:rPr>
          <w:rFonts w:hint="eastAsia"/>
          <w:lang w:val="en-US" w:eastAsia="zh-CN"/>
        </w:rPr>
      </w:pPr>
      <w:r>
        <w:rPr>
          <w:rFonts w:hint="eastAsia"/>
          <w:lang w:val="en-US" w:eastAsia="zh-CN"/>
        </w:rPr>
        <w:tab/>
      </w:r>
      <w:r>
        <w:rPr>
          <w:rFonts w:hint="eastAsia"/>
          <w:lang w:val="en-US" w:eastAsia="zh-CN"/>
        </w:rPr>
        <w:t>"transproto": "",</w:t>
      </w:r>
    </w:p>
    <w:p w14:paraId="78483571">
      <w:pPr>
        <w:rPr>
          <w:rFonts w:hint="eastAsia"/>
          <w:lang w:val="en-US" w:eastAsia="zh-CN"/>
        </w:rPr>
      </w:pPr>
      <w:r>
        <w:rPr>
          <w:rFonts w:hint="eastAsia"/>
          <w:lang w:val="en-US" w:eastAsia="zh-CN"/>
        </w:rPr>
        <w:tab/>
      </w:r>
      <w:r>
        <w:rPr>
          <w:rFonts w:hint="eastAsia"/>
          <w:lang w:val="en-US" w:eastAsia="zh-CN"/>
        </w:rPr>
        <w:t>"path": "",</w:t>
      </w:r>
    </w:p>
    <w:p w14:paraId="6B082981">
      <w:pPr>
        <w:rPr>
          <w:rFonts w:hint="eastAsia"/>
          <w:lang w:val="en-US" w:eastAsia="zh-CN"/>
        </w:rPr>
      </w:pPr>
      <w:r>
        <w:rPr>
          <w:rFonts w:hint="eastAsia"/>
          <w:lang w:val="en-US" w:eastAsia="zh-CN"/>
        </w:rPr>
        <w:tab/>
      </w:r>
      <w:r>
        <w:rPr>
          <w:rFonts w:hint="eastAsia"/>
          <w:lang w:val="en-US" w:eastAsia="zh-CN"/>
        </w:rPr>
        <w:t>"protocol": "smb2",</w:t>
      </w:r>
    </w:p>
    <w:p w14:paraId="059B9150">
      <w:pPr>
        <w:rPr>
          <w:rFonts w:hint="eastAsia"/>
          <w:lang w:val="en-US" w:eastAsia="zh-CN"/>
        </w:rPr>
      </w:pPr>
      <w:r>
        <w:rPr>
          <w:rFonts w:hint="eastAsia"/>
          <w:lang w:val="en-US" w:eastAsia="zh-CN"/>
        </w:rPr>
        <w:tab/>
      </w:r>
      <w:r>
        <w:rPr>
          <w:rFonts w:hint="eastAsia"/>
          <w:lang w:val="en-US" w:eastAsia="zh-CN"/>
        </w:rPr>
        <w:t>"md5": ""</w:t>
      </w:r>
    </w:p>
    <w:p w14:paraId="4481E5CC">
      <w:pPr>
        <w:rPr>
          <w:rFonts w:hint="eastAsia"/>
          <w:lang w:val="en-US" w:eastAsia="zh-CN"/>
        </w:rPr>
      </w:pPr>
      <w:r>
        <w:rPr>
          <w:rFonts w:hint="eastAsia"/>
          <w:lang w:val="en-US" w:eastAsia="zh-CN"/>
        </w:rPr>
        <w:t>}</w:t>
      </w:r>
    </w:p>
    <w:p w14:paraId="0F975602">
      <w:pPr>
        <w:pStyle w:val="3"/>
        <w:bidi w:val="0"/>
        <w:rPr>
          <w:rFonts w:hint="eastAsia"/>
          <w:lang w:val="en-US" w:eastAsia="zh-CN"/>
        </w:rPr>
      </w:pPr>
      <w:bookmarkStart w:id="122" w:name="_Toc30370"/>
      <w:r>
        <w:rPr>
          <w:rFonts w:hint="eastAsia"/>
          <w:lang w:val="en-US" w:eastAsia="zh-CN"/>
        </w:rPr>
        <w:t>SMB登录审计</w:t>
      </w:r>
      <w:bookmarkEnd w:id="122"/>
    </w:p>
    <w:tbl>
      <w:tblPr>
        <w:tblStyle w:val="30"/>
        <w:tblW w:w="8314" w:type="dxa"/>
        <w:tblInd w:w="1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9"/>
        <w:gridCol w:w="1686"/>
        <w:gridCol w:w="4749"/>
      </w:tblGrid>
      <w:tr w14:paraId="039F3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4F81BD"/>
            <w:vAlign w:val="center"/>
          </w:tcPr>
          <w:p w14:paraId="449F3F24">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字段名</w:t>
            </w:r>
          </w:p>
        </w:tc>
        <w:tc>
          <w:tcPr>
            <w:tcW w:w="1686" w:type="dxa"/>
            <w:tcBorders>
              <w:top w:val="single" w:color="4F81BD" w:sz="8" w:space="0"/>
              <w:left w:val="dotted" w:color="auto" w:sz="4" w:space="0"/>
              <w:bottom w:val="single" w:color="4F81BD" w:sz="8" w:space="0"/>
              <w:right w:val="dotted" w:color="auto" w:sz="4" w:space="0"/>
            </w:tcBorders>
            <w:shd w:val="clear" w:color="auto" w:fill="4F81BD"/>
            <w:vAlign w:val="center"/>
          </w:tcPr>
          <w:p w14:paraId="143C3911">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类型</w:t>
            </w:r>
          </w:p>
        </w:tc>
        <w:tc>
          <w:tcPr>
            <w:tcW w:w="4749" w:type="dxa"/>
            <w:tcBorders>
              <w:top w:val="single" w:color="4F81BD" w:sz="8" w:space="0"/>
              <w:left w:val="dotted" w:color="auto" w:sz="4" w:space="0"/>
              <w:bottom w:val="single" w:color="4F81BD" w:sz="8" w:space="0"/>
              <w:right w:val="single" w:color="4F81BD" w:sz="8" w:space="0"/>
            </w:tcBorders>
            <w:shd w:val="clear" w:color="auto" w:fill="4F81BD"/>
            <w:vAlign w:val="center"/>
          </w:tcPr>
          <w:p w14:paraId="5ACF40F7">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描述</w:t>
            </w:r>
          </w:p>
        </w:tc>
      </w:tr>
      <w:tr w14:paraId="3BFA3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20ED02E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uid</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4BB0638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1192E754">
            <w:pPr>
              <w:rPr>
                <w:rFonts w:hint="default" w:ascii="Times New Roman" w:hAnsi="Times New Roman" w:eastAsia="宋体"/>
                <w:i w:val="0"/>
                <w:iCs w:val="0"/>
                <w:color w:val="000000"/>
                <w:lang w:val="en-US" w:eastAsia="zh-CN"/>
              </w:rPr>
            </w:pPr>
            <w:r>
              <w:rPr>
                <w:rFonts w:hint="default" w:ascii="-apple-system" w:hAnsi="宋体"/>
                <w:b w:val="0"/>
                <w:i w:val="0"/>
                <w:color w:val="000000"/>
                <w:sz w:val="21"/>
                <w:shd w:val="clear" w:color="auto" w:fill="FFFFFF"/>
              </w:rPr>
              <w:t>会话唯一ID</w:t>
            </w:r>
          </w:p>
        </w:tc>
      </w:tr>
      <w:tr w14:paraId="20BE0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255B336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91D184D">
            <w:pPr>
              <w:rPr>
                <w:rFonts w:hint="default" w:ascii="Times New Roman" w:hAnsi="Times New Roman" w:eastAsia="宋体"/>
                <w:i w:val="0"/>
                <w:iCs w:val="0"/>
                <w:color w:val="000000"/>
                <w:lang w:val="en-US" w:eastAsia="zh-CN"/>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77FF7A37">
            <w:pPr>
              <w:rPr>
                <w:rFonts w:hint="default" w:ascii="Times New Roman" w:hAnsi="Times New Roman" w:eastAsia="宋体"/>
                <w:i w:val="0"/>
                <w:iCs w:val="0"/>
                <w:color w:val="000000"/>
                <w:lang w:val="en-US" w:eastAsia="zh-CN"/>
              </w:rPr>
            </w:pPr>
            <w:r>
              <w:rPr>
                <w:rFonts w:hint="default" w:ascii="-apple-system" w:hAnsi="宋体"/>
                <w:b w:val="0"/>
                <w:i w:val="0"/>
                <w:color w:val="000000"/>
                <w:sz w:val="21"/>
                <w:shd w:val="clear" w:color="auto" w:fill="FFFFFF"/>
              </w:rPr>
              <w:t>时间戳</w:t>
            </w:r>
          </w:p>
        </w:tc>
      </w:tr>
      <w:tr w14:paraId="2DC6C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01AA7FE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src_ip</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619718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18578A4D">
            <w:pPr>
              <w:shd w:val="solid" w:color="FFFFFF" w:fill="auto"/>
              <w:autoSpaceDN w:val="0"/>
              <w:ind w:firstLine="0" w:firstLineChars="0"/>
              <w:jc w:val="left"/>
              <w:rPr>
                <w:rFonts w:hint="default" w:ascii="Times New Roman" w:hAnsi="Times New Roman" w:eastAsia="宋体" w:cs="Arial"/>
                <w:bCs/>
                <w:i w:val="0"/>
                <w:iCs w:val="0"/>
                <w:color w:val="000000"/>
                <w:kern w:val="2"/>
                <w:sz w:val="21"/>
                <w:szCs w:val="21"/>
                <w:lang w:val="en-US" w:eastAsia="zh-CN" w:bidi="ar-SA"/>
              </w:rPr>
            </w:pPr>
            <w:r>
              <w:rPr>
                <w:rFonts w:hint="default" w:ascii="-apple-system" w:hAnsi="宋体"/>
                <w:b w:val="0"/>
                <w:i w:val="0"/>
                <w:color w:val="000000"/>
                <w:sz w:val="21"/>
                <w:shd w:val="clear" w:color="auto" w:fill="FFFFFF"/>
              </w:rPr>
              <w:t>源IP</w:t>
            </w:r>
          </w:p>
        </w:tc>
      </w:tr>
      <w:tr w14:paraId="78C8E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77CC93A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src_port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A5406D4">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30CA2F30">
            <w:pPr>
              <w:shd w:val="solid" w:color="FFFFFF" w:fill="auto"/>
              <w:autoSpaceDN w:val="0"/>
              <w:ind w:firstLine="0" w:firstLineChars="0"/>
              <w:jc w:val="left"/>
              <w:rPr>
                <w:rFonts w:hint="default" w:ascii="Times New Roman" w:hAnsi="Times New Roman" w:eastAsia="宋体" w:cs="Arial"/>
                <w:bCs/>
                <w:i w:val="0"/>
                <w:iCs w:val="0"/>
                <w:color w:val="000000"/>
                <w:kern w:val="2"/>
                <w:sz w:val="21"/>
                <w:szCs w:val="21"/>
                <w:lang w:val="en-US" w:eastAsia="zh-CN" w:bidi="ar-SA"/>
              </w:rPr>
            </w:pPr>
            <w:r>
              <w:rPr>
                <w:rFonts w:hint="default" w:ascii="-apple-system" w:hAnsi="宋体"/>
                <w:b w:val="0"/>
                <w:i w:val="0"/>
                <w:color w:val="000000"/>
                <w:sz w:val="21"/>
                <w:shd w:val="clear" w:color="auto" w:fill="FFFFFF"/>
              </w:rPr>
              <w:t>源端口</w:t>
            </w:r>
          </w:p>
        </w:tc>
      </w:tr>
      <w:tr w14:paraId="2461A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2C561E0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dst_ip</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5593D07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64706CBF">
            <w:pPr>
              <w:shd w:val="solid" w:color="FFFFFF" w:fill="auto"/>
              <w:autoSpaceDN w:val="0"/>
              <w:ind w:firstLine="0" w:firstLineChars="0"/>
              <w:jc w:val="left"/>
              <w:rPr>
                <w:rFonts w:hint="default" w:ascii="Times New Roman" w:hAnsi="Times New Roman" w:eastAsia="宋体" w:cs="Arial"/>
                <w:bCs/>
                <w:i w:val="0"/>
                <w:iCs w:val="0"/>
                <w:color w:val="000000"/>
                <w:kern w:val="2"/>
                <w:sz w:val="21"/>
                <w:szCs w:val="21"/>
                <w:lang w:val="en-US" w:eastAsia="zh-CN" w:bidi="ar-SA"/>
              </w:rPr>
            </w:pPr>
            <w:r>
              <w:rPr>
                <w:rFonts w:hint="default" w:ascii="-apple-system" w:hAnsi="宋体"/>
                <w:b w:val="0"/>
                <w:i w:val="0"/>
                <w:color w:val="000000"/>
                <w:sz w:val="21"/>
                <w:shd w:val="clear" w:color="auto" w:fill="FFFFFF"/>
              </w:rPr>
              <w:t>目的IP</w:t>
            </w:r>
          </w:p>
        </w:tc>
      </w:tr>
      <w:tr w14:paraId="3876E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68FB399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dst_port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006A518">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6623D564">
            <w:pPr>
              <w:shd w:val="solid" w:color="FFFFFF" w:fill="auto"/>
              <w:autoSpaceDN w:val="0"/>
              <w:ind w:firstLine="0" w:firstLineChars="0"/>
              <w:jc w:val="left"/>
              <w:rPr>
                <w:rFonts w:hint="default" w:ascii="Times New Roman" w:hAnsi="Times New Roman" w:eastAsia="宋体" w:cs="Arial"/>
                <w:bCs/>
                <w:i w:val="0"/>
                <w:iCs w:val="0"/>
                <w:color w:val="000000"/>
                <w:kern w:val="2"/>
                <w:sz w:val="21"/>
                <w:szCs w:val="21"/>
                <w:lang w:val="en-US" w:eastAsia="zh-CN" w:bidi="ar-SA"/>
              </w:rPr>
            </w:pPr>
            <w:r>
              <w:rPr>
                <w:rFonts w:hint="default" w:ascii="-apple-system" w:hAnsi="宋体"/>
                <w:b w:val="0"/>
                <w:i w:val="0"/>
                <w:color w:val="000000"/>
                <w:sz w:val="21"/>
                <w:shd w:val="clear" w:color="auto" w:fill="FFFFFF"/>
              </w:rPr>
              <w:t>目的端口</w:t>
            </w:r>
          </w:p>
        </w:tc>
      </w:tr>
      <w:tr w14:paraId="7D445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5317AAD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username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5178A9C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46CB2C0E">
            <w:pPr>
              <w:shd w:val="solid" w:color="FFFFFF" w:fill="auto"/>
              <w:autoSpaceDN w:val="0"/>
              <w:ind w:firstLine="0" w:firstLineChars="0"/>
              <w:jc w:val="left"/>
              <w:rPr>
                <w:rFonts w:hint="default" w:ascii="Times New Roman" w:hAnsi="Times New Roman" w:eastAsia="宋体" w:cs="Arial"/>
                <w:bCs/>
                <w:i w:val="0"/>
                <w:iCs w:val="0"/>
                <w:color w:val="000000"/>
                <w:kern w:val="2"/>
                <w:sz w:val="21"/>
                <w:szCs w:val="21"/>
                <w:lang w:val="en-US" w:eastAsia="zh-CN" w:bidi="ar-SA"/>
              </w:rPr>
            </w:pPr>
            <w:r>
              <w:rPr>
                <w:rFonts w:hint="default" w:ascii="-apple-system" w:hAnsi="宋体"/>
                <w:b w:val="0"/>
                <w:i w:val="0"/>
                <w:color w:val="000000"/>
                <w:sz w:val="21"/>
                <w:shd w:val="clear" w:color="auto" w:fill="FFFFFF"/>
              </w:rPr>
              <w:t>登陆成功之后的用户名</w:t>
            </w:r>
          </w:p>
        </w:tc>
      </w:tr>
      <w:tr w14:paraId="3EA0E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0ED6C25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hostname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3873CA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20D34663">
            <w:pPr>
              <w:shd w:val="solid" w:color="FFFFFF" w:fill="auto"/>
              <w:autoSpaceDN w:val="0"/>
              <w:ind w:firstLine="0" w:firstLineChars="0"/>
              <w:jc w:val="left"/>
              <w:rPr>
                <w:rFonts w:hint="default" w:ascii="Times New Roman" w:hAnsi="Times New Roman" w:eastAsia="宋体" w:cs="Arial"/>
                <w:bCs/>
                <w:i w:val="0"/>
                <w:iCs w:val="0"/>
                <w:color w:val="000000"/>
                <w:kern w:val="2"/>
                <w:sz w:val="21"/>
                <w:szCs w:val="21"/>
                <w:lang w:val="en-US" w:eastAsia="zh-CN" w:bidi="ar-SA"/>
              </w:rPr>
            </w:pPr>
            <w:r>
              <w:rPr>
                <w:rFonts w:hint="default" w:ascii="-apple-system" w:hAnsi="宋体"/>
                <w:b w:val="0"/>
                <w:i w:val="0"/>
                <w:color w:val="000000"/>
                <w:sz w:val="21"/>
                <w:shd w:val="clear" w:color="auto" w:fill="FFFFFF"/>
              </w:rPr>
              <w:t>主机名</w:t>
            </w:r>
          </w:p>
        </w:tc>
      </w:tr>
      <w:tr w14:paraId="66438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250D3C5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domainname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04CE19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00F9CCDD">
            <w:pPr>
              <w:shd w:val="solid" w:color="FFFFFF" w:fill="auto"/>
              <w:autoSpaceDN w:val="0"/>
              <w:ind w:firstLine="0" w:firstLineChars="0"/>
              <w:jc w:val="left"/>
              <w:rPr>
                <w:rFonts w:hint="default" w:ascii="-apple-system" w:hAnsi="宋体" w:eastAsia="宋体" w:cs="Arial"/>
                <w:b w:val="0"/>
                <w:i w:val="0"/>
                <w:color w:val="000000"/>
                <w:kern w:val="2"/>
                <w:sz w:val="21"/>
                <w:szCs w:val="24"/>
                <w:shd w:val="clear" w:color="auto" w:fill="FFFFFF"/>
                <w:lang w:val="en-US" w:eastAsia="zh-CN" w:bidi="ar-SA"/>
              </w:rPr>
            </w:pPr>
            <w:r>
              <w:rPr>
                <w:rFonts w:hint="eastAsia" w:ascii="-apple-system" w:hAnsi="宋体"/>
                <w:b w:val="0"/>
                <w:i w:val="0"/>
                <w:color w:val="000000"/>
                <w:sz w:val="21"/>
                <w:shd w:val="clear" w:color="auto" w:fill="FFFFFF"/>
                <w:lang w:eastAsia="zh-CN"/>
              </w:rPr>
              <w:t>域名</w:t>
            </w:r>
          </w:p>
        </w:tc>
      </w:tr>
      <w:tr w14:paraId="3BB70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0A01254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success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000B23D">
            <w:pPr>
              <w:rPr>
                <w:rFonts w:hint="default" w:ascii="Times New Roman" w:hAnsi="Times New Roman" w:eastAsia="宋体"/>
                <w:i w:val="0"/>
                <w:iCs w:val="0"/>
                <w:color w:val="000000"/>
                <w:lang w:val="en-US" w:eastAsia="zh-CN"/>
              </w:rPr>
            </w:pPr>
            <w:r>
              <w:rPr>
                <w:rFonts w:hint="eastAsia"/>
                <w:i w:val="0"/>
                <w:iCs w:val="0"/>
                <w:color w:val="000000"/>
                <w:lang w:val="en-US" w:eastAsia="zh-CN"/>
              </w:rPr>
              <w:t>bool</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6E4DB6C1">
            <w:pPr>
              <w:shd w:val="solid" w:color="FFFFFF" w:fill="auto"/>
              <w:autoSpaceDN w:val="0"/>
              <w:ind w:firstLine="0" w:firstLineChars="0"/>
              <w:jc w:val="left"/>
              <w:rPr>
                <w:rFonts w:hint="default" w:ascii="-apple-system" w:hAnsi="宋体" w:eastAsia="宋体" w:cs="Arial"/>
                <w:b w:val="0"/>
                <w:i w:val="0"/>
                <w:color w:val="000000"/>
                <w:kern w:val="2"/>
                <w:sz w:val="21"/>
                <w:szCs w:val="24"/>
                <w:shd w:val="clear" w:color="auto" w:fill="FFFFFF"/>
                <w:lang w:val="en-US" w:eastAsia="zh-CN" w:bidi="ar-SA"/>
              </w:rPr>
            </w:pPr>
            <w:r>
              <w:rPr>
                <w:rFonts w:hint="eastAsia" w:ascii="-apple-system" w:hAnsi="宋体"/>
                <w:b w:val="0"/>
                <w:i w:val="0"/>
                <w:color w:val="000000"/>
                <w:sz w:val="21"/>
                <w:shd w:val="clear" w:color="auto" w:fill="FFFFFF"/>
                <w:lang w:eastAsia="zh-CN"/>
              </w:rPr>
              <w:t>命令是否执行成功</w:t>
            </w:r>
          </w:p>
        </w:tc>
      </w:tr>
      <w:tr w14:paraId="1167B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480C930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status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4BA179F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3B943859">
            <w:pPr>
              <w:shd w:val="solid" w:color="FFFFFF" w:fill="auto"/>
              <w:autoSpaceDN w:val="0"/>
              <w:ind w:firstLine="0" w:firstLineChars="0"/>
              <w:jc w:val="left"/>
              <w:rPr>
                <w:rFonts w:hint="default" w:ascii="-apple-system" w:hAnsi="宋体" w:eastAsia="宋体" w:cs="Arial"/>
                <w:b w:val="0"/>
                <w:i w:val="0"/>
                <w:color w:val="000000"/>
                <w:kern w:val="2"/>
                <w:sz w:val="21"/>
                <w:szCs w:val="24"/>
                <w:shd w:val="clear" w:color="auto" w:fill="FFFFFF"/>
                <w:lang w:val="en-US" w:eastAsia="zh-CN" w:bidi="ar-SA"/>
              </w:rPr>
            </w:pPr>
            <w:r>
              <w:rPr>
                <w:rFonts w:hint="eastAsia" w:ascii="-apple-system" w:hAnsi="宋体"/>
                <w:b w:val="0"/>
                <w:i w:val="0"/>
                <w:color w:val="000000"/>
                <w:sz w:val="21"/>
                <w:shd w:val="clear" w:color="auto" w:fill="FFFFFF"/>
                <w:lang w:eastAsia="zh-CN"/>
              </w:rPr>
              <w:t>状态</w:t>
            </w:r>
          </w:p>
        </w:tc>
      </w:tr>
      <w:tr w14:paraId="0BED1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6F9DDC1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nt_status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4B59F4D">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0B7EF647">
            <w:pPr>
              <w:shd w:val="solid" w:color="FFFFFF" w:fill="auto"/>
              <w:autoSpaceDN w:val="0"/>
              <w:ind w:firstLine="0" w:firstLineChars="0"/>
              <w:jc w:val="left"/>
              <w:rPr>
                <w:rFonts w:hint="default" w:ascii="-apple-system" w:hAnsi="宋体" w:eastAsia="宋体" w:cs="Arial"/>
                <w:b w:val="0"/>
                <w:i w:val="0"/>
                <w:color w:val="000000"/>
                <w:kern w:val="2"/>
                <w:sz w:val="21"/>
                <w:szCs w:val="24"/>
                <w:shd w:val="clear" w:color="auto" w:fill="FFFFFF"/>
                <w:lang w:val="en-US" w:eastAsia="zh-CN" w:bidi="ar-SA"/>
              </w:rPr>
            </w:pPr>
            <w:r>
              <w:rPr>
                <w:rFonts w:hint="eastAsia" w:ascii="-apple-system" w:hAnsi="宋体"/>
                <w:b w:val="0"/>
                <w:i w:val="0"/>
                <w:color w:val="000000"/>
                <w:sz w:val="21"/>
                <w:shd w:val="clear" w:color="auto" w:fill="FFFFFF"/>
                <w:lang w:val="en-US" w:eastAsia="zh-CN"/>
              </w:rPr>
              <w:t>nt状态</w:t>
            </w:r>
          </w:p>
        </w:tc>
      </w:tr>
      <w:tr w14:paraId="6634D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1ECD7C4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logtype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501A519D">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48061334">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日志类型，smb</w:t>
            </w:r>
            <w:r>
              <w:rPr>
                <w:rFonts w:hint="eastAsia"/>
                <w:i w:val="0"/>
                <w:iCs w:val="0"/>
                <w:color w:val="000000"/>
                <w:lang w:val="en-US" w:eastAsia="zh-CN"/>
              </w:rPr>
              <w:t>_login</w:t>
            </w:r>
          </w:p>
        </w:tc>
      </w:tr>
      <w:tr w14:paraId="68D8A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18BF246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devname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ED1CC87">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6F40F435">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设备名称</w:t>
            </w:r>
          </w:p>
        </w:tc>
      </w:tr>
      <w:tr w14:paraId="3FCCF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4F995B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6FB81C4">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7B8C1843">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年月日</w:t>
            </w:r>
          </w:p>
        </w:tc>
      </w:tr>
      <w:tr w14:paraId="1BE20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D3BBDE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hh</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87ADF2B">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2F924958">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小时</w:t>
            </w:r>
          </w:p>
        </w:tc>
      </w:tr>
      <w:tr w14:paraId="333DF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27CB4D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vendor</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FD6D277">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0EA9E0D5">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厂商sangfor</w:t>
            </w:r>
          </w:p>
        </w:tc>
      </w:tr>
      <w:tr w14:paraId="30071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54DEC1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logid</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04D9E07">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63DA8387">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日志id</w:t>
            </w:r>
          </w:p>
        </w:tc>
      </w:tr>
      <w:tr w14:paraId="2F366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3117EB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iptype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19D1CC64">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2F206430">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ip类型，4表示ipv4，6表示ipv6</w:t>
            </w:r>
          </w:p>
        </w:tc>
      </w:tr>
      <w:tr w14:paraId="25738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C3EE78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appproto</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F6EFD24">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0995530E">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应用层协议</w:t>
            </w:r>
          </w:p>
        </w:tc>
      </w:tr>
      <w:tr w14:paraId="69A5E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38DE4C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transproto</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E2DA501">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15FFE826">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传输层协议</w:t>
            </w:r>
          </w:p>
        </w:tc>
      </w:tr>
    </w:tbl>
    <w:p w14:paraId="42A1A3D1">
      <w:pPr>
        <w:rPr>
          <w:rFonts w:hint="default"/>
          <w:lang w:val="en-US" w:eastAsia="zh-CN"/>
        </w:rPr>
      </w:pPr>
    </w:p>
    <w:p w14:paraId="3F165071">
      <w:pPr>
        <w:rPr>
          <w:rFonts w:hint="eastAsia"/>
          <w:i w:val="0"/>
          <w:iCs w:val="0"/>
          <w:color w:val="auto"/>
          <w:lang w:val="en-US" w:eastAsia="zh-CN"/>
        </w:rPr>
      </w:pPr>
      <w:r>
        <w:rPr>
          <w:rFonts w:hint="eastAsia"/>
          <w:i w:val="0"/>
          <w:iCs w:val="0"/>
          <w:color w:val="auto"/>
          <w:lang w:val="en-US" w:eastAsia="zh-CN"/>
        </w:rPr>
        <w:t>示例说明：</w:t>
      </w:r>
    </w:p>
    <w:p w14:paraId="5E233950">
      <w:pPr>
        <w:rPr>
          <w:rFonts w:hint="eastAsia"/>
          <w:lang w:val="en-US" w:eastAsia="zh-CN"/>
        </w:rPr>
      </w:pPr>
      <w:r>
        <w:rPr>
          <w:rFonts w:hint="eastAsia"/>
          <w:lang w:val="en-US" w:eastAsia="zh-CN"/>
        </w:rPr>
        <w:t>{</w:t>
      </w:r>
    </w:p>
    <w:p w14:paraId="6183AF5C">
      <w:pPr>
        <w:rPr>
          <w:rFonts w:hint="eastAsia"/>
          <w:lang w:val="en-US" w:eastAsia="zh-CN"/>
        </w:rPr>
      </w:pPr>
      <w:r>
        <w:rPr>
          <w:rFonts w:hint="eastAsia"/>
          <w:lang w:val="en-US" w:eastAsia="zh-CN"/>
        </w:rPr>
        <w:tab/>
      </w:r>
      <w:r>
        <w:rPr>
          <w:rFonts w:hint="eastAsia"/>
          <w:lang w:val="en-US" w:eastAsia="zh-CN"/>
        </w:rPr>
        <w:t>"uid": "3490374377",</w:t>
      </w:r>
    </w:p>
    <w:p w14:paraId="492A7A5C">
      <w:pPr>
        <w:rPr>
          <w:rFonts w:hint="eastAsia"/>
          <w:lang w:val="en-US" w:eastAsia="zh-CN"/>
        </w:rPr>
      </w:pPr>
      <w:r>
        <w:rPr>
          <w:rFonts w:hint="eastAsia"/>
          <w:lang w:val="en-US" w:eastAsia="zh-CN"/>
        </w:rPr>
        <w:tab/>
      </w:r>
      <w:r>
        <w:rPr>
          <w:rFonts w:hint="eastAsia"/>
          <w:lang w:val="en-US" w:eastAsia="zh-CN"/>
        </w:rPr>
        <w:t>"ts": 1747881957,</w:t>
      </w:r>
    </w:p>
    <w:p w14:paraId="7621005A">
      <w:pPr>
        <w:rPr>
          <w:rFonts w:hint="eastAsia"/>
          <w:lang w:val="en-US" w:eastAsia="zh-CN"/>
        </w:rPr>
      </w:pPr>
      <w:r>
        <w:rPr>
          <w:rFonts w:hint="eastAsia"/>
          <w:lang w:val="en-US" w:eastAsia="zh-CN"/>
        </w:rPr>
        <w:tab/>
      </w:r>
      <w:r>
        <w:rPr>
          <w:rFonts w:hint="eastAsia"/>
          <w:lang w:val="en-US" w:eastAsia="zh-CN"/>
        </w:rPr>
        <w:t>"src_ip": "192.168.50.145",</w:t>
      </w:r>
    </w:p>
    <w:p w14:paraId="704F7B62">
      <w:pPr>
        <w:rPr>
          <w:rFonts w:hint="eastAsia"/>
          <w:lang w:val="en-US" w:eastAsia="zh-CN"/>
        </w:rPr>
      </w:pPr>
      <w:r>
        <w:rPr>
          <w:rFonts w:hint="eastAsia"/>
          <w:lang w:val="en-US" w:eastAsia="zh-CN"/>
        </w:rPr>
        <w:tab/>
      </w:r>
      <w:r>
        <w:rPr>
          <w:rFonts w:hint="eastAsia"/>
          <w:lang w:val="en-US" w:eastAsia="zh-CN"/>
        </w:rPr>
        <w:t>"src_port": 1042,</w:t>
      </w:r>
    </w:p>
    <w:p w14:paraId="61E14B09">
      <w:pPr>
        <w:rPr>
          <w:rFonts w:hint="eastAsia"/>
          <w:lang w:val="en-US" w:eastAsia="zh-CN"/>
        </w:rPr>
      </w:pPr>
      <w:r>
        <w:rPr>
          <w:rFonts w:hint="eastAsia"/>
          <w:lang w:val="en-US" w:eastAsia="zh-CN"/>
        </w:rPr>
        <w:tab/>
      </w:r>
      <w:r>
        <w:rPr>
          <w:rFonts w:hint="eastAsia"/>
          <w:lang w:val="en-US" w:eastAsia="zh-CN"/>
        </w:rPr>
        <w:t>"dst_ip": "192.168.50.1",</w:t>
      </w:r>
    </w:p>
    <w:p w14:paraId="7CBABF97">
      <w:pPr>
        <w:rPr>
          <w:rFonts w:hint="eastAsia"/>
          <w:lang w:val="en-US" w:eastAsia="zh-CN"/>
        </w:rPr>
      </w:pPr>
      <w:r>
        <w:rPr>
          <w:rFonts w:hint="eastAsia"/>
          <w:lang w:val="en-US" w:eastAsia="zh-CN"/>
        </w:rPr>
        <w:tab/>
      </w:r>
      <w:r>
        <w:rPr>
          <w:rFonts w:hint="eastAsia"/>
          <w:lang w:val="en-US" w:eastAsia="zh-CN"/>
        </w:rPr>
        <w:t>"dst_port": 139,</w:t>
      </w:r>
    </w:p>
    <w:p w14:paraId="578F16D1">
      <w:pPr>
        <w:rPr>
          <w:rFonts w:hint="eastAsia"/>
          <w:lang w:val="en-US" w:eastAsia="zh-CN"/>
        </w:rPr>
      </w:pPr>
      <w:r>
        <w:rPr>
          <w:rFonts w:hint="eastAsia"/>
          <w:lang w:val="en-US" w:eastAsia="zh-CN"/>
        </w:rPr>
        <w:tab/>
      </w:r>
      <w:r>
        <w:rPr>
          <w:rFonts w:hint="eastAsia"/>
          <w:lang w:val="en-US" w:eastAsia="zh-CN"/>
        </w:rPr>
        <w:t>"username": "anonymous",</w:t>
      </w:r>
    </w:p>
    <w:p w14:paraId="72B3AA3A">
      <w:pPr>
        <w:rPr>
          <w:rFonts w:hint="eastAsia"/>
          <w:lang w:val="en-US" w:eastAsia="zh-CN"/>
        </w:rPr>
      </w:pPr>
      <w:r>
        <w:rPr>
          <w:rFonts w:hint="eastAsia"/>
          <w:lang w:val="en-US" w:eastAsia="zh-CN"/>
        </w:rPr>
        <w:tab/>
      </w:r>
      <w:r>
        <w:rPr>
          <w:rFonts w:hint="eastAsia"/>
          <w:lang w:val="en-US" w:eastAsia="zh-CN"/>
        </w:rPr>
        <w:t>"hostname": "WINXPSP2",</w:t>
      </w:r>
    </w:p>
    <w:p w14:paraId="611B3547">
      <w:pPr>
        <w:rPr>
          <w:rFonts w:hint="eastAsia"/>
          <w:lang w:val="en-US" w:eastAsia="zh-CN"/>
        </w:rPr>
      </w:pPr>
      <w:r>
        <w:rPr>
          <w:rFonts w:hint="eastAsia"/>
          <w:lang w:val="en-US" w:eastAsia="zh-CN"/>
        </w:rPr>
        <w:tab/>
      </w:r>
      <w:r>
        <w:rPr>
          <w:rFonts w:hint="eastAsia"/>
          <w:lang w:val="en-US" w:eastAsia="zh-CN"/>
        </w:rPr>
        <w:t>"domainname": "\u0000",</w:t>
      </w:r>
    </w:p>
    <w:p w14:paraId="45E2A1CA">
      <w:pPr>
        <w:rPr>
          <w:rFonts w:hint="eastAsia"/>
          <w:lang w:val="en-US" w:eastAsia="zh-CN"/>
        </w:rPr>
      </w:pPr>
      <w:r>
        <w:rPr>
          <w:rFonts w:hint="eastAsia"/>
          <w:lang w:val="en-US" w:eastAsia="zh-CN"/>
        </w:rPr>
        <w:tab/>
      </w:r>
      <w:r>
        <w:rPr>
          <w:rFonts w:hint="eastAsia"/>
          <w:lang w:val="en-US" w:eastAsia="zh-CN"/>
        </w:rPr>
        <w:t>"success": true,</w:t>
      </w:r>
    </w:p>
    <w:p w14:paraId="35EDD5F3">
      <w:pPr>
        <w:rPr>
          <w:rFonts w:hint="eastAsia"/>
          <w:lang w:val="en-US" w:eastAsia="zh-CN"/>
        </w:rPr>
      </w:pPr>
      <w:r>
        <w:rPr>
          <w:rFonts w:hint="eastAsia"/>
          <w:lang w:val="en-US" w:eastAsia="zh-CN"/>
        </w:rPr>
        <w:tab/>
      </w:r>
      <w:r>
        <w:rPr>
          <w:rFonts w:hint="eastAsia"/>
          <w:lang w:val="en-US" w:eastAsia="zh-CN"/>
        </w:rPr>
        <w:t>"status": "Success",</w:t>
      </w:r>
    </w:p>
    <w:p w14:paraId="43BC41BE">
      <w:pPr>
        <w:rPr>
          <w:rFonts w:hint="eastAsia"/>
          <w:lang w:val="en-US" w:eastAsia="zh-CN"/>
        </w:rPr>
      </w:pPr>
      <w:r>
        <w:rPr>
          <w:rFonts w:hint="eastAsia"/>
          <w:lang w:val="en-US" w:eastAsia="zh-CN"/>
        </w:rPr>
        <w:tab/>
      </w:r>
      <w:r>
        <w:rPr>
          <w:rFonts w:hint="eastAsia"/>
          <w:lang w:val="en-US" w:eastAsia="zh-CN"/>
        </w:rPr>
        <w:t>"nt_status": 0,</w:t>
      </w:r>
    </w:p>
    <w:p w14:paraId="2D7D081F">
      <w:pPr>
        <w:rPr>
          <w:rFonts w:hint="eastAsia"/>
          <w:lang w:val="en-US" w:eastAsia="zh-CN"/>
        </w:rPr>
      </w:pPr>
      <w:r>
        <w:rPr>
          <w:rFonts w:hint="eastAsia"/>
          <w:lang w:val="en-US" w:eastAsia="zh-CN"/>
        </w:rPr>
        <w:tab/>
      </w:r>
      <w:r>
        <w:rPr>
          <w:rFonts w:hint="eastAsia"/>
          <w:lang w:val="en-US" w:eastAsia="zh-CN"/>
        </w:rPr>
        <w:t>"logtype": "smb_login",</w:t>
      </w:r>
    </w:p>
    <w:p w14:paraId="407D911D">
      <w:pPr>
        <w:rPr>
          <w:rFonts w:hint="eastAsia"/>
          <w:lang w:val="en-US" w:eastAsia="zh-CN"/>
        </w:rPr>
      </w:pPr>
      <w:r>
        <w:rPr>
          <w:rFonts w:hint="eastAsia"/>
          <w:lang w:val="en-US" w:eastAsia="zh-CN"/>
        </w:rPr>
        <w:tab/>
      </w:r>
      <w:r>
        <w:rPr>
          <w:rFonts w:hint="eastAsia"/>
          <w:lang w:val="en-US" w:eastAsia="zh-CN"/>
        </w:rPr>
        <w:t>"devname": "SANGFOR STA",</w:t>
      </w:r>
    </w:p>
    <w:p w14:paraId="1A6CC46D">
      <w:pPr>
        <w:rPr>
          <w:rFonts w:hint="eastAsia"/>
          <w:lang w:val="en-US" w:eastAsia="zh-CN"/>
        </w:rPr>
      </w:pPr>
      <w:r>
        <w:rPr>
          <w:rFonts w:hint="eastAsia"/>
          <w:lang w:val="en-US" w:eastAsia="zh-CN"/>
        </w:rPr>
        <w:tab/>
      </w:r>
      <w:r>
        <w:rPr>
          <w:rFonts w:hint="eastAsia"/>
          <w:lang w:val="en-US" w:eastAsia="zh-CN"/>
        </w:rPr>
        <w:t>"ds": "20250522",</w:t>
      </w:r>
    </w:p>
    <w:p w14:paraId="4071F12F">
      <w:pPr>
        <w:rPr>
          <w:rFonts w:hint="eastAsia"/>
          <w:lang w:val="en-US" w:eastAsia="zh-CN"/>
        </w:rPr>
      </w:pPr>
      <w:r>
        <w:rPr>
          <w:rFonts w:hint="eastAsia"/>
          <w:lang w:val="en-US" w:eastAsia="zh-CN"/>
        </w:rPr>
        <w:tab/>
      </w:r>
      <w:r>
        <w:rPr>
          <w:rFonts w:hint="eastAsia"/>
          <w:lang w:val="en-US" w:eastAsia="zh-CN"/>
        </w:rPr>
        <w:t>"hh": "10",</w:t>
      </w:r>
    </w:p>
    <w:p w14:paraId="657CE6C7">
      <w:pPr>
        <w:rPr>
          <w:rFonts w:hint="eastAsia"/>
          <w:lang w:val="en-US" w:eastAsia="zh-CN"/>
        </w:rPr>
      </w:pPr>
      <w:r>
        <w:rPr>
          <w:rFonts w:hint="eastAsia"/>
          <w:lang w:val="en-US" w:eastAsia="zh-CN"/>
        </w:rPr>
        <w:tab/>
      </w:r>
      <w:r>
        <w:rPr>
          <w:rFonts w:hint="eastAsia"/>
          <w:lang w:val="en-US" w:eastAsia="zh-CN"/>
        </w:rPr>
        <w:t>"vendor": "sangfor",</w:t>
      </w:r>
    </w:p>
    <w:p w14:paraId="4F8F68FA">
      <w:pPr>
        <w:rPr>
          <w:rFonts w:hint="eastAsia"/>
          <w:lang w:val="en-US" w:eastAsia="zh-CN"/>
        </w:rPr>
      </w:pPr>
      <w:r>
        <w:rPr>
          <w:rFonts w:hint="eastAsia"/>
          <w:lang w:val="en-US" w:eastAsia="zh-CN"/>
        </w:rPr>
        <w:tab/>
      </w:r>
      <w:r>
        <w:rPr>
          <w:rFonts w:hint="eastAsia"/>
          <w:lang w:val="en-US" w:eastAsia="zh-CN"/>
        </w:rPr>
        <w:t>"logid": 47881957865516,</w:t>
      </w:r>
    </w:p>
    <w:p w14:paraId="6865C70F">
      <w:pPr>
        <w:rPr>
          <w:rFonts w:hint="eastAsia"/>
          <w:lang w:val="en-US" w:eastAsia="zh-CN"/>
        </w:rPr>
      </w:pPr>
      <w:r>
        <w:rPr>
          <w:rFonts w:hint="eastAsia"/>
          <w:lang w:val="en-US" w:eastAsia="zh-CN"/>
        </w:rPr>
        <w:tab/>
      </w:r>
      <w:r>
        <w:rPr>
          <w:rFonts w:hint="eastAsia"/>
          <w:lang w:val="en-US" w:eastAsia="zh-CN"/>
        </w:rPr>
        <w:t>"iptype": 4,</w:t>
      </w:r>
    </w:p>
    <w:p w14:paraId="08D14D28">
      <w:pPr>
        <w:rPr>
          <w:rFonts w:hint="eastAsia"/>
          <w:lang w:val="en-US" w:eastAsia="zh-CN"/>
        </w:rPr>
      </w:pPr>
      <w:r>
        <w:rPr>
          <w:rFonts w:hint="eastAsia"/>
          <w:lang w:val="en-US" w:eastAsia="zh-CN"/>
        </w:rPr>
        <w:tab/>
      </w:r>
      <w:r>
        <w:rPr>
          <w:rFonts w:hint="eastAsia"/>
          <w:lang w:val="en-US" w:eastAsia="zh-CN"/>
        </w:rPr>
        <w:t>"appproto": "NTLM",</w:t>
      </w:r>
    </w:p>
    <w:p w14:paraId="4D2C4F0F">
      <w:pPr>
        <w:rPr>
          <w:rFonts w:hint="eastAsia"/>
          <w:lang w:val="en-US" w:eastAsia="zh-CN"/>
        </w:rPr>
      </w:pPr>
      <w:r>
        <w:rPr>
          <w:rFonts w:hint="eastAsia"/>
          <w:lang w:val="en-US" w:eastAsia="zh-CN"/>
        </w:rPr>
        <w:tab/>
      </w:r>
      <w:r>
        <w:rPr>
          <w:rFonts w:hint="eastAsia"/>
          <w:lang w:val="en-US" w:eastAsia="zh-CN"/>
        </w:rPr>
        <w:t>"transproto": "TCP"</w:t>
      </w:r>
    </w:p>
    <w:p w14:paraId="3C569E67">
      <w:pPr>
        <w:rPr>
          <w:rFonts w:hint="eastAsia"/>
          <w:lang w:val="en-US" w:eastAsia="zh-CN"/>
        </w:rPr>
      </w:pPr>
      <w:r>
        <w:rPr>
          <w:rFonts w:hint="eastAsia"/>
          <w:lang w:val="en-US" w:eastAsia="zh-CN"/>
        </w:rPr>
        <w:t>}</w:t>
      </w:r>
    </w:p>
    <w:p w14:paraId="71425957">
      <w:pPr>
        <w:pStyle w:val="3"/>
        <w:bidi w:val="0"/>
        <w:rPr>
          <w:rFonts w:hint="eastAsia"/>
          <w:lang w:val="en-US" w:eastAsia="zh-CN"/>
        </w:rPr>
      </w:pPr>
      <w:bookmarkStart w:id="123" w:name="_Toc23664"/>
      <w:r>
        <w:rPr>
          <w:rFonts w:hint="eastAsia"/>
          <w:lang w:val="en-US" w:eastAsia="zh-CN"/>
        </w:rPr>
        <w:t>SMTP协议审计</w:t>
      </w:r>
      <w:bookmarkEnd w:id="123"/>
    </w:p>
    <w:tbl>
      <w:tblPr>
        <w:tblStyle w:val="30"/>
        <w:tblW w:w="8314" w:type="dxa"/>
        <w:tblInd w:w="1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9"/>
        <w:gridCol w:w="1686"/>
        <w:gridCol w:w="4749"/>
      </w:tblGrid>
      <w:tr w14:paraId="31A7F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4F81BD"/>
            <w:vAlign w:val="center"/>
          </w:tcPr>
          <w:p w14:paraId="5722A05D">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字段名</w:t>
            </w:r>
          </w:p>
        </w:tc>
        <w:tc>
          <w:tcPr>
            <w:tcW w:w="1686" w:type="dxa"/>
            <w:tcBorders>
              <w:top w:val="single" w:color="4F81BD" w:sz="8" w:space="0"/>
              <w:left w:val="dotted" w:color="auto" w:sz="4" w:space="0"/>
              <w:bottom w:val="single" w:color="4F81BD" w:sz="8" w:space="0"/>
              <w:right w:val="dotted" w:color="auto" w:sz="4" w:space="0"/>
            </w:tcBorders>
            <w:shd w:val="clear" w:color="auto" w:fill="4F81BD"/>
            <w:vAlign w:val="center"/>
          </w:tcPr>
          <w:p w14:paraId="6B0CFF27">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类型</w:t>
            </w:r>
          </w:p>
        </w:tc>
        <w:tc>
          <w:tcPr>
            <w:tcW w:w="4749" w:type="dxa"/>
            <w:tcBorders>
              <w:top w:val="single" w:color="4F81BD" w:sz="8" w:space="0"/>
              <w:left w:val="dotted" w:color="auto" w:sz="4" w:space="0"/>
              <w:bottom w:val="single" w:color="4F81BD" w:sz="8" w:space="0"/>
              <w:right w:val="single" w:color="4F81BD" w:sz="8" w:space="0"/>
            </w:tcBorders>
            <w:shd w:val="clear" w:color="auto" w:fill="4F81BD"/>
            <w:vAlign w:val="center"/>
          </w:tcPr>
          <w:p w14:paraId="4B565EF2">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描述</w:t>
            </w:r>
          </w:p>
        </w:tc>
      </w:tr>
      <w:tr w14:paraId="59FEC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2C3D40F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uid</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1730A09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34F531AF">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sz w:val="21"/>
                <w:szCs w:val="21"/>
              </w:rPr>
              <w:t>会话唯一ID</w:t>
            </w:r>
          </w:p>
        </w:tc>
      </w:tr>
      <w:tr w14:paraId="2F603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27C8FDC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E60A915">
            <w:pPr>
              <w:rPr>
                <w:rFonts w:hint="default" w:ascii="Times New Roman" w:hAnsi="Times New Roman" w:eastAsia="宋体"/>
                <w:i w:val="0"/>
                <w:iCs w:val="0"/>
                <w:color w:val="000000"/>
                <w:lang w:val="en-US" w:eastAsia="zh-CN"/>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12CD98DC">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sz w:val="21"/>
                <w:szCs w:val="21"/>
              </w:rPr>
              <w:t>时间戳</w:t>
            </w:r>
          </w:p>
        </w:tc>
      </w:tr>
      <w:tr w14:paraId="27AB2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67C2529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src_ip</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00A7A09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24E94D5D">
            <w:pPr>
              <w:wordWrap/>
              <w:adjustRightInd/>
              <w:snapToGrid/>
              <w:spacing w:line="360" w:lineRule="auto"/>
              <w:textAlignment w:val="auto"/>
              <w:rPr>
                <w:rFonts w:hint="default" w:ascii="Times New Roman" w:hAnsi="Times New Roman" w:eastAsia="宋体" w:cs="Arial"/>
                <w:i w:val="0"/>
                <w:iCs w:val="0"/>
                <w:color w:val="000000"/>
                <w:kern w:val="2"/>
                <w:sz w:val="21"/>
                <w:szCs w:val="21"/>
                <w:lang w:val="en-US" w:eastAsia="zh-CN" w:bidi="ar-SA"/>
              </w:rPr>
            </w:pPr>
            <w:r>
              <w:rPr>
                <w:rFonts w:ascii="Times New Roman" w:hAnsi="Times New Roman" w:eastAsia="宋体"/>
                <w:i w:val="0"/>
                <w:iCs w:val="0"/>
                <w:color w:val="000000"/>
                <w:sz w:val="21"/>
                <w:szCs w:val="21"/>
              </w:rPr>
              <w:t>源IP</w:t>
            </w:r>
          </w:p>
        </w:tc>
      </w:tr>
      <w:tr w14:paraId="1798A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54B746C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src_port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FA8B2F2">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27B3CCB5">
            <w:pPr>
              <w:wordWrap/>
              <w:adjustRightInd/>
              <w:snapToGrid/>
              <w:spacing w:line="360" w:lineRule="auto"/>
              <w:textAlignment w:val="auto"/>
              <w:rPr>
                <w:rFonts w:hint="default" w:ascii="Times New Roman" w:hAnsi="Times New Roman" w:eastAsia="宋体" w:cs="Arial"/>
                <w:i w:val="0"/>
                <w:iCs w:val="0"/>
                <w:color w:val="000000"/>
                <w:kern w:val="2"/>
                <w:sz w:val="21"/>
                <w:szCs w:val="21"/>
                <w:lang w:val="en-US" w:eastAsia="zh-CN" w:bidi="ar-SA"/>
              </w:rPr>
            </w:pPr>
            <w:r>
              <w:rPr>
                <w:rFonts w:ascii="Times New Roman" w:hAnsi="Times New Roman" w:eastAsia="宋体"/>
                <w:i w:val="0"/>
                <w:iCs w:val="0"/>
                <w:color w:val="000000"/>
                <w:sz w:val="21"/>
                <w:szCs w:val="21"/>
              </w:rPr>
              <w:t>源端口</w:t>
            </w:r>
          </w:p>
        </w:tc>
      </w:tr>
      <w:tr w14:paraId="6728D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27EF0C1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dst_ip</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FFB1E9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14F603E4">
            <w:pPr>
              <w:wordWrap/>
              <w:adjustRightInd/>
              <w:snapToGrid/>
              <w:spacing w:line="360" w:lineRule="auto"/>
              <w:textAlignment w:val="auto"/>
              <w:rPr>
                <w:rFonts w:hint="default" w:ascii="Times New Roman" w:hAnsi="Times New Roman" w:eastAsia="宋体" w:cs="Arial"/>
                <w:i w:val="0"/>
                <w:iCs w:val="0"/>
                <w:color w:val="000000"/>
                <w:kern w:val="2"/>
                <w:sz w:val="21"/>
                <w:szCs w:val="21"/>
                <w:lang w:val="en-US" w:eastAsia="zh-CN" w:bidi="ar-SA"/>
              </w:rPr>
            </w:pPr>
            <w:r>
              <w:rPr>
                <w:rFonts w:ascii="Times New Roman" w:hAnsi="Times New Roman" w:eastAsia="宋体"/>
                <w:i w:val="0"/>
                <w:iCs w:val="0"/>
                <w:color w:val="000000"/>
                <w:sz w:val="21"/>
                <w:szCs w:val="21"/>
              </w:rPr>
              <w:t>目的IP</w:t>
            </w:r>
          </w:p>
        </w:tc>
      </w:tr>
      <w:tr w14:paraId="798C0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3D59084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dst_port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24D407D">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2CEA00BC">
            <w:pPr>
              <w:wordWrap/>
              <w:adjustRightInd/>
              <w:snapToGrid/>
              <w:spacing w:line="360" w:lineRule="auto"/>
              <w:textAlignment w:val="auto"/>
              <w:rPr>
                <w:rFonts w:hint="default" w:ascii="Times New Roman" w:hAnsi="Times New Roman" w:eastAsia="宋体" w:cs="Arial"/>
                <w:i w:val="0"/>
                <w:iCs w:val="0"/>
                <w:color w:val="000000"/>
                <w:kern w:val="2"/>
                <w:sz w:val="21"/>
                <w:szCs w:val="21"/>
                <w:lang w:val="en-US" w:eastAsia="zh-CN" w:bidi="ar-SA"/>
              </w:rPr>
            </w:pPr>
            <w:r>
              <w:rPr>
                <w:rFonts w:ascii="Times New Roman" w:hAnsi="Times New Roman" w:eastAsia="宋体"/>
                <w:i w:val="0"/>
                <w:iCs w:val="0"/>
                <w:color w:val="000000"/>
                <w:sz w:val="21"/>
                <w:szCs w:val="21"/>
              </w:rPr>
              <w:t>目的端口</w:t>
            </w:r>
          </w:p>
        </w:tc>
      </w:tr>
      <w:tr w14:paraId="295EE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2F937E5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user</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0919A4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2954B27D">
            <w:pPr>
              <w:wordWrap/>
              <w:adjustRightInd/>
              <w:snapToGrid/>
              <w:spacing w:line="360" w:lineRule="auto"/>
              <w:textAlignment w:val="auto"/>
              <w:rPr>
                <w:rFonts w:hint="default" w:ascii="Times New Roman" w:hAnsi="Times New Roman" w:eastAsia="宋体" w:cs="Arial"/>
                <w:i w:val="0"/>
                <w:iCs w:val="0"/>
                <w:color w:val="000000"/>
                <w:kern w:val="2"/>
                <w:sz w:val="21"/>
                <w:szCs w:val="21"/>
                <w:lang w:val="en-US" w:eastAsia="zh-CN" w:bidi="ar-SA"/>
              </w:rPr>
            </w:pPr>
            <w:r>
              <w:rPr>
                <w:rFonts w:ascii="Times New Roman" w:hAnsi="Times New Roman" w:eastAsia="宋体"/>
                <w:i w:val="0"/>
                <w:iCs w:val="0"/>
                <w:color w:val="000000"/>
                <w:sz w:val="21"/>
                <w:szCs w:val="21"/>
              </w:rPr>
              <w:t>登录用户名</w:t>
            </w:r>
          </w:p>
        </w:tc>
      </w:tr>
      <w:tr w14:paraId="3DAE5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3D1F2D4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trans_depth</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16E32E01">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2D14B72D">
            <w:pPr>
              <w:wordWrap/>
              <w:adjustRightInd/>
              <w:snapToGrid/>
              <w:spacing w:line="360" w:lineRule="auto"/>
              <w:textAlignment w:val="auto"/>
              <w:rPr>
                <w:rFonts w:hint="default" w:ascii="Times New Roman" w:hAnsi="Times New Roman" w:eastAsia="宋体" w:cs="Arial"/>
                <w:i w:val="0"/>
                <w:iCs w:val="0"/>
                <w:color w:val="000000"/>
                <w:kern w:val="2"/>
                <w:sz w:val="21"/>
                <w:szCs w:val="21"/>
                <w:lang w:val="en-US" w:eastAsia="zh-CN" w:bidi="ar-SA"/>
              </w:rPr>
            </w:pPr>
            <w:r>
              <w:rPr>
                <w:rFonts w:ascii="Times New Roman" w:hAnsi="Times New Roman" w:eastAsia="宋体"/>
                <w:i w:val="0"/>
                <w:iCs w:val="0"/>
                <w:color w:val="000000"/>
                <w:sz w:val="21"/>
                <w:szCs w:val="21"/>
              </w:rPr>
              <w:t>消息传递的深度</w:t>
            </w:r>
          </w:p>
        </w:tc>
      </w:tr>
      <w:tr w14:paraId="149B0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2B07C13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helo</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B1ABCF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4F8C8495">
            <w:pPr>
              <w:wordWrap/>
              <w:adjustRightInd/>
              <w:snapToGrid/>
              <w:spacing w:line="360" w:lineRule="auto"/>
              <w:textAlignment w:val="auto"/>
              <w:rPr>
                <w:rFonts w:hint="default" w:ascii="Times New Roman" w:hAnsi="Times New Roman" w:eastAsia="宋体" w:cs="Arial"/>
                <w:i w:val="0"/>
                <w:iCs w:val="0"/>
                <w:color w:val="000000"/>
                <w:kern w:val="2"/>
                <w:sz w:val="21"/>
                <w:szCs w:val="21"/>
                <w:lang w:val="en-US" w:eastAsia="zh-CN" w:bidi="ar-SA"/>
              </w:rPr>
            </w:pPr>
            <w:r>
              <w:rPr>
                <w:rFonts w:ascii="Times New Roman" w:hAnsi="Times New Roman" w:eastAsia="宋体"/>
                <w:i w:val="0"/>
                <w:iCs w:val="0"/>
                <w:color w:val="000000"/>
                <w:sz w:val="21"/>
                <w:szCs w:val="21"/>
              </w:rPr>
              <w:t>Helo 头</w:t>
            </w:r>
          </w:p>
        </w:tc>
      </w:tr>
      <w:tr w14:paraId="5D2C7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281E3E5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helo_reply</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DC5D13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54CB48D0">
            <w:pPr>
              <w:wordWrap/>
              <w:adjustRightInd/>
              <w:snapToGrid/>
              <w:spacing w:line="360" w:lineRule="auto"/>
              <w:textAlignment w:val="auto"/>
              <w:rPr>
                <w:rFonts w:hint="default" w:ascii="Times New Roman" w:hAnsi="Times New Roman" w:eastAsia="宋体" w:cs="Arial"/>
                <w:i w:val="0"/>
                <w:iCs w:val="0"/>
                <w:color w:val="000000"/>
                <w:kern w:val="2"/>
                <w:sz w:val="21"/>
                <w:szCs w:val="21"/>
                <w:lang w:val="en-US" w:eastAsia="zh-CN" w:bidi="ar-SA"/>
              </w:rPr>
            </w:pPr>
            <w:r>
              <w:rPr>
                <w:rFonts w:ascii="Times New Roman" w:hAnsi="Times New Roman" w:eastAsia="宋体"/>
                <w:i w:val="0"/>
                <w:iCs w:val="0"/>
                <w:color w:val="000000"/>
                <w:sz w:val="21"/>
                <w:szCs w:val="21"/>
              </w:rPr>
              <w:t>Helo 响应信息(多个响应消息用|隔开)</w:t>
            </w:r>
          </w:p>
        </w:tc>
      </w:tr>
      <w:tr w14:paraId="1F6A0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4E76B6D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mailfrom</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0FADA7E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1764B9AE">
            <w:pPr>
              <w:wordWrap/>
              <w:adjustRightInd/>
              <w:snapToGrid/>
              <w:spacing w:line="360" w:lineRule="auto"/>
              <w:textAlignment w:val="auto"/>
              <w:rPr>
                <w:rFonts w:hint="default" w:ascii="Times New Roman" w:hAnsi="Times New Roman" w:eastAsia="宋体" w:cs="Arial"/>
                <w:i w:val="0"/>
                <w:iCs w:val="0"/>
                <w:color w:val="000000"/>
                <w:kern w:val="2"/>
                <w:sz w:val="21"/>
                <w:szCs w:val="21"/>
                <w:lang w:val="en-US" w:eastAsia="zh-CN" w:bidi="ar-SA"/>
              </w:rPr>
            </w:pPr>
            <w:r>
              <w:rPr>
                <w:rFonts w:ascii="Times New Roman" w:hAnsi="Times New Roman" w:eastAsia="宋体"/>
                <w:i w:val="0"/>
                <w:iCs w:val="0"/>
                <w:color w:val="000000"/>
                <w:sz w:val="21"/>
                <w:szCs w:val="21"/>
              </w:rPr>
              <w:t>发件人</w:t>
            </w:r>
          </w:p>
        </w:tc>
      </w:tr>
      <w:tr w14:paraId="79704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3D4B56D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rcptto</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48B4F9C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36E38CD9">
            <w:pPr>
              <w:wordWrap/>
              <w:adjustRightInd/>
              <w:snapToGrid/>
              <w:spacing w:line="360" w:lineRule="auto"/>
              <w:textAlignment w:val="auto"/>
              <w:rPr>
                <w:rFonts w:hint="default" w:ascii="Times New Roman" w:hAnsi="Times New Roman" w:eastAsia="宋体" w:cs="Arial"/>
                <w:i w:val="0"/>
                <w:iCs w:val="0"/>
                <w:color w:val="000000"/>
                <w:kern w:val="2"/>
                <w:sz w:val="21"/>
                <w:szCs w:val="21"/>
                <w:lang w:val="en-US" w:eastAsia="zh-CN" w:bidi="ar-SA"/>
              </w:rPr>
            </w:pPr>
            <w:r>
              <w:rPr>
                <w:rFonts w:ascii="Times New Roman" w:hAnsi="Times New Roman" w:eastAsia="宋体"/>
                <w:i w:val="0"/>
                <w:iCs w:val="0"/>
                <w:color w:val="000000"/>
                <w:sz w:val="21"/>
                <w:szCs w:val="21"/>
              </w:rPr>
              <w:t>收件人（多个用|分隔）</w:t>
            </w:r>
          </w:p>
        </w:tc>
      </w:tr>
      <w:tr w14:paraId="1DD80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71985FE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date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02B6D46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591E8DEC">
            <w:pPr>
              <w:wordWrap/>
              <w:adjustRightInd/>
              <w:snapToGrid/>
              <w:spacing w:line="360" w:lineRule="auto"/>
              <w:textAlignment w:val="auto"/>
              <w:rPr>
                <w:rFonts w:hint="default" w:ascii="Times New Roman" w:hAnsi="Times New Roman" w:eastAsia="宋体" w:cs="Arial"/>
                <w:i w:val="0"/>
                <w:iCs w:val="0"/>
                <w:color w:val="000000"/>
                <w:kern w:val="2"/>
                <w:sz w:val="21"/>
                <w:szCs w:val="21"/>
                <w:lang w:val="en-US" w:eastAsia="zh-CN" w:bidi="ar-SA"/>
              </w:rPr>
            </w:pPr>
            <w:r>
              <w:rPr>
                <w:rFonts w:ascii="Times New Roman" w:hAnsi="Times New Roman" w:eastAsia="宋体"/>
                <w:i w:val="0"/>
                <w:iCs w:val="0"/>
                <w:color w:val="000000"/>
                <w:sz w:val="21"/>
                <w:szCs w:val="21"/>
              </w:rPr>
              <w:t>邮件内容里面的 Date</w:t>
            </w:r>
          </w:p>
        </w:tc>
      </w:tr>
      <w:tr w14:paraId="55D6D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1E86DBE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from</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64730B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70EA790D">
            <w:pPr>
              <w:wordWrap/>
              <w:adjustRightInd/>
              <w:snapToGrid/>
              <w:spacing w:line="360" w:lineRule="auto"/>
              <w:textAlignment w:val="auto"/>
              <w:rPr>
                <w:rFonts w:hint="default" w:ascii="Times New Roman" w:hAnsi="Times New Roman" w:eastAsia="宋体" w:cs="Arial"/>
                <w:i w:val="0"/>
                <w:iCs w:val="0"/>
                <w:color w:val="000000"/>
                <w:kern w:val="2"/>
                <w:sz w:val="21"/>
                <w:szCs w:val="21"/>
                <w:lang w:val="en-US" w:eastAsia="zh-CN" w:bidi="ar-SA"/>
              </w:rPr>
            </w:pPr>
            <w:r>
              <w:rPr>
                <w:rFonts w:ascii="Times New Roman" w:hAnsi="Times New Roman" w:eastAsia="宋体"/>
                <w:i w:val="0"/>
                <w:iCs w:val="0"/>
                <w:color w:val="000000"/>
                <w:sz w:val="21"/>
                <w:szCs w:val="21"/>
              </w:rPr>
              <w:t>邮件内容里面的 From</w:t>
            </w:r>
          </w:p>
        </w:tc>
      </w:tr>
      <w:tr w14:paraId="64026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20C8A5D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to</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FEE88E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061BDA56">
            <w:pPr>
              <w:wordWrap/>
              <w:adjustRightInd/>
              <w:snapToGrid/>
              <w:spacing w:line="360" w:lineRule="auto"/>
              <w:textAlignment w:val="auto"/>
              <w:rPr>
                <w:rFonts w:hint="default" w:ascii="Times New Roman" w:hAnsi="Times New Roman" w:eastAsia="宋体" w:cs="Arial"/>
                <w:i w:val="0"/>
                <w:iCs w:val="0"/>
                <w:color w:val="000000"/>
                <w:kern w:val="2"/>
                <w:sz w:val="21"/>
                <w:szCs w:val="21"/>
                <w:lang w:val="en-US" w:eastAsia="zh-CN" w:bidi="ar-SA"/>
              </w:rPr>
            </w:pPr>
            <w:r>
              <w:rPr>
                <w:rFonts w:ascii="Times New Roman" w:hAnsi="Times New Roman" w:eastAsia="宋体"/>
                <w:i w:val="0"/>
                <w:iCs w:val="0"/>
                <w:color w:val="000000"/>
                <w:sz w:val="21"/>
                <w:szCs w:val="21"/>
              </w:rPr>
              <w:t>邮件内容里面的 To</w:t>
            </w:r>
          </w:p>
        </w:tc>
      </w:tr>
      <w:tr w14:paraId="48890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1090928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cc</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58DEC9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303FEFA5">
            <w:pPr>
              <w:wordWrap/>
              <w:adjustRightInd/>
              <w:snapToGrid/>
              <w:spacing w:line="360" w:lineRule="auto"/>
              <w:textAlignment w:val="auto"/>
              <w:rPr>
                <w:rFonts w:hint="default" w:ascii="Times New Roman" w:hAnsi="Times New Roman" w:eastAsia="宋体" w:cs="Arial"/>
                <w:i w:val="0"/>
                <w:iCs w:val="0"/>
                <w:color w:val="000000"/>
                <w:kern w:val="2"/>
                <w:sz w:val="21"/>
                <w:szCs w:val="21"/>
                <w:lang w:val="en-US" w:eastAsia="zh-CN" w:bidi="ar-SA"/>
              </w:rPr>
            </w:pPr>
            <w:r>
              <w:rPr>
                <w:rFonts w:ascii="Times New Roman" w:hAnsi="Times New Roman" w:eastAsia="宋体"/>
                <w:i w:val="0"/>
                <w:iCs w:val="0"/>
                <w:color w:val="000000"/>
                <w:sz w:val="21"/>
                <w:szCs w:val="21"/>
              </w:rPr>
              <w:t>邮件内容里面的 Cc</w:t>
            </w:r>
          </w:p>
        </w:tc>
      </w:tr>
      <w:tr w14:paraId="68ECE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03C7212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bcc</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4B2F81C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19BD0F36">
            <w:pPr>
              <w:wordWrap/>
              <w:adjustRightInd/>
              <w:snapToGrid/>
              <w:spacing w:line="360" w:lineRule="auto"/>
              <w:textAlignment w:val="auto"/>
              <w:rPr>
                <w:rFonts w:hint="eastAsia" w:ascii="Times New Roman" w:hAnsi="Times New Roman" w:eastAsia="宋体" w:cs="Arial"/>
                <w:i w:val="0"/>
                <w:iCs w:val="0"/>
                <w:color w:val="000000"/>
                <w:kern w:val="2"/>
                <w:sz w:val="21"/>
                <w:szCs w:val="21"/>
                <w:lang w:val="en-US" w:eastAsia="zh-CN" w:bidi="ar-SA"/>
              </w:rPr>
            </w:pPr>
            <w:r>
              <w:rPr>
                <w:rFonts w:ascii="Times New Roman" w:hAnsi="Times New Roman" w:eastAsia="宋体"/>
                <w:i w:val="0"/>
                <w:iCs w:val="0"/>
                <w:color w:val="000000"/>
                <w:sz w:val="21"/>
                <w:szCs w:val="21"/>
              </w:rPr>
              <w:t xml:space="preserve">邮件内容里面的 </w:t>
            </w:r>
            <w:r>
              <w:rPr>
                <w:rFonts w:hint="eastAsia"/>
                <w:i w:val="0"/>
                <w:iCs w:val="0"/>
                <w:color w:val="000000"/>
                <w:sz w:val="21"/>
                <w:szCs w:val="21"/>
                <w:lang w:val="en-US" w:eastAsia="zh-CN"/>
              </w:rPr>
              <w:t>Bc</w:t>
            </w:r>
            <w:r>
              <w:rPr>
                <w:rFonts w:ascii="Times New Roman" w:hAnsi="Times New Roman" w:eastAsia="宋体"/>
                <w:i w:val="0"/>
                <w:iCs w:val="0"/>
                <w:color w:val="000000"/>
                <w:sz w:val="21"/>
                <w:szCs w:val="21"/>
              </w:rPr>
              <w:t>c</w:t>
            </w:r>
            <w:r>
              <w:rPr>
                <w:rFonts w:hint="eastAsia"/>
                <w:i w:val="0"/>
                <w:iCs w:val="0"/>
                <w:color w:val="000000"/>
                <w:sz w:val="21"/>
                <w:szCs w:val="21"/>
                <w:lang w:eastAsia="zh-CN"/>
              </w:rPr>
              <w:t>，</w:t>
            </w:r>
            <w:r>
              <w:rPr>
                <w:rFonts w:hint="eastAsia" w:ascii="Times New Roman" w:hAnsi="Times New Roman" w:eastAsia="宋体"/>
                <w:i w:val="0"/>
                <w:iCs w:val="0"/>
                <w:color w:val="000000"/>
                <w:sz w:val="21"/>
                <w:szCs w:val="21"/>
              </w:rPr>
              <w:t>表示密送地址</w:t>
            </w:r>
          </w:p>
        </w:tc>
      </w:tr>
      <w:tr w14:paraId="4462D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3E80D02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reply_to</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1EE853A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2724B1B5">
            <w:pPr>
              <w:wordWrap/>
              <w:adjustRightInd/>
              <w:snapToGrid/>
              <w:spacing w:line="360" w:lineRule="auto"/>
              <w:textAlignment w:val="auto"/>
              <w:rPr>
                <w:rFonts w:hint="default" w:ascii="Times New Roman" w:hAnsi="Times New Roman" w:eastAsia="宋体" w:cs="Arial"/>
                <w:i w:val="0"/>
                <w:iCs w:val="0"/>
                <w:color w:val="000000"/>
                <w:kern w:val="2"/>
                <w:sz w:val="21"/>
                <w:szCs w:val="21"/>
                <w:lang w:val="en-US" w:eastAsia="zh-CN" w:bidi="ar-SA"/>
              </w:rPr>
            </w:pPr>
            <w:r>
              <w:rPr>
                <w:rFonts w:ascii="Times New Roman" w:hAnsi="Times New Roman" w:eastAsia="宋体"/>
                <w:i w:val="0"/>
                <w:iCs w:val="0"/>
                <w:color w:val="000000"/>
                <w:sz w:val="21"/>
                <w:szCs w:val="21"/>
              </w:rPr>
              <w:t>邮件内容里面的 Reply-To</w:t>
            </w:r>
          </w:p>
        </w:tc>
      </w:tr>
      <w:tr w14:paraId="1CF4A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3A8B494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msg_id</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51BE028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17E9016B">
            <w:pPr>
              <w:wordWrap/>
              <w:adjustRightInd/>
              <w:snapToGrid/>
              <w:spacing w:line="360" w:lineRule="auto"/>
              <w:textAlignment w:val="auto"/>
              <w:rPr>
                <w:rFonts w:hint="default" w:ascii="Times New Roman" w:hAnsi="Times New Roman" w:eastAsia="宋体" w:cs="Arial"/>
                <w:i w:val="0"/>
                <w:iCs w:val="0"/>
                <w:color w:val="000000"/>
                <w:kern w:val="2"/>
                <w:sz w:val="21"/>
                <w:szCs w:val="21"/>
                <w:lang w:val="en-US" w:eastAsia="zh-CN" w:bidi="ar-SA"/>
              </w:rPr>
            </w:pPr>
            <w:r>
              <w:rPr>
                <w:rFonts w:ascii="Times New Roman" w:hAnsi="Times New Roman" w:eastAsia="宋体"/>
                <w:i w:val="0"/>
                <w:iCs w:val="0"/>
                <w:color w:val="000000"/>
                <w:sz w:val="21"/>
                <w:szCs w:val="21"/>
              </w:rPr>
              <w:t>邮件内容里面的 Message-ID</w:t>
            </w:r>
          </w:p>
        </w:tc>
      </w:tr>
      <w:tr w14:paraId="4E858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235D3C2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in_reply_to</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CD07EE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16573211">
            <w:pPr>
              <w:wordWrap/>
              <w:adjustRightInd/>
              <w:snapToGrid/>
              <w:spacing w:line="360" w:lineRule="auto"/>
              <w:textAlignment w:val="auto"/>
              <w:rPr>
                <w:rFonts w:hint="default" w:ascii="Times New Roman" w:hAnsi="Times New Roman" w:eastAsia="宋体" w:cs="Arial"/>
                <w:i w:val="0"/>
                <w:iCs w:val="0"/>
                <w:color w:val="000000"/>
                <w:kern w:val="2"/>
                <w:sz w:val="21"/>
                <w:szCs w:val="21"/>
                <w:lang w:val="en-US" w:eastAsia="zh-CN" w:bidi="ar-SA"/>
              </w:rPr>
            </w:pPr>
            <w:r>
              <w:rPr>
                <w:rFonts w:ascii="Times New Roman" w:hAnsi="Times New Roman" w:eastAsia="宋体"/>
                <w:i w:val="0"/>
                <w:iCs w:val="0"/>
                <w:color w:val="000000"/>
                <w:sz w:val="21"/>
                <w:szCs w:val="21"/>
              </w:rPr>
              <w:t>邮件内容里面的 In-Reply-To</w:t>
            </w:r>
          </w:p>
        </w:tc>
      </w:tr>
      <w:tr w14:paraId="3D1C0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0D5ACC5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subject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05D9489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7E645E25">
            <w:pPr>
              <w:wordWrap/>
              <w:adjustRightInd/>
              <w:snapToGrid/>
              <w:spacing w:line="360" w:lineRule="auto"/>
              <w:textAlignment w:val="auto"/>
              <w:rPr>
                <w:rFonts w:hint="default" w:ascii="Times New Roman" w:hAnsi="Times New Roman" w:eastAsia="宋体" w:cs="Arial"/>
                <w:i w:val="0"/>
                <w:iCs w:val="0"/>
                <w:color w:val="000000"/>
                <w:kern w:val="2"/>
                <w:sz w:val="21"/>
                <w:szCs w:val="21"/>
                <w:lang w:val="en-US" w:eastAsia="zh-CN" w:bidi="ar-SA"/>
              </w:rPr>
            </w:pPr>
            <w:r>
              <w:rPr>
                <w:rFonts w:ascii="Times New Roman" w:hAnsi="Times New Roman" w:eastAsia="宋体"/>
                <w:i w:val="0"/>
                <w:iCs w:val="0"/>
                <w:color w:val="000000"/>
                <w:sz w:val="21"/>
                <w:szCs w:val="21"/>
              </w:rPr>
              <w:t>邮件内容里面的 Subject</w:t>
            </w:r>
          </w:p>
        </w:tc>
      </w:tr>
      <w:tr w14:paraId="70999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76E73A1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x_originating_ip</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1A0296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7936EE02">
            <w:pPr>
              <w:wordWrap/>
              <w:adjustRightInd/>
              <w:snapToGrid/>
              <w:spacing w:line="360" w:lineRule="auto"/>
              <w:textAlignment w:val="auto"/>
              <w:rPr>
                <w:rFonts w:hint="default" w:ascii="Times New Roman" w:hAnsi="Times New Roman" w:eastAsia="宋体" w:cs="Arial"/>
                <w:i w:val="0"/>
                <w:iCs w:val="0"/>
                <w:color w:val="000000"/>
                <w:kern w:val="2"/>
                <w:sz w:val="21"/>
                <w:szCs w:val="21"/>
                <w:lang w:val="en-US" w:eastAsia="zh-CN" w:bidi="ar-SA"/>
              </w:rPr>
            </w:pPr>
            <w:r>
              <w:rPr>
                <w:rFonts w:ascii="Times New Roman" w:hAnsi="Times New Roman" w:eastAsia="宋体"/>
                <w:i w:val="0"/>
                <w:iCs w:val="0"/>
                <w:color w:val="000000"/>
                <w:sz w:val="21"/>
                <w:szCs w:val="21"/>
              </w:rPr>
              <w:t>邮件内容里面的 X-Originating-IP</w:t>
            </w:r>
          </w:p>
        </w:tc>
      </w:tr>
      <w:tr w14:paraId="4D2C0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6393669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mime_version</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44EE1E3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63931843">
            <w:pPr>
              <w:wordWrap/>
              <w:adjustRightInd/>
              <w:snapToGrid/>
              <w:spacing w:line="360" w:lineRule="auto"/>
              <w:textAlignment w:val="auto"/>
              <w:rPr>
                <w:rFonts w:hint="default" w:ascii="Times New Roman" w:hAnsi="Times New Roman" w:eastAsia="宋体" w:cs="Arial"/>
                <w:i w:val="0"/>
                <w:iCs w:val="0"/>
                <w:color w:val="000000"/>
                <w:kern w:val="2"/>
                <w:sz w:val="21"/>
                <w:szCs w:val="21"/>
                <w:lang w:val="en-US" w:eastAsia="zh-CN" w:bidi="ar-SA"/>
              </w:rPr>
            </w:pPr>
            <w:r>
              <w:rPr>
                <w:rFonts w:ascii="Times New Roman" w:hAnsi="Times New Roman" w:eastAsia="宋体"/>
                <w:i w:val="0"/>
                <w:iCs w:val="0"/>
                <w:color w:val="000000"/>
                <w:sz w:val="21"/>
                <w:szCs w:val="21"/>
              </w:rPr>
              <w:t>邮件内容里面的 Mime-Version</w:t>
            </w:r>
          </w:p>
        </w:tc>
      </w:tr>
      <w:tr w14:paraId="1AC69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6AA49FD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receiveds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02EBBF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5078144F">
            <w:pPr>
              <w:wordWrap/>
              <w:adjustRightInd/>
              <w:snapToGrid/>
              <w:spacing w:line="360" w:lineRule="auto"/>
              <w:textAlignment w:val="auto"/>
              <w:rPr>
                <w:rFonts w:hint="default" w:ascii="Times New Roman" w:hAnsi="Times New Roman" w:eastAsia="宋体" w:cs="Arial"/>
                <w:i w:val="0"/>
                <w:iCs w:val="0"/>
                <w:color w:val="000000"/>
                <w:kern w:val="2"/>
                <w:sz w:val="21"/>
                <w:szCs w:val="21"/>
                <w:lang w:val="en-US" w:eastAsia="zh-CN" w:bidi="ar-SA"/>
              </w:rPr>
            </w:pPr>
            <w:r>
              <w:rPr>
                <w:rFonts w:ascii="Times New Roman" w:hAnsi="Times New Roman" w:eastAsia="宋体"/>
                <w:i w:val="0"/>
                <w:iCs w:val="0"/>
                <w:color w:val="000000"/>
                <w:sz w:val="21"/>
                <w:szCs w:val="21"/>
              </w:rPr>
              <w:t>邮件内容里面的 Received（多个用|隔开）</w:t>
            </w:r>
          </w:p>
        </w:tc>
      </w:tr>
      <w:tr w14:paraId="10C44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639C69B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last_command</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E085B7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7FD11A4B">
            <w:pPr>
              <w:wordWrap/>
              <w:adjustRightInd/>
              <w:snapToGrid/>
              <w:spacing w:line="360" w:lineRule="auto"/>
              <w:textAlignment w:val="auto"/>
              <w:rPr>
                <w:rFonts w:hint="default" w:ascii="Times New Roman" w:hAnsi="Times New Roman" w:eastAsia="宋体" w:cs="Arial"/>
                <w:i w:val="0"/>
                <w:iCs w:val="0"/>
                <w:color w:val="000000"/>
                <w:kern w:val="2"/>
                <w:sz w:val="21"/>
                <w:szCs w:val="21"/>
                <w:lang w:val="en-US" w:eastAsia="zh-CN" w:bidi="ar-SA"/>
              </w:rPr>
            </w:pPr>
            <w:r>
              <w:rPr>
                <w:rFonts w:ascii="Times New Roman" w:hAnsi="Times New Roman" w:eastAsia="宋体"/>
                <w:i w:val="0"/>
                <w:iCs w:val="0"/>
                <w:color w:val="000000"/>
                <w:sz w:val="21"/>
                <w:szCs w:val="21"/>
              </w:rPr>
              <w:t>在message范围内最后一个执行的命令</w:t>
            </w:r>
          </w:p>
        </w:tc>
      </w:tr>
      <w:tr w14:paraId="730FA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46EC269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last_reply_code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D51F2A3">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7CCA43DB">
            <w:pPr>
              <w:wordWrap/>
              <w:adjustRightInd/>
              <w:snapToGrid/>
              <w:spacing w:line="360" w:lineRule="auto"/>
              <w:textAlignment w:val="auto"/>
              <w:rPr>
                <w:rFonts w:hint="default" w:ascii="Times New Roman" w:hAnsi="Times New Roman" w:eastAsia="宋体" w:cs="Arial"/>
                <w:i w:val="0"/>
                <w:iCs w:val="0"/>
                <w:color w:val="000000"/>
                <w:kern w:val="2"/>
                <w:sz w:val="21"/>
                <w:szCs w:val="21"/>
                <w:lang w:val="en-US" w:eastAsia="zh-CN" w:bidi="ar-SA"/>
              </w:rPr>
            </w:pPr>
            <w:r>
              <w:rPr>
                <w:rFonts w:ascii="Times New Roman" w:hAnsi="Times New Roman" w:eastAsia="宋体"/>
                <w:i w:val="0"/>
                <w:iCs w:val="0"/>
                <w:color w:val="000000"/>
                <w:sz w:val="21"/>
                <w:szCs w:val="21"/>
              </w:rPr>
              <w:t>在message范围内最后一个执行的命令的返回状态码</w:t>
            </w:r>
          </w:p>
        </w:tc>
      </w:tr>
      <w:tr w14:paraId="3BC0E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2B573DD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last_reply_msg</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1320BDF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4F8B4B46">
            <w:pPr>
              <w:wordWrap/>
              <w:adjustRightInd/>
              <w:snapToGrid/>
              <w:spacing w:line="360" w:lineRule="auto"/>
              <w:textAlignment w:val="auto"/>
              <w:rPr>
                <w:rFonts w:hint="default" w:ascii="Times New Roman" w:hAnsi="Times New Roman" w:eastAsia="宋体" w:cs="Arial"/>
                <w:i w:val="0"/>
                <w:iCs w:val="0"/>
                <w:color w:val="000000"/>
                <w:kern w:val="2"/>
                <w:sz w:val="21"/>
                <w:szCs w:val="21"/>
                <w:lang w:val="en-US" w:eastAsia="zh-CN" w:bidi="ar-SA"/>
              </w:rPr>
            </w:pPr>
            <w:r>
              <w:rPr>
                <w:rFonts w:ascii="Times New Roman" w:hAnsi="Times New Roman" w:eastAsia="宋体"/>
                <w:i w:val="0"/>
                <w:iCs w:val="0"/>
                <w:color w:val="000000"/>
                <w:sz w:val="21"/>
                <w:szCs w:val="21"/>
              </w:rPr>
              <w:t>在message范围内最后一个执行的命令的返回信息</w:t>
            </w:r>
          </w:p>
        </w:tc>
      </w:tr>
      <w:tr w14:paraId="3847B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0A5C7A2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user_agent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1138253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76717519">
            <w:pPr>
              <w:wordWrap/>
              <w:adjustRightInd/>
              <w:snapToGrid/>
              <w:spacing w:line="360" w:lineRule="auto"/>
              <w:textAlignment w:val="auto"/>
              <w:rPr>
                <w:rFonts w:hint="default" w:ascii="Times New Roman" w:hAnsi="Times New Roman" w:eastAsia="宋体" w:cs="Arial"/>
                <w:i w:val="0"/>
                <w:iCs w:val="0"/>
                <w:color w:val="000000"/>
                <w:kern w:val="2"/>
                <w:sz w:val="21"/>
                <w:szCs w:val="21"/>
                <w:lang w:val="en-US" w:eastAsia="zh-CN" w:bidi="ar-SA"/>
              </w:rPr>
            </w:pPr>
            <w:r>
              <w:rPr>
                <w:rFonts w:ascii="Times New Roman" w:hAnsi="Times New Roman" w:eastAsia="宋体"/>
                <w:i w:val="0"/>
                <w:iCs w:val="0"/>
                <w:color w:val="000000"/>
                <w:sz w:val="21"/>
                <w:szCs w:val="21"/>
              </w:rPr>
              <w:t>邮件内容里面提取出的User-Agent客户端，可能来自头部：X-MAILER、USER-AGENT 或 X-USER-AGENT</w:t>
            </w:r>
          </w:p>
        </w:tc>
      </w:tr>
      <w:tr w14:paraId="5566E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3A02218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file_info</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0F7B2FC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188CD822">
            <w:pPr>
              <w:wordWrap/>
              <w:adjustRightInd/>
              <w:snapToGrid/>
              <w:spacing w:line="360" w:lineRule="auto"/>
              <w:textAlignment w:val="auto"/>
              <w:rPr>
                <w:rFonts w:hint="default" w:ascii="Times New Roman" w:hAnsi="Times New Roman" w:eastAsia="宋体" w:cs="Arial"/>
                <w:i w:val="0"/>
                <w:iCs w:val="0"/>
                <w:color w:val="000000"/>
                <w:kern w:val="2"/>
                <w:sz w:val="21"/>
                <w:szCs w:val="21"/>
                <w:lang w:val="en-US" w:eastAsia="zh-CN" w:bidi="ar-SA"/>
              </w:rPr>
            </w:pPr>
            <w:r>
              <w:rPr>
                <w:rFonts w:hint="eastAsia" w:cs="Arial"/>
                <w:i w:val="0"/>
                <w:iCs w:val="0"/>
                <w:color w:val="000000"/>
                <w:kern w:val="2"/>
                <w:sz w:val="21"/>
                <w:szCs w:val="21"/>
                <w:lang w:val="en-US" w:eastAsia="zh-CN" w:bidi="ar-SA"/>
              </w:rPr>
              <w:t>文件信息</w:t>
            </w:r>
          </w:p>
        </w:tc>
      </w:tr>
      <w:tr w14:paraId="5B5B9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6BCFDD0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fuids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AB604C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12280F1D">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sz w:val="21"/>
                <w:szCs w:val="21"/>
              </w:rPr>
              <w:t>这次消息里面传了哪个文件, 多个文件用|隔开</w:t>
            </w:r>
          </w:p>
        </w:tc>
      </w:tr>
      <w:tr w14:paraId="3D08F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0830C1B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logtype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5BE70369">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41EAD8E5">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日志类型，sm</w:t>
            </w:r>
            <w:r>
              <w:rPr>
                <w:rFonts w:hint="eastAsia"/>
                <w:i w:val="0"/>
                <w:iCs w:val="0"/>
                <w:color w:val="000000"/>
                <w:lang w:val="en-US" w:eastAsia="zh-CN"/>
              </w:rPr>
              <w:t>tp</w:t>
            </w:r>
          </w:p>
        </w:tc>
      </w:tr>
      <w:tr w14:paraId="2EDE9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68AD66E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devname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5B39ADA6">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359B7D0F">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设备名称</w:t>
            </w:r>
          </w:p>
        </w:tc>
      </w:tr>
      <w:tr w14:paraId="0DA60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965E0A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182571B">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74D242F4">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年月日</w:t>
            </w:r>
          </w:p>
        </w:tc>
      </w:tr>
      <w:tr w14:paraId="619E1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860C99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hh</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36A5536">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5ED6C96B">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小时</w:t>
            </w:r>
          </w:p>
        </w:tc>
      </w:tr>
      <w:tr w14:paraId="106F5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8AA982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vendor</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3C4FA69">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20ED3C6A">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厂商sangfor</w:t>
            </w:r>
          </w:p>
        </w:tc>
      </w:tr>
      <w:tr w14:paraId="117A1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0DBB9C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logid</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8F68939">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51E7250B">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日志id</w:t>
            </w:r>
          </w:p>
        </w:tc>
      </w:tr>
      <w:tr w14:paraId="7691B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7682BC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iptype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047013F7">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7DCBBBB6">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ip类型，4表示ipv4，6表示ipv6</w:t>
            </w:r>
          </w:p>
        </w:tc>
      </w:tr>
      <w:tr w14:paraId="37CDA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8538CA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appproto</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E63F81A">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360BCFC6">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应用层协议</w:t>
            </w:r>
          </w:p>
        </w:tc>
      </w:tr>
      <w:tr w14:paraId="45296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802EBE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transproto</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079B9D66">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7F95317A">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传输层协议</w:t>
            </w:r>
          </w:p>
        </w:tc>
      </w:tr>
    </w:tbl>
    <w:p w14:paraId="1958A525">
      <w:pPr>
        <w:rPr>
          <w:rFonts w:hint="default"/>
          <w:lang w:val="en-US" w:eastAsia="zh-CN"/>
        </w:rPr>
      </w:pPr>
    </w:p>
    <w:p w14:paraId="5ACC6F62">
      <w:pPr>
        <w:rPr>
          <w:rFonts w:hint="eastAsia"/>
          <w:i w:val="0"/>
          <w:iCs w:val="0"/>
          <w:color w:val="auto"/>
          <w:lang w:val="en-US" w:eastAsia="zh-CN"/>
        </w:rPr>
      </w:pPr>
      <w:r>
        <w:rPr>
          <w:rFonts w:hint="eastAsia"/>
          <w:i w:val="0"/>
          <w:iCs w:val="0"/>
          <w:color w:val="auto"/>
          <w:lang w:val="en-US" w:eastAsia="zh-CN"/>
        </w:rPr>
        <w:t>示例说明：</w:t>
      </w:r>
    </w:p>
    <w:p w14:paraId="72612635">
      <w:pPr>
        <w:rPr>
          <w:rFonts w:hint="eastAsia"/>
          <w:lang w:val="en-US" w:eastAsia="zh-CN"/>
        </w:rPr>
      </w:pPr>
      <w:r>
        <w:rPr>
          <w:rFonts w:hint="eastAsia"/>
          <w:lang w:val="en-US" w:eastAsia="zh-CN"/>
        </w:rPr>
        <w:t>{</w:t>
      </w:r>
    </w:p>
    <w:p w14:paraId="3FF896C9">
      <w:pPr>
        <w:rPr>
          <w:rFonts w:hint="eastAsia"/>
          <w:lang w:val="en-US" w:eastAsia="zh-CN"/>
        </w:rPr>
      </w:pPr>
      <w:r>
        <w:rPr>
          <w:rFonts w:hint="eastAsia"/>
          <w:lang w:val="en-US" w:eastAsia="zh-CN"/>
        </w:rPr>
        <w:tab/>
      </w:r>
      <w:r>
        <w:rPr>
          <w:rFonts w:hint="eastAsia"/>
          <w:lang w:val="en-US" w:eastAsia="zh-CN"/>
        </w:rPr>
        <w:t>"uid": "1189382449",</w:t>
      </w:r>
    </w:p>
    <w:p w14:paraId="7DD17B47">
      <w:pPr>
        <w:rPr>
          <w:rFonts w:hint="eastAsia"/>
          <w:lang w:val="en-US" w:eastAsia="zh-CN"/>
        </w:rPr>
      </w:pPr>
      <w:r>
        <w:rPr>
          <w:rFonts w:hint="eastAsia"/>
          <w:lang w:val="en-US" w:eastAsia="zh-CN"/>
        </w:rPr>
        <w:tab/>
      </w:r>
      <w:r>
        <w:rPr>
          <w:rFonts w:hint="eastAsia"/>
          <w:lang w:val="en-US" w:eastAsia="zh-CN"/>
        </w:rPr>
        <w:t>"ts": 1747882250,</w:t>
      </w:r>
    </w:p>
    <w:p w14:paraId="6DB78F28">
      <w:pPr>
        <w:rPr>
          <w:rFonts w:hint="eastAsia"/>
          <w:lang w:val="en-US" w:eastAsia="zh-CN"/>
        </w:rPr>
      </w:pPr>
      <w:r>
        <w:rPr>
          <w:rFonts w:hint="eastAsia"/>
          <w:lang w:val="en-US" w:eastAsia="zh-CN"/>
        </w:rPr>
        <w:tab/>
      </w:r>
      <w:r>
        <w:rPr>
          <w:rFonts w:hint="eastAsia"/>
          <w:lang w:val="en-US" w:eastAsia="zh-CN"/>
        </w:rPr>
        <w:t>"src_ip": "100.100.88.195",</w:t>
      </w:r>
    </w:p>
    <w:p w14:paraId="1FC9C61D">
      <w:pPr>
        <w:rPr>
          <w:rFonts w:hint="eastAsia"/>
          <w:lang w:val="en-US" w:eastAsia="zh-CN"/>
        </w:rPr>
      </w:pPr>
      <w:r>
        <w:rPr>
          <w:rFonts w:hint="eastAsia"/>
          <w:lang w:val="en-US" w:eastAsia="zh-CN"/>
        </w:rPr>
        <w:tab/>
      </w:r>
      <w:r>
        <w:rPr>
          <w:rFonts w:hint="eastAsia"/>
          <w:lang w:val="en-US" w:eastAsia="zh-CN"/>
        </w:rPr>
        <w:t>"src_port": 1066,</w:t>
      </w:r>
    </w:p>
    <w:p w14:paraId="34833B91">
      <w:pPr>
        <w:rPr>
          <w:rFonts w:hint="eastAsia"/>
          <w:lang w:val="en-US" w:eastAsia="zh-CN"/>
        </w:rPr>
      </w:pPr>
      <w:r>
        <w:rPr>
          <w:rFonts w:hint="eastAsia"/>
          <w:lang w:val="en-US" w:eastAsia="zh-CN"/>
        </w:rPr>
        <w:tab/>
      </w:r>
      <w:r>
        <w:rPr>
          <w:rFonts w:hint="eastAsia"/>
          <w:lang w:val="en-US" w:eastAsia="zh-CN"/>
        </w:rPr>
        <w:t>"dst_ip": "220.181.15.111",</w:t>
      </w:r>
    </w:p>
    <w:p w14:paraId="2EAFA18B">
      <w:pPr>
        <w:rPr>
          <w:rFonts w:hint="eastAsia"/>
          <w:lang w:val="en-US" w:eastAsia="zh-CN"/>
        </w:rPr>
      </w:pPr>
      <w:r>
        <w:rPr>
          <w:rFonts w:hint="eastAsia"/>
          <w:lang w:val="en-US" w:eastAsia="zh-CN"/>
        </w:rPr>
        <w:tab/>
      </w:r>
      <w:r>
        <w:rPr>
          <w:rFonts w:hint="eastAsia"/>
          <w:lang w:val="en-US" w:eastAsia="zh-CN"/>
        </w:rPr>
        <w:t>"dst_port": 25,</w:t>
      </w:r>
    </w:p>
    <w:p w14:paraId="7BE306B7">
      <w:pPr>
        <w:rPr>
          <w:rFonts w:hint="eastAsia"/>
          <w:lang w:val="en-US" w:eastAsia="zh-CN"/>
        </w:rPr>
      </w:pPr>
      <w:r>
        <w:rPr>
          <w:rFonts w:hint="eastAsia"/>
          <w:lang w:val="en-US" w:eastAsia="zh-CN"/>
        </w:rPr>
        <w:tab/>
      </w:r>
      <w:r>
        <w:rPr>
          <w:rFonts w:hint="eastAsia"/>
          <w:lang w:val="en-US" w:eastAsia="zh-CN"/>
        </w:rPr>
        <w:t>"user": "renxl_sangfor",</w:t>
      </w:r>
    </w:p>
    <w:p w14:paraId="53776928">
      <w:pPr>
        <w:rPr>
          <w:rFonts w:hint="eastAsia"/>
          <w:lang w:val="en-US" w:eastAsia="zh-CN"/>
        </w:rPr>
      </w:pPr>
      <w:r>
        <w:rPr>
          <w:rFonts w:hint="eastAsia"/>
          <w:lang w:val="en-US" w:eastAsia="zh-CN"/>
        </w:rPr>
        <w:tab/>
      </w:r>
      <w:r>
        <w:rPr>
          <w:rFonts w:hint="eastAsia"/>
          <w:lang w:val="en-US" w:eastAsia="zh-CN"/>
        </w:rPr>
        <w:t>"trans_depth": 1,</w:t>
      </w:r>
    </w:p>
    <w:p w14:paraId="2B1F2DBA">
      <w:pPr>
        <w:rPr>
          <w:rFonts w:hint="eastAsia"/>
          <w:lang w:val="en-US" w:eastAsia="zh-CN"/>
        </w:rPr>
      </w:pPr>
      <w:r>
        <w:rPr>
          <w:rFonts w:hint="eastAsia"/>
          <w:lang w:val="en-US" w:eastAsia="zh-CN"/>
        </w:rPr>
        <w:tab/>
      </w:r>
      <w:r>
        <w:rPr>
          <w:rFonts w:hint="eastAsia"/>
          <w:lang w:val="en-US" w:eastAsia="zh-CN"/>
        </w:rPr>
        <w:t>"helo": "sangfor-6f08855",</w:t>
      </w:r>
    </w:p>
    <w:p w14:paraId="3BC5ABB1">
      <w:pPr>
        <w:rPr>
          <w:rFonts w:hint="eastAsia"/>
          <w:lang w:val="en-US" w:eastAsia="zh-CN"/>
        </w:rPr>
      </w:pPr>
      <w:r>
        <w:rPr>
          <w:rFonts w:hint="eastAsia"/>
          <w:lang w:val="en-US" w:eastAsia="zh-CN"/>
        </w:rPr>
        <w:tab/>
      </w:r>
      <w:r>
        <w:rPr>
          <w:rFonts w:hint="eastAsia"/>
          <w:lang w:val="en-US" w:eastAsia="zh-CN"/>
        </w:rPr>
        <w:t>"helo_reply": "mail|PIPELINING|AUTH LOGIN PLAIN |AUTH=LOGIN PLAIN|coremail 1Uxr2xKj7kG0xkI17xGrU7I0s8FY2U3Uj8Cz28x1UUUUU7Ic2I0Y2UF7MxP0UCa0xDrUUUUj|STARTTLS|8BITMIME",</w:t>
      </w:r>
    </w:p>
    <w:p w14:paraId="29F8F533">
      <w:pPr>
        <w:rPr>
          <w:rFonts w:hint="eastAsia"/>
          <w:lang w:val="en-US" w:eastAsia="zh-CN"/>
        </w:rPr>
      </w:pPr>
      <w:r>
        <w:rPr>
          <w:rFonts w:hint="eastAsia"/>
          <w:lang w:val="en-US" w:eastAsia="zh-CN"/>
        </w:rPr>
        <w:tab/>
      </w:r>
      <w:r>
        <w:rPr>
          <w:rFonts w:hint="eastAsia"/>
          <w:lang w:val="en-US" w:eastAsia="zh-CN"/>
        </w:rPr>
        <w:t>"mailfrom": "FROM: &lt;renxl_sangfor@126.com&gt;",</w:t>
      </w:r>
    </w:p>
    <w:p w14:paraId="7127E1AB">
      <w:pPr>
        <w:rPr>
          <w:rFonts w:hint="eastAsia"/>
          <w:lang w:val="en-US" w:eastAsia="zh-CN"/>
        </w:rPr>
      </w:pPr>
      <w:r>
        <w:rPr>
          <w:rFonts w:hint="eastAsia"/>
          <w:lang w:val="en-US" w:eastAsia="zh-CN"/>
        </w:rPr>
        <w:tab/>
      </w:r>
      <w:r>
        <w:rPr>
          <w:rFonts w:hint="eastAsia"/>
          <w:lang w:val="en-US" w:eastAsia="zh-CN"/>
        </w:rPr>
        <w:t>"rcptto": "TO: &lt;573069742@qq.com&gt;|TO: &lt;358472841@qq.com&gt;",</w:t>
      </w:r>
    </w:p>
    <w:p w14:paraId="33F3E842">
      <w:pPr>
        <w:rPr>
          <w:rFonts w:hint="eastAsia"/>
          <w:lang w:val="en-US" w:eastAsia="zh-CN"/>
        </w:rPr>
      </w:pPr>
      <w:r>
        <w:rPr>
          <w:rFonts w:hint="eastAsia"/>
          <w:lang w:val="en-US" w:eastAsia="zh-CN"/>
        </w:rPr>
        <w:tab/>
      </w:r>
      <w:r>
        <w:rPr>
          <w:rFonts w:hint="eastAsia"/>
          <w:lang w:val="en-US" w:eastAsia="zh-CN"/>
        </w:rPr>
        <w:t>"date": "Wed, 11 Apr 2018 10:57:51 +0800",</w:t>
      </w:r>
    </w:p>
    <w:p w14:paraId="10484FD9">
      <w:pPr>
        <w:rPr>
          <w:rFonts w:hint="eastAsia"/>
          <w:lang w:val="en-US" w:eastAsia="zh-CN"/>
        </w:rPr>
      </w:pPr>
      <w:r>
        <w:rPr>
          <w:rFonts w:hint="eastAsia"/>
          <w:lang w:val="en-US" w:eastAsia="zh-CN"/>
        </w:rPr>
        <w:tab/>
      </w:r>
      <w:r>
        <w:rPr>
          <w:rFonts w:hint="eastAsia"/>
          <w:lang w:val="en-US" w:eastAsia="zh-CN"/>
        </w:rPr>
        <w:t>"from": "\"renxl_sangfor\" &lt;renxl_sangfor@126.com&gt;",</w:t>
      </w:r>
    </w:p>
    <w:p w14:paraId="48539D1F">
      <w:pPr>
        <w:rPr>
          <w:rFonts w:hint="eastAsia"/>
          <w:lang w:val="en-US" w:eastAsia="zh-CN"/>
        </w:rPr>
      </w:pPr>
      <w:r>
        <w:rPr>
          <w:rFonts w:hint="eastAsia"/>
          <w:lang w:val="en-US" w:eastAsia="zh-CN"/>
        </w:rPr>
        <w:tab/>
      </w:r>
      <w:r>
        <w:rPr>
          <w:rFonts w:hint="eastAsia"/>
          <w:lang w:val="en-US" w:eastAsia="zh-CN"/>
        </w:rPr>
        <w:t>"to": "\"573069742\" &lt;573069742@qq.com&gt;",</w:t>
      </w:r>
    </w:p>
    <w:p w14:paraId="6567281B">
      <w:pPr>
        <w:rPr>
          <w:rFonts w:hint="eastAsia"/>
          <w:lang w:val="en-US" w:eastAsia="zh-CN"/>
        </w:rPr>
      </w:pPr>
      <w:r>
        <w:rPr>
          <w:rFonts w:hint="eastAsia"/>
          <w:lang w:val="en-US" w:eastAsia="zh-CN"/>
        </w:rPr>
        <w:tab/>
      </w:r>
      <w:r>
        <w:rPr>
          <w:rFonts w:hint="eastAsia"/>
          <w:lang w:val="en-US" w:eastAsia="zh-CN"/>
        </w:rPr>
        <w:t>"cc": "\"=?gb2312?B?yczRx7ar?=\" &lt;358472841@qq.com&gt;",</w:t>
      </w:r>
    </w:p>
    <w:p w14:paraId="4CB6C7C9">
      <w:pPr>
        <w:rPr>
          <w:rFonts w:hint="eastAsia"/>
          <w:lang w:val="en-US" w:eastAsia="zh-CN"/>
        </w:rPr>
      </w:pPr>
      <w:r>
        <w:rPr>
          <w:rFonts w:hint="eastAsia"/>
          <w:lang w:val="en-US" w:eastAsia="zh-CN"/>
        </w:rPr>
        <w:tab/>
      </w:r>
      <w:r>
        <w:rPr>
          <w:rFonts w:hint="eastAsia"/>
          <w:lang w:val="en-US" w:eastAsia="zh-CN"/>
        </w:rPr>
        <w:t>"bcc": "",</w:t>
      </w:r>
    </w:p>
    <w:p w14:paraId="22523D41">
      <w:pPr>
        <w:rPr>
          <w:rFonts w:hint="eastAsia"/>
          <w:lang w:val="en-US" w:eastAsia="zh-CN"/>
        </w:rPr>
      </w:pPr>
      <w:r>
        <w:rPr>
          <w:rFonts w:hint="eastAsia"/>
          <w:lang w:val="en-US" w:eastAsia="zh-CN"/>
        </w:rPr>
        <w:tab/>
      </w:r>
      <w:r>
        <w:rPr>
          <w:rFonts w:hint="eastAsia"/>
          <w:lang w:val="en-US" w:eastAsia="zh-CN"/>
        </w:rPr>
        <w:t>"reply_to": "",</w:t>
      </w:r>
    </w:p>
    <w:p w14:paraId="404362B4">
      <w:pPr>
        <w:rPr>
          <w:rFonts w:hint="eastAsia"/>
          <w:lang w:val="en-US" w:eastAsia="zh-CN"/>
        </w:rPr>
      </w:pPr>
      <w:r>
        <w:rPr>
          <w:rFonts w:hint="eastAsia"/>
          <w:lang w:val="en-US" w:eastAsia="zh-CN"/>
        </w:rPr>
        <w:tab/>
      </w:r>
      <w:r>
        <w:rPr>
          <w:rFonts w:hint="eastAsia"/>
          <w:lang w:val="en-US" w:eastAsia="zh-CN"/>
        </w:rPr>
        <w:t>"msg_id": "&lt;201804111057411092148@126.com&gt;",</w:t>
      </w:r>
    </w:p>
    <w:p w14:paraId="2C9D4EFA">
      <w:pPr>
        <w:rPr>
          <w:rFonts w:hint="eastAsia"/>
          <w:lang w:val="en-US" w:eastAsia="zh-CN"/>
        </w:rPr>
      </w:pPr>
      <w:r>
        <w:rPr>
          <w:rFonts w:hint="eastAsia"/>
          <w:lang w:val="en-US" w:eastAsia="zh-CN"/>
        </w:rPr>
        <w:tab/>
      </w:r>
      <w:r>
        <w:rPr>
          <w:rFonts w:hint="eastAsia"/>
          <w:lang w:val="en-US" w:eastAsia="zh-CN"/>
        </w:rPr>
        <w:t>"in_reply_to": "",</w:t>
      </w:r>
    </w:p>
    <w:p w14:paraId="48E4AB60">
      <w:pPr>
        <w:rPr>
          <w:rFonts w:hint="eastAsia"/>
          <w:lang w:val="en-US" w:eastAsia="zh-CN"/>
        </w:rPr>
      </w:pPr>
      <w:r>
        <w:rPr>
          <w:rFonts w:hint="eastAsia"/>
          <w:lang w:val="en-US" w:eastAsia="zh-CN"/>
        </w:rPr>
        <w:tab/>
      </w:r>
      <w:r>
        <w:rPr>
          <w:rFonts w:hint="eastAsia"/>
          <w:lang w:val="en-US" w:eastAsia="zh-CN"/>
        </w:rPr>
        <w:t>"subject": "=?gb2312?B?1f2zo9PKvP6yu7T4uL28\/g==?=",</w:t>
      </w:r>
    </w:p>
    <w:p w14:paraId="080771BD">
      <w:pPr>
        <w:rPr>
          <w:rFonts w:hint="eastAsia"/>
          <w:lang w:val="en-US" w:eastAsia="zh-CN"/>
        </w:rPr>
      </w:pPr>
      <w:r>
        <w:rPr>
          <w:rFonts w:hint="eastAsia"/>
          <w:lang w:val="en-US" w:eastAsia="zh-CN"/>
        </w:rPr>
        <w:tab/>
      </w:r>
      <w:r>
        <w:rPr>
          <w:rFonts w:hint="eastAsia"/>
          <w:lang w:val="en-US" w:eastAsia="zh-CN"/>
        </w:rPr>
        <w:t>"x_originating_ip": "",</w:t>
      </w:r>
    </w:p>
    <w:p w14:paraId="3D47AD10">
      <w:pPr>
        <w:rPr>
          <w:rFonts w:hint="eastAsia"/>
          <w:lang w:val="en-US" w:eastAsia="zh-CN"/>
        </w:rPr>
      </w:pPr>
      <w:r>
        <w:rPr>
          <w:rFonts w:hint="eastAsia"/>
          <w:lang w:val="en-US" w:eastAsia="zh-CN"/>
        </w:rPr>
        <w:tab/>
      </w:r>
      <w:r>
        <w:rPr>
          <w:rFonts w:hint="eastAsia"/>
          <w:lang w:val="en-US" w:eastAsia="zh-CN"/>
        </w:rPr>
        <w:t>"mime_version": "1.0",</w:t>
      </w:r>
    </w:p>
    <w:p w14:paraId="1264DFE1">
      <w:pPr>
        <w:rPr>
          <w:rFonts w:hint="eastAsia"/>
          <w:lang w:val="en-US" w:eastAsia="zh-CN"/>
        </w:rPr>
      </w:pPr>
      <w:r>
        <w:rPr>
          <w:rFonts w:hint="eastAsia"/>
          <w:lang w:val="en-US" w:eastAsia="zh-CN"/>
        </w:rPr>
        <w:tab/>
      </w:r>
      <w:r>
        <w:rPr>
          <w:rFonts w:hint="eastAsia"/>
          <w:lang w:val="en-US" w:eastAsia="zh-CN"/>
        </w:rPr>
        <w:t>"receiveds": "",</w:t>
      </w:r>
    </w:p>
    <w:p w14:paraId="3317F125">
      <w:pPr>
        <w:rPr>
          <w:rFonts w:hint="eastAsia"/>
          <w:lang w:val="en-US" w:eastAsia="zh-CN"/>
        </w:rPr>
      </w:pPr>
      <w:r>
        <w:rPr>
          <w:rFonts w:hint="eastAsia"/>
          <w:lang w:val="en-US" w:eastAsia="zh-CN"/>
        </w:rPr>
        <w:tab/>
      </w:r>
      <w:r>
        <w:rPr>
          <w:rFonts w:hint="eastAsia"/>
          <w:lang w:val="en-US" w:eastAsia="zh-CN"/>
        </w:rPr>
        <w:t>"last_command": ".",</w:t>
      </w:r>
    </w:p>
    <w:p w14:paraId="4C3655FA">
      <w:pPr>
        <w:rPr>
          <w:rFonts w:hint="eastAsia"/>
          <w:lang w:val="en-US" w:eastAsia="zh-CN"/>
        </w:rPr>
      </w:pPr>
      <w:r>
        <w:rPr>
          <w:rFonts w:hint="eastAsia"/>
          <w:lang w:val="en-US" w:eastAsia="zh-CN"/>
        </w:rPr>
        <w:tab/>
      </w:r>
      <w:r>
        <w:rPr>
          <w:rFonts w:hint="eastAsia"/>
          <w:lang w:val="en-US" w:eastAsia="zh-CN"/>
        </w:rPr>
        <w:t>"last_reply_code": 250,</w:t>
      </w:r>
    </w:p>
    <w:p w14:paraId="78FF4EFD">
      <w:pPr>
        <w:rPr>
          <w:rFonts w:hint="eastAsia"/>
          <w:lang w:val="en-US" w:eastAsia="zh-CN"/>
        </w:rPr>
      </w:pPr>
      <w:r>
        <w:rPr>
          <w:rFonts w:hint="eastAsia"/>
          <w:lang w:val="en-US" w:eastAsia="zh-CN"/>
        </w:rPr>
        <w:tab/>
      </w:r>
      <w:r>
        <w:rPr>
          <w:rFonts w:hint="eastAsia"/>
          <w:lang w:val="en-US" w:eastAsia="zh-CN"/>
        </w:rPr>
        <w:t>"last_reply_msg": "Mail OK queued as smtp1,C8mowAAHbvqVec1a7XMaDA--.50836S2 1523415455",</w:t>
      </w:r>
    </w:p>
    <w:p w14:paraId="0C71AF11">
      <w:pPr>
        <w:rPr>
          <w:rFonts w:hint="eastAsia"/>
          <w:lang w:val="en-US" w:eastAsia="zh-CN"/>
        </w:rPr>
      </w:pPr>
      <w:r>
        <w:rPr>
          <w:rFonts w:hint="eastAsia"/>
          <w:lang w:val="en-US" w:eastAsia="zh-CN"/>
        </w:rPr>
        <w:tab/>
      </w:r>
      <w:r>
        <w:rPr>
          <w:rFonts w:hint="eastAsia"/>
          <w:lang w:val="en-US" w:eastAsia="zh-CN"/>
        </w:rPr>
        <w:t>"user_agent": "Foxmail 6, 15, 201, 23 [en]",</w:t>
      </w:r>
    </w:p>
    <w:p w14:paraId="0B1F4090">
      <w:pPr>
        <w:rPr>
          <w:rFonts w:hint="eastAsia"/>
          <w:lang w:val="en-US" w:eastAsia="zh-CN"/>
        </w:rPr>
      </w:pPr>
      <w:r>
        <w:rPr>
          <w:rFonts w:hint="eastAsia"/>
          <w:lang w:val="en-US" w:eastAsia="zh-CN"/>
        </w:rPr>
        <w:tab/>
      </w:r>
      <w:r>
        <w:rPr>
          <w:rFonts w:hint="eastAsia"/>
          <w:lang w:val="en-US" w:eastAsia="zh-CN"/>
        </w:rPr>
        <w:t>"file_info": "[{\"charset\":\"gb2312\",\"depth\":3,\"extract_bytes\":508,\"file_type\":\"body\",\"fuid\":\"LHL6A9V3ipb9UGfVhGGRS3j\",\"is_orig\":true,\"mime_type\":\"text\/html\",\"seen_bytes\":508}]",</w:t>
      </w:r>
    </w:p>
    <w:p w14:paraId="509A0AFC">
      <w:pPr>
        <w:rPr>
          <w:rFonts w:hint="eastAsia"/>
          <w:lang w:val="en-US" w:eastAsia="zh-CN"/>
        </w:rPr>
      </w:pPr>
      <w:r>
        <w:rPr>
          <w:rFonts w:hint="eastAsia"/>
          <w:lang w:val="en-US" w:eastAsia="zh-CN"/>
        </w:rPr>
        <w:tab/>
      </w:r>
      <w:r>
        <w:rPr>
          <w:rFonts w:hint="eastAsia"/>
          <w:lang w:val="en-US" w:eastAsia="zh-CN"/>
        </w:rPr>
        <w:t>"fuids": "LHL6A9V3ipb9UGfVhGGRS3j",</w:t>
      </w:r>
    </w:p>
    <w:p w14:paraId="3A8B4B25">
      <w:pPr>
        <w:rPr>
          <w:rFonts w:hint="eastAsia"/>
          <w:lang w:val="en-US" w:eastAsia="zh-CN"/>
        </w:rPr>
      </w:pPr>
      <w:r>
        <w:rPr>
          <w:rFonts w:hint="eastAsia"/>
          <w:lang w:val="en-US" w:eastAsia="zh-CN"/>
        </w:rPr>
        <w:tab/>
      </w:r>
      <w:r>
        <w:rPr>
          <w:rFonts w:hint="eastAsia"/>
          <w:lang w:val="en-US" w:eastAsia="zh-CN"/>
        </w:rPr>
        <w:t>"logtype": "smtp",</w:t>
      </w:r>
    </w:p>
    <w:p w14:paraId="7B9D3D16">
      <w:pPr>
        <w:rPr>
          <w:rFonts w:hint="eastAsia"/>
          <w:lang w:val="en-US" w:eastAsia="zh-CN"/>
        </w:rPr>
      </w:pPr>
      <w:r>
        <w:rPr>
          <w:rFonts w:hint="eastAsia"/>
          <w:lang w:val="en-US" w:eastAsia="zh-CN"/>
        </w:rPr>
        <w:tab/>
      </w:r>
      <w:r>
        <w:rPr>
          <w:rFonts w:hint="eastAsia"/>
          <w:lang w:val="en-US" w:eastAsia="zh-CN"/>
        </w:rPr>
        <w:t>"devname": "SANGFOR STA",</w:t>
      </w:r>
    </w:p>
    <w:p w14:paraId="3DF5D6A1">
      <w:pPr>
        <w:rPr>
          <w:rFonts w:hint="eastAsia"/>
          <w:lang w:val="en-US" w:eastAsia="zh-CN"/>
        </w:rPr>
      </w:pPr>
      <w:r>
        <w:rPr>
          <w:rFonts w:hint="eastAsia"/>
          <w:lang w:val="en-US" w:eastAsia="zh-CN"/>
        </w:rPr>
        <w:tab/>
      </w:r>
      <w:r>
        <w:rPr>
          <w:rFonts w:hint="eastAsia"/>
          <w:lang w:val="en-US" w:eastAsia="zh-CN"/>
        </w:rPr>
        <w:t>"ds": "20250522",</w:t>
      </w:r>
    </w:p>
    <w:p w14:paraId="085EF680">
      <w:pPr>
        <w:rPr>
          <w:rFonts w:hint="eastAsia"/>
          <w:lang w:val="en-US" w:eastAsia="zh-CN"/>
        </w:rPr>
      </w:pPr>
      <w:r>
        <w:rPr>
          <w:rFonts w:hint="eastAsia"/>
          <w:lang w:val="en-US" w:eastAsia="zh-CN"/>
        </w:rPr>
        <w:tab/>
      </w:r>
      <w:r>
        <w:rPr>
          <w:rFonts w:hint="eastAsia"/>
          <w:lang w:val="en-US" w:eastAsia="zh-CN"/>
        </w:rPr>
        <w:t>"hh": "10",</w:t>
      </w:r>
    </w:p>
    <w:p w14:paraId="1BE8B307">
      <w:pPr>
        <w:rPr>
          <w:rFonts w:hint="eastAsia"/>
          <w:lang w:val="en-US" w:eastAsia="zh-CN"/>
        </w:rPr>
      </w:pPr>
      <w:r>
        <w:rPr>
          <w:rFonts w:hint="eastAsia"/>
          <w:lang w:val="en-US" w:eastAsia="zh-CN"/>
        </w:rPr>
        <w:tab/>
      </w:r>
      <w:r>
        <w:rPr>
          <w:rFonts w:hint="eastAsia"/>
          <w:lang w:val="en-US" w:eastAsia="zh-CN"/>
        </w:rPr>
        <w:t>"vendor": "sangfor",</w:t>
      </w:r>
    </w:p>
    <w:p w14:paraId="5E8E59D6">
      <w:pPr>
        <w:rPr>
          <w:rFonts w:hint="eastAsia"/>
          <w:lang w:val="en-US" w:eastAsia="zh-CN"/>
        </w:rPr>
      </w:pPr>
      <w:r>
        <w:rPr>
          <w:rFonts w:hint="eastAsia"/>
          <w:lang w:val="en-US" w:eastAsia="zh-CN"/>
        </w:rPr>
        <w:tab/>
      </w:r>
      <w:r>
        <w:rPr>
          <w:rFonts w:hint="eastAsia"/>
          <w:lang w:val="en-US" w:eastAsia="zh-CN"/>
        </w:rPr>
        <w:t>"logid": 47882250221690,</w:t>
      </w:r>
    </w:p>
    <w:p w14:paraId="07B83042">
      <w:pPr>
        <w:rPr>
          <w:rFonts w:hint="eastAsia"/>
          <w:lang w:val="en-US" w:eastAsia="zh-CN"/>
        </w:rPr>
      </w:pPr>
      <w:r>
        <w:rPr>
          <w:rFonts w:hint="eastAsia"/>
          <w:lang w:val="en-US" w:eastAsia="zh-CN"/>
        </w:rPr>
        <w:tab/>
      </w:r>
      <w:r>
        <w:rPr>
          <w:rFonts w:hint="eastAsia"/>
          <w:lang w:val="en-US" w:eastAsia="zh-CN"/>
        </w:rPr>
        <w:t>"iptype": 4,</w:t>
      </w:r>
    </w:p>
    <w:p w14:paraId="17ED128B">
      <w:pPr>
        <w:rPr>
          <w:rFonts w:hint="eastAsia"/>
          <w:lang w:val="en-US" w:eastAsia="zh-CN"/>
        </w:rPr>
      </w:pPr>
      <w:r>
        <w:rPr>
          <w:rFonts w:hint="eastAsia"/>
          <w:lang w:val="en-US" w:eastAsia="zh-CN"/>
        </w:rPr>
        <w:tab/>
      </w:r>
      <w:r>
        <w:rPr>
          <w:rFonts w:hint="eastAsia"/>
          <w:lang w:val="en-US" w:eastAsia="zh-CN"/>
        </w:rPr>
        <w:t>"appproto": "SMTP",</w:t>
      </w:r>
    </w:p>
    <w:p w14:paraId="26A4E959">
      <w:pPr>
        <w:rPr>
          <w:rFonts w:hint="eastAsia"/>
          <w:lang w:val="en-US" w:eastAsia="zh-CN"/>
        </w:rPr>
      </w:pPr>
      <w:r>
        <w:rPr>
          <w:rFonts w:hint="eastAsia"/>
          <w:lang w:val="en-US" w:eastAsia="zh-CN"/>
        </w:rPr>
        <w:tab/>
      </w:r>
      <w:r>
        <w:rPr>
          <w:rFonts w:hint="eastAsia"/>
          <w:lang w:val="en-US" w:eastAsia="zh-CN"/>
        </w:rPr>
        <w:t>"transproto": "TCP"</w:t>
      </w:r>
    </w:p>
    <w:p w14:paraId="50AA05E4">
      <w:pPr>
        <w:rPr>
          <w:rFonts w:hint="eastAsia"/>
          <w:lang w:val="en-US" w:eastAsia="zh-CN"/>
        </w:rPr>
      </w:pPr>
      <w:r>
        <w:rPr>
          <w:rFonts w:hint="eastAsia"/>
          <w:lang w:val="en-US" w:eastAsia="zh-CN"/>
        </w:rPr>
        <w:t>}</w:t>
      </w:r>
    </w:p>
    <w:p w14:paraId="4B3B1BAA">
      <w:pPr>
        <w:pStyle w:val="3"/>
        <w:bidi w:val="0"/>
        <w:rPr>
          <w:rFonts w:hint="eastAsia"/>
          <w:lang w:val="en-US" w:eastAsia="zh-CN"/>
        </w:rPr>
      </w:pPr>
      <w:bookmarkStart w:id="124" w:name="_Toc21654"/>
      <w:r>
        <w:rPr>
          <w:rFonts w:hint="eastAsia"/>
          <w:lang w:val="en-US" w:eastAsia="zh-CN"/>
        </w:rPr>
        <w:t>SMTP文件审计</w:t>
      </w:r>
      <w:bookmarkEnd w:id="124"/>
    </w:p>
    <w:tbl>
      <w:tblPr>
        <w:tblStyle w:val="30"/>
        <w:tblW w:w="8314" w:type="dxa"/>
        <w:tblInd w:w="1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9"/>
        <w:gridCol w:w="1686"/>
        <w:gridCol w:w="4749"/>
      </w:tblGrid>
      <w:tr w14:paraId="515D6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4F81BD"/>
            <w:vAlign w:val="center"/>
          </w:tcPr>
          <w:p w14:paraId="23B20D24">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字段名</w:t>
            </w:r>
          </w:p>
        </w:tc>
        <w:tc>
          <w:tcPr>
            <w:tcW w:w="1686" w:type="dxa"/>
            <w:tcBorders>
              <w:top w:val="single" w:color="4F81BD" w:sz="8" w:space="0"/>
              <w:left w:val="dotted" w:color="auto" w:sz="4" w:space="0"/>
              <w:bottom w:val="single" w:color="4F81BD" w:sz="8" w:space="0"/>
              <w:right w:val="dotted" w:color="auto" w:sz="4" w:space="0"/>
            </w:tcBorders>
            <w:shd w:val="clear" w:color="auto" w:fill="4F81BD"/>
            <w:vAlign w:val="center"/>
          </w:tcPr>
          <w:p w14:paraId="10B993E0">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类型</w:t>
            </w:r>
          </w:p>
        </w:tc>
        <w:tc>
          <w:tcPr>
            <w:tcW w:w="4749" w:type="dxa"/>
            <w:tcBorders>
              <w:top w:val="single" w:color="4F81BD" w:sz="8" w:space="0"/>
              <w:left w:val="dotted" w:color="auto" w:sz="4" w:space="0"/>
              <w:bottom w:val="single" w:color="4F81BD" w:sz="8" w:space="0"/>
              <w:right w:val="single" w:color="4F81BD" w:sz="8" w:space="0"/>
            </w:tcBorders>
            <w:shd w:val="clear" w:color="auto" w:fill="4F81BD"/>
            <w:vAlign w:val="center"/>
          </w:tcPr>
          <w:p w14:paraId="7B3043A0">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描述</w:t>
            </w:r>
          </w:p>
        </w:tc>
      </w:tr>
      <w:tr w14:paraId="53340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18526E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uid</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3F1185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10F012F9">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sz w:val="21"/>
                <w:szCs w:val="21"/>
              </w:rPr>
              <w:t>会话唯一ID</w:t>
            </w:r>
          </w:p>
        </w:tc>
      </w:tr>
      <w:tr w14:paraId="4A5A8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68FA2D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19680601">
            <w:pPr>
              <w:rPr>
                <w:rFonts w:hint="default" w:ascii="Times New Roman" w:hAnsi="Times New Roman" w:eastAsia="宋体"/>
                <w:i w:val="0"/>
                <w:iCs w:val="0"/>
                <w:color w:val="000000"/>
                <w:lang w:val="en-US" w:eastAsia="zh-CN"/>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67554148">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时间戳</w:t>
            </w:r>
          </w:p>
        </w:tc>
      </w:tr>
      <w:tr w14:paraId="5057E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80042C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fuid</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1AA7956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785DD0F1">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文件的一个标志</w:t>
            </w:r>
          </w:p>
        </w:tc>
      </w:tr>
      <w:tr w14:paraId="51B44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AC8D1F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src_ip</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450E66C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1260BCE7">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源IP</w:t>
            </w:r>
          </w:p>
        </w:tc>
      </w:tr>
      <w:tr w14:paraId="46F81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1E2565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src_port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452C6E5C">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61DFA390">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源端口</w:t>
            </w:r>
          </w:p>
        </w:tc>
      </w:tr>
      <w:tr w14:paraId="3ADCD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2C4BFC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dst_ip</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70EA06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11E090F7">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目的IP</w:t>
            </w:r>
          </w:p>
        </w:tc>
      </w:tr>
      <w:tr w14:paraId="0F1EC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A1E044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dst_port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16929BE1">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29C5DFC1">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目的端口</w:t>
            </w:r>
          </w:p>
        </w:tc>
      </w:tr>
      <w:tr w14:paraId="7C0C1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C0E413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conn_uids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413FEA0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7ACA72E7">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文件在哪些连接上传输的，一般只有一个，多个用|号隔开</w:t>
            </w:r>
          </w:p>
        </w:tc>
      </w:tr>
      <w:tr w14:paraId="28AD2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81E219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source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435F94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7790C6CB">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文件传输的载体（smtp）</w:t>
            </w:r>
          </w:p>
        </w:tc>
      </w:tr>
      <w:tr w14:paraId="1884E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BF5EBC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is_orig</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418F3E97">
            <w:pPr>
              <w:rPr>
                <w:rFonts w:hint="default" w:ascii="Times New Roman" w:hAnsi="Times New Roman" w:eastAsia="宋体"/>
                <w:i w:val="0"/>
                <w:iCs w:val="0"/>
                <w:color w:val="000000"/>
                <w:lang w:val="en-US" w:eastAsia="zh-CN"/>
              </w:rPr>
            </w:pPr>
            <w:r>
              <w:rPr>
                <w:rFonts w:hint="eastAsia"/>
                <w:i w:val="0"/>
                <w:iCs w:val="0"/>
                <w:color w:val="000000"/>
                <w:lang w:val="en-US" w:eastAsia="zh-CN"/>
              </w:rPr>
              <w:t>bool</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75E2FDC9">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用来表示文件的发送源（如果为true，则表示源ip是文件传输方，如果为false，则源ip是文件接收方）</w:t>
            </w:r>
          </w:p>
        </w:tc>
      </w:tr>
      <w:tr w14:paraId="0D85C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803276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depth</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4E92D0BC">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5F155128">
            <w:pPr>
              <w:rPr>
                <w:rFonts w:hint="default" w:ascii="Times New Roman" w:hAnsi="Times New Roman" w:eastAsia="宋体"/>
                <w:i w:val="0"/>
                <w:iCs w:val="0"/>
                <w:color w:val="000000"/>
                <w:lang w:val="en-US" w:eastAsia="zh-CN"/>
              </w:rPr>
            </w:pPr>
            <w:r>
              <w:rPr>
                <w:rFonts w:hint="eastAsia"/>
                <w:i w:val="0"/>
                <w:iCs w:val="0"/>
                <w:color w:val="000000"/>
                <w:lang w:val="en-US" w:eastAsia="zh-CN"/>
              </w:rPr>
              <w:t>第几个文件</w:t>
            </w:r>
          </w:p>
        </w:tc>
      </w:tr>
      <w:tr w14:paraId="4FD65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FAFF96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mime_type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291593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58377A77">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文件的类型</w:t>
            </w:r>
          </w:p>
        </w:tc>
      </w:tr>
      <w:tr w14:paraId="62D53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973B51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filename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87D75E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7B69A907">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文件名</w:t>
            </w:r>
          </w:p>
        </w:tc>
      </w:tr>
      <w:tr w14:paraId="6B38C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4CE887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extract_bytes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2377B86">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388A1236">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文件实际保存下来的字节数目大小</w:t>
            </w:r>
          </w:p>
        </w:tc>
      </w:tr>
      <w:tr w14:paraId="3FA3A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FB5AFB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seen_bytes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CBF9002">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29DA4587">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文件总的传输的字节数目大小</w:t>
            </w:r>
          </w:p>
        </w:tc>
      </w:tr>
      <w:tr w14:paraId="52C78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9DD95B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tips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D2142B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47031630">
            <w:pPr>
              <w:rPr>
                <w:rFonts w:hint="default" w:ascii="Times New Roman" w:hAnsi="Times New Roman" w:eastAsia="宋体"/>
                <w:i w:val="0"/>
                <w:iCs w:val="0"/>
                <w:color w:val="000000"/>
                <w:lang w:val="en-US" w:eastAsia="zh-CN"/>
              </w:rPr>
            </w:pPr>
            <w:r>
              <w:rPr>
                <w:rFonts w:hint="eastAsia"/>
                <w:bCs/>
                <w:i w:val="0"/>
                <w:iCs w:val="0"/>
                <w:color w:val="000000"/>
                <w:sz w:val="21"/>
                <w:szCs w:val="21"/>
                <w:lang w:eastAsia="zh-CN"/>
              </w:rPr>
              <w:t>文件写入磁盘是否到达限制</w:t>
            </w:r>
          </w:p>
        </w:tc>
      </w:tr>
      <w:tr w14:paraId="253D1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DD9378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logtype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9D538B5">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3A26447C">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日志类型，sm</w:t>
            </w:r>
            <w:r>
              <w:rPr>
                <w:rFonts w:hint="eastAsia"/>
                <w:i w:val="0"/>
                <w:iCs w:val="0"/>
                <w:color w:val="000000"/>
                <w:lang w:val="en-US" w:eastAsia="zh-CN"/>
              </w:rPr>
              <w:t>tp_file</w:t>
            </w:r>
          </w:p>
        </w:tc>
      </w:tr>
      <w:tr w14:paraId="72B68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051B55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devname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5E887F7">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11E7632C">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设备名称</w:t>
            </w:r>
          </w:p>
        </w:tc>
      </w:tr>
      <w:tr w14:paraId="35DAA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3F52DA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1F359281">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09E3D932">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年月日</w:t>
            </w:r>
          </w:p>
        </w:tc>
      </w:tr>
      <w:tr w14:paraId="7FE7B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85F4C1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hh</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A4BAC42">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3849C000">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小时</w:t>
            </w:r>
          </w:p>
        </w:tc>
      </w:tr>
      <w:tr w14:paraId="41869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190F4F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vendor</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0BC560C">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2D3171C8">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厂商sangfor</w:t>
            </w:r>
          </w:p>
        </w:tc>
      </w:tr>
      <w:tr w14:paraId="0D3B7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FC16DC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logid</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019539C0">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1E746BE5">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日志id</w:t>
            </w:r>
          </w:p>
        </w:tc>
      </w:tr>
      <w:tr w14:paraId="17FF4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ABB71E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iptype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2784677">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1D35638D">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ip类型，4表示ipv4，6表示ipv6</w:t>
            </w:r>
          </w:p>
        </w:tc>
      </w:tr>
      <w:tr w14:paraId="3AE7A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33F8DF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appproto</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4F98B53D">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11C9D036">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应用层协议</w:t>
            </w:r>
          </w:p>
        </w:tc>
      </w:tr>
      <w:tr w14:paraId="6170D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201F0E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transproto</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0D0A155">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1E3A8A0C">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传输层协议</w:t>
            </w:r>
          </w:p>
        </w:tc>
      </w:tr>
      <w:tr w14:paraId="4A1A0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967DD3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file_type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062483E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3888D567">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文件是正文"body"还是附件"attachment"</w:t>
            </w:r>
          </w:p>
        </w:tc>
      </w:tr>
      <w:tr w14:paraId="76599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7BBBDE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mailfrom</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F9CB01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30AD260A">
            <w:pPr>
              <w:tabs>
                <w:tab w:val="left" w:pos="425"/>
              </w:tabs>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hint="eastAsia" w:ascii="Times New Roman" w:hAnsi="Times New Roman" w:eastAsia="宋体"/>
                <w:bCs/>
                <w:i w:val="0"/>
                <w:iCs w:val="0"/>
                <w:color w:val="000000"/>
                <w:sz w:val="21"/>
                <w:szCs w:val="21"/>
              </w:rPr>
              <w:t>发件人</w:t>
            </w:r>
          </w:p>
        </w:tc>
      </w:tr>
      <w:tr w14:paraId="3FEA1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6B606D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rcptto</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1C5FB9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14E5ED88">
            <w:pPr>
              <w:tabs>
                <w:tab w:val="left" w:pos="425"/>
              </w:tabs>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收件人（多个用|分隔）</w:t>
            </w:r>
          </w:p>
        </w:tc>
      </w:tr>
      <w:tr w14:paraId="55CB8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FA3FCA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user_agent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4EB84A3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28D63461">
            <w:pPr>
              <w:rPr>
                <w:rFonts w:hint="default" w:ascii="Times New Roman" w:hAnsi="Times New Roman" w:eastAsia="宋体"/>
                <w:i w:val="0"/>
                <w:iCs w:val="0"/>
                <w:color w:val="000000"/>
                <w:lang w:val="en-US" w:eastAsia="zh-CN"/>
              </w:rPr>
            </w:pPr>
            <w:r>
              <w:rPr>
                <w:rFonts w:hint="eastAsia" w:ascii="Times New Roman" w:hAnsi="Times New Roman" w:eastAsia="宋体"/>
                <w:bCs/>
                <w:i w:val="0"/>
                <w:iCs w:val="0"/>
                <w:color w:val="auto"/>
                <w:sz w:val="21"/>
                <w:szCs w:val="21"/>
              </w:rPr>
              <w:t>邮件内容里面提取出的User-Agent客户</w:t>
            </w:r>
          </w:p>
        </w:tc>
      </w:tr>
      <w:tr w14:paraId="45599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85143F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charset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26A4C0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7520E6FD">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文本文件的编码方式(如utf-8,gb2312,gbk等)</w:t>
            </w:r>
          </w:p>
        </w:tc>
      </w:tr>
      <w:tr w14:paraId="6539E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E24A3E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subject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1170036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5F5F1DE0">
            <w:pPr>
              <w:tabs>
                <w:tab w:val="left" w:pos="425"/>
              </w:tabs>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邮件内容里面的 Subject</w:t>
            </w:r>
          </w:p>
        </w:tc>
      </w:tr>
      <w:tr w14:paraId="69F7E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736E24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from</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5A11C00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0B0BC11C">
            <w:pPr>
              <w:tabs>
                <w:tab w:val="left" w:pos="425"/>
              </w:tabs>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邮件内容里面的 From</w:t>
            </w:r>
          </w:p>
        </w:tc>
      </w:tr>
      <w:tr w14:paraId="33676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D0AF4A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to</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B6385A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15ABA859">
            <w:pPr>
              <w:tabs>
                <w:tab w:val="left" w:pos="425"/>
              </w:tabs>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邮件内容里面的 To</w:t>
            </w:r>
          </w:p>
        </w:tc>
      </w:tr>
      <w:tr w14:paraId="48C0C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286202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cc</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511796E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5B62D3A3">
            <w:pPr>
              <w:tabs>
                <w:tab w:val="left" w:pos="425"/>
              </w:tabs>
              <w:wordWrap/>
              <w:adjustRightInd/>
              <w:snapToGrid/>
              <w:spacing w:line="360" w:lineRule="auto"/>
              <w:textAlignment w:val="auto"/>
              <w:rPr>
                <w:rFonts w:hint="eastAsia" w:ascii="Times New Roman" w:hAnsi="Times New Roman" w:eastAsia="宋体" w:cs="Arial"/>
                <w:bCs/>
                <w:i w:val="0"/>
                <w:iCs w:val="0"/>
                <w:color w:val="auto"/>
                <w:kern w:val="2"/>
                <w:sz w:val="21"/>
                <w:szCs w:val="21"/>
                <w:lang w:val="en-US" w:eastAsia="zh-CN" w:bidi="ar-SA"/>
              </w:rPr>
            </w:pPr>
            <w:r>
              <w:rPr>
                <w:rFonts w:ascii="Times New Roman" w:hAnsi="Times New Roman" w:eastAsia="宋体"/>
                <w:bCs/>
                <w:i w:val="0"/>
                <w:iCs w:val="0"/>
                <w:color w:val="000000"/>
                <w:sz w:val="21"/>
                <w:szCs w:val="21"/>
              </w:rPr>
              <w:t xml:space="preserve">邮件内容里面的 </w:t>
            </w:r>
            <w:r>
              <w:rPr>
                <w:rFonts w:hint="eastAsia"/>
                <w:bCs/>
                <w:i w:val="0"/>
                <w:iCs w:val="0"/>
                <w:color w:val="000000"/>
                <w:sz w:val="21"/>
                <w:szCs w:val="21"/>
                <w:lang w:val="en-US" w:eastAsia="zh-CN"/>
              </w:rPr>
              <w:t>Cc</w:t>
            </w:r>
          </w:p>
        </w:tc>
      </w:tr>
      <w:tr w14:paraId="7CD36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1AEE61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bcc</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0980E3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4C572439">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auto"/>
                <w:sz w:val="21"/>
                <w:szCs w:val="21"/>
              </w:rPr>
              <w:t xml:space="preserve">邮件内容里面的 </w:t>
            </w:r>
            <w:r>
              <w:rPr>
                <w:rFonts w:hint="eastAsia"/>
                <w:bCs/>
                <w:i w:val="0"/>
                <w:iCs w:val="0"/>
                <w:color w:val="auto"/>
                <w:sz w:val="21"/>
                <w:szCs w:val="21"/>
                <w:lang w:val="en-US" w:eastAsia="zh-CN"/>
              </w:rPr>
              <w:t>Bcc</w:t>
            </w:r>
            <w:r>
              <w:rPr>
                <w:rFonts w:hint="eastAsia"/>
                <w:bCs/>
                <w:i w:val="0"/>
                <w:iCs w:val="0"/>
                <w:color w:val="auto"/>
                <w:sz w:val="21"/>
                <w:szCs w:val="21"/>
                <w:lang w:eastAsia="zh-CN"/>
              </w:rPr>
              <w:t>（暂未使用，默认为</w:t>
            </w:r>
            <w:r>
              <w:rPr>
                <w:rFonts w:hint="eastAsia"/>
              </w:rPr>
              <w:t>""</w:t>
            </w:r>
            <w:r>
              <w:rPr>
                <w:rFonts w:hint="eastAsia"/>
                <w:bCs/>
                <w:i w:val="0"/>
                <w:iCs w:val="0"/>
                <w:color w:val="auto"/>
                <w:sz w:val="21"/>
                <w:szCs w:val="21"/>
                <w:lang w:eastAsia="zh-CN"/>
              </w:rPr>
              <w:t>）</w:t>
            </w:r>
          </w:p>
        </w:tc>
      </w:tr>
      <w:tr w14:paraId="1FE41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D7A6B3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md5</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4BB5313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03DD0969">
            <w:pPr>
              <w:rPr>
                <w:rFonts w:hint="default" w:ascii="Times New Roman" w:hAnsi="Times New Roman" w:eastAsia="宋体"/>
                <w:i w:val="0"/>
                <w:iCs w:val="0"/>
                <w:color w:val="000000"/>
                <w:lang w:val="en-US" w:eastAsia="zh-CN"/>
              </w:rPr>
            </w:pPr>
            <w:r>
              <w:rPr>
                <w:rFonts w:hint="eastAsia"/>
                <w:bCs/>
                <w:i w:val="0"/>
                <w:iCs w:val="0"/>
                <w:color w:val="auto"/>
                <w:sz w:val="21"/>
                <w:szCs w:val="21"/>
                <w:lang w:eastAsia="zh-CN"/>
              </w:rPr>
              <w:t>文件</w:t>
            </w:r>
            <w:r>
              <w:rPr>
                <w:rFonts w:hint="eastAsia"/>
                <w:bCs/>
                <w:i w:val="0"/>
                <w:iCs w:val="0"/>
                <w:color w:val="auto"/>
                <w:sz w:val="21"/>
                <w:szCs w:val="21"/>
                <w:lang w:val="en-US" w:eastAsia="zh-CN"/>
              </w:rPr>
              <w:t>MD5</w:t>
            </w:r>
            <w:r>
              <w:rPr>
                <w:rFonts w:hint="eastAsia"/>
                <w:bCs/>
                <w:i w:val="0"/>
                <w:iCs w:val="0"/>
                <w:color w:val="auto"/>
                <w:sz w:val="21"/>
                <w:szCs w:val="21"/>
                <w:lang w:eastAsia="zh-CN"/>
              </w:rPr>
              <w:t>（暂未使用，默认为</w:t>
            </w:r>
            <w:r>
              <w:rPr>
                <w:rFonts w:hint="eastAsia"/>
              </w:rPr>
              <w:t>""</w:t>
            </w:r>
            <w:r>
              <w:rPr>
                <w:rFonts w:hint="eastAsia"/>
                <w:bCs/>
                <w:i w:val="0"/>
                <w:iCs w:val="0"/>
                <w:color w:val="auto"/>
                <w:sz w:val="21"/>
                <w:szCs w:val="21"/>
                <w:lang w:eastAsia="zh-CN"/>
              </w:rPr>
              <w:t>）</w:t>
            </w:r>
          </w:p>
        </w:tc>
      </w:tr>
    </w:tbl>
    <w:p w14:paraId="45BD8644">
      <w:pPr>
        <w:rPr>
          <w:rFonts w:hint="default"/>
          <w:lang w:val="en-US" w:eastAsia="zh-CN"/>
        </w:rPr>
      </w:pPr>
    </w:p>
    <w:p w14:paraId="55B6EB49">
      <w:pPr>
        <w:rPr>
          <w:rFonts w:hint="eastAsia"/>
          <w:i w:val="0"/>
          <w:iCs w:val="0"/>
          <w:color w:val="auto"/>
          <w:lang w:val="en-US" w:eastAsia="zh-CN"/>
        </w:rPr>
      </w:pPr>
      <w:r>
        <w:rPr>
          <w:rFonts w:hint="eastAsia"/>
          <w:i w:val="0"/>
          <w:iCs w:val="0"/>
          <w:color w:val="auto"/>
          <w:lang w:val="en-US" w:eastAsia="zh-CN"/>
        </w:rPr>
        <w:t>示例说明：</w:t>
      </w:r>
    </w:p>
    <w:p w14:paraId="1BDC1F9F">
      <w:pPr>
        <w:rPr>
          <w:rFonts w:hint="eastAsia"/>
          <w:lang w:val="en-US" w:eastAsia="zh-CN"/>
        </w:rPr>
      </w:pPr>
      <w:r>
        <w:rPr>
          <w:rFonts w:hint="eastAsia"/>
          <w:lang w:val="en-US" w:eastAsia="zh-CN"/>
        </w:rPr>
        <w:t>{</w:t>
      </w:r>
    </w:p>
    <w:p w14:paraId="09CF69A0">
      <w:pPr>
        <w:rPr>
          <w:rFonts w:hint="eastAsia"/>
          <w:lang w:val="en-US" w:eastAsia="zh-CN"/>
        </w:rPr>
      </w:pPr>
      <w:r>
        <w:rPr>
          <w:rFonts w:hint="eastAsia"/>
          <w:lang w:val="en-US" w:eastAsia="zh-CN"/>
        </w:rPr>
        <w:tab/>
      </w:r>
      <w:r>
        <w:rPr>
          <w:rFonts w:hint="eastAsia"/>
          <w:lang w:val="en-US" w:eastAsia="zh-CN"/>
        </w:rPr>
        <w:t>"uid": "",</w:t>
      </w:r>
    </w:p>
    <w:p w14:paraId="144E6655">
      <w:pPr>
        <w:rPr>
          <w:rFonts w:hint="eastAsia"/>
          <w:lang w:val="en-US" w:eastAsia="zh-CN"/>
        </w:rPr>
      </w:pPr>
      <w:r>
        <w:rPr>
          <w:rFonts w:hint="eastAsia"/>
          <w:lang w:val="en-US" w:eastAsia="zh-CN"/>
        </w:rPr>
        <w:tab/>
      </w:r>
      <w:r>
        <w:rPr>
          <w:rFonts w:hint="eastAsia"/>
          <w:lang w:val="en-US" w:eastAsia="zh-CN"/>
        </w:rPr>
        <w:t>"ts": 1747882250,</w:t>
      </w:r>
    </w:p>
    <w:p w14:paraId="45A1801C">
      <w:pPr>
        <w:rPr>
          <w:rFonts w:hint="eastAsia"/>
          <w:lang w:val="en-US" w:eastAsia="zh-CN"/>
        </w:rPr>
      </w:pPr>
      <w:r>
        <w:rPr>
          <w:rFonts w:hint="eastAsia"/>
          <w:lang w:val="en-US" w:eastAsia="zh-CN"/>
        </w:rPr>
        <w:tab/>
      </w:r>
      <w:r>
        <w:rPr>
          <w:rFonts w:hint="eastAsia"/>
          <w:lang w:val="en-US" w:eastAsia="zh-CN"/>
        </w:rPr>
        <w:t>"fuid": "LHL6A9V3ipb9UGfVhGGRS3j",</w:t>
      </w:r>
    </w:p>
    <w:p w14:paraId="0C4F2FBF">
      <w:pPr>
        <w:rPr>
          <w:rFonts w:hint="eastAsia"/>
          <w:lang w:val="en-US" w:eastAsia="zh-CN"/>
        </w:rPr>
      </w:pPr>
      <w:r>
        <w:rPr>
          <w:rFonts w:hint="eastAsia"/>
          <w:lang w:val="en-US" w:eastAsia="zh-CN"/>
        </w:rPr>
        <w:tab/>
      </w:r>
      <w:r>
        <w:rPr>
          <w:rFonts w:hint="eastAsia"/>
          <w:lang w:val="en-US" w:eastAsia="zh-CN"/>
        </w:rPr>
        <w:t>"src_ip": "100.100.88.195",</w:t>
      </w:r>
    </w:p>
    <w:p w14:paraId="6F7F0FEE">
      <w:pPr>
        <w:rPr>
          <w:rFonts w:hint="eastAsia"/>
          <w:lang w:val="en-US" w:eastAsia="zh-CN"/>
        </w:rPr>
      </w:pPr>
      <w:r>
        <w:rPr>
          <w:rFonts w:hint="eastAsia"/>
          <w:lang w:val="en-US" w:eastAsia="zh-CN"/>
        </w:rPr>
        <w:tab/>
      </w:r>
      <w:r>
        <w:rPr>
          <w:rFonts w:hint="eastAsia"/>
          <w:lang w:val="en-US" w:eastAsia="zh-CN"/>
        </w:rPr>
        <w:t>"src_port": 1066,</w:t>
      </w:r>
    </w:p>
    <w:p w14:paraId="1A06051D">
      <w:pPr>
        <w:rPr>
          <w:rFonts w:hint="eastAsia"/>
          <w:lang w:val="en-US" w:eastAsia="zh-CN"/>
        </w:rPr>
      </w:pPr>
      <w:r>
        <w:rPr>
          <w:rFonts w:hint="eastAsia"/>
          <w:lang w:val="en-US" w:eastAsia="zh-CN"/>
        </w:rPr>
        <w:tab/>
      </w:r>
      <w:r>
        <w:rPr>
          <w:rFonts w:hint="eastAsia"/>
          <w:lang w:val="en-US" w:eastAsia="zh-CN"/>
        </w:rPr>
        <w:t>"dst_ip": "220.181.15.111",</w:t>
      </w:r>
    </w:p>
    <w:p w14:paraId="328777A9">
      <w:pPr>
        <w:rPr>
          <w:rFonts w:hint="eastAsia"/>
          <w:lang w:val="en-US" w:eastAsia="zh-CN"/>
        </w:rPr>
      </w:pPr>
      <w:r>
        <w:rPr>
          <w:rFonts w:hint="eastAsia"/>
          <w:lang w:val="en-US" w:eastAsia="zh-CN"/>
        </w:rPr>
        <w:tab/>
      </w:r>
      <w:r>
        <w:rPr>
          <w:rFonts w:hint="eastAsia"/>
          <w:lang w:val="en-US" w:eastAsia="zh-CN"/>
        </w:rPr>
        <w:t>"dst_port": 25,</w:t>
      </w:r>
    </w:p>
    <w:p w14:paraId="1952D6DC">
      <w:pPr>
        <w:rPr>
          <w:rFonts w:hint="eastAsia"/>
          <w:lang w:val="en-US" w:eastAsia="zh-CN"/>
        </w:rPr>
      </w:pPr>
      <w:r>
        <w:rPr>
          <w:rFonts w:hint="eastAsia"/>
          <w:lang w:val="en-US" w:eastAsia="zh-CN"/>
        </w:rPr>
        <w:tab/>
      </w:r>
      <w:r>
        <w:rPr>
          <w:rFonts w:hint="eastAsia"/>
          <w:lang w:val="en-US" w:eastAsia="zh-CN"/>
        </w:rPr>
        <w:t>"conn_uids": "1189382449",</w:t>
      </w:r>
    </w:p>
    <w:p w14:paraId="02E8BDCA">
      <w:pPr>
        <w:rPr>
          <w:rFonts w:hint="eastAsia"/>
          <w:lang w:val="en-US" w:eastAsia="zh-CN"/>
        </w:rPr>
      </w:pPr>
      <w:r>
        <w:rPr>
          <w:rFonts w:hint="eastAsia"/>
          <w:lang w:val="en-US" w:eastAsia="zh-CN"/>
        </w:rPr>
        <w:tab/>
      </w:r>
      <w:r>
        <w:rPr>
          <w:rFonts w:hint="eastAsia"/>
          <w:lang w:val="en-US" w:eastAsia="zh-CN"/>
        </w:rPr>
        <w:t>"source": "smtp",</w:t>
      </w:r>
    </w:p>
    <w:p w14:paraId="1A8A8617">
      <w:pPr>
        <w:rPr>
          <w:rFonts w:hint="eastAsia"/>
          <w:lang w:val="en-US" w:eastAsia="zh-CN"/>
        </w:rPr>
      </w:pPr>
      <w:r>
        <w:rPr>
          <w:rFonts w:hint="eastAsia"/>
          <w:lang w:val="en-US" w:eastAsia="zh-CN"/>
        </w:rPr>
        <w:tab/>
      </w:r>
      <w:r>
        <w:rPr>
          <w:rFonts w:hint="eastAsia"/>
          <w:lang w:val="en-US" w:eastAsia="zh-CN"/>
        </w:rPr>
        <w:t>"is_orig": true,</w:t>
      </w:r>
    </w:p>
    <w:p w14:paraId="3F899AB4">
      <w:pPr>
        <w:rPr>
          <w:rFonts w:hint="eastAsia"/>
          <w:lang w:val="en-US" w:eastAsia="zh-CN"/>
        </w:rPr>
      </w:pPr>
      <w:r>
        <w:rPr>
          <w:rFonts w:hint="eastAsia"/>
          <w:lang w:val="en-US" w:eastAsia="zh-CN"/>
        </w:rPr>
        <w:tab/>
      </w:r>
      <w:r>
        <w:rPr>
          <w:rFonts w:hint="eastAsia"/>
          <w:lang w:val="en-US" w:eastAsia="zh-CN"/>
        </w:rPr>
        <w:t>"depth": 3,</w:t>
      </w:r>
    </w:p>
    <w:p w14:paraId="7F076CEC">
      <w:pPr>
        <w:rPr>
          <w:rFonts w:hint="eastAsia"/>
          <w:lang w:val="en-US" w:eastAsia="zh-CN"/>
        </w:rPr>
      </w:pPr>
      <w:r>
        <w:rPr>
          <w:rFonts w:hint="eastAsia"/>
          <w:lang w:val="en-US" w:eastAsia="zh-CN"/>
        </w:rPr>
        <w:tab/>
      </w:r>
      <w:r>
        <w:rPr>
          <w:rFonts w:hint="eastAsia"/>
          <w:lang w:val="en-US" w:eastAsia="zh-CN"/>
        </w:rPr>
        <w:t>"mime_type": "text\/html",</w:t>
      </w:r>
    </w:p>
    <w:p w14:paraId="1046653D">
      <w:pPr>
        <w:rPr>
          <w:rFonts w:hint="eastAsia"/>
          <w:lang w:val="en-US" w:eastAsia="zh-CN"/>
        </w:rPr>
      </w:pPr>
      <w:r>
        <w:rPr>
          <w:rFonts w:hint="eastAsia"/>
          <w:lang w:val="en-US" w:eastAsia="zh-CN"/>
        </w:rPr>
        <w:tab/>
      </w:r>
      <w:r>
        <w:rPr>
          <w:rFonts w:hint="eastAsia"/>
          <w:lang w:val="en-US" w:eastAsia="zh-CN"/>
        </w:rPr>
        <w:t>"filename": "",</w:t>
      </w:r>
    </w:p>
    <w:p w14:paraId="57A08AB5">
      <w:pPr>
        <w:rPr>
          <w:rFonts w:hint="eastAsia"/>
          <w:lang w:val="en-US" w:eastAsia="zh-CN"/>
        </w:rPr>
      </w:pPr>
      <w:r>
        <w:rPr>
          <w:rFonts w:hint="eastAsia"/>
          <w:lang w:val="en-US" w:eastAsia="zh-CN"/>
        </w:rPr>
        <w:tab/>
      </w:r>
      <w:r>
        <w:rPr>
          <w:rFonts w:hint="eastAsia"/>
          <w:lang w:val="en-US" w:eastAsia="zh-CN"/>
        </w:rPr>
        <w:t>"extract_bytes": 508,</w:t>
      </w:r>
    </w:p>
    <w:p w14:paraId="1AF426ED">
      <w:pPr>
        <w:rPr>
          <w:rFonts w:hint="eastAsia"/>
          <w:lang w:val="en-US" w:eastAsia="zh-CN"/>
        </w:rPr>
      </w:pPr>
      <w:r>
        <w:rPr>
          <w:rFonts w:hint="eastAsia"/>
          <w:lang w:val="en-US" w:eastAsia="zh-CN"/>
        </w:rPr>
        <w:tab/>
      </w:r>
      <w:r>
        <w:rPr>
          <w:rFonts w:hint="eastAsia"/>
          <w:lang w:val="en-US" w:eastAsia="zh-CN"/>
        </w:rPr>
        <w:t>"seen_bytes": 508,</w:t>
      </w:r>
    </w:p>
    <w:p w14:paraId="70A647BF">
      <w:pPr>
        <w:rPr>
          <w:rFonts w:hint="eastAsia"/>
          <w:lang w:val="en-US" w:eastAsia="zh-CN"/>
        </w:rPr>
      </w:pPr>
      <w:r>
        <w:rPr>
          <w:rFonts w:hint="eastAsia"/>
          <w:lang w:val="en-US" w:eastAsia="zh-CN"/>
        </w:rPr>
        <w:tab/>
      </w:r>
      <w:r>
        <w:rPr>
          <w:rFonts w:hint="eastAsia"/>
          <w:lang w:val="en-US" w:eastAsia="zh-CN"/>
        </w:rPr>
        <w:t>"tips": "",</w:t>
      </w:r>
    </w:p>
    <w:p w14:paraId="7D3709E8">
      <w:pPr>
        <w:rPr>
          <w:rFonts w:hint="eastAsia"/>
          <w:lang w:val="en-US" w:eastAsia="zh-CN"/>
        </w:rPr>
      </w:pPr>
      <w:r>
        <w:rPr>
          <w:rFonts w:hint="eastAsia"/>
          <w:lang w:val="en-US" w:eastAsia="zh-CN"/>
        </w:rPr>
        <w:tab/>
      </w:r>
      <w:r>
        <w:rPr>
          <w:rFonts w:hint="eastAsia"/>
          <w:lang w:val="en-US" w:eastAsia="zh-CN"/>
        </w:rPr>
        <w:t>"logtype": "smtp_file",</w:t>
      </w:r>
    </w:p>
    <w:p w14:paraId="4816CAE9">
      <w:pPr>
        <w:rPr>
          <w:rFonts w:hint="eastAsia"/>
          <w:lang w:val="en-US" w:eastAsia="zh-CN"/>
        </w:rPr>
      </w:pPr>
      <w:r>
        <w:rPr>
          <w:rFonts w:hint="eastAsia"/>
          <w:lang w:val="en-US" w:eastAsia="zh-CN"/>
        </w:rPr>
        <w:tab/>
      </w:r>
      <w:r>
        <w:rPr>
          <w:rFonts w:hint="eastAsia"/>
          <w:lang w:val="en-US" w:eastAsia="zh-CN"/>
        </w:rPr>
        <w:t>"devname": "SANGFOR STA",</w:t>
      </w:r>
    </w:p>
    <w:p w14:paraId="464BF982">
      <w:pPr>
        <w:rPr>
          <w:rFonts w:hint="eastAsia"/>
          <w:lang w:val="en-US" w:eastAsia="zh-CN"/>
        </w:rPr>
      </w:pPr>
      <w:r>
        <w:rPr>
          <w:rFonts w:hint="eastAsia"/>
          <w:lang w:val="en-US" w:eastAsia="zh-CN"/>
        </w:rPr>
        <w:tab/>
      </w:r>
      <w:r>
        <w:rPr>
          <w:rFonts w:hint="eastAsia"/>
          <w:lang w:val="en-US" w:eastAsia="zh-CN"/>
        </w:rPr>
        <w:t>"ds": "20250522",</w:t>
      </w:r>
    </w:p>
    <w:p w14:paraId="38B82C5F">
      <w:pPr>
        <w:rPr>
          <w:rFonts w:hint="eastAsia"/>
          <w:lang w:val="en-US" w:eastAsia="zh-CN"/>
        </w:rPr>
      </w:pPr>
      <w:r>
        <w:rPr>
          <w:rFonts w:hint="eastAsia"/>
          <w:lang w:val="en-US" w:eastAsia="zh-CN"/>
        </w:rPr>
        <w:tab/>
      </w:r>
      <w:r>
        <w:rPr>
          <w:rFonts w:hint="eastAsia"/>
          <w:lang w:val="en-US" w:eastAsia="zh-CN"/>
        </w:rPr>
        <w:t>"hh": "10",</w:t>
      </w:r>
    </w:p>
    <w:p w14:paraId="0145422F">
      <w:pPr>
        <w:rPr>
          <w:rFonts w:hint="eastAsia"/>
          <w:lang w:val="en-US" w:eastAsia="zh-CN"/>
        </w:rPr>
      </w:pPr>
      <w:r>
        <w:rPr>
          <w:rFonts w:hint="eastAsia"/>
          <w:lang w:val="en-US" w:eastAsia="zh-CN"/>
        </w:rPr>
        <w:tab/>
      </w:r>
      <w:r>
        <w:rPr>
          <w:rFonts w:hint="eastAsia"/>
          <w:lang w:val="en-US" w:eastAsia="zh-CN"/>
        </w:rPr>
        <w:t>"vendor": "sangfor",</w:t>
      </w:r>
    </w:p>
    <w:p w14:paraId="18B0B347">
      <w:pPr>
        <w:rPr>
          <w:rFonts w:hint="eastAsia"/>
          <w:lang w:val="en-US" w:eastAsia="zh-CN"/>
        </w:rPr>
      </w:pPr>
      <w:r>
        <w:rPr>
          <w:rFonts w:hint="eastAsia"/>
          <w:lang w:val="en-US" w:eastAsia="zh-CN"/>
        </w:rPr>
        <w:tab/>
      </w:r>
      <w:r>
        <w:rPr>
          <w:rFonts w:hint="eastAsia"/>
          <w:lang w:val="en-US" w:eastAsia="zh-CN"/>
        </w:rPr>
        <w:t>"logid": 47882250221132,</w:t>
      </w:r>
    </w:p>
    <w:p w14:paraId="68EE96A2">
      <w:pPr>
        <w:rPr>
          <w:rFonts w:hint="eastAsia"/>
          <w:lang w:val="en-US" w:eastAsia="zh-CN"/>
        </w:rPr>
      </w:pPr>
      <w:r>
        <w:rPr>
          <w:rFonts w:hint="eastAsia"/>
          <w:lang w:val="en-US" w:eastAsia="zh-CN"/>
        </w:rPr>
        <w:tab/>
      </w:r>
      <w:r>
        <w:rPr>
          <w:rFonts w:hint="eastAsia"/>
          <w:lang w:val="en-US" w:eastAsia="zh-CN"/>
        </w:rPr>
        <w:t>"iptype": 4,</w:t>
      </w:r>
    </w:p>
    <w:p w14:paraId="24C7517A">
      <w:pPr>
        <w:rPr>
          <w:rFonts w:hint="eastAsia"/>
          <w:lang w:val="en-US" w:eastAsia="zh-CN"/>
        </w:rPr>
      </w:pPr>
      <w:r>
        <w:rPr>
          <w:rFonts w:hint="eastAsia"/>
          <w:lang w:val="en-US" w:eastAsia="zh-CN"/>
        </w:rPr>
        <w:tab/>
      </w:r>
      <w:r>
        <w:rPr>
          <w:rFonts w:hint="eastAsia"/>
          <w:lang w:val="en-US" w:eastAsia="zh-CN"/>
        </w:rPr>
        <w:t>"appproto": "SMTP",</w:t>
      </w:r>
    </w:p>
    <w:p w14:paraId="38CD5A93">
      <w:pPr>
        <w:rPr>
          <w:rFonts w:hint="eastAsia"/>
          <w:lang w:val="en-US" w:eastAsia="zh-CN"/>
        </w:rPr>
      </w:pPr>
      <w:r>
        <w:rPr>
          <w:rFonts w:hint="eastAsia"/>
          <w:lang w:val="en-US" w:eastAsia="zh-CN"/>
        </w:rPr>
        <w:tab/>
      </w:r>
      <w:r>
        <w:rPr>
          <w:rFonts w:hint="eastAsia"/>
          <w:lang w:val="en-US" w:eastAsia="zh-CN"/>
        </w:rPr>
        <w:t>"transproto": "TCP",</w:t>
      </w:r>
    </w:p>
    <w:p w14:paraId="1CCA0F8C">
      <w:pPr>
        <w:rPr>
          <w:rFonts w:hint="eastAsia"/>
          <w:lang w:val="en-US" w:eastAsia="zh-CN"/>
        </w:rPr>
      </w:pPr>
      <w:r>
        <w:rPr>
          <w:rFonts w:hint="eastAsia"/>
          <w:lang w:val="en-US" w:eastAsia="zh-CN"/>
        </w:rPr>
        <w:tab/>
      </w:r>
      <w:r>
        <w:rPr>
          <w:rFonts w:hint="eastAsia"/>
          <w:lang w:val="en-US" w:eastAsia="zh-CN"/>
        </w:rPr>
        <w:t>"file_type": "body",</w:t>
      </w:r>
    </w:p>
    <w:p w14:paraId="657C2E49">
      <w:pPr>
        <w:rPr>
          <w:rFonts w:hint="eastAsia"/>
          <w:lang w:val="en-US" w:eastAsia="zh-CN"/>
        </w:rPr>
      </w:pPr>
      <w:r>
        <w:rPr>
          <w:rFonts w:hint="eastAsia"/>
          <w:lang w:val="en-US" w:eastAsia="zh-CN"/>
        </w:rPr>
        <w:tab/>
      </w:r>
      <w:r>
        <w:rPr>
          <w:rFonts w:hint="eastAsia"/>
          <w:lang w:val="en-US" w:eastAsia="zh-CN"/>
        </w:rPr>
        <w:t>"mailfrom": "FROM: &lt;renxl_sangfor@126.com&gt;",</w:t>
      </w:r>
    </w:p>
    <w:p w14:paraId="52B3714A">
      <w:pPr>
        <w:rPr>
          <w:rFonts w:hint="eastAsia"/>
          <w:lang w:val="en-US" w:eastAsia="zh-CN"/>
        </w:rPr>
      </w:pPr>
      <w:r>
        <w:rPr>
          <w:rFonts w:hint="eastAsia"/>
          <w:lang w:val="en-US" w:eastAsia="zh-CN"/>
        </w:rPr>
        <w:tab/>
      </w:r>
      <w:r>
        <w:rPr>
          <w:rFonts w:hint="eastAsia"/>
          <w:lang w:val="en-US" w:eastAsia="zh-CN"/>
        </w:rPr>
        <w:t>"rcptto": "TO: &lt;573069742@qq.com&gt;|TO: &lt;358472841@qq.com&gt;",</w:t>
      </w:r>
    </w:p>
    <w:p w14:paraId="3F08C1DE">
      <w:pPr>
        <w:rPr>
          <w:rFonts w:hint="eastAsia"/>
          <w:lang w:val="en-US" w:eastAsia="zh-CN"/>
        </w:rPr>
      </w:pPr>
      <w:r>
        <w:rPr>
          <w:rFonts w:hint="eastAsia"/>
          <w:lang w:val="en-US" w:eastAsia="zh-CN"/>
        </w:rPr>
        <w:tab/>
      </w:r>
      <w:r>
        <w:rPr>
          <w:rFonts w:hint="eastAsia"/>
          <w:lang w:val="en-US" w:eastAsia="zh-CN"/>
        </w:rPr>
        <w:t>"user_agent": "Foxmail 6, 15, 201, 23 [en]",</w:t>
      </w:r>
    </w:p>
    <w:p w14:paraId="5DBBA6F9">
      <w:pPr>
        <w:rPr>
          <w:rFonts w:hint="eastAsia"/>
          <w:lang w:val="en-US" w:eastAsia="zh-CN"/>
        </w:rPr>
      </w:pPr>
      <w:r>
        <w:rPr>
          <w:rFonts w:hint="eastAsia"/>
          <w:lang w:val="en-US" w:eastAsia="zh-CN"/>
        </w:rPr>
        <w:tab/>
      </w:r>
      <w:r>
        <w:rPr>
          <w:rFonts w:hint="eastAsia"/>
          <w:lang w:val="en-US" w:eastAsia="zh-CN"/>
        </w:rPr>
        <w:t>"charset": "gb2312",</w:t>
      </w:r>
    </w:p>
    <w:p w14:paraId="763C674D">
      <w:pPr>
        <w:rPr>
          <w:rFonts w:hint="eastAsia"/>
          <w:lang w:val="en-US" w:eastAsia="zh-CN"/>
        </w:rPr>
      </w:pPr>
      <w:r>
        <w:rPr>
          <w:rFonts w:hint="eastAsia"/>
          <w:lang w:val="en-US" w:eastAsia="zh-CN"/>
        </w:rPr>
        <w:tab/>
      </w:r>
      <w:r>
        <w:rPr>
          <w:rFonts w:hint="eastAsia"/>
          <w:lang w:val="en-US" w:eastAsia="zh-CN"/>
        </w:rPr>
        <w:t>"subject": "=?gb2312?B?1f2zo9PKvP6yu7T4uL28\/g==?=",</w:t>
      </w:r>
    </w:p>
    <w:p w14:paraId="6104FCF0">
      <w:pPr>
        <w:rPr>
          <w:rFonts w:hint="eastAsia"/>
          <w:lang w:val="en-US" w:eastAsia="zh-CN"/>
        </w:rPr>
      </w:pPr>
      <w:r>
        <w:rPr>
          <w:rFonts w:hint="eastAsia"/>
          <w:lang w:val="en-US" w:eastAsia="zh-CN"/>
        </w:rPr>
        <w:tab/>
      </w:r>
      <w:r>
        <w:rPr>
          <w:rFonts w:hint="eastAsia"/>
          <w:lang w:val="en-US" w:eastAsia="zh-CN"/>
        </w:rPr>
        <w:t>"from": "\"renxl_sangfor\" &lt;renxl_sangfor@126.com&gt;",</w:t>
      </w:r>
    </w:p>
    <w:p w14:paraId="2E50544D">
      <w:pPr>
        <w:rPr>
          <w:rFonts w:hint="eastAsia"/>
          <w:lang w:val="en-US" w:eastAsia="zh-CN"/>
        </w:rPr>
      </w:pPr>
      <w:r>
        <w:rPr>
          <w:rFonts w:hint="eastAsia"/>
          <w:lang w:val="en-US" w:eastAsia="zh-CN"/>
        </w:rPr>
        <w:tab/>
      </w:r>
      <w:r>
        <w:rPr>
          <w:rFonts w:hint="eastAsia"/>
          <w:lang w:val="en-US" w:eastAsia="zh-CN"/>
        </w:rPr>
        <w:t>"to": "\"573069742\" &lt;573069742@qq.com&gt;",</w:t>
      </w:r>
    </w:p>
    <w:p w14:paraId="04D0C33F">
      <w:pPr>
        <w:rPr>
          <w:rFonts w:hint="eastAsia"/>
          <w:lang w:val="en-US" w:eastAsia="zh-CN"/>
        </w:rPr>
      </w:pPr>
      <w:r>
        <w:rPr>
          <w:rFonts w:hint="eastAsia"/>
          <w:lang w:val="en-US" w:eastAsia="zh-CN"/>
        </w:rPr>
        <w:tab/>
      </w:r>
      <w:r>
        <w:rPr>
          <w:rFonts w:hint="eastAsia"/>
          <w:lang w:val="en-US" w:eastAsia="zh-CN"/>
        </w:rPr>
        <w:t>"cc": "\"=?gb2312?B?yczRx7ar?=\" &lt;358472841@qq.com&gt;",</w:t>
      </w:r>
    </w:p>
    <w:p w14:paraId="77E65770">
      <w:pPr>
        <w:rPr>
          <w:rFonts w:hint="eastAsia"/>
          <w:lang w:val="en-US" w:eastAsia="zh-CN"/>
        </w:rPr>
      </w:pPr>
      <w:r>
        <w:rPr>
          <w:rFonts w:hint="eastAsia"/>
          <w:lang w:val="en-US" w:eastAsia="zh-CN"/>
        </w:rPr>
        <w:tab/>
      </w:r>
      <w:r>
        <w:rPr>
          <w:rFonts w:hint="eastAsia"/>
          <w:lang w:val="en-US" w:eastAsia="zh-CN"/>
        </w:rPr>
        <w:t>"bcc": "",</w:t>
      </w:r>
    </w:p>
    <w:p w14:paraId="5B20084A">
      <w:pPr>
        <w:rPr>
          <w:rFonts w:hint="eastAsia"/>
          <w:lang w:val="en-US" w:eastAsia="zh-CN"/>
        </w:rPr>
      </w:pPr>
      <w:r>
        <w:rPr>
          <w:rFonts w:hint="eastAsia"/>
          <w:lang w:val="en-US" w:eastAsia="zh-CN"/>
        </w:rPr>
        <w:tab/>
      </w:r>
      <w:r>
        <w:rPr>
          <w:rFonts w:hint="eastAsia"/>
          <w:lang w:val="en-US" w:eastAsia="zh-CN"/>
        </w:rPr>
        <w:t>"md5": ""</w:t>
      </w:r>
    </w:p>
    <w:p w14:paraId="305678F3">
      <w:pPr>
        <w:rPr>
          <w:rFonts w:hint="eastAsia"/>
          <w:lang w:val="en-US" w:eastAsia="zh-CN"/>
        </w:rPr>
      </w:pPr>
      <w:r>
        <w:rPr>
          <w:rFonts w:hint="eastAsia"/>
          <w:lang w:val="en-US" w:eastAsia="zh-CN"/>
        </w:rPr>
        <w:t>}</w:t>
      </w:r>
    </w:p>
    <w:p w14:paraId="119DAC50">
      <w:pPr>
        <w:pStyle w:val="3"/>
        <w:bidi w:val="0"/>
        <w:rPr>
          <w:rFonts w:hint="eastAsia"/>
          <w:lang w:val="en-US" w:eastAsia="zh-CN"/>
        </w:rPr>
      </w:pPr>
      <w:bookmarkStart w:id="125" w:name="_Toc10789"/>
      <w:r>
        <w:rPr>
          <w:rFonts w:hint="eastAsia"/>
          <w:lang w:val="en-US" w:eastAsia="zh-CN"/>
        </w:rPr>
        <w:t>SMTP登陆审计</w:t>
      </w:r>
      <w:bookmarkEnd w:id="125"/>
    </w:p>
    <w:tbl>
      <w:tblPr>
        <w:tblStyle w:val="30"/>
        <w:tblW w:w="8314" w:type="dxa"/>
        <w:tblInd w:w="1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9"/>
        <w:gridCol w:w="1686"/>
        <w:gridCol w:w="4749"/>
      </w:tblGrid>
      <w:tr w14:paraId="219BC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4F81BD"/>
            <w:vAlign w:val="center"/>
          </w:tcPr>
          <w:p w14:paraId="32B1E414">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字段名</w:t>
            </w:r>
          </w:p>
        </w:tc>
        <w:tc>
          <w:tcPr>
            <w:tcW w:w="1686" w:type="dxa"/>
            <w:tcBorders>
              <w:top w:val="single" w:color="4F81BD" w:sz="8" w:space="0"/>
              <w:left w:val="dotted" w:color="auto" w:sz="4" w:space="0"/>
              <w:bottom w:val="single" w:color="4F81BD" w:sz="8" w:space="0"/>
              <w:right w:val="dotted" w:color="auto" w:sz="4" w:space="0"/>
            </w:tcBorders>
            <w:shd w:val="clear" w:color="auto" w:fill="4F81BD"/>
            <w:vAlign w:val="center"/>
          </w:tcPr>
          <w:p w14:paraId="6FBDA724">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类型</w:t>
            </w:r>
          </w:p>
        </w:tc>
        <w:tc>
          <w:tcPr>
            <w:tcW w:w="4749" w:type="dxa"/>
            <w:tcBorders>
              <w:top w:val="single" w:color="4F81BD" w:sz="8" w:space="0"/>
              <w:left w:val="dotted" w:color="auto" w:sz="4" w:space="0"/>
              <w:bottom w:val="single" w:color="4F81BD" w:sz="8" w:space="0"/>
              <w:right w:val="single" w:color="4F81BD" w:sz="8" w:space="0"/>
            </w:tcBorders>
            <w:shd w:val="clear" w:color="auto" w:fill="4F81BD"/>
            <w:vAlign w:val="center"/>
          </w:tcPr>
          <w:p w14:paraId="2DB28F5B">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描述</w:t>
            </w:r>
          </w:p>
        </w:tc>
      </w:tr>
      <w:tr w14:paraId="3BE96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4FC8C2C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uid</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04E542E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63BA81FE">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会话唯一ID</w:t>
            </w:r>
          </w:p>
        </w:tc>
      </w:tr>
      <w:tr w14:paraId="324AD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4BAA493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2817395">
            <w:pPr>
              <w:rPr>
                <w:rFonts w:hint="default" w:ascii="Times New Roman" w:hAnsi="Times New Roman" w:eastAsia="宋体"/>
                <w:i w:val="0"/>
                <w:iCs w:val="0"/>
                <w:color w:val="000000"/>
                <w:lang w:val="en-US" w:eastAsia="zh-CN"/>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6863882A">
            <w:pPr>
              <w:rPr>
                <w:rFonts w:hint="default" w:ascii="Times New Roman" w:hAnsi="Times New Roman" w:eastAsia="宋体"/>
                <w:i w:val="0"/>
                <w:iCs w:val="0"/>
                <w:color w:val="000000"/>
                <w:lang w:val="en-US" w:eastAsia="zh-CN"/>
              </w:rPr>
            </w:pPr>
            <w:r>
              <w:rPr>
                <w:rFonts w:ascii="Times New Roman" w:hAnsi="Times New Roman" w:eastAsia="宋体"/>
                <w:bCs/>
                <w:i w:val="0"/>
                <w:iCs w:val="0"/>
                <w:color w:val="000000"/>
                <w:sz w:val="21"/>
                <w:szCs w:val="21"/>
              </w:rPr>
              <w:t>时间戳</w:t>
            </w:r>
          </w:p>
        </w:tc>
      </w:tr>
      <w:tr w14:paraId="60B1E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4C0F482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src_ip</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FD2DF6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5AC9DF0D">
            <w:pPr>
              <w:wordWrap/>
              <w:adjustRightInd/>
              <w:snapToGrid/>
              <w:spacing w:line="360" w:lineRule="auto"/>
              <w:ind w:left="0" w:leftChars="0"/>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源IP</w:t>
            </w:r>
          </w:p>
        </w:tc>
      </w:tr>
      <w:tr w14:paraId="1A508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6189089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src_port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EDC4CCA">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2490E50F">
            <w:pPr>
              <w:wordWrap/>
              <w:adjustRightInd/>
              <w:snapToGrid/>
              <w:spacing w:line="360" w:lineRule="auto"/>
              <w:ind w:left="0" w:leftChars="0"/>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源端口</w:t>
            </w:r>
          </w:p>
        </w:tc>
      </w:tr>
      <w:tr w14:paraId="4324A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26E1ED8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dst_ip</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A918BA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06942172">
            <w:pPr>
              <w:wordWrap/>
              <w:adjustRightInd/>
              <w:snapToGrid/>
              <w:spacing w:line="360" w:lineRule="auto"/>
              <w:ind w:left="0" w:leftChars="0"/>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目的IP</w:t>
            </w:r>
          </w:p>
        </w:tc>
      </w:tr>
      <w:tr w14:paraId="10DAB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24A5638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dst_port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A18B4AC">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4CFED97B">
            <w:pPr>
              <w:wordWrap/>
              <w:adjustRightInd/>
              <w:snapToGrid/>
              <w:spacing w:line="360" w:lineRule="auto"/>
              <w:ind w:left="0" w:leftChars="0"/>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目的端口</w:t>
            </w:r>
          </w:p>
        </w:tc>
      </w:tr>
      <w:tr w14:paraId="32E41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3C65421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success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55DBB33B">
            <w:pPr>
              <w:rPr>
                <w:rFonts w:hint="default" w:ascii="Times New Roman" w:hAnsi="Times New Roman" w:eastAsia="宋体"/>
                <w:i w:val="0"/>
                <w:iCs w:val="0"/>
                <w:color w:val="000000"/>
                <w:lang w:val="en-US" w:eastAsia="zh-CN"/>
              </w:rPr>
            </w:pPr>
            <w:r>
              <w:rPr>
                <w:rFonts w:hint="eastAsia"/>
                <w:i w:val="0"/>
                <w:iCs w:val="0"/>
                <w:color w:val="000000"/>
                <w:lang w:val="en-US" w:eastAsia="zh-CN"/>
              </w:rPr>
              <w:t>bool</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7A19552D">
            <w:pPr>
              <w:wordWrap/>
              <w:adjustRightInd/>
              <w:snapToGrid/>
              <w:spacing w:line="360" w:lineRule="auto"/>
              <w:ind w:left="0" w:leftChars="0"/>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登录是否成功</w:t>
            </w:r>
          </w:p>
        </w:tc>
      </w:tr>
      <w:tr w14:paraId="0B832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3D27717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user</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46764FD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4119CB32">
            <w:pPr>
              <w:wordWrap/>
              <w:adjustRightInd/>
              <w:snapToGrid/>
              <w:spacing w:line="360" w:lineRule="auto"/>
              <w:ind w:left="0" w:leftChars="0"/>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用户名</w:t>
            </w:r>
          </w:p>
        </w:tc>
      </w:tr>
      <w:tr w14:paraId="633ED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16C5FC8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password</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B010B5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5AB44854">
            <w:pPr>
              <w:wordWrap/>
              <w:adjustRightInd/>
              <w:snapToGrid/>
              <w:spacing w:line="360" w:lineRule="auto"/>
              <w:ind w:left="0" w:leftChars="0"/>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密码</w:t>
            </w:r>
          </w:p>
        </w:tc>
      </w:tr>
      <w:tr w14:paraId="00276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3F59EBA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password_decode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03497E7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0B30769B">
            <w:pPr>
              <w:wordWrap/>
              <w:adjustRightInd/>
              <w:snapToGrid/>
              <w:spacing w:line="360" w:lineRule="auto"/>
              <w:ind w:left="0" w:leftChars="0"/>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password编码方式，字段值有”base64“、”raw“，其中raw表示明文</w:t>
            </w:r>
          </w:p>
        </w:tc>
      </w:tr>
      <w:tr w14:paraId="6EEB1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4625E0F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reply_code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F71D065">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17AE929B">
            <w:pPr>
              <w:wordWrap/>
              <w:adjustRightInd/>
              <w:snapToGrid/>
              <w:spacing w:line="360" w:lineRule="auto"/>
              <w:ind w:left="0" w:leftChars="0"/>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登录认证返回的状态码</w:t>
            </w:r>
          </w:p>
        </w:tc>
      </w:tr>
      <w:tr w14:paraId="3DC37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3E8093C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reply_msg</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F12DFC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5801BD7D">
            <w:pPr>
              <w:wordWrap/>
              <w:adjustRightInd/>
              <w:snapToGrid/>
              <w:spacing w:line="360" w:lineRule="auto"/>
              <w:ind w:left="0" w:leftChars="0"/>
              <w:textAlignment w:val="auto"/>
              <w:rPr>
                <w:rFonts w:hint="default" w:ascii="Times New Roman" w:hAnsi="Times New Roman" w:eastAsia="宋体" w:cs="Arial"/>
                <w:bCs/>
                <w:i w:val="0"/>
                <w:iCs w:val="0"/>
                <w:color w:val="000000"/>
                <w:kern w:val="2"/>
                <w:sz w:val="21"/>
                <w:szCs w:val="21"/>
                <w:lang w:val="en-US" w:eastAsia="zh-CN" w:bidi="ar-SA"/>
              </w:rPr>
            </w:pPr>
            <w:r>
              <w:rPr>
                <w:rFonts w:ascii="Times New Roman" w:hAnsi="Times New Roman" w:eastAsia="宋体"/>
                <w:bCs/>
                <w:i w:val="0"/>
                <w:iCs w:val="0"/>
                <w:color w:val="000000"/>
                <w:sz w:val="21"/>
                <w:szCs w:val="21"/>
              </w:rPr>
              <w:t>登录认证的返回信息</w:t>
            </w:r>
          </w:p>
        </w:tc>
      </w:tr>
      <w:tr w14:paraId="163C1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4513701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logtype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762230E">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44946635">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日志类型，smtp_login</w:t>
            </w:r>
          </w:p>
        </w:tc>
      </w:tr>
      <w:tr w14:paraId="0BE45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2017759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devname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1605383">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65A9D3FE">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设备名称</w:t>
            </w:r>
          </w:p>
        </w:tc>
      </w:tr>
      <w:tr w14:paraId="3BA45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0233BC2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AE27AF0">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402F02E2">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年月日</w:t>
            </w:r>
          </w:p>
        </w:tc>
      </w:tr>
      <w:tr w14:paraId="1A3B5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58308F0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hh</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EF6D991">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333AFA63">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小时</w:t>
            </w:r>
          </w:p>
        </w:tc>
      </w:tr>
      <w:tr w14:paraId="22D36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2580739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vendor</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0D8BEC7C">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5010B0CF">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厂商sangfor</w:t>
            </w:r>
          </w:p>
        </w:tc>
      </w:tr>
      <w:tr w14:paraId="10C4D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26FD9C8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logid</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21558CE">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354DC1A2">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日志id</w:t>
            </w:r>
          </w:p>
        </w:tc>
      </w:tr>
      <w:tr w14:paraId="11A7F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5182C51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iptype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4CF2ADA4">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09F656F6">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ip类型，4表示ipv4，6表示ipv6</w:t>
            </w:r>
          </w:p>
        </w:tc>
      </w:tr>
      <w:tr w14:paraId="47D50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076B15C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appproto</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5B7BDA4">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557368AC">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应用层协议</w:t>
            </w:r>
          </w:p>
        </w:tc>
      </w:tr>
      <w:tr w14:paraId="5502D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66F95F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transproto</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012A1CE">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0CC79977">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传输层协议</w:t>
            </w:r>
          </w:p>
        </w:tc>
      </w:tr>
    </w:tbl>
    <w:p w14:paraId="55E8B398">
      <w:pPr>
        <w:rPr>
          <w:rFonts w:hint="default"/>
          <w:lang w:val="en-US" w:eastAsia="zh-CN"/>
        </w:rPr>
      </w:pPr>
    </w:p>
    <w:p w14:paraId="4ABAA942">
      <w:pPr>
        <w:rPr>
          <w:rFonts w:hint="eastAsia"/>
          <w:i w:val="0"/>
          <w:iCs w:val="0"/>
          <w:color w:val="auto"/>
          <w:lang w:val="en-US" w:eastAsia="zh-CN"/>
        </w:rPr>
      </w:pPr>
      <w:r>
        <w:rPr>
          <w:rFonts w:hint="eastAsia"/>
          <w:i w:val="0"/>
          <w:iCs w:val="0"/>
          <w:color w:val="auto"/>
          <w:lang w:val="en-US" w:eastAsia="zh-CN"/>
        </w:rPr>
        <w:t>示例说明：</w:t>
      </w:r>
    </w:p>
    <w:p w14:paraId="41D89747">
      <w:pPr>
        <w:rPr>
          <w:rFonts w:hint="eastAsia"/>
          <w:lang w:val="en-US" w:eastAsia="zh-CN"/>
        </w:rPr>
      </w:pPr>
      <w:r>
        <w:rPr>
          <w:rFonts w:hint="eastAsia"/>
          <w:lang w:val="en-US" w:eastAsia="zh-CN"/>
        </w:rPr>
        <w:t>{</w:t>
      </w:r>
    </w:p>
    <w:p w14:paraId="4492854D">
      <w:pPr>
        <w:rPr>
          <w:rFonts w:hint="eastAsia"/>
          <w:lang w:val="en-US" w:eastAsia="zh-CN"/>
        </w:rPr>
      </w:pPr>
      <w:r>
        <w:rPr>
          <w:rFonts w:hint="eastAsia"/>
          <w:lang w:val="en-US" w:eastAsia="zh-CN"/>
        </w:rPr>
        <w:tab/>
      </w:r>
      <w:r>
        <w:rPr>
          <w:rFonts w:hint="eastAsia"/>
          <w:lang w:val="en-US" w:eastAsia="zh-CN"/>
        </w:rPr>
        <w:t>"uid": "1189382449",</w:t>
      </w:r>
    </w:p>
    <w:p w14:paraId="0504613C">
      <w:pPr>
        <w:rPr>
          <w:rFonts w:hint="eastAsia"/>
          <w:lang w:val="en-US" w:eastAsia="zh-CN"/>
        </w:rPr>
      </w:pPr>
      <w:r>
        <w:rPr>
          <w:rFonts w:hint="eastAsia"/>
          <w:lang w:val="en-US" w:eastAsia="zh-CN"/>
        </w:rPr>
        <w:tab/>
      </w:r>
      <w:r>
        <w:rPr>
          <w:rFonts w:hint="eastAsia"/>
          <w:lang w:val="en-US" w:eastAsia="zh-CN"/>
        </w:rPr>
        <w:t>"ts": 1747882250,</w:t>
      </w:r>
    </w:p>
    <w:p w14:paraId="0F6C19DC">
      <w:pPr>
        <w:rPr>
          <w:rFonts w:hint="eastAsia"/>
          <w:lang w:val="en-US" w:eastAsia="zh-CN"/>
        </w:rPr>
      </w:pPr>
      <w:r>
        <w:rPr>
          <w:rFonts w:hint="eastAsia"/>
          <w:lang w:val="en-US" w:eastAsia="zh-CN"/>
        </w:rPr>
        <w:tab/>
      </w:r>
      <w:r>
        <w:rPr>
          <w:rFonts w:hint="eastAsia"/>
          <w:lang w:val="en-US" w:eastAsia="zh-CN"/>
        </w:rPr>
        <w:t>"src_ip": "100.100.88.195",</w:t>
      </w:r>
    </w:p>
    <w:p w14:paraId="628B0E5B">
      <w:pPr>
        <w:rPr>
          <w:rFonts w:hint="eastAsia"/>
          <w:lang w:val="en-US" w:eastAsia="zh-CN"/>
        </w:rPr>
      </w:pPr>
      <w:r>
        <w:rPr>
          <w:rFonts w:hint="eastAsia"/>
          <w:lang w:val="en-US" w:eastAsia="zh-CN"/>
        </w:rPr>
        <w:tab/>
      </w:r>
      <w:r>
        <w:rPr>
          <w:rFonts w:hint="eastAsia"/>
          <w:lang w:val="en-US" w:eastAsia="zh-CN"/>
        </w:rPr>
        <w:t>"src_port": 1066,</w:t>
      </w:r>
    </w:p>
    <w:p w14:paraId="40584041">
      <w:pPr>
        <w:rPr>
          <w:rFonts w:hint="eastAsia"/>
          <w:lang w:val="en-US" w:eastAsia="zh-CN"/>
        </w:rPr>
      </w:pPr>
      <w:r>
        <w:rPr>
          <w:rFonts w:hint="eastAsia"/>
          <w:lang w:val="en-US" w:eastAsia="zh-CN"/>
        </w:rPr>
        <w:tab/>
      </w:r>
      <w:r>
        <w:rPr>
          <w:rFonts w:hint="eastAsia"/>
          <w:lang w:val="en-US" w:eastAsia="zh-CN"/>
        </w:rPr>
        <w:t>"dst_ip": "220.181.15.111",</w:t>
      </w:r>
    </w:p>
    <w:p w14:paraId="4445F993">
      <w:pPr>
        <w:rPr>
          <w:rFonts w:hint="eastAsia"/>
          <w:lang w:val="en-US" w:eastAsia="zh-CN"/>
        </w:rPr>
      </w:pPr>
      <w:r>
        <w:rPr>
          <w:rFonts w:hint="eastAsia"/>
          <w:lang w:val="en-US" w:eastAsia="zh-CN"/>
        </w:rPr>
        <w:tab/>
      </w:r>
      <w:r>
        <w:rPr>
          <w:rFonts w:hint="eastAsia"/>
          <w:lang w:val="en-US" w:eastAsia="zh-CN"/>
        </w:rPr>
        <w:t>"dst_port": 25,</w:t>
      </w:r>
    </w:p>
    <w:p w14:paraId="0AE7E88C">
      <w:pPr>
        <w:rPr>
          <w:rFonts w:hint="eastAsia"/>
          <w:lang w:val="en-US" w:eastAsia="zh-CN"/>
        </w:rPr>
      </w:pPr>
      <w:r>
        <w:rPr>
          <w:rFonts w:hint="eastAsia"/>
          <w:lang w:val="en-US" w:eastAsia="zh-CN"/>
        </w:rPr>
        <w:tab/>
      </w:r>
      <w:r>
        <w:rPr>
          <w:rFonts w:hint="eastAsia"/>
          <w:lang w:val="en-US" w:eastAsia="zh-CN"/>
        </w:rPr>
        <w:t>"success": true,</w:t>
      </w:r>
    </w:p>
    <w:p w14:paraId="670A2464">
      <w:pPr>
        <w:rPr>
          <w:rFonts w:hint="eastAsia"/>
          <w:lang w:val="en-US" w:eastAsia="zh-CN"/>
        </w:rPr>
      </w:pPr>
      <w:r>
        <w:rPr>
          <w:rFonts w:hint="eastAsia"/>
          <w:lang w:val="en-US" w:eastAsia="zh-CN"/>
        </w:rPr>
        <w:tab/>
      </w:r>
      <w:r>
        <w:rPr>
          <w:rFonts w:hint="eastAsia"/>
          <w:lang w:val="en-US" w:eastAsia="zh-CN"/>
        </w:rPr>
        <w:t>"user": "renxl_sangfor",</w:t>
      </w:r>
    </w:p>
    <w:p w14:paraId="710B31B3">
      <w:pPr>
        <w:rPr>
          <w:rFonts w:hint="eastAsia"/>
          <w:lang w:val="en-US" w:eastAsia="zh-CN"/>
        </w:rPr>
      </w:pPr>
      <w:r>
        <w:rPr>
          <w:rFonts w:hint="eastAsia"/>
          <w:lang w:val="en-US" w:eastAsia="zh-CN"/>
        </w:rPr>
        <w:tab/>
      </w:r>
      <w:r>
        <w:rPr>
          <w:rFonts w:hint="eastAsia"/>
          <w:lang w:val="en-US" w:eastAsia="zh-CN"/>
        </w:rPr>
        <w:t>"password": "c3E1MjAxMzE0",</w:t>
      </w:r>
    </w:p>
    <w:p w14:paraId="0FB43DF0">
      <w:pPr>
        <w:rPr>
          <w:rFonts w:hint="eastAsia"/>
          <w:lang w:val="en-US" w:eastAsia="zh-CN"/>
        </w:rPr>
      </w:pPr>
      <w:r>
        <w:rPr>
          <w:rFonts w:hint="eastAsia"/>
          <w:lang w:val="en-US" w:eastAsia="zh-CN"/>
        </w:rPr>
        <w:tab/>
      </w:r>
      <w:r>
        <w:rPr>
          <w:rFonts w:hint="eastAsia"/>
          <w:lang w:val="en-US" w:eastAsia="zh-CN"/>
        </w:rPr>
        <w:t>"password_decode": "base64",</w:t>
      </w:r>
    </w:p>
    <w:p w14:paraId="6D6117BC">
      <w:pPr>
        <w:rPr>
          <w:rFonts w:hint="eastAsia"/>
          <w:lang w:val="en-US" w:eastAsia="zh-CN"/>
        </w:rPr>
      </w:pPr>
      <w:r>
        <w:rPr>
          <w:rFonts w:hint="eastAsia"/>
          <w:lang w:val="en-US" w:eastAsia="zh-CN"/>
        </w:rPr>
        <w:tab/>
      </w:r>
      <w:r>
        <w:rPr>
          <w:rFonts w:hint="eastAsia"/>
          <w:lang w:val="en-US" w:eastAsia="zh-CN"/>
        </w:rPr>
        <w:t>"reply_code": 235,</w:t>
      </w:r>
    </w:p>
    <w:p w14:paraId="2B923976">
      <w:pPr>
        <w:rPr>
          <w:rFonts w:hint="eastAsia"/>
          <w:lang w:val="en-US" w:eastAsia="zh-CN"/>
        </w:rPr>
      </w:pPr>
      <w:r>
        <w:rPr>
          <w:rFonts w:hint="eastAsia"/>
          <w:lang w:val="en-US" w:eastAsia="zh-CN"/>
        </w:rPr>
        <w:tab/>
      </w:r>
      <w:r>
        <w:rPr>
          <w:rFonts w:hint="eastAsia"/>
          <w:lang w:val="en-US" w:eastAsia="zh-CN"/>
        </w:rPr>
        <w:t>"reply_msg": "Authentication successful",</w:t>
      </w:r>
    </w:p>
    <w:p w14:paraId="027E4CC1">
      <w:pPr>
        <w:rPr>
          <w:rFonts w:hint="eastAsia"/>
          <w:lang w:val="en-US" w:eastAsia="zh-CN"/>
        </w:rPr>
      </w:pPr>
      <w:r>
        <w:rPr>
          <w:rFonts w:hint="eastAsia"/>
          <w:lang w:val="en-US" w:eastAsia="zh-CN"/>
        </w:rPr>
        <w:tab/>
      </w:r>
      <w:r>
        <w:rPr>
          <w:rFonts w:hint="eastAsia"/>
          <w:lang w:val="en-US" w:eastAsia="zh-CN"/>
        </w:rPr>
        <w:t>"logtype": "smtp_login",</w:t>
      </w:r>
    </w:p>
    <w:p w14:paraId="3A4DA8C3">
      <w:pPr>
        <w:rPr>
          <w:rFonts w:hint="eastAsia"/>
          <w:lang w:val="en-US" w:eastAsia="zh-CN"/>
        </w:rPr>
      </w:pPr>
      <w:r>
        <w:rPr>
          <w:rFonts w:hint="eastAsia"/>
          <w:lang w:val="en-US" w:eastAsia="zh-CN"/>
        </w:rPr>
        <w:tab/>
      </w:r>
      <w:r>
        <w:rPr>
          <w:rFonts w:hint="eastAsia"/>
          <w:lang w:val="en-US" w:eastAsia="zh-CN"/>
        </w:rPr>
        <w:t>"devname": "SANGFOR STA",</w:t>
      </w:r>
    </w:p>
    <w:p w14:paraId="386D3890">
      <w:pPr>
        <w:rPr>
          <w:rFonts w:hint="eastAsia"/>
          <w:lang w:val="en-US" w:eastAsia="zh-CN"/>
        </w:rPr>
      </w:pPr>
      <w:r>
        <w:rPr>
          <w:rFonts w:hint="eastAsia"/>
          <w:lang w:val="en-US" w:eastAsia="zh-CN"/>
        </w:rPr>
        <w:tab/>
      </w:r>
      <w:r>
        <w:rPr>
          <w:rFonts w:hint="eastAsia"/>
          <w:lang w:val="en-US" w:eastAsia="zh-CN"/>
        </w:rPr>
        <w:t>"ds": "20250522",</w:t>
      </w:r>
    </w:p>
    <w:p w14:paraId="02912F22">
      <w:pPr>
        <w:rPr>
          <w:rFonts w:hint="eastAsia"/>
          <w:lang w:val="en-US" w:eastAsia="zh-CN"/>
        </w:rPr>
      </w:pPr>
      <w:r>
        <w:rPr>
          <w:rFonts w:hint="eastAsia"/>
          <w:lang w:val="en-US" w:eastAsia="zh-CN"/>
        </w:rPr>
        <w:tab/>
      </w:r>
      <w:r>
        <w:rPr>
          <w:rFonts w:hint="eastAsia"/>
          <w:lang w:val="en-US" w:eastAsia="zh-CN"/>
        </w:rPr>
        <w:t>"hh": "10",</w:t>
      </w:r>
    </w:p>
    <w:p w14:paraId="0089B3EC">
      <w:pPr>
        <w:rPr>
          <w:rFonts w:hint="eastAsia"/>
          <w:lang w:val="en-US" w:eastAsia="zh-CN"/>
        </w:rPr>
      </w:pPr>
      <w:r>
        <w:rPr>
          <w:rFonts w:hint="eastAsia"/>
          <w:lang w:val="en-US" w:eastAsia="zh-CN"/>
        </w:rPr>
        <w:tab/>
      </w:r>
      <w:r>
        <w:rPr>
          <w:rFonts w:hint="eastAsia"/>
          <w:lang w:val="en-US" w:eastAsia="zh-CN"/>
        </w:rPr>
        <w:t>"vendor": "sangfor",</w:t>
      </w:r>
    </w:p>
    <w:p w14:paraId="0EFDAB43">
      <w:pPr>
        <w:rPr>
          <w:rFonts w:hint="eastAsia"/>
          <w:lang w:val="en-US" w:eastAsia="zh-CN"/>
        </w:rPr>
      </w:pPr>
      <w:r>
        <w:rPr>
          <w:rFonts w:hint="eastAsia"/>
          <w:lang w:val="en-US" w:eastAsia="zh-CN"/>
        </w:rPr>
        <w:tab/>
      </w:r>
      <w:r>
        <w:rPr>
          <w:rFonts w:hint="eastAsia"/>
          <w:lang w:val="en-US" w:eastAsia="zh-CN"/>
        </w:rPr>
        <w:t>"logid": 47882250220939,</w:t>
      </w:r>
    </w:p>
    <w:p w14:paraId="36AEF1D3">
      <w:pPr>
        <w:rPr>
          <w:rFonts w:hint="eastAsia"/>
          <w:lang w:val="en-US" w:eastAsia="zh-CN"/>
        </w:rPr>
      </w:pPr>
      <w:r>
        <w:rPr>
          <w:rFonts w:hint="eastAsia"/>
          <w:lang w:val="en-US" w:eastAsia="zh-CN"/>
        </w:rPr>
        <w:tab/>
      </w:r>
      <w:r>
        <w:rPr>
          <w:rFonts w:hint="eastAsia"/>
          <w:lang w:val="en-US" w:eastAsia="zh-CN"/>
        </w:rPr>
        <w:t>"iptype": 4,</w:t>
      </w:r>
    </w:p>
    <w:p w14:paraId="69D7D69B">
      <w:pPr>
        <w:rPr>
          <w:rFonts w:hint="eastAsia"/>
          <w:lang w:val="en-US" w:eastAsia="zh-CN"/>
        </w:rPr>
      </w:pPr>
      <w:r>
        <w:rPr>
          <w:rFonts w:hint="eastAsia"/>
          <w:lang w:val="en-US" w:eastAsia="zh-CN"/>
        </w:rPr>
        <w:tab/>
      </w:r>
      <w:r>
        <w:rPr>
          <w:rFonts w:hint="eastAsia"/>
          <w:lang w:val="en-US" w:eastAsia="zh-CN"/>
        </w:rPr>
        <w:t>"appproto": "SMTP",</w:t>
      </w:r>
    </w:p>
    <w:p w14:paraId="5A58CCBA">
      <w:pPr>
        <w:rPr>
          <w:rFonts w:hint="eastAsia"/>
          <w:lang w:val="en-US" w:eastAsia="zh-CN"/>
        </w:rPr>
      </w:pPr>
      <w:r>
        <w:rPr>
          <w:rFonts w:hint="eastAsia"/>
          <w:lang w:val="en-US" w:eastAsia="zh-CN"/>
        </w:rPr>
        <w:tab/>
      </w:r>
      <w:r>
        <w:rPr>
          <w:rFonts w:hint="eastAsia"/>
          <w:lang w:val="en-US" w:eastAsia="zh-CN"/>
        </w:rPr>
        <w:t>"transproto": "TCP"</w:t>
      </w:r>
    </w:p>
    <w:p w14:paraId="3B5AC68D">
      <w:pPr>
        <w:rPr>
          <w:rFonts w:hint="eastAsia"/>
          <w:lang w:val="en-US" w:eastAsia="zh-CN"/>
        </w:rPr>
      </w:pPr>
      <w:r>
        <w:rPr>
          <w:rFonts w:hint="eastAsia"/>
          <w:lang w:val="en-US" w:eastAsia="zh-CN"/>
        </w:rPr>
        <w:t>}</w:t>
      </w:r>
    </w:p>
    <w:p w14:paraId="3737532A">
      <w:pPr>
        <w:pStyle w:val="3"/>
        <w:bidi w:val="0"/>
        <w:rPr>
          <w:rFonts w:hint="eastAsia"/>
          <w:lang w:val="en-US" w:eastAsia="zh-CN"/>
        </w:rPr>
      </w:pPr>
      <w:bookmarkStart w:id="126" w:name="_Toc32607"/>
      <w:r>
        <w:rPr>
          <w:rFonts w:hint="eastAsia"/>
          <w:lang w:val="en-US" w:eastAsia="zh-CN"/>
        </w:rPr>
        <w:t>SNMP协议审计</w:t>
      </w:r>
      <w:bookmarkEnd w:id="126"/>
    </w:p>
    <w:tbl>
      <w:tblPr>
        <w:tblStyle w:val="30"/>
        <w:tblW w:w="8314" w:type="dxa"/>
        <w:tblInd w:w="1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9"/>
        <w:gridCol w:w="1686"/>
        <w:gridCol w:w="4749"/>
      </w:tblGrid>
      <w:tr w14:paraId="69CD5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4F81BD"/>
            <w:vAlign w:val="center"/>
          </w:tcPr>
          <w:p w14:paraId="622CBF93">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字段名</w:t>
            </w:r>
          </w:p>
        </w:tc>
        <w:tc>
          <w:tcPr>
            <w:tcW w:w="1686" w:type="dxa"/>
            <w:tcBorders>
              <w:top w:val="single" w:color="4F81BD" w:sz="8" w:space="0"/>
              <w:left w:val="dotted" w:color="auto" w:sz="4" w:space="0"/>
              <w:bottom w:val="single" w:color="4F81BD" w:sz="8" w:space="0"/>
              <w:right w:val="dotted" w:color="auto" w:sz="4" w:space="0"/>
            </w:tcBorders>
            <w:shd w:val="clear" w:color="auto" w:fill="4F81BD"/>
            <w:vAlign w:val="center"/>
          </w:tcPr>
          <w:p w14:paraId="52661607">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类型</w:t>
            </w:r>
          </w:p>
        </w:tc>
        <w:tc>
          <w:tcPr>
            <w:tcW w:w="4749" w:type="dxa"/>
            <w:tcBorders>
              <w:top w:val="single" w:color="4F81BD" w:sz="8" w:space="0"/>
              <w:left w:val="dotted" w:color="auto" w:sz="4" w:space="0"/>
              <w:bottom w:val="single" w:color="4F81BD" w:sz="8" w:space="0"/>
              <w:right w:val="single" w:color="4F81BD" w:sz="8" w:space="0"/>
            </w:tcBorders>
            <w:shd w:val="clear" w:color="auto" w:fill="4F81BD"/>
            <w:vAlign w:val="center"/>
          </w:tcPr>
          <w:p w14:paraId="3C0DDFCB">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描述</w:t>
            </w:r>
          </w:p>
        </w:tc>
      </w:tr>
      <w:tr w14:paraId="05FE5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3E10BDA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uid</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AC197C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65673491">
            <w:pPr>
              <w:rPr>
                <w:rFonts w:hint="default" w:ascii="Times New Roman" w:hAnsi="Times New Roman" w:eastAsia="宋体"/>
                <w:i w:val="0"/>
                <w:iCs w:val="0"/>
                <w:color w:val="000000"/>
                <w:lang w:val="en-US" w:eastAsia="zh-CN"/>
              </w:rPr>
            </w:pPr>
            <w:r>
              <w:t>会话唯一ID</w:t>
            </w:r>
          </w:p>
        </w:tc>
      </w:tr>
      <w:tr w14:paraId="6C71C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7007035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62646C0">
            <w:pPr>
              <w:rPr>
                <w:rFonts w:hint="default" w:ascii="Times New Roman" w:hAnsi="Times New Roman" w:eastAsia="宋体"/>
                <w:i w:val="0"/>
                <w:iCs w:val="0"/>
                <w:color w:val="000000"/>
                <w:lang w:val="en-US" w:eastAsia="zh-CN"/>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76FBE528">
            <w:pPr>
              <w:rPr>
                <w:rFonts w:hint="default" w:ascii="Times New Roman" w:hAnsi="Times New Roman" w:eastAsia="宋体"/>
                <w:i w:val="0"/>
                <w:iCs w:val="0"/>
                <w:color w:val="000000"/>
                <w:lang w:val="en-US" w:eastAsia="zh-CN"/>
              </w:rPr>
            </w:pPr>
            <w:r>
              <w:t>时间戳</w:t>
            </w:r>
          </w:p>
        </w:tc>
      </w:tr>
      <w:tr w14:paraId="17477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4542F88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src_ip</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A47BC5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0DB6D0BC">
            <w:pPr>
              <w:rPr>
                <w:rFonts w:hint="default" w:ascii="Times New Roman" w:hAnsi="Times New Roman" w:eastAsia="宋体" w:cs="Arial"/>
                <w:kern w:val="2"/>
                <w:sz w:val="21"/>
                <w:szCs w:val="24"/>
                <w:lang w:val="en-US" w:eastAsia="zh-CN" w:bidi="ar-SA"/>
              </w:rPr>
            </w:pPr>
            <w:r>
              <w:t>源IP</w:t>
            </w:r>
          </w:p>
        </w:tc>
      </w:tr>
      <w:tr w14:paraId="6425D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65D3084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src_port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8E958F7">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1EFF8B3B">
            <w:pPr>
              <w:rPr>
                <w:rFonts w:hint="default" w:ascii="Times New Roman" w:hAnsi="Times New Roman" w:eastAsia="宋体" w:cs="Arial"/>
                <w:kern w:val="2"/>
                <w:sz w:val="21"/>
                <w:szCs w:val="24"/>
                <w:lang w:val="en-US" w:eastAsia="zh-CN" w:bidi="ar-SA"/>
              </w:rPr>
            </w:pPr>
            <w:r>
              <w:t>源端口</w:t>
            </w:r>
          </w:p>
        </w:tc>
      </w:tr>
      <w:tr w14:paraId="49CC7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54A6638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dst_ip</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AB3AAD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64AF331E">
            <w:pPr>
              <w:rPr>
                <w:rFonts w:hint="default" w:ascii="Times New Roman" w:hAnsi="Times New Roman" w:eastAsia="宋体" w:cs="Arial"/>
                <w:kern w:val="2"/>
                <w:sz w:val="21"/>
                <w:szCs w:val="24"/>
                <w:lang w:val="en-US" w:eastAsia="zh-CN" w:bidi="ar-SA"/>
              </w:rPr>
            </w:pPr>
            <w:r>
              <w:t>目的IP</w:t>
            </w:r>
          </w:p>
        </w:tc>
      </w:tr>
      <w:tr w14:paraId="1FCAF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1370F91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dst_port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55850868">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785830E6">
            <w:pPr>
              <w:rPr>
                <w:rFonts w:hint="default" w:ascii="Times New Roman" w:hAnsi="Times New Roman" w:eastAsia="宋体" w:cs="Arial"/>
                <w:kern w:val="2"/>
                <w:sz w:val="21"/>
                <w:szCs w:val="24"/>
                <w:lang w:val="en-US" w:eastAsia="zh-CN" w:bidi="ar-SA"/>
              </w:rPr>
            </w:pPr>
            <w:r>
              <w:t>目的端口</w:t>
            </w:r>
          </w:p>
        </w:tc>
      </w:tr>
      <w:tr w14:paraId="1E01D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645851F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version</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19C28008">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7B7CBD06">
            <w:pPr>
              <w:rPr>
                <w:rFonts w:hint="default" w:ascii="Times New Roman" w:hAnsi="Times New Roman" w:eastAsia="宋体" w:cs="Arial"/>
                <w:kern w:val="2"/>
                <w:sz w:val="21"/>
                <w:szCs w:val="24"/>
                <w:lang w:val="en-US" w:eastAsia="zh-CN" w:bidi="ar-SA"/>
              </w:rPr>
            </w:pPr>
            <w:r>
              <w:t>执行的命令（login表示登录）</w:t>
            </w:r>
          </w:p>
        </w:tc>
      </w:tr>
      <w:tr w14:paraId="104F7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2015620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type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5E464A6">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58C30A1F">
            <w:pPr>
              <w:rPr>
                <w:rFonts w:hint="default" w:ascii="Times New Roman" w:hAnsi="Times New Roman" w:eastAsia="宋体" w:cs="Arial"/>
                <w:kern w:val="2"/>
                <w:sz w:val="21"/>
                <w:szCs w:val="24"/>
                <w:lang w:val="en-US" w:eastAsia="zh-CN" w:bidi="ar-SA"/>
              </w:rPr>
            </w:pPr>
            <w:r>
              <w:t>执行的命令的参数</w:t>
            </w:r>
          </w:p>
        </w:tc>
      </w:tr>
      <w:tr w14:paraId="41039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5B9F40E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header</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A91386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1CB1A8E3">
            <w:pPr>
              <w:rPr>
                <w:rFonts w:hint="default" w:ascii="Times New Roman" w:hAnsi="Times New Roman" w:eastAsia="宋体" w:cs="Arial"/>
                <w:kern w:val="2"/>
                <w:sz w:val="21"/>
                <w:szCs w:val="24"/>
                <w:lang w:val="en-US" w:eastAsia="zh-CN" w:bidi="ar-SA"/>
              </w:rPr>
            </w:pPr>
            <w:r>
              <w:t>命令是否执行成功</w:t>
            </w:r>
          </w:p>
        </w:tc>
      </w:tr>
      <w:tr w14:paraId="43261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14A42C1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variable_bindings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E8A3AE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7AD08ECF">
            <w:pPr>
              <w:rPr>
                <w:rFonts w:hint="default" w:ascii="Times New Roman" w:hAnsi="Times New Roman" w:eastAsia="宋体" w:cs="Arial"/>
                <w:kern w:val="2"/>
                <w:sz w:val="21"/>
                <w:szCs w:val="24"/>
                <w:lang w:val="en-US" w:eastAsia="zh-CN" w:bidi="ar-SA"/>
              </w:rPr>
            </w:pPr>
            <w:r>
              <w:t>执行的命令影响的行数</w:t>
            </w:r>
          </w:p>
        </w:tc>
      </w:tr>
      <w:tr w14:paraId="045C7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3D08E2B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logtype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5CFBF8EB">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55B838A5">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日志类型，snmp</w:t>
            </w:r>
          </w:p>
        </w:tc>
      </w:tr>
      <w:tr w14:paraId="53300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285B4DF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devname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F8D3C84">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4526C2F9">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设备名称</w:t>
            </w:r>
          </w:p>
        </w:tc>
      </w:tr>
      <w:tr w14:paraId="7DC24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A2AFBE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03BFB898">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6494940E">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年月日</w:t>
            </w:r>
          </w:p>
        </w:tc>
      </w:tr>
      <w:tr w14:paraId="68706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74CB32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hh</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2AE17DE">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1CF3BFA8">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小时</w:t>
            </w:r>
          </w:p>
        </w:tc>
      </w:tr>
      <w:tr w14:paraId="56097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D92A77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vendor</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CCEA677">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7C36590B">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厂商sangfor</w:t>
            </w:r>
          </w:p>
        </w:tc>
      </w:tr>
      <w:tr w14:paraId="3C019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2BE34E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logid</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67BDB21">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0896A25E">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日志id</w:t>
            </w:r>
          </w:p>
        </w:tc>
      </w:tr>
      <w:tr w14:paraId="3037D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195AFD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iptype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0DFE4E09">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497839E6">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ip类型，4表示ipv4，6表示ipv6</w:t>
            </w:r>
          </w:p>
        </w:tc>
      </w:tr>
      <w:tr w14:paraId="3E101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B9D5EC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appproto</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4F63B1C">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679F9F17">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应用层协议</w:t>
            </w:r>
          </w:p>
        </w:tc>
      </w:tr>
      <w:tr w14:paraId="3FF52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154CF9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transproto</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C07B12D">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3A332EDA">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传输层协议</w:t>
            </w:r>
          </w:p>
        </w:tc>
      </w:tr>
    </w:tbl>
    <w:p w14:paraId="5A36D91C">
      <w:pPr>
        <w:rPr>
          <w:rFonts w:hint="default"/>
          <w:lang w:val="en-US" w:eastAsia="zh-CN"/>
        </w:rPr>
      </w:pPr>
    </w:p>
    <w:p w14:paraId="662BEA68">
      <w:pPr>
        <w:rPr>
          <w:rFonts w:hint="eastAsia"/>
          <w:i w:val="0"/>
          <w:iCs w:val="0"/>
          <w:color w:val="auto"/>
          <w:lang w:val="en-US" w:eastAsia="zh-CN"/>
        </w:rPr>
      </w:pPr>
      <w:r>
        <w:rPr>
          <w:rFonts w:hint="eastAsia"/>
          <w:i w:val="0"/>
          <w:iCs w:val="0"/>
          <w:color w:val="auto"/>
          <w:lang w:val="en-US" w:eastAsia="zh-CN"/>
        </w:rPr>
        <w:t>示例说明：</w:t>
      </w:r>
    </w:p>
    <w:p w14:paraId="46C03CA3">
      <w:pPr>
        <w:rPr>
          <w:rFonts w:hint="eastAsia"/>
          <w:lang w:val="en-US" w:eastAsia="zh-CN"/>
        </w:rPr>
      </w:pPr>
      <w:r>
        <w:rPr>
          <w:rFonts w:hint="eastAsia"/>
          <w:lang w:val="en-US" w:eastAsia="zh-CN"/>
        </w:rPr>
        <w:t>{</w:t>
      </w:r>
    </w:p>
    <w:p w14:paraId="42829930">
      <w:pPr>
        <w:rPr>
          <w:rFonts w:hint="eastAsia"/>
          <w:lang w:val="en-US" w:eastAsia="zh-CN"/>
        </w:rPr>
      </w:pPr>
      <w:r>
        <w:rPr>
          <w:rFonts w:hint="eastAsia"/>
          <w:lang w:val="en-US" w:eastAsia="zh-CN"/>
        </w:rPr>
        <w:tab/>
      </w:r>
      <w:r>
        <w:rPr>
          <w:rFonts w:hint="eastAsia"/>
          <w:lang w:val="en-US" w:eastAsia="zh-CN"/>
        </w:rPr>
        <w:t>"uid": "CtjvK8j8h4f7raFheTvdzM3",</w:t>
      </w:r>
    </w:p>
    <w:p w14:paraId="22599DA0">
      <w:pPr>
        <w:rPr>
          <w:rFonts w:hint="eastAsia"/>
          <w:lang w:val="en-US" w:eastAsia="zh-CN"/>
        </w:rPr>
      </w:pPr>
      <w:r>
        <w:rPr>
          <w:rFonts w:hint="eastAsia"/>
          <w:lang w:val="en-US" w:eastAsia="zh-CN"/>
        </w:rPr>
        <w:tab/>
      </w:r>
      <w:r>
        <w:rPr>
          <w:rFonts w:hint="eastAsia"/>
          <w:lang w:val="en-US" w:eastAsia="zh-CN"/>
        </w:rPr>
        <w:t>"ts": 1747882526,</w:t>
      </w:r>
    </w:p>
    <w:p w14:paraId="63DF8A11">
      <w:pPr>
        <w:rPr>
          <w:rFonts w:hint="eastAsia"/>
          <w:lang w:val="en-US" w:eastAsia="zh-CN"/>
        </w:rPr>
      </w:pPr>
      <w:r>
        <w:rPr>
          <w:rFonts w:hint="eastAsia"/>
          <w:lang w:val="en-US" w:eastAsia="zh-CN"/>
        </w:rPr>
        <w:tab/>
      </w:r>
      <w:r>
        <w:rPr>
          <w:rFonts w:hint="eastAsia"/>
          <w:lang w:val="en-US" w:eastAsia="zh-CN"/>
        </w:rPr>
        <w:t>"src_ip": "10.222.221.91",</w:t>
      </w:r>
    </w:p>
    <w:p w14:paraId="6870383B">
      <w:pPr>
        <w:rPr>
          <w:rFonts w:hint="eastAsia"/>
          <w:lang w:val="en-US" w:eastAsia="zh-CN"/>
        </w:rPr>
      </w:pPr>
      <w:r>
        <w:rPr>
          <w:rFonts w:hint="eastAsia"/>
          <w:lang w:val="en-US" w:eastAsia="zh-CN"/>
        </w:rPr>
        <w:tab/>
      </w:r>
      <w:r>
        <w:rPr>
          <w:rFonts w:hint="eastAsia"/>
          <w:lang w:val="en-US" w:eastAsia="zh-CN"/>
        </w:rPr>
        <w:t>"src_port": 46714,</w:t>
      </w:r>
    </w:p>
    <w:p w14:paraId="3FE3F632">
      <w:pPr>
        <w:rPr>
          <w:rFonts w:hint="eastAsia"/>
          <w:lang w:val="en-US" w:eastAsia="zh-CN"/>
        </w:rPr>
      </w:pPr>
      <w:r>
        <w:rPr>
          <w:rFonts w:hint="eastAsia"/>
          <w:lang w:val="en-US" w:eastAsia="zh-CN"/>
        </w:rPr>
        <w:tab/>
      </w:r>
      <w:r>
        <w:rPr>
          <w:rFonts w:hint="eastAsia"/>
          <w:lang w:val="en-US" w:eastAsia="zh-CN"/>
        </w:rPr>
        <w:t>"dst_ip": "10.222.3.21",</w:t>
      </w:r>
    </w:p>
    <w:p w14:paraId="717D1FBD">
      <w:pPr>
        <w:rPr>
          <w:rFonts w:hint="eastAsia"/>
          <w:lang w:val="en-US" w:eastAsia="zh-CN"/>
        </w:rPr>
      </w:pPr>
      <w:r>
        <w:rPr>
          <w:rFonts w:hint="eastAsia"/>
          <w:lang w:val="en-US" w:eastAsia="zh-CN"/>
        </w:rPr>
        <w:tab/>
      </w:r>
      <w:r>
        <w:rPr>
          <w:rFonts w:hint="eastAsia"/>
          <w:lang w:val="en-US" w:eastAsia="zh-CN"/>
        </w:rPr>
        <w:t>"dst_port": 162,</w:t>
      </w:r>
    </w:p>
    <w:p w14:paraId="166C315A">
      <w:pPr>
        <w:rPr>
          <w:rFonts w:hint="eastAsia"/>
          <w:lang w:val="en-US" w:eastAsia="zh-CN"/>
        </w:rPr>
      </w:pPr>
      <w:r>
        <w:rPr>
          <w:rFonts w:hint="eastAsia"/>
          <w:lang w:val="en-US" w:eastAsia="zh-CN"/>
        </w:rPr>
        <w:tab/>
      </w:r>
      <w:r>
        <w:rPr>
          <w:rFonts w:hint="eastAsia"/>
          <w:lang w:val="en-US" w:eastAsia="zh-CN"/>
        </w:rPr>
        <w:t>"version": 1,</w:t>
      </w:r>
    </w:p>
    <w:p w14:paraId="349C2695">
      <w:pPr>
        <w:rPr>
          <w:rFonts w:hint="eastAsia"/>
          <w:lang w:val="en-US" w:eastAsia="zh-CN"/>
        </w:rPr>
      </w:pPr>
      <w:r>
        <w:rPr>
          <w:rFonts w:hint="eastAsia"/>
          <w:lang w:val="en-US" w:eastAsia="zh-CN"/>
        </w:rPr>
        <w:tab/>
      </w:r>
      <w:r>
        <w:rPr>
          <w:rFonts w:hint="eastAsia"/>
          <w:lang w:val="en-US" w:eastAsia="zh-CN"/>
        </w:rPr>
        <w:t>"type": 7,</w:t>
      </w:r>
    </w:p>
    <w:p w14:paraId="2DEEB345">
      <w:pPr>
        <w:rPr>
          <w:rFonts w:hint="eastAsia"/>
          <w:lang w:val="en-US" w:eastAsia="zh-CN"/>
        </w:rPr>
      </w:pPr>
      <w:r>
        <w:rPr>
          <w:rFonts w:hint="eastAsia"/>
          <w:lang w:val="en-US" w:eastAsia="zh-CN"/>
        </w:rPr>
        <w:tab/>
      </w:r>
      <w:r>
        <w:rPr>
          <w:rFonts w:hint="eastAsia"/>
          <w:lang w:val="en-US" w:eastAsia="zh-CN"/>
        </w:rPr>
        <w:t>"header": "{\"community\":\"xiejunjie\",\"error_index\":0,\"error_status\":0,\"request_id\":1206318620}",</w:t>
      </w:r>
    </w:p>
    <w:p w14:paraId="1FBD609B">
      <w:pPr>
        <w:rPr>
          <w:rFonts w:hint="eastAsia"/>
          <w:lang w:val="en-US" w:eastAsia="zh-CN"/>
        </w:rPr>
      </w:pPr>
      <w:r>
        <w:rPr>
          <w:rFonts w:hint="eastAsia"/>
          <w:lang w:val="en-US" w:eastAsia="zh-CN"/>
        </w:rPr>
        <w:tab/>
      </w:r>
      <w:r>
        <w:rPr>
          <w:rFonts w:hint="eastAsia"/>
          <w:lang w:val="en-US" w:eastAsia="zh-CN"/>
        </w:rPr>
        <w:t>"variable_bindings": "[{\"objectName\":\"1.3.6.1.2.1.1.3.0\",\"objectValue\":1502600},{\"objectName\":\"1.3.6.1.6.3.1.1.4.1.0\",\"objectValue\":\"1.3.6.1.6.3.1.1.5.4\"},{\"objectName\":\"1.3.6.1.2.1.2.2.1.1.3\",\"objectValue\":3},{\"objectName\":\"1.3.6.1.2.1.2.2.1.2.3\",\"objectValue\":\"eth0\"},{\"objectName\":\"1.3.6.1.2.1.2.2.1.7.3\",\"objectValue\":1},{\"objectName\":\"1.3.6.1.2.1.2.2.1.8.3\",\"objectValue\":1},{\"objectName\":\"1.3.6.1.6.3.1.1.4.3.0\",\"objectValue\":\"1.3.6.1.4.1.8072.3.2.10\"}]",</w:t>
      </w:r>
    </w:p>
    <w:p w14:paraId="2E9592C8">
      <w:pPr>
        <w:rPr>
          <w:rFonts w:hint="eastAsia"/>
          <w:lang w:val="en-US" w:eastAsia="zh-CN"/>
        </w:rPr>
      </w:pPr>
      <w:r>
        <w:rPr>
          <w:rFonts w:hint="eastAsia"/>
          <w:lang w:val="en-US" w:eastAsia="zh-CN"/>
        </w:rPr>
        <w:tab/>
      </w:r>
      <w:r>
        <w:rPr>
          <w:rFonts w:hint="eastAsia"/>
          <w:lang w:val="en-US" w:eastAsia="zh-CN"/>
        </w:rPr>
        <w:t>"logtype": "snmp",</w:t>
      </w:r>
    </w:p>
    <w:p w14:paraId="6502ED70">
      <w:pPr>
        <w:rPr>
          <w:rFonts w:hint="eastAsia"/>
          <w:lang w:val="en-US" w:eastAsia="zh-CN"/>
        </w:rPr>
      </w:pPr>
      <w:r>
        <w:rPr>
          <w:rFonts w:hint="eastAsia"/>
          <w:lang w:val="en-US" w:eastAsia="zh-CN"/>
        </w:rPr>
        <w:tab/>
      </w:r>
      <w:r>
        <w:rPr>
          <w:rFonts w:hint="eastAsia"/>
          <w:lang w:val="en-US" w:eastAsia="zh-CN"/>
        </w:rPr>
        <w:t>"devname": "SANGFOR STA",</w:t>
      </w:r>
    </w:p>
    <w:p w14:paraId="3C6E01F6">
      <w:pPr>
        <w:rPr>
          <w:rFonts w:hint="eastAsia"/>
          <w:lang w:val="en-US" w:eastAsia="zh-CN"/>
        </w:rPr>
      </w:pPr>
      <w:r>
        <w:rPr>
          <w:rFonts w:hint="eastAsia"/>
          <w:lang w:val="en-US" w:eastAsia="zh-CN"/>
        </w:rPr>
        <w:tab/>
      </w:r>
      <w:r>
        <w:rPr>
          <w:rFonts w:hint="eastAsia"/>
          <w:lang w:val="en-US" w:eastAsia="zh-CN"/>
        </w:rPr>
        <w:t>"ds": "20250522",</w:t>
      </w:r>
    </w:p>
    <w:p w14:paraId="4D35712B">
      <w:pPr>
        <w:rPr>
          <w:rFonts w:hint="eastAsia"/>
          <w:lang w:val="en-US" w:eastAsia="zh-CN"/>
        </w:rPr>
      </w:pPr>
      <w:r>
        <w:rPr>
          <w:rFonts w:hint="eastAsia"/>
          <w:lang w:val="en-US" w:eastAsia="zh-CN"/>
        </w:rPr>
        <w:tab/>
      </w:r>
      <w:r>
        <w:rPr>
          <w:rFonts w:hint="eastAsia"/>
          <w:lang w:val="en-US" w:eastAsia="zh-CN"/>
        </w:rPr>
        <w:t>"hh": "10",</w:t>
      </w:r>
    </w:p>
    <w:p w14:paraId="271C77DE">
      <w:pPr>
        <w:rPr>
          <w:rFonts w:hint="eastAsia"/>
          <w:lang w:val="en-US" w:eastAsia="zh-CN"/>
        </w:rPr>
      </w:pPr>
      <w:r>
        <w:rPr>
          <w:rFonts w:hint="eastAsia"/>
          <w:lang w:val="en-US" w:eastAsia="zh-CN"/>
        </w:rPr>
        <w:tab/>
      </w:r>
      <w:r>
        <w:rPr>
          <w:rFonts w:hint="eastAsia"/>
          <w:lang w:val="en-US" w:eastAsia="zh-CN"/>
        </w:rPr>
        <w:t>"vendor": "sangfor",</w:t>
      </w:r>
    </w:p>
    <w:p w14:paraId="2352AEAE">
      <w:pPr>
        <w:rPr>
          <w:rFonts w:hint="eastAsia"/>
          <w:lang w:val="en-US" w:eastAsia="zh-CN"/>
        </w:rPr>
      </w:pPr>
      <w:r>
        <w:rPr>
          <w:rFonts w:hint="eastAsia"/>
          <w:lang w:val="en-US" w:eastAsia="zh-CN"/>
        </w:rPr>
        <w:tab/>
      </w:r>
      <w:r>
        <w:rPr>
          <w:rFonts w:hint="eastAsia"/>
          <w:lang w:val="en-US" w:eastAsia="zh-CN"/>
        </w:rPr>
        <w:t>"logid": 47882526801888,</w:t>
      </w:r>
    </w:p>
    <w:p w14:paraId="52661F0A">
      <w:pPr>
        <w:rPr>
          <w:rFonts w:hint="eastAsia"/>
          <w:lang w:val="en-US" w:eastAsia="zh-CN"/>
        </w:rPr>
      </w:pPr>
      <w:r>
        <w:rPr>
          <w:rFonts w:hint="eastAsia"/>
          <w:lang w:val="en-US" w:eastAsia="zh-CN"/>
        </w:rPr>
        <w:tab/>
      </w:r>
      <w:r>
        <w:rPr>
          <w:rFonts w:hint="eastAsia"/>
          <w:lang w:val="en-US" w:eastAsia="zh-CN"/>
        </w:rPr>
        <w:t>"iptype": 4,</w:t>
      </w:r>
    </w:p>
    <w:p w14:paraId="3F369948">
      <w:pPr>
        <w:rPr>
          <w:rFonts w:hint="eastAsia"/>
          <w:lang w:val="en-US" w:eastAsia="zh-CN"/>
        </w:rPr>
      </w:pPr>
      <w:r>
        <w:rPr>
          <w:rFonts w:hint="eastAsia"/>
          <w:lang w:val="en-US" w:eastAsia="zh-CN"/>
        </w:rPr>
        <w:tab/>
      </w:r>
      <w:r>
        <w:rPr>
          <w:rFonts w:hint="eastAsia"/>
          <w:lang w:val="en-US" w:eastAsia="zh-CN"/>
        </w:rPr>
        <w:t>"appproto": "SNMP",</w:t>
      </w:r>
    </w:p>
    <w:p w14:paraId="6364E514">
      <w:pPr>
        <w:rPr>
          <w:rFonts w:hint="eastAsia"/>
          <w:lang w:val="en-US" w:eastAsia="zh-CN"/>
        </w:rPr>
      </w:pPr>
      <w:r>
        <w:rPr>
          <w:rFonts w:hint="eastAsia"/>
          <w:lang w:val="en-US" w:eastAsia="zh-CN"/>
        </w:rPr>
        <w:tab/>
      </w:r>
      <w:r>
        <w:rPr>
          <w:rFonts w:hint="eastAsia"/>
          <w:lang w:val="en-US" w:eastAsia="zh-CN"/>
        </w:rPr>
        <w:t>"transproto": "UDP"</w:t>
      </w:r>
    </w:p>
    <w:p w14:paraId="109504F4">
      <w:pPr>
        <w:rPr>
          <w:rFonts w:hint="eastAsia"/>
          <w:lang w:val="en-US" w:eastAsia="zh-CN"/>
        </w:rPr>
      </w:pPr>
      <w:r>
        <w:rPr>
          <w:rFonts w:hint="eastAsia"/>
          <w:lang w:val="en-US" w:eastAsia="zh-CN"/>
        </w:rPr>
        <w:t>}</w:t>
      </w:r>
    </w:p>
    <w:p w14:paraId="351A9B33">
      <w:pPr>
        <w:pStyle w:val="3"/>
        <w:bidi w:val="0"/>
        <w:rPr>
          <w:rFonts w:hint="eastAsia"/>
          <w:lang w:val="en-US" w:eastAsia="zh-CN"/>
        </w:rPr>
      </w:pPr>
      <w:bookmarkStart w:id="127" w:name="_Toc3630"/>
      <w:r>
        <w:rPr>
          <w:rFonts w:hint="eastAsia"/>
          <w:lang w:val="en-US" w:eastAsia="zh-CN"/>
        </w:rPr>
        <w:t>SQLSERVER协议审计</w:t>
      </w:r>
      <w:bookmarkEnd w:id="127"/>
    </w:p>
    <w:tbl>
      <w:tblPr>
        <w:tblStyle w:val="30"/>
        <w:tblW w:w="8314" w:type="dxa"/>
        <w:tblInd w:w="1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9"/>
        <w:gridCol w:w="1686"/>
        <w:gridCol w:w="4749"/>
      </w:tblGrid>
      <w:tr w14:paraId="7508C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4F81BD"/>
            <w:vAlign w:val="center"/>
          </w:tcPr>
          <w:p w14:paraId="1C038BAF">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字段名</w:t>
            </w:r>
          </w:p>
        </w:tc>
        <w:tc>
          <w:tcPr>
            <w:tcW w:w="1686" w:type="dxa"/>
            <w:tcBorders>
              <w:top w:val="single" w:color="4F81BD" w:sz="8" w:space="0"/>
              <w:left w:val="dotted" w:color="auto" w:sz="4" w:space="0"/>
              <w:bottom w:val="single" w:color="4F81BD" w:sz="8" w:space="0"/>
              <w:right w:val="dotted" w:color="auto" w:sz="4" w:space="0"/>
            </w:tcBorders>
            <w:shd w:val="clear" w:color="auto" w:fill="4F81BD"/>
            <w:vAlign w:val="center"/>
          </w:tcPr>
          <w:p w14:paraId="77216FDB">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类型</w:t>
            </w:r>
          </w:p>
        </w:tc>
        <w:tc>
          <w:tcPr>
            <w:tcW w:w="4749" w:type="dxa"/>
            <w:tcBorders>
              <w:top w:val="single" w:color="4F81BD" w:sz="8" w:space="0"/>
              <w:left w:val="dotted" w:color="auto" w:sz="4" w:space="0"/>
              <w:bottom w:val="single" w:color="4F81BD" w:sz="8" w:space="0"/>
              <w:right w:val="single" w:color="4F81BD" w:sz="8" w:space="0"/>
            </w:tcBorders>
            <w:shd w:val="clear" w:color="auto" w:fill="4F81BD"/>
            <w:vAlign w:val="center"/>
          </w:tcPr>
          <w:p w14:paraId="3B77F9B5">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描述</w:t>
            </w:r>
          </w:p>
        </w:tc>
      </w:tr>
      <w:tr w14:paraId="24341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87E21C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42E912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3EDFB0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会话唯一ID</w:t>
            </w:r>
          </w:p>
        </w:tc>
      </w:tr>
      <w:tr w14:paraId="1E2F1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664CE64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320DD61">
            <w:pPr>
              <w:rPr>
                <w:rFonts w:hint="default" w:ascii="Times New Roman" w:hAnsi="Times New Roman" w:eastAsia="宋体"/>
                <w:i w:val="0"/>
                <w:iCs w:val="0"/>
                <w:color w:val="000000"/>
                <w:lang w:val="en-US" w:eastAsia="zh-CN"/>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643CF89E">
            <w:pPr>
              <w:rPr>
                <w:rFonts w:hint="default" w:ascii="Times New Roman" w:hAnsi="Times New Roman" w:eastAsia="宋体"/>
                <w:i w:val="0"/>
                <w:iCs w:val="0"/>
                <w:color w:val="000000"/>
                <w:lang w:val="en-US" w:eastAsia="zh-CN"/>
              </w:rPr>
            </w:pPr>
            <w:r>
              <w:rPr>
                <w:rFonts w:hint="eastAsia" w:ascii="Times New Roman" w:hAnsi="Times New Roman" w:eastAsia="宋体"/>
                <w:bCs/>
                <w:i w:val="0"/>
                <w:iCs w:val="0"/>
                <w:color w:val="000000"/>
                <w:sz w:val="21"/>
                <w:szCs w:val="21"/>
                <w:lang w:val="en-US" w:eastAsia="zh-CN"/>
              </w:rPr>
              <w:t>时间戳</w:t>
            </w:r>
          </w:p>
        </w:tc>
      </w:tr>
      <w:tr w14:paraId="084B7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2EB217C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src_ip</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6CD4A9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1D226410">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hint="eastAsia" w:ascii="Times New Roman" w:hAnsi="Times New Roman" w:eastAsia="宋体"/>
                <w:bCs/>
                <w:i w:val="0"/>
                <w:iCs w:val="0"/>
                <w:color w:val="000000"/>
                <w:sz w:val="21"/>
                <w:szCs w:val="21"/>
                <w:lang w:eastAsia="zh-CN"/>
              </w:rPr>
              <w:t>源</w:t>
            </w:r>
            <w:r>
              <w:rPr>
                <w:rFonts w:hint="eastAsia" w:ascii="Times New Roman" w:hAnsi="Times New Roman" w:eastAsia="宋体"/>
                <w:bCs/>
                <w:i w:val="0"/>
                <w:iCs w:val="0"/>
                <w:color w:val="000000"/>
                <w:sz w:val="21"/>
                <w:szCs w:val="21"/>
                <w:lang w:val="en-US" w:eastAsia="zh-CN"/>
              </w:rPr>
              <w:t>IP地址</w:t>
            </w:r>
          </w:p>
        </w:tc>
      </w:tr>
      <w:tr w14:paraId="6B1A4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1A5212E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src_port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0ACD78E7">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5FB57F3E">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hint="eastAsia" w:ascii="Times New Roman" w:hAnsi="Times New Roman" w:eastAsia="宋体"/>
                <w:bCs/>
                <w:i w:val="0"/>
                <w:iCs w:val="0"/>
                <w:color w:val="000000"/>
                <w:sz w:val="21"/>
                <w:szCs w:val="21"/>
                <w:lang w:eastAsia="zh-CN"/>
              </w:rPr>
              <w:t>源</w:t>
            </w:r>
            <w:r>
              <w:rPr>
                <w:rFonts w:hint="eastAsia" w:ascii="Times New Roman" w:hAnsi="Times New Roman" w:eastAsia="宋体"/>
                <w:bCs/>
                <w:i w:val="0"/>
                <w:iCs w:val="0"/>
                <w:color w:val="000000"/>
                <w:sz w:val="21"/>
                <w:szCs w:val="21"/>
                <w:lang w:val="en-US" w:eastAsia="zh-CN"/>
              </w:rPr>
              <w:t>端口</w:t>
            </w:r>
          </w:p>
        </w:tc>
      </w:tr>
      <w:tr w14:paraId="3718F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6C0F6A1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src_mac</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D1F892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52369047">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hint="eastAsia"/>
                <w:bCs/>
                <w:i w:val="0"/>
                <w:iCs w:val="0"/>
                <w:color w:val="000000"/>
                <w:sz w:val="21"/>
                <w:szCs w:val="21"/>
                <w:lang w:eastAsia="zh-CN"/>
              </w:rPr>
              <w:t>源</w:t>
            </w:r>
            <w:r>
              <w:rPr>
                <w:rFonts w:hint="eastAsia"/>
                <w:bCs/>
                <w:i w:val="0"/>
                <w:iCs w:val="0"/>
                <w:color w:val="000000"/>
                <w:sz w:val="21"/>
                <w:szCs w:val="21"/>
                <w:lang w:val="en-US" w:eastAsia="zh-CN"/>
              </w:rPr>
              <w:t>MAC地址</w:t>
            </w:r>
          </w:p>
        </w:tc>
      </w:tr>
      <w:tr w14:paraId="3FC02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5B448E1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dst_ip</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0DADF1B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7CF585C8">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hint="eastAsia" w:ascii="Times New Roman" w:hAnsi="Times New Roman" w:eastAsia="宋体"/>
                <w:bCs/>
                <w:i w:val="0"/>
                <w:iCs w:val="0"/>
                <w:color w:val="000000"/>
                <w:sz w:val="21"/>
                <w:szCs w:val="21"/>
                <w:lang w:val="en-US" w:eastAsia="zh-CN"/>
              </w:rPr>
              <w:t>目的IP地址</w:t>
            </w:r>
          </w:p>
        </w:tc>
      </w:tr>
      <w:tr w14:paraId="68EDB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307AF61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dst_port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07070255">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4C0003F3">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hint="eastAsia" w:ascii="Times New Roman" w:hAnsi="Times New Roman" w:eastAsia="宋体"/>
                <w:bCs/>
                <w:i w:val="0"/>
                <w:iCs w:val="0"/>
                <w:color w:val="000000"/>
                <w:sz w:val="21"/>
                <w:szCs w:val="21"/>
                <w:lang w:val="en-US" w:eastAsia="zh-CN"/>
              </w:rPr>
              <w:t>目的</w:t>
            </w:r>
            <w:r>
              <w:rPr>
                <w:rFonts w:hint="eastAsia" w:ascii="Times New Roman" w:hAnsi="Times New Roman" w:eastAsia="宋体"/>
                <w:bCs/>
                <w:i w:val="0"/>
                <w:iCs w:val="0"/>
                <w:color w:val="000000"/>
                <w:sz w:val="21"/>
                <w:szCs w:val="21"/>
                <w:lang w:eastAsia="zh-CN"/>
              </w:rPr>
              <w:t>端口</w:t>
            </w:r>
          </w:p>
        </w:tc>
      </w:tr>
      <w:tr w14:paraId="2C1B6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5456E0F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dst_mac</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0E89EB9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465BBE62">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hint="eastAsia"/>
                <w:bCs/>
                <w:i w:val="0"/>
                <w:iCs w:val="0"/>
                <w:color w:val="000000"/>
                <w:sz w:val="21"/>
                <w:szCs w:val="21"/>
                <w:lang w:val="en-US" w:eastAsia="zh-CN"/>
              </w:rPr>
              <w:t>目的MAC地址</w:t>
            </w:r>
          </w:p>
        </w:tc>
      </w:tr>
      <w:tr w14:paraId="0B29E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61075BA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type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0488E3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5BC22B17">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hint="eastAsia"/>
                <w:bCs/>
                <w:i w:val="0"/>
                <w:iCs w:val="0"/>
                <w:color w:val="000000"/>
                <w:sz w:val="21"/>
                <w:szCs w:val="21"/>
                <w:lang w:val="en-US" w:eastAsia="zh-CN"/>
              </w:rPr>
              <w:t>请求类型</w:t>
            </w:r>
          </w:p>
        </w:tc>
      </w:tr>
      <w:tr w14:paraId="420BE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19E28A7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request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463A80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5095137A">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ascii="Segoe UI" w:hAnsi="Segoe UI" w:eastAsia="Segoe UI" w:cs="Segoe UI"/>
                <w:i w:val="0"/>
                <w:caps w:val="0"/>
                <w:color w:val="000000"/>
                <w:spacing w:val="0"/>
                <w:sz w:val="21"/>
                <w:szCs w:val="21"/>
                <w:shd w:val="clear" w:color="070000" w:fill="FFFFFF"/>
              </w:rPr>
              <w:t>以json格式存放执行的SQL语句或远程调用</w:t>
            </w:r>
          </w:p>
        </w:tc>
      </w:tr>
      <w:tr w14:paraId="710A1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3E3BB5C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response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12856F7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5F169342">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ascii="Segoe UI" w:hAnsi="Segoe UI" w:eastAsia="Segoe UI" w:cs="Segoe UI"/>
                <w:i w:val="0"/>
                <w:caps w:val="0"/>
                <w:color w:val="000000"/>
                <w:spacing w:val="0"/>
                <w:sz w:val="21"/>
                <w:szCs w:val="21"/>
                <w:shd w:val="clear" w:color="070000" w:fill="FFFFFF"/>
              </w:rPr>
              <w:t>以json格式存放执行命令的响应</w:t>
            </w:r>
          </w:p>
        </w:tc>
      </w:tr>
      <w:tr w14:paraId="3CF45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565FAE7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logtype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1B2D81C7">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5920C8A8">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日志类型，sql_server</w:t>
            </w:r>
          </w:p>
        </w:tc>
      </w:tr>
      <w:tr w14:paraId="6E185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5948BB6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devname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9CBABA6">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285331D7">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设备名称</w:t>
            </w:r>
          </w:p>
        </w:tc>
      </w:tr>
      <w:tr w14:paraId="239E1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DE6EE1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EDB24BA">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2123228E">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年月日</w:t>
            </w:r>
          </w:p>
        </w:tc>
      </w:tr>
      <w:tr w14:paraId="2A23E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3B3AF4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hh</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127AC33">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7C20B8F8">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小时</w:t>
            </w:r>
          </w:p>
        </w:tc>
      </w:tr>
      <w:tr w14:paraId="6E99A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DDB6AE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vendor</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5992D3BF">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798B5E96">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厂商sangfor</w:t>
            </w:r>
          </w:p>
        </w:tc>
      </w:tr>
      <w:tr w14:paraId="1144D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9680C9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logid</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1FD0C3D0">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1BD57035">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日志id</w:t>
            </w:r>
          </w:p>
        </w:tc>
      </w:tr>
      <w:tr w14:paraId="76F5A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C7EF64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iptype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15967DAD">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02BA8CD7">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ip类型，4表示ipv4，6表示ipv6</w:t>
            </w:r>
          </w:p>
        </w:tc>
      </w:tr>
      <w:tr w14:paraId="1538A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EDDC6F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appproto</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B46C815">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0B2378D7">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应用层协议</w:t>
            </w:r>
          </w:p>
        </w:tc>
      </w:tr>
      <w:tr w14:paraId="6268F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5E368B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transproto</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6F130D2">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55CAEAD9">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传输层协议</w:t>
            </w:r>
          </w:p>
        </w:tc>
      </w:tr>
    </w:tbl>
    <w:p w14:paraId="13393B12">
      <w:pPr>
        <w:rPr>
          <w:rFonts w:hint="default"/>
          <w:lang w:val="en-US" w:eastAsia="zh-CN"/>
        </w:rPr>
      </w:pPr>
    </w:p>
    <w:p w14:paraId="379F88EE">
      <w:pPr>
        <w:rPr>
          <w:rFonts w:hint="eastAsia"/>
          <w:i w:val="0"/>
          <w:iCs w:val="0"/>
          <w:color w:val="auto"/>
          <w:lang w:val="en-US" w:eastAsia="zh-CN"/>
        </w:rPr>
      </w:pPr>
      <w:r>
        <w:rPr>
          <w:rFonts w:hint="eastAsia"/>
          <w:i w:val="0"/>
          <w:iCs w:val="0"/>
          <w:color w:val="auto"/>
          <w:lang w:val="en-US" w:eastAsia="zh-CN"/>
        </w:rPr>
        <w:t>示例说明：</w:t>
      </w:r>
    </w:p>
    <w:p w14:paraId="3D279A5B">
      <w:pPr>
        <w:rPr>
          <w:rFonts w:hint="eastAsia"/>
          <w:lang w:val="en-US" w:eastAsia="zh-CN"/>
        </w:rPr>
      </w:pPr>
      <w:r>
        <w:rPr>
          <w:rFonts w:hint="eastAsia"/>
          <w:lang w:val="en-US" w:eastAsia="zh-CN"/>
        </w:rPr>
        <w:t>{</w:t>
      </w:r>
    </w:p>
    <w:p w14:paraId="1A9F6AA1">
      <w:pPr>
        <w:rPr>
          <w:rFonts w:hint="eastAsia"/>
          <w:lang w:val="en-US" w:eastAsia="zh-CN"/>
        </w:rPr>
      </w:pPr>
      <w:r>
        <w:rPr>
          <w:rFonts w:hint="eastAsia"/>
          <w:lang w:val="en-US" w:eastAsia="zh-CN"/>
        </w:rPr>
        <w:tab/>
      </w:r>
      <w:r>
        <w:rPr>
          <w:rFonts w:hint="eastAsia"/>
          <w:lang w:val="en-US" w:eastAsia="zh-CN"/>
        </w:rPr>
        <w:t>"uid": "1951645785",</w:t>
      </w:r>
    </w:p>
    <w:p w14:paraId="5C5063E5">
      <w:pPr>
        <w:rPr>
          <w:rFonts w:hint="eastAsia"/>
          <w:lang w:val="en-US" w:eastAsia="zh-CN"/>
        </w:rPr>
      </w:pPr>
      <w:r>
        <w:rPr>
          <w:rFonts w:hint="eastAsia"/>
          <w:lang w:val="en-US" w:eastAsia="zh-CN"/>
        </w:rPr>
        <w:tab/>
      </w:r>
      <w:r>
        <w:rPr>
          <w:rFonts w:hint="eastAsia"/>
          <w:lang w:val="en-US" w:eastAsia="zh-CN"/>
        </w:rPr>
        <w:t>"ts": 1747882641,</w:t>
      </w:r>
    </w:p>
    <w:p w14:paraId="13E77E37">
      <w:pPr>
        <w:rPr>
          <w:rFonts w:hint="eastAsia"/>
          <w:lang w:val="en-US" w:eastAsia="zh-CN"/>
        </w:rPr>
      </w:pPr>
      <w:r>
        <w:rPr>
          <w:rFonts w:hint="eastAsia"/>
          <w:lang w:val="en-US" w:eastAsia="zh-CN"/>
        </w:rPr>
        <w:tab/>
      </w:r>
      <w:r>
        <w:rPr>
          <w:rFonts w:hint="eastAsia"/>
          <w:lang w:val="en-US" w:eastAsia="zh-CN"/>
        </w:rPr>
        <w:t>"src_ip": "1.2.203.16",</w:t>
      </w:r>
    </w:p>
    <w:p w14:paraId="1D0C5C2C">
      <w:pPr>
        <w:rPr>
          <w:rFonts w:hint="eastAsia"/>
          <w:lang w:val="en-US" w:eastAsia="zh-CN"/>
        </w:rPr>
      </w:pPr>
      <w:r>
        <w:rPr>
          <w:rFonts w:hint="eastAsia"/>
          <w:lang w:val="en-US" w:eastAsia="zh-CN"/>
        </w:rPr>
        <w:tab/>
      </w:r>
      <w:r>
        <w:rPr>
          <w:rFonts w:hint="eastAsia"/>
          <w:lang w:val="en-US" w:eastAsia="zh-CN"/>
        </w:rPr>
        <w:t>"src_port": 55073,</w:t>
      </w:r>
    </w:p>
    <w:p w14:paraId="6A763D5F">
      <w:pPr>
        <w:rPr>
          <w:rFonts w:hint="eastAsia"/>
          <w:lang w:val="en-US" w:eastAsia="zh-CN"/>
        </w:rPr>
      </w:pPr>
      <w:r>
        <w:rPr>
          <w:rFonts w:hint="eastAsia"/>
          <w:lang w:val="en-US" w:eastAsia="zh-CN"/>
        </w:rPr>
        <w:tab/>
      </w:r>
      <w:r>
        <w:rPr>
          <w:rFonts w:hint="eastAsia"/>
          <w:lang w:val="en-US" w:eastAsia="zh-CN"/>
        </w:rPr>
        <w:t>"src_mac": "00:50:56:b4:70:a0",</w:t>
      </w:r>
    </w:p>
    <w:p w14:paraId="07D571B4">
      <w:pPr>
        <w:rPr>
          <w:rFonts w:hint="eastAsia"/>
          <w:lang w:val="en-US" w:eastAsia="zh-CN"/>
        </w:rPr>
      </w:pPr>
      <w:r>
        <w:rPr>
          <w:rFonts w:hint="eastAsia"/>
          <w:lang w:val="en-US" w:eastAsia="zh-CN"/>
        </w:rPr>
        <w:tab/>
      </w:r>
      <w:r>
        <w:rPr>
          <w:rFonts w:hint="eastAsia"/>
          <w:lang w:val="en-US" w:eastAsia="zh-CN"/>
        </w:rPr>
        <w:t>"dst_ip": "1.1.254.32",</w:t>
      </w:r>
    </w:p>
    <w:p w14:paraId="3CF2BE96">
      <w:pPr>
        <w:rPr>
          <w:rFonts w:hint="eastAsia"/>
          <w:lang w:val="en-US" w:eastAsia="zh-CN"/>
        </w:rPr>
      </w:pPr>
      <w:r>
        <w:rPr>
          <w:rFonts w:hint="eastAsia"/>
          <w:lang w:val="en-US" w:eastAsia="zh-CN"/>
        </w:rPr>
        <w:tab/>
      </w:r>
      <w:r>
        <w:rPr>
          <w:rFonts w:hint="eastAsia"/>
          <w:lang w:val="en-US" w:eastAsia="zh-CN"/>
        </w:rPr>
        <w:t>"dst_port": 1433,</w:t>
      </w:r>
    </w:p>
    <w:p w14:paraId="3AAE13A0">
      <w:pPr>
        <w:rPr>
          <w:rFonts w:hint="eastAsia"/>
          <w:lang w:val="en-US" w:eastAsia="zh-CN"/>
        </w:rPr>
      </w:pPr>
      <w:r>
        <w:rPr>
          <w:rFonts w:hint="eastAsia"/>
          <w:lang w:val="en-US" w:eastAsia="zh-CN"/>
        </w:rPr>
        <w:tab/>
      </w:r>
      <w:r>
        <w:rPr>
          <w:rFonts w:hint="eastAsia"/>
          <w:lang w:val="en-US" w:eastAsia="zh-CN"/>
        </w:rPr>
        <w:t>"dst_mac": "00:50:56:b4:4c:5e",</w:t>
      </w:r>
    </w:p>
    <w:p w14:paraId="43B3B88B">
      <w:pPr>
        <w:rPr>
          <w:rFonts w:hint="eastAsia"/>
          <w:lang w:val="en-US" w:eastAsia="zh-CN"/>
        </w:rPr>
      </w:pPr>
      <w:r>
        <w:rPr>
          <w:rFonts w:hint="eastAsia"/>
          <w:lang w:val="en-US" w:eastAsia="zh-CN"/>
        </w:rPr>
        <w:tab/>
      </w:r>
      <w:r>
        <w:rPr>
          <w:rFonts w:hint="eastAsia"/>
          <w:lang w:val="en-US" w:eastAsia="zh-CN"/>
        </w:rPr>
        <w:t>"type": "SQL_BATCH",</w:t>
      </w:r>
    </w:p>
    <w:p w14:paraId="3166BDFD">
      <w:pPr>
        <w:rPr>
          <w:rFonts w:hint="eastAsia"/>
          <w:lang w:val="en-US" w:eastAsia="zh-CN"/>
        </w:rPr>
      </w:pPr>
      <w:r>
        <w:rPr>
          <w:rFonts w:hint="eastAsia"/>
          <w:lang w:val="en-US" w:eastAsia="zh-CN"/>
        </w:rPr>
        <w:tab/>
      </w:r>
      <w:r>
        <w:rPr>
          <w:rFonts w:hint="eastAsia"/>
          <w:lang w:val="en-US" w:eastAsia="zh-CN"/>
        </w:rPr>
        <w:t>"request": "{\"TLS_Encrypt\":false,\"query\":\"SELECT @@SPID\"}",</w:t>
      </w:r>
    </w:p>
    <w:p w14:paraId="26D21684">
      <w:pPr>
        <w:rPr>
          <w:rFonts w:hint="eastAsia"/>
          <w:lang w:val="en-US" w:eastAsia="zh-CN"/>
        </w:rPr>
      </w:pPr>
      <w:r>
        <w:rPr>
          <w:rFonts w:hint="eastAsia"/>
          <w:lang w:val="en-US" w:eastAsia="zh-CN"/>
        </w:rPr>
        <w:tab/>
      </w:r>
      <w:r>
        <w:rPr>
          <w:rFonts w:hint="eastAsia"/>
          <w:lang w:val="en-US" w:eastAsia="zh-CN"/>
        </w:rPr>
        <w:t>"response": "{\"TLS_Encrypt\":false,\"tokens\":[{\"col_num\":1,\"columns\":[{\"col_name\":\"\",\"column_flag\":32,\"data_type\":\"INT2TYPE\",\"usertype\":0}],\"token_type\":\"ColumnMetaData\"},{\"done_flag\":16,\"operation\":193,\"row_cnt\":1,\"token_type\":\"Done\"}]}",</w:t>
      </w:r>
    </w:p>
    <w:p w14:paraId="3BE86FA2">
      <w:pPr>
        <w:rPr>
          <w:rFonts w:hint="eastAsia"/>
          <w:lang w:val="en-US" w:eastAsia="zh-CN"/>
        </w:rPr>
      </w:pPr>
      <w:r>
        <w:rPr>
          <w:rFonts w:hint="eastAsia"/>
          <w:lang w:val="en-US" w:eastAsia="zh-CN"/>
        </w:rPr>
        <w:tab/>
      </w:r>
      <w:r>
        <w:rPr>
          <w:rFonts w:hint="eastAsia"/>
          <w:lang w:val="en-US" w:eastAsia="zh-CN"/>
        </w:rPr>
        <w:t>"logtype": "sql_server",</w:t>
      </w:r>
    </w:p>
    <w:p w14:paraId="597AE7C6">
      <w:pPr>
        <w:rPr>
          <w:rFonts w:hint="eastAsia"/>
          <w:lang w:val="en-US" w:eastAsia="zh-CN"/>
        </w:rPr>
      </w:pPr>
      <w:r>
        <w:rPr>
          <w:rFonts w:hint="eastAsia"/>
          <w:lang w:val="en-US" w:eastAsia="zh-CN"/>
        </w:rPr>
        <w:tab/>
      </w:r>
      <w:r>
        <w:rPr>
          <w:rFonts w:hint="eastAsia"/>
          <w:lang w:val="en-US" w:eastAsia="zh-CN"/>
        </w:rPr>
        <w:t>"devname": "SANGFOR STA",</w:t>
      </w:r>
    </w:p>
    <w:p w14:paraId="2094EB13">
      <w:pPr>
        <w:rPr>
          <w:rFonts w:hint="eastAsia"/>
          <w:lang w:val="en-US" w:eastAsia="zh-CN"/>
        </w:rPr>
      </w:pPr>
      <w:r>
        <w:rPr>
          <w:rFonts w:hint="eastAsia"/>
          <w:lang w:val="en-US" w:eastAsia="zh-CN"/>
        </w:rPr>
        <w:tab/>
      </w:r>
      <w:r>
        <w:rPr>
          <w:rFonts w:hint="eastAsia"/>
          <w:lang w:val="en-US" w:eastAsia="zh-CN"/>
        </w:rPr>
        <w:t>"ds": "20250522",</w:t>
      </w:r>
    </w:p>
    <w:p w14:paraId="1C03E38F">
      <w:pPr>
        <w:rPr>
          <w:rFonts w:hint="eastAsia"/>
          <w:lang w:val="en-US" w:eastAsia="zh-CN"/>
        </w:rPr>
      </w:pPr>
      <w:r>
        <w:rPr>
          <w:rFonts w:hint="eastAsia"/>
          <w:lang w:val="en-US" w:eastAsia="zh-CN"/>
        </w:rPr>
        <w:tab/>
      </w:r>
      <w:r>
        <w:rPr>
          <w:rFonts w:hint="eastAsia"/>
          <w:lang w:val="en-US" w:eastAsia="zh-CN"/>
        </w:rPr>
        <w:t>"hh": "10",</w:t>
      </w:r>
    </w:p>
    <w:p w14:paraId="4A64551F">
      <w:pPr>
        <w:rPr>
          <w:rFonts w:hint="eastAsia"/>
          <w:lang w:val="en-US" w:eastAsia="zh-CN"/>
        </w:rPr>
      </w:pPr>
      <w:r>
        <w:rPr>
          <w:rFonts w:hint="eastAsia"/>
          <w:lang w:val="en-US" w:eastAsia="zh-CN"/>
        </w:rPr>
        <w:tab/>
      </w:r>
      <w:r>
        <w:rPr>
          <w:rFonts w:hint="eastAsia"/>
          <w:lang w:val="en-US" w:eastAsia="zh-CN"/>
        </w:rPr>
        <w:t>"vendor": "sangfor",</w:t>
      </w:r>
    </w:p>
    <w:p w14:paraId="0324D3BC">
      <w:pPr>
        <w:rPr>
          <w:rFonts w:hint="eastAsia"/>
          <w:lang w:val="en-US" w:eastAsia="zh-CN"/>
        </w:rPr>
      </w:pPr>
      <w:r>
        <w:rPr>
          <w:rFonts w:hint="eastAsia"/>
          <w:lang w:val="en-US" w:eastAsia="zh-CN"/>
        </w:rPr>
        <w:tab/>
      </w:r>
      <w:r>
        <w:rPr>
          <w:rFonts w:hint="eastAsia"/>
          <w:lang w:val="en-US" w:eastAsia="zh-CN"/>
        </w:rPr>
        <w:t>"logid": 47882641537347,</w:t>
      </w:r>
    </w:p>
    <w:p w14:paraId="1575A588">
      <w:pPr>
        <w:rPr>
          <w:rFonts w:hint="eastAsia"/>
          <w:lang w:val="en-US" w:eastAsia="zh-CN"/>
        </w:rPr>
      </w:pPr>
      <w:r>
        <w:rPr>
          <w:rFonts w:hint="eastAsia"/>
          <w:lang w:val="en-US" w:eastAsia="zh-CN"/>
        </w:rPr>
        <w:tab/>
      </w:r>
      <w:r>
        <w:rPr>
          <w:rFonts w:hint="eastAsia"/>
          <w:lang w:val="en-US" w:eastAsia="zh-CN"/>
        </w:rPr>
        <w:t>"iptype": 4,</w:t>
      </w:r>
    </w:p>
    <w:p w14:paraId="07F40DE9">
      <w:pPr>
        <w:rPr>
          <w:rFonts w:hint="eastAsia"/>
          <w:lang w:val="en-US" w:eastAsia="zh-CN"/>
        </w:rPr>
      </w:pPr>
      <w:r>
        <w:rPr>
          <w:rFonts w:hint="eastAsia"/>
          <w:lang w:val="en-US" w:eastAsia="zh-CN"/>
        </w:rPr>
        <w:tab/>
      </w:r>
      <w:r>
        <w:rPr>
          <w:rFonts w:hint="eastAsia"/>
          <w:lang w:val="en-US" w:eastAsia="zh-CN"/>
        </w:rPr>
        <w:t>"appproto": "SQL_SERVER",</w:t>
      </w:r>
    </w:p>
    <w:p w14:paraId="25DB4867">
      <w:pPr>
        <w:rPr>
          <w:rFonts w:hint="eastAsia"/>
          <w:lang w:val="en-US" w:eastAsia="zh-CN"/>
        </w:rPr>
      </w:pPr>
      <w:r>
        <w:rPr>
          <w:rFonts w:hint="eastAsia"/>
          <w:lang w:val="en-US" w:eastAsia="zh-CN"/>
        </w:rPr>
        <w:tab/>
      </w:r>
      <w:r>
        <w:rPr>
          <w:rFonts w:hint="eastAsia"/>
          <w:lang w:val="en-US" w:eastAsia="zh-CN"/>
        </w:rPr>
        <w:t>"transproto": "TCP"</w:t>
      </w:r>
    </w:p>
    <w:p w14:paraId="1656463C">
      <w:pPr>
        <w:rPr>
          <w:rFonts w:hint="eastAsia"/>
          <w:lang w:val="en-US" w:eastAsia="zh-CN"/>
        </w:rPr>
      </w:pPr>
      <w:r>
        <w:rPr>
          <w:rFonts w:hint="eastAsia"/>
          <w:lang w:val="en-US" w:eastAsia="zh-CN"/>
        </w:rPr>
        <w:t>}</w:t>
      </w:r>
    </w:p>
    <w:p w14:paraId="24D20597">
      <w:pPr>
        <w:pStyle w:val="3"/>
        <w:bidi w:val="0"/>
        <w:rPr>
          <w:rFonts w:hint="eastAsia"/>
          <w:lang w:val="en-US" w:eastAsia="zh-CN"/>
        </w:rPr>
      </w:pPr>
      <w:bookmarkStart w:id="128" w:name="_Toc17849"/>
      <w:r>
        <w:rPr>
          <w:rFonts w:hint="eastAsia"/>
          <w:lang w:val="en-US" w:eastAsia="zh-CN"/>
        </w:rPr>
        <w:t>SSH协议审计</w:t>
      </w:r>
      <w:bookmarkEnd w:id="128"/>
    </w:p>
    <w:tbl>
      <w:tblPr>
        <w:tblStyle w:val="30"/>
        <w:tblW w:w="8314" w:type="dxa"/>
        <w:tblInd w:w="1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9"/>
        <w:gridCol w:w="1686"/>
        <w:gridCol w:w="4749"/>
      </w:tblGrid>
      <w:tr w14:paraId="66793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4F81BD"/>
            <w:vAlign w:val="center"/>
          </w:tcPr>
          <w:p w14:paraId="03477D66">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字段名</w:t>
            </w:r>
          </w:p>
        </w:tc>
        <w:tc>
          <w:tcPr>
            <w:tcW w:w="1686" w:type="dxa"/>
            <w:tcBorders>
              <w:top w:val="single" w:color="4F81BD" w:sz="8" w:space="0"/>
              <w:left w:val="dotted" w:color="auto" w:sz="4" w:space="0"/>
              <w:bottom w:val="single" w:color="4F81BD" w:sz="8" w:space="0"/>
              <w:right w:val="dotted" w:color="auto" w:sz="4" w:space="0"/>
            </w:tcBorders>
            <w:shd w:val="clear" w:color="auto" w:fill="4F81BD"/>
            <w:vAlign w:val="center"/>
          </w:tcPr>
          <w:p w14:paraId="7FBC601A">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类型</w:t>
            </w:r>
          </w:p>
        </w:tc>
        <w:tc>
          <w:tcPr>
            <w:tcW w:w="4749" w:type="dxa"/>
            <w:tcBorders>
              <w:top w:val="single" w:color="4F81BD" w:sz="8" w:space="0"/>
              <w:left w:val="dotted" w:color="auto" w:sz="4" w:space="0"/>
              <w:bottom w:val="single" w:color="4F81BD" w:sz="8" w:space="0"/>
              <w:right w:val="single" w:color="4F81BD" w:sz="8" w:space="0"/>
            </w:tcBorders>
            <w:shd w:val="clear" w:color="auto" w:fill="4F81BD"/>
            <w:vAlign w:val="center"/>
          </w:tcPr>
          <w:p w14:paraId="757BE695">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描述</w:t>
            </w:r>
          </w:p>
        </w:tc>
      </w:tr>
      <w:tr w14:paraId="22FF5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102F5A4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uid</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4F7E6B8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37AF3F26">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sz w:val="21"/>
                <w:szCs w:val="21"/>
              </w:rPr>
              <w:t>会话唯一ID</w:t>
            </w:r>
          </w:p>
        </w:tc>
      </w:tr>
      <w:tr w14:paraId="7ADB3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5DE99B8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B3FC592">
            <w:pPr>
              <w:rPr>
                <w:rFonts w:hint="default" w:ascii="Times New Roman" w:hAnsi="Times New Roman" w:eastAsia="宋体"/>
                <w:i w:val="0"/>
                <w:iCs w:val="0"/>
                <w:color w:val="000000"/>
                <w:lang w:val="en-US" w:eastAsia="zh-CN"/>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015D48A3">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sz w:val="21"/>
                <w:szCs w:val="21"/>
              </w:rPr>
              <w:t>时间戳</w:t>
            </w:r>
          </w:p>
        </w:tc>
      </w:tr>
      <w:tr w14:paraId="38BCE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47F54AF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src_ip</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16F1E65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71C99295">
            <w:pPr>
              <w:wordWrap/>
              <w:adjustRightInd/>
              <w:snapToGrid/>
              <w:spacing w:line="360" w:lineRule="auto"/>
              <w:textAlignment w:val="auto"/>
              <w:rPr>
                <w:rFonts w:hint="default" w:ascii="Times New Roman" w:hAnsi="Times New Roman" w:eastAsia="宋体" w:cs="Arial"/>
                <w:i w:val="0"/>
                <w:iCs w:val="0"/>
                <w:color w:val="000000"/>
                <w:kern w:val="2"/>
                <w:sz w:val="21"/>
                <w:szCs w:val="21"/>
                <w:lang w:val="en-US" w:eastAsia="zh-CN" w:bidi="ar-SA"/>
              </w:rPr>
            </w:pPr>
            <w:r>
              <w:rPr>
                <w:rFonts w:ascii="Times New Roman" w:hAnsi="Times New Roman" w:eastAsia="宋体"/>
                <w:i w:val="0"/>
                <w:iCs w:val="0"/>
                <w:color w:val="000000"/>
                <w:sz w:val="21"/>
                <w:szCs w:val="21"/>
              </w:rPr>
              <w:t>源IP</w:t>
            </w:r>
          </w:p>
        </w:tc>
      </w:tr>
      <w:tr w14:paraId="7D1BA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554D565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src_port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02620364">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3E65C7C1">
            <w:pPr>
              <w:wordWrap/>
              <w:adjustRightInd/>
              <w:snapToGrid/>
              <w:spacing w:line="360" w:lineRule="auto"/>
              <w:textAlignment w:val="auto"/>
              <w:rPr>
                <w:rFonts w:hint="default" w:ascii="Times New Roman" w:hAnsi="Times New Roman" w:eastAsia="宋体" w:cs="Arial"/>
                <w:i w:val="0"/>
                <w:iCs w:val="0"/>
                <w:color w:val="000000"/>
                <w:kern w:val="2"/>
                <w:sz w:val="21"/>
                <w:szCs w:val="21"/>
                <w:lang w:val="en-US" w:eastAsia="zh-CN" w:bidi="ar-SA"/>
              </w:rPr>
            </w:pPr>
            <w:r>
              <w:rPr>
                <w:rFonts w:ascii="Times New Roman" w:hAnsi="Times New Roman" w:eastAsia="宋体"/>
                <w:i w:val="0"/>
                <w:iCs w:val="0"/>
                <w:color w:val="000000"/>
                <w:sz w:val="21"/>
                <w:szCs w:val="21"/>
              </w:rPr>
              <w:t>源端口</w:t>
            </w:r>
          </w:p>
        </w:tc>
      </w:tr>
      <w:tr w14:paraId="76876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05548AA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src_mac</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474201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3397A84E">
            <w:pPr>
              <w:wordWrap/>
              <w:adjustRightInd/>
              <w:snapToGrid/>
              <w:spacing w:line="360" w:lineRule="auto"/>
              <w:textAlignment w:val="auto"/>
              <w:rPr>
                <w:rFonts w:hint="default" w:ascii="Times New Roman" w:hAnsi="Times New Roman" w:eastAsia="宋体" w:cs="Arial"/>
                <w:i w:val="0"/>
                <w:iCs w:val="0"/>
                <w:color w:val="000000"/>
                <w:kern w:val="2"/>
                <w:sz w:val="21"/>
                <w:szCs w:val="21"/>
                <w:lang w:val="en-US" w:eastAsia="zh-CN" w:bidi="ar-SA"/>
              </w:rPr>
            </w:pPr>
            <w:r>
              <w:rPr>
                <w:rFonts w:hint="eastAsia" w:ascii="Times New Roman" w:hAnsi="Times New Roman" w:eastAsia="宋体"/>
                <w:i w:val="0"/>
                <w:iCs w:val="0"/>
                <w:color w:val="000000"/>
                <w:sz w:val="21"/>
                <w:szCs w:val="21"/>
                <w:lang w:eastAsia="zh-CN"/>
              </w:rPr>
              <w:t>源</w:t>
            </w:r>
            <w:r>
              <w:rPr>
                <w:rFonts w:hint="eastAsia" w:ascii="Times New Roman" w:hAnsi="Times New Roman" w:eastAsia="宋体"/>
                <w:i w:val="0"/>
                <w:iCs w:val="0"/>
                <w:color w:val="000000"/>
                <w:sz w:val="21"/>
                <w:szCs w:val="21"/>
                <w:lang w:val="en-US" w:eastAsia="zh-CN"/>
              </w:rPr>
              <w:t>MAC地址</w:t>
            </w:r>
          </w:p>
        </w:tc>
      </w:tr>
      <w:tr w14:paraId="6D37D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740F5BC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dst_ip</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EEACDB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1EA8B9C6">
            <w:pPr>
              <w:wordWrap/>
              <w:adjustRightInd/>
              <w:snapToGrid/>
              <w:spacing w:line="360" w:lineRule="auto"/>
              <w:textAlignment w:val="auto"/>
              <w:rPr>
                <w:rFonts w:hint="default" w:ascii="Times New Roman" w:hAnsi="Times New Roman" w:eastAsia="宋体" w:cs="Arial"/>
                <w:i w:val="0"/>
                <w:iCs w:val="0"/>
                <w:color w:val="000000"/>
                <w:kern w:val="2"/>
                <w:sz w:val="21"/>
                <w:szCs w:val="21"/>
                <w:lang w:val="en-US" w:eastAsia="zh-CN" w:bidi="ar-SA"/>
              </w:rPr>
            </w:pPr>
            <w:r>
              <w:rPr>
                <w:rFonts w:ascii="Times New Roman" w:hAnsi="Times New Roman" w:eastAsia="宋体"/>
                <w:i w:val="0"/>
                <w:iCs w:val="0"/>
                <w:color w:val="000000"/>
                <w:sz w:val="21"/>
                <w:szCs w:val="21"/>
              </w:rPr>
              <w:t>目的IP</w:t>
            </w:r>
          </w:p>
        </w:tc>
      </w:tr>
      <w:tr w14:paraId="41FEA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188E597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dst_port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0F5B827">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7D532BB8">
            <w:pPr>
              <w:wordWrap/>
              <w:adjustRightInd/>
              <w:snapToGrid/>
              <w:spacing w:line="360" w:lineRule="auto"/>
              <w:textAlignment w:val="auto"/>
              <w:rPr>
                <w:rFonts w:hint="default" w:ascii="Times New Roman" w:hAnsi="Times New Roman" w:eastAsia="宋体" w:cs="Arial"/>
                <w:i w:val="0"/>
                <w:iCs w:val="0"/>
                <w:color w:val="000000"/>
                <w:kern w:val="2"/>
                <w:sz w:val="21"/>
                <w:szCs w:val="21"/>
                <w:lang w:val="en-US" w:eastAsia="zh-CN" w:bidi="ar-SA"/>
              </w:rPr>
            </w:pPr>
            <w:r>
              <w:rPr>
                <w:rFonts w:ascii="Times New Roman" w:hAnsi="Times New Roman" w:eastAsia="宋体"/>
                <w:i w:val="0"/>
                <w:iCs w:val="0"/>
                <w:color w:val="000000"/>
                <w:sz w:val="21"/>
                <w:szCs w:val="21"/>
              </w:rPr>
              <w:t>目的端口</w:t>
            </w:r>
          </w:p>
        </w:tc>
      </w:tr>
      <w:tr w14:paraId="09A45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2B84050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dst_mac</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BCB227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1AB342F1">
            <w:pPr>
              <w:wordWrap/>
              <w:adjustRightInd/>
              <w:snapToGrid/>
              <w:spacing w:line="360" w:lineRule="auto"/>
              <w:textAlignment w:val="auto"/>
              <w:rPr>
                <w:rFonts w:hint="default" w:ascii="Times New Roman" w:hAnsi="Times New Roman" w:eastAsia="宋体" w:cs="Arial"/>
                <w:i w:val="0"/>
                <w:iCs w:val="0"/>
                <w:color w:val="000000"/>
                <w:kern w:val="2"/>
                <w:sz w:val="21"/>
                <w:szCs w:val="21"/>
                <w:lang w:val="en-US" w:eastAsia="zh-CN" w:bidi="ar-SA"/>
              </w:rPr>
            </w:pPr>
            <w:r>
              <w:rPr>
                <w:rFonts w:hint="eastAsia" w:ascii="Times New Roman" w:hAnsi="Times New Roman" w:eastAsia="宋体"/>
                <w:i w:val="0"/>
                <w:iCs w:val="0"/>
                <w:color w:val="000000"/>
                <w:sz w:val="21"/>
                <w:szCs w:val="21"/>
                <w:lang w:eastAsia="zh-CN"/>
              </w:rPr>
              <w:t>目的</w:t>
            </w:r>
            <w:r>
              <w:rPr>
                <w:rFonts w:hint="eastAsia" w:ascii="Times New Roman" w:hAnsi="Times New Roman" w:eastAsia="宋体"/>
                <w:i w:val="0"/>
                <w:iCs w:val="0"/>
                <w:color w:val="000000"/>
                <w:sz w:val="21"/>
                <w:szCs w:val="21"/>
                <w:lang w:val="en-US" w:eastAsia="zh-CN"/>
              </w:rPr>
              <w:t>MAC地址</w:t>
            </w:r>
          </w:p>
        </w:tc>
      </w:tr>
      <w:tr w14:paraId="1B8F4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3AE7E82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protocol_version</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5D4ECAD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4DE58F9F">
            <w:pPr>
              <w:wordWrap/>
              <w:adjustRightInd/>
              <w:snapToGrid/>
              <w:spacing w:line="360" w:lineRule="auto"/>
              <w:textAlignment w:val="auto"/>
              <w:rPr>
                <w:rFonts w:hint="default" w:ascii="Times New Roman" w:hAnsi="Times New Roman" w:eastAsia="宋体" w:cs="Arial"/>
                <w:i w:val="0"/>
                <w:iCs w:val="0"/>
                <w:color w:val="000000"/>
                <w:kern w:val="2"/>
                <w:sz w:val="21"/>
                <w:szCs w:val="21"/>
                <w:lang w:val="en-US" w:eastAsia="zh-CN" w:bidi="ar-SA"/>
              </w:rPr>
            </w:pPr>
            <w:r>
              <w:rPr>
                <w:rFonts w:hint="eastAsia" w:ascii="Times New Roman" w:hAnsi="Times New Roman" w:eastAsia="宋体"/>
                <w:i w:val="0"/>
                <w:iCs w:val="0"/>
                <w:color w:val="000000"/>
                <w:sz w:val="21"/>
                <w:szCs w:val="21"/>
                <w:lang w:eastAsia="zh-CN"/>
              </w:rPr>
              <w:t>协议版本</w:t>
            </w:r>
          </w:p>
        </w:tc>
      </w:tr>
      <w:tr w14:paraId="5A370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1AFB0E9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client_version</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EE1B80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14268960">
            <w:pPr>
              <w:wordWrap/>
              <w:adjustRightInd/>
              <w:snapToGrid/>
              <w:spacing w:line="360" w:lineRule="auto"/>
              <w:textAlignment w:val="auto"/>
              <w:rPr>
                <w:rFonts w:hint="default" w:ascii="Times New Roman" w:hAnsi="Times New Roman" w:eastAsia="宋体" w:cs="Arial"/>
                <w:i w:val="0"/>
                <w:iCs w:val="0"/>
                <w:color w:val="000000"/>
                <w:kern w:val="2"/>
                <w:sz w:val="21"/>
                <w:szCs w:val="21"/>
                <w:lang w:val="en-US" w:eastAsia="zh-CN" w:bidi="ar-SA"/>
              </w:rPr>
            </w:pPr>
            <w:r>
              <w:rPr>
                <w:rFonts w:hint="eastAsia" w:ascii="Times New Roman" w:hAnsi="Times New Roman" w:eastAsia="宋体"/>
                <w:i w:val="0"/>
                <w:iCs w:val="0"/>
                <w:color w:val="000000"/>
                <w:sz w:val="21"/>
                <w:szCs w:val="21"/>
                <w:lang w:eastAsia="zh-CN"/>
              </w:rPr>
              <w:t>客户端版本</w:t>
            </w:r>
          </w:p>
        </w:tc>
      </w:tr>
      <w:tr w14:paraId="4860D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09A4FE7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server_version</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FF3E47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18F6D8B0">
            <w:pPr>
              <w:wordWrap/>
              <w:adjustRightInd/>
              <w:snapToGrid/>
              <w:spacing w:line="360" w:lineRule="auto"/>
              <w:textAlignment w:val="auto"/>
              <w:rPr>
                <w:rFonts w:hint="default" w:ascii="Times New Roman" w:hAnsi="Times New Roman" w:eastAsia="宋体" w:cs="Arial"/>
                <w:i w:val="0"/>
                <w:iCs w:val="0"/>
                <w:color w:val="000000"/>
                <w:kern w:val="2"/>
                <w:sz w:val="21"/>
                <w:szCs w:val="21"/>
                <w:lang w:val="en-US" w:eastAsia="zh-CN" w:bidi="ar-SA"/>
              </w:rPr>
            </w:pPr>
            <w:r>
              <w:rPr>
                <w:rFonts w:hint="eastAsia" w:ascii="Times New Roman" w:hAnsi="Times New Roman" w:eastAsia="宋体"/>
                <w:i w:val="0"/>
                <w:iCs w:val="0"/>
                <w:color w:val="000000"/>
                <w:sz w:val="21"/>
                <w:szCs w:val="21"/>
                <w:lang w:eastAsia="zh-CN"/>
              </w:rPr>
              <w:t>服务器版本</w:t>
            </w:r>
          </w:p>
        </w:tc>
      </w:tr>
      <w:tr w14:paraId="7D157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295D2DA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kex_alg</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568AA61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239F67E8">
            <w:pPr>
              <w:wordWrap/>
              <w:adjustRightInd/>
              <w:snapToGrid/>
              <w:spacing w:line="360" w:lineRule="auto"/>
              <w:textAlignment w:val="auto"/>
              <w:rPr>
                <w:rFonts w:hint="default" w:ascii="Times New Roman" w:hAnsi="Times New Roman" w:eastAsia="宋体" w:cs="Arial"/>
                <w:i w:val="0"/>
                <w:iCs w:val="0"/>
                <w:color w:val="000000"/>
                <w:kern w:val="2"/>
                <w:sz w:val="21"/>
                <w:szCs w:val="21"/>
                <w:lang w:val="en-US" w:eastAsia="zh-CN" w:bidi="ar-SA"/>
              </w:rPr>
            </w:pPr>
            <w:r>
              <w:rPr>
                <w:rFonts w:hint="eastAsia" w:ascii="Times New Roman" w:hAnsi="Times New Roman" w:eastAsia="宋体"/>
                <w:i w:val="0"/>
                <w:iCs w:val="0"/>
                <w:color w:val="000000"/>
                <w:sz w:val="21"/>
                <w:szCs w:val="21"/>
                <w:lang w:eastAsia="zh-CN"/>
              </w:rPr>
              <w:t>密钥交换算法</w:t>
            </w:r>
          </w:p>
        </w:tc>
      </w:tr>
      <w:tr w14:paraId="551B4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5CBEE61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host_key_alg</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0DE788D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5BF3389F">
            <w:pPr>
              <w:wordWrap/>
              <w:adjustRightInd/>
              <w:snapToGrid/>
              <w:spacing w:line="360" w:lineRule="auto"/>
              <w:textAlignment w:val="auto"/>
              <w:rPr>
                <w:rFonts w:hint="default" w:ascii="Times New Roman" w:hAnsi="Times New Roman" w:eastAsia="宋体" w:cs="Arial"/>
                <w:i w:val="0"/>
                <w:iCs w:val="0"/>
                <w:color w:val="000000"/>
                <w:kern w:val="2"/>
                <w:sz w:val="21"/>
                <w:szCs w:val="21"/>
                <w:lang w:val="en-US" w:eastAsia="zh-CN" w:bidi="ar-SA"/>
              </w:rPr>
            </w:pPr>
            <w:r>
              <w:rPr>
                <w:rFonts w:ascii="Arial" w:hAnsi="Arial" w:eastAsia="宋体" w:cs="Arial"/>
                <w:i w:val="0"/>
                <w:caps w:val="0"/>
                <w:color w:val="000000"/>
                <w:spacing w:val="0"/>
                <w:sz w:val="21"/>
                <w:szCs w:val="21"/>
                <w:shd w:val="clear" w:color="auto" w:fill="FFFFFF"/>
              </w:rPr>
              <w:t>主机密钥服务算法</w:t>
            </w:r>
          </w:p>
        </w:tc>
      </w:tr>
      <w:tr w14:paraId="56636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0C66724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encryption_alg</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F8CE1B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4133E53D">
            <w:pPr>
              <w:wordWrap/>
              <w:adjustRightInd/>
              <w:snapToGrid/>
              <w:spacing w:line="360" w:lineRule="auto"/>
              <w:textAlignment w:val="auto"/>
              <w:rPr>
                <w:rFonts w:hint="default" w:ascii="Arial" w:hAnsi="Arial" w:eastAsia="宋体" w:cs="Arial"/>
                <w:i w:val="0"/>
                <w:caps w:val="0"/>
                <w:color w:val="000000"/>
                <w:spacing w:val="0"/>
                <w:kern w:val="2"/>
                <w:sz w:val="21"/>
                <w:szCs w:val="21"/>
                <w:shd w:val="clear" w:color="auto" w:fill="FFFFFF"/>
                <w:lang w:val="en-US" w:eastAsia="zh-CN" w:bidi="ar-SA"/>
              </w:rPr>
            </w:pPr>
            <w:r>
              <w:rPr>
                <w:rFonts w:ascii="Arial" w:hAnsi="Arial" w:eastAsia="宋体" w:cs="Arial"/>
                <w:i w:val="0"/>
                <w:caps w:val="0"/>
                <w:color w:val="000000"/>
                <w:spacing w:val="0"/>
                <w:sz w:val="21"/>
                <w:szCs w:val="21"/>
                <w:shd w:val="clear" w:color="auto" w:fill="FFFFFF"/>
              </w:rPr>
              <w:t>加密算法</w:t>
            </w:r>
          </w:p>
        </w:tc>
      </w:tr>
      <w:tr w14:paraId="6FEF0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7783667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mac_alg</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550BB87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2BB9315A">
            <w:pPr>
              <w:wordWrap/>
              <w:adjustRightInd/>
              <w:snapToGrid/>
              <w:spacing w:line="360" w:lineRule="auto"/>
              <w:textAlignment w:val="auto"/>
              <w:rPr>
                <w:rFonts w:hint="default" w:ascii="Arial" w:hAnsi="Arial" w:eastAsia="宋体" w:cs="Arial"/>
                <w:i w:val="0"/>
                <w:caps w:val="0"/>
                <w:color w:val="000000"/>
                <w:spacing w:val="0"/>
                <w:kern w:val="2"/>
                <w:sz w:val="21"/>
                <w:szCs w:val="21"/>
                <w:shd w:val="clear" w:color="auto" w:fill="FFFFFF"/>
                <w:lang w:val="en-US" w:eastAsia="zh-CN" w:bidi="ar-SA"/>
              </w:rPr>
            </w:pPr>
            <w:r>
              <w:rPr>
                <w:rFonts w:hint="eastAsia" w:ascii="Times New Roman" w:hAnsi="Times New Roman" w:eastAsia="宋体"/>
                <w:i w:val="0"/>
                <w:iCs w:val="0"/>
                <w:color w:val="000000"/>
                <w:sz w:val="21"/>
                <w:szCs w:val="21"/>
                <w:lang w:val="en-US" w:eastAsia="zh-CN"/>
              </w:rPr>
              <w:t>MAC</w:t>
            </w:r>
            <w:r>
              <w:rPr>
                <w:rFonts w:hint="eastAsia" w:ascii="Arial" w:hAnsi="Arial" w:eastAsia="宋体" w:cs="Arial"/>
                <w:i w:val="0"/>
                <w:caps w:val="0"/>
                <w:color w:val="000000"/>
                <w:spacing w:val="0"/>
                <w:sz w:val="21"/>
                <w:szCs w:val="21"/>
                <w:shd w:val="clear" w:color="auto" w:fill="FFFFFF"/>
                <w:lang w:val="en-US" w:eastAsia="zh-CN"/>
              </w:rPr>
              <w:t>算法</w:t>
            </w:r>
          </w:p>
        </w:tc>
      </w:tr>
      <w:tr w14:paraId="647F8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1339C07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compression_alg</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C9E659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18A464E4">
            <w:pPr>
              <w:wordWrap/>
              <w:adjustRightInd/>
              <w:snapToGrid/>
              <w:spacing w:line="360" w:lineRule="auto"/>
              <w:textAlignment w:val="auto"/>
              <w:rPr>
                <w:rFonts w:hint="default" w:ascii="Arial" w:hAnsi="Arial" w:eastAsia="宋体" w:cs="Arial"/>
                <w:i w:val="0"/>
                <w:caps w:val="0"/>
                <w:color w:val="000000"/>
                <w:spacing w:val="0"/>
                <w:kern w:val="2"/>
                <w:sz w:val="21"/>
                <w:szCs w:val="21"/>
                <w:shd w:val="clear" w:color="auto" w:fill="FFFFFF"/>
                <w:lang w:val="en-US" w:eastAsia="zh-CN" w:bidi="ar-SA"/>
              </w:rPr>
            </w:pPr>
            <w:r>
              <w:rPr>
                <w:rFonts w:hint="eastAsia" w:ascii="Arial" w:hAnsi="Arial" w:eastAsia="宋体" w:cs="Arial"/>
                <w:i w:val="0"/>
                <w:caps w:val="0"/>
                <w:color w:val="000000"/>
                <w:spacing w:val="0"/>
                <w:sz w:val="21"/>
                <w:szCs w:val="21"/>
                <w:shd w:val="clear" w:color="auto" w:fill="FFFFFF"/>
                <w:lang w:eastAsia="zh-CN"/>
              </w:rPr>
              <w:t>压缩算法</w:t>
            </w:r>
          </w:p>
        </w:tc>
      </w:tr>
      <w:tr w14:paraId="5A043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2153188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host_key</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352CB5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7034CC34">
            <w:pPr>
              <w:wordWrap/>
              <w:adjustRightInd/>
              <w:snapToGrid/>
              <w:spacing w:line="360" w:lineRule="auto"/>
              <w:textAlignment w:val="auto"/>
              <w:rPr>
                <w:rFonts w:hint="default" w:ascii="Arial" w:hAnsi="Arial" w:eastAsia="宋体" w:cs="Arial"/>
                <w:i w:val="0"/>
                <w:caps w:val="0"/>
                <w:color w:val="000000"/>
                <w:spacing w:val="0"/>
                <w:kern w:val="2"/>
                <w:sz w:val="21"/>
                <w:szCs w:val="21"/>
                <w:shd w:val="clear" w:color="auto" w:fill="FFFFFF"/>
                <w:lang w:val="en-US" w:eastAsia="zh-CN" w:bidi="ar-SA"/>
              </w:rPr>
            </w:pPr>
            <w:r>
              <w:rPr>
                <w:rFonts w:hint="eastAsia" w:ascii="Arial" w:hAnsi="Arial" w:eastAsia="宋体" w:cs="Arial"/>
                <w:i w:val="0"/>
                <w:caps w:val="0"/>
                <w:color w:val="000000"/>
                <w:spacing w:val="0"/>
                <w:sz w:val="21"/>
                <w:szCs w:val="21"/>
                <w:shd w:val="clear" w:color="auto" w:fill="FFFFFF"/>
                <w:lang w:eastAsia="zh-CN"/>
              </w:rPr>
              <w:t>主机密钥</w:t>
            </w:r>
          </w:p>
        </w:tc>
      </w:tr>
      <w:tr w14:paraId="74531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7297AF9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ssh_message_code_list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A3A6DC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4E00CF43">
            <w:pPr>
              <w:wordWrap/>
              <w:adjustRightInd/>
              <w:snapToGrid/>
              <w:spacing w:line="360" w:lineRule="auto"/>
              <w:textAlignment w:val="auto"/>
              <w:rPr>
                <w:rFonts w:hint="default" w:ascii="Arial" w:hAnsi="Arial" w:eastAsia="宋体" w:cs="Arial"/>
                <w:i w:val="0"/>
                <w:caps w:val="0"/>
                <w:color w:val="000000"/>
                <w:spacing w:val="0"/>
                <w:kern w:val="2"/>
                <w:sz w:val="21"/>
                <w:szCs w:val="21"/>
                <w:shd w:val="clear" w:color="auto" w:fill="FFFFFF"/>
                <w:lang w:val="en-US" w:eastAsia="zh-CN" w:bidi="ar-SA"/>
              </w:rPr>
            </w:pPr>
            <w:r>
              <w:rPr>
                <w:rFonts w:hint="eastAsia" w:ascii="Arial" w:hAnsi="Arial" w:eastAsia="宋体" w:cs="Arial"/>
                <w:i w:val="0"/>
                <w:caps w:val="0"/>
                <w:color w:val="000000"/>
                <w:spacing w:val="0"/>
                <w:sz w:val="21"/>
                <w:szCs w:val="21"/>
                <w:shd w:val="clear" w:color="auto" w:fill="FFFFFF"/>
                <w:lang w:eastAsia="zh-CN"/>
              </w:rPr>
              <w:t>数据包</w:t>
            </w:r>
            <w:r>
              <w:rPr>
                <w:rFonts w:hint="default" w:ascii="Times New Roman" w:hAnsi="Times New Roman" w:eastAsia="宋体" w:cs="Times New Roman"/>
                <w:i w:val="0"/>
                <w:caps w:val="0"/>
                <w:color w:val="000000"/>
                <w:spacing w:val="0"/>
                <w:sz w:val="21"/>
                <w:szCs w:val="21"/>
                <w:shd w:val="clear" w:color="auto" w:fill="FFFFFF"/>
                <w:lang w:eastAsia="zh-CN"/>
              </w:rPr>
              <w:t>message_code</w:t>
            </w:r>
            <w:r>
              <w:rPr>
                <w:rFonts w:hint="eastAsia" w:ascii="Arial" w:hAnsi="Arial" w:eastAsia="宋体" w:cs="Arial"/>
                <w:i w:val="0"/>
                <w:caps w:val="0"/>
                <w:color w:val="000000"/>
                <w:spacing w:val="0"/>
                <w:sz w:val="21"/>
                <w:szCs w:val="21"/>
                <w:shd w:val="clear" w:color="auto" w:fill="FFFFFF"/>
                <w:lang w:eastAsia="zh-CN"/>
              </w:rPr>
              <w:t>列表</w:t>
            </w:r>
          </w:p>
        </w:tc>
      </w:tr>
      <w:tr w14:paraId="033E2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2F7437C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ssh_bytes_list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1B244A7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687EF36A">
            <w:pPr>
              <w:wordWrap/>
              <w:adjustRightInd/>
              <w:snapToGrid/>
              <w:spacing w:line="360" w:lineRule="auto"/>
              <w:textAlignment w:val="auto"/>
              <w:rPr>
                <w:rFonts w:hint="default" w:ascii="Arial" w:hAnsi="Arial" w:eastAsia="宋体" w:cs="Arial"/>
                <w:i w:val="0"/>
                <w:caps w:val="0"/>
                <w:color w:val="000000"/>
                <w:spacing w:val="0"/>
                <w:kern w:val="2"/>
                <w:sz w:val="21"/>
                <w:szCs w:val="21"/>
                <w:shd w:val="clear" w:color="auto" w:fill="FFFFFF"/>
                <w:lang w:val="en-US" w:eastAsia="zh-CN" w:bidi="ar-SA"/>
              </w:rPr>
            </w:pPr>
            <w:r>
              <w:rPr>
                <w:rFonts w:hint="eastAsia" w:ascii="Arial" w:hAnsi="Arial" w:eastAsia="宋体" w:cs="Arial"/>
                <w:i w:val="0"/>
                <w:caps w:val="0"/>
                <w:color w:val="000000"/>
                <w:spacing w:val="0"/>
                <w:sz w:val="21"/>
                <w:szCs w:val="21"/>
                <w:shd w:val="clear" w:color="auto" w:fill="FFFFFF"/>
                <w:lang w:eastAsia="zh-CN"/>
              </w:rPr>
              <w:t>数据包</w:t>
            </w:r>
            <w:r>
              <w:rPr>
                <w:rFonts w:hint="default" w:ascii="Times New Roman" w:hAnsi="Times New Roman" w:eastAsia="宋体" w:cs="Times New Roman"/>
                <w:i w:val="0"/>
                <w:caps w:val="0"/>
                <w:color w:val="000000"/>
                <w:spacing w:val="0"/>
                <w:sz w:val="21"/>
                <w:szCs w:val="21"/>
                <w:shd w:val="clear" w:color="auto" w:fill="FFFFFF"/>
                <w:lang w:eastAsia="zh-CN"/>
              </w:rPr>
              <w:t>tcp_length</w:t>
            </w:r>
            <w:r>
              <w:rPr>
                <w:rFonts w:hint="eastAsia" w:ascii="Arial" w:hAnsi="Arial" w:eastAsia="宋体" w:cs="Arial"/>
                <w:i w:val="0"/>
                <w:caps w:val="0"/>
                <w:color w:val="000000"/>
                <w:spacing w:val="0"/>
                <w:sz w:val="21"/>
                <w:szCs w:val="21"/>
                <w:shd w:val="clear" w:color="auto" w:fill="FFFFFF"/>
                <w:lang w:eastAsia="zh-CN"/>
              </w:rPr>
              <w:t>列表</w:t>
            </w:r>
          </w:p>
        </w:tc>
      </w:tr>
      <w:tr w14:paraId="7FF45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0E5014C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ssh_direction_list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101F2AF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49E7A15F">
            <w:pPr>
              <w:wordWrap/>
              <w:adjustRightInd/>
              <w:snapToGrid/>
              <w:spacing w:line="360" w:lineRule="auto"/>
              <w:textAlignment w:val="auto"/>
              <w:rPr>
                <w:rFonts w:hint="default" w:ascii="Arial" w:hAnsi="Arial" w:eastAsia="宋体" w:cs="Arial"/>
                <w:i w:val="0"/>
                <w:caps w:val="0"/>
                <w:color w:val="000000"/>
                <w:spacing w:val="0"/>
                <w:kern w:val="2"/>
                <w:sz w:val="21"/>
                <w:szCs w:val="21"/>
                <w:shd w:val="clear" w:color="auto" w:fill="FFFFFF"/>
                <w:lang w:val="en-US" w:eastAsia="zh-CN" w:bidi="ar-SA"/>
              </w:rPr>
            </w:pPr>
            <w:r>
              <w:rPr>
                <w:rFonts w:hint="eastAsia" w:ascii="Arial" w:hAnsi="Arial" w:eastAsia="宋体" w:cs="Arial"/>
                <w:i w:val="0"/>
                <w:caps w:val="0"/>
                <w:color w:val="000000"/>
                <w:spacing w:val="0"/>
                <w:sz w:val="21"/>
                <w:szCs w:val="21"/>
                <w:shd w:val="clear" w:color="auto" w:fill="FFFFFF"/>
                <w:lang w:eastAsia="zh-CN"/>
              </w:rPr>
              <w:t>数据包上下行方向列表</w:t>
            </w:r>
          </w:p>
        </w:tc>
      </w:tr>
      <w:tr w14:paraId="63E41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360CA9F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signature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301013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0992BABD">
            <w:pPr>
              <w:wordWrap/>
              <w:adjustRightInd/>
              <w:snapToGrid/>
              <w:spacing w:line="360" w:lineRule="auto"/>
              <w:textAlignment w:val="auto"/>
              <w:rPr>
                <w:rFonts w:hint="default" w:ascii="Arial" w:hAnsi="Arial" w:eastAsia="宋体" w:cs="Arial"/>
                <w:i w:val="0"/>
                <w:caps w:val="0"/>
                <w:color w:val="000000"/>
                <w:spacing w:val="0"/>
                <w:kern w:val="2"/>
                <w:sz w:val="21"/>
                <w:szCs w:val="21"/>
                <w:shd w:val="clear" w:color="auto" w:fill="FFFFFF"/>
                <w:lang w:val="en-US" w:eastAsia="zh-CN" w:bidi="ar-SA"/>
              </w:rPr>
            </w:pPr>
            <w:r>
              <w:rPr>
                <w:rFonts w:hint="eastAsia" w:ascii="Arial" w:hAnsi="Arial" w:eastAsia="宋体" w:cs="Arial"/>
                <w:i w:val="0"/>
                <w:caps w:val="0"/>
                <w:color w:val="000000"/>
                <w:spacing w:val="0"/>
                <w:sz w:val="21"/>
                <w:szCs w:val="21"/>
                <w:shd w:val="clear" w:color="auto" w:fill="FFFFFF"/>
                <w:lang w:eastAsia="zh-CN"/>
              </w:rPr>
              <w:t>密钥交换算法模量</w:t>
            </w:r>
          </w:p>
        </w:tc>
      </w:tr>
      <w:tr w14:paraId="07AF7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48FA0B9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p</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F2FDDE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39E664FA">
            <w:pPr>
              <w:wordWrap/>
              <w:adjustRightInd/>
              <w:snapToGrid/>
              <w:spacing w:line="360" w:lineRule="auto"/>
              <w:textAlignment w:val="auto"/>
              <w:rPr>
                <w:rFonts w:hint="default" w:ascii="Arial" w:hAnsi="Arial" w:eastAsia="宋体" w:cs="Arial"/>
                <w:i w:val="0"/>
                <w:caps w:val="0"/>
                <w:color w:val="000000"/>
                <w:spacing w:val="0"/>
                <w:kern w:val="2"/>
                <w:sz w:val="21"/>
                <w:szCs w:val="21"/>
                <w:shd w:val="clear" w:color="auto" w:fill="FFFFFF"/>
                <w:lang w:val="en-US" w:eastAsia="zh-CN" w:bidi="ar-SA"/>
              </w:rPr>
            </w:pPr>
            <w:r>
              <w:rPr>
                <w:rFonts w:hint="eastAsia" w:ascii="Arial" w:hAnsi="Arial" w:eastAsia="宋体" w:cs="Arial"/>
                <w:i w:val="0"/>
                <w:caps w:val="0"/>
                <w:color w:val="000000"/>
                <w:spacing w:val="0"/>
                <w:sz w:val="21"/>
                <w:szCs w:val="21"/>
                <w:shd w:val="clear" w:color="auto" w:fill="FFFFFF"/>
                <w:lang w:eastAsia="zh-CN"/>
              </w:rPr>
              <w:t>签名数据</w:t>
            </w:r>
          </w:p>
        </w:tc>
      </w:tr>
      <w:tr w14:paraId="1142F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42A3362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kex_firstpack</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4D0BECB">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029236B8">
            <w:pPr>
              <w:wordWrap/>
              <w:adjustRightInd/>
              <w:snapToGrid/>
              <w:spacing w:line="360" w:lineRule="auto"/>
              <w:textAlignment w:val="auto"/>
              <w:rPr>
                <w:rFonts w:hint="default" w:ascii="Arial" w:hAnsi="Arial" w:eastAsia="宋体" w:cs="Arial"/>
                <w:i w:val="0"/>
                <w:caps w:val="0"/>
                <w:color w:val="000000"/>
                <w:spacing w:val="0"/>
                <w:kern w:val="2"/>
                <w:sz w:val="21"/>
                <w:szCs w:val="21"/>
                <w:shd w:val="clear" w:color="auto" w:fill="FFFFFF"/>
                <w:lang w:val="en-US" w:eastAsia="zh-CN" w:bidi="ar-SA"/>
              </w:rPr>
            </w:pPr>
            <w:r>
              <w:rPr>
                <w:rFonts w:hint="eastAsia" w:ascii="Arial" w:hAnsi="Arial" w:eastAsia="宋体" w:cs="Arial"/>
                <w:i w:val="0"/>
                <w:caps w:val="0"/>
                <w:color w:val="000000"/>
                <w:spacing w:val="0"/>
                <w:sz w:val="21"/>
                <w:szCs w:val="21"/>
                <w:shd w:val="clear" w:color="auto" w:fill="FFFFFF"/>
                <w:lang w:eastAsia="zh-CN"/>
              </w:rPr>
              <w:t>KEX 第一个包</w:t>
            </w:r>
          </w:p>
        </w:tc>
      </w:tr>
      <w:tr w14:paraId="3E5F9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786FE9F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logtype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37F0D2F">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21448D5F">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日志类型，ssh</w:t>
            </w:r>
          </w:p>
        </w:tc>
      </w:tr>
      <w:tr w14:paraId="36285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1293B12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devname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527A2184">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70CC99D1">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设备名称</w:t>
            </w:r>
          </w:p>
        </w:tc>
      </w:tr>
      <w:tr w14:paraId="3F75B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559FF85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08D7B86C">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46E14936">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年月日</w:t>
            </w:r>
          </w:p>
        </w:tc>
      </w:tr>
      <w:tr w14:paraId="29F94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5CAC16C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hh</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1011483F">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61714CD5">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小时</w:t>
            </w:r>
          </w:p>
        </w:tc>
      </w:tr>
      <w:tr w14:paraId="4006E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3E42E24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vendor</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43E77FF1">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24AFC73D">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厂商sangfor</w:t>
            </w:r>
          </w:p>
        </w:tc>
      </w:tr>
      <w:tr w14:paraId="6F96D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3157F17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logid</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5D222658">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4A3A90FD">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日志id</w:t>
            </w:r>
          </w:p>
        </w:tc>
      </w:tr>
      <w:tr w14:paraId="49A38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685B8E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iptype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01639AF8">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037E9C4F">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ip类型，4表示ipv4，6表示ipv6</w:t>
            </w:r>
          </w:p>
        </w:tc>
      </w:tr>
      <w:tr w14:paraId="0D11B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4EA1B9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appproto</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09519EF9">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69967482">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应用层协议</w:t>
            </w:r>
          </w:p>
        </w:tc>
      </w:tr>
      <w:tr w14:paraId="0C11C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3E1163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transproto</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1721C5BB">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5AED5118">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传输层协议</w:t>
            </w:r>
          </w:p>
        </w:tc>
      </w:tr>
    </w:tbl>
    <w:p w14:paraId="280305B3">
      <w:pPr>
        <w:rPr>
          <w:rFonts w:hint="default"/>
          <w:lang w:val="en-US" w:eastAsia="zh-CN"/>
        </w:rPr>
      </w:pPr>
    </w:p>
    <w:p w14:paraId="3F1E2D53">
      <w:pPr>
        <w:rPr>
          <w:rFonts w:hint="eastAsia"/>
          <w:i w:val="0"/>
          <w:iCs w:val="0"/>
          <w:color w:val="auto"/>
          <w:lang w:val="en-US" w:eastAsia="zh-CN"/>
        </w:rPr>
      </w:pPr>
      <w:r>
        <w:rPr>
          <w:rFonts w:hint="eastAsia"/>
          <w:i w:val="0"/>
          <w:iCs w:val="0"/>
          <w:color w:val="auto"/>
          <w:lang w:val="en-US" w:eastAsia="zh-CN"/>
        </w:rPr>
        <w:t>示例说明：</w:t>
      </w:r>
    </w:p>
    <w:p w14:paraId="71B406B3">
      <w:pPr>
        <w:rPr>
          <w:rFonts w:hint="eastAsia"/>
          <w:sz w:val="18"/>
          <w:szCs w:val="18"/>
          <w:lang w:val="en-US" w:eastAsia="zh-CN"/>
        </w:rPr>
      </w:pPr>
      <w:r>
        <w:rPr>
          <w:rFonts w:hint="eastAsia"/>
          <w:sz w:val="18"/>
          <w:szCs w:val="18"/>
          <w:lang w:val="en-US" w:eastAsia="zh-CN"/>
        </w:rPr>
        <w:t>{</w:t>
      </w:r>
    </w:p>
    <w:p w14:paraId="71BC7B95">
      <w:pPr>
        <w:rPr>
          <w:rFonts w:hint="eastAsia"/>
          <w:sz w:val="18"/>
          <w:szCs w:val="18"/>
          <w:lang w:val="en-US" w:eastAsia="zh-CN"/>
        </w:rPr>
      </w:pPr>
      <w:r>
        <w:rPr>
          <w:rFonts w:hint="eastAsia"/>
          <w:sz w:val="18"/>
          <w:szCs w:val="18"/>
          <w:lang w:val="en-US" w:eastAsia="zh-CN"/>
        </w:rPr>
        <w:tab/>
      </w:r>
      <w:r>
        <w:rPr>
          <w:rFonts w:hint="eastAsia"/>
          <w:sz w:val="18"/>
          <w:szCs w:val="18"/>
          <w:lang w:val="en-US" w:eastAsia="zh-CN"/>
        </w:rPr>
        <w:t>"uid": "2057674301",</w:t>
      </w:r>
    </w:p>
    <w:p w14:paraId="3D9629F7">
      <w:pPr>
        <w:rPr>
          <w:rFonts w:hint="eastAsia"/>
          <w:sz w:val="18"/>
          <w:szCs w:val="18"/>
          <w:lang w:val="en-US" w:eastAsia="zh-CN"/>
        </w:rPr>
      </w:pPr>
      <w:r>
        <w:rPr>
          <w:rFonts w:hint="eastAsia"/>
          <w:sz w:val="18"/>
          <w:szCs w:val="18"/>
          <w:lang w:val="en-US" w:eastAsia="zh-CN"/>
        </w:rPr>
        <w:tab/>
      </w:r>
      <w:r>
        <w:rPr>
          <w:rFonts w:hint="eastAsia"/>
          <w:sz w:val="18"/>
          <w:szCs w:val="18"/>
          <w:lang w:val="en-US" w:eastAsia="zh-CN"/>
        </w:rPr>
        <w:t>"ts": 1747899641,</w:t>
      </w:r>
    </w:p>
    <w:p w14:paraId="133C47DF">
      <w:pPr>
        <w:rPr>
          <w:rFonts w:hint="eastAsia"/>
          <w:lang w:val="en-US" w:eastAsia="zh-CN"/>
        </w:rPr>
      </w:pPr>
      <w:r>
        <w:rPr>
          <w:rFonts w:hint="eastAsia"/>
          <w:lang w:val="en-US" w:eastAsia="zh-CN"/>
        </w:rPr>
        <w:tab/>
      </w:r>
      <w:r>
        <w:rPr>
          <w:rFonts w:hint="eastAsia"/>
          <w:lang w:val="en-US" w:eastAsia="zh-CN"/>
        </w:rPr>
        <w:t>"src_ip": "10.60.61.27",</w:t>
      </w:r>
    </w:p>
    <w:p w14:paraId="57429D3E">
      <w:pPr>
        <w:rPr>
          <w:rFonts w:hint="eastAsia"/>
          <w:lang w:val="en-US" w:eastAsia="zh-CN"/>
        </w:rPr>
      </w:pPr>
      <w:r>
        <w:rPr>
          <w:rFonts w:hint="eastAsia"/>
          <w:lang w:val="en-US" w:eastAsia="zh-CN"/>
        </w:rPr>
        <w:tab/>
      </w:r>
      <w:r>
        <w:rPr>
          <w:rFonts w:hint="eastAsia"/>
          <w:lang w:val="en-US" w:eastAsia="zh-CN"/>
        </w:rPr>
        <w:t>"src_port": 37514,</w:t>
      </w:r>
    </w:p>
    <w:p w14:paraId="3EFB03DF">
      <w:pPr>
        <w:rPr>
          <w:rFonts w:hint="eastAsia"/>
          <w:lang w:val="en-US" w:eastAsia="zh-CN"/>
        </w:rPr>
      </w:pPr>
      <w:r>
        <w:rPr>
          <w:rFonts w:hint="eastAsia"/>
          <w:lang w:val="en-US" w:eastAsia="zh-CN"/>
        </w:rPr>
        <w:tab/>
      </w:r>
      <w:r>
        <w:rPr>
          <w:rFonts w:hint="eastAsia"/>
          <w:lang w:val="en-US" w:eastAsia="zh-CN"/>
        </w:rPr>
        <w:t>"src_mac": "fe:fc:fe:77:4c:55",</w:t>
      </w:r>
    </w:p>
    <w:p w14:paraId="0340D6BA">
      <w:pPr>
        <w:rPr>
          <w:rFonts w:hint="eastAsia"/>
          <w:lang w:val="en-US" w:eastAsia="zh-CN"/>
        </w:rPr>
      </w:pPr>
      <w:r>
        <w:rPr>
          <w:rFonts w:hint="eastAsia"/>
          <w:lang w:val="en-US" w:eastAsia="zh-CN"/>
        </w:rPr>
        <w:tab/>
      </w:r>
      <w:r>
        <w:rPr>
          <w:rFonts w:hint="eastAsia"/>
          <w:lang w:val="en-US" w:eastAsia="zh-CN"/>
        </w:rPr>
        <w:t>"dst_ip": "10.60.61.72",</w:t>
      </w:r>
    </w:p>
    <w:p w14:paraId="2537F929">
      <w:pPr>
        <w:rPr>
          <w:rFonts w:hint="eastAsia"/>
          <w:lang w:val="en-US" w:eastAsia="zh-CN"/>
        </w:rPr>
      </w:pPr>
      <w:r>
        <w:rPr>
          <w:rFonts w:hint="eastAsia"/>
          <w:lang w:val="en-US" w:eastAsia="zh-CN"/>
        </w:rPr>
        <w:tab/>
      </w:r>
      <w:r>
        <w:rPr>
          <w:rFonts w:hint="eastAsia"/>
          <w:lang w:val="en-US" w:eastAsia="zh-CN"/>
        </w:rPr>
        <w:t>"dst_port": 22345,</w:t>
      </w:r>
    </w:p>
    <w:p w14:paraId="2D624D00">
      <w:pPr>
        <w:rPr>
          <w:rFonts w:hint="eastAsia"/>
          <w:lang w:val="en-US" w:eastAsia="zh-CN"/>
        </w:rPr>
      </w:pPr>
      <w:r>
        <w:rPr>
          <w:rFonts w:hint="eastAsia"/>
          <w:lang w:val="en-US" w:eastAsia="zh-CN"/>
        </w:rPr>
        <w:tab/>
      </w:r>
      <w:r>
        <w:rPr>
          <w:rFonts w:hint="eastAsia"/>
          <w:lang w:val="en-US" w:eastAsia="zh-CN"/>
        </w:rPr>
        <w:t>"dst_mac": "fe:fc:fe:da:7f:4d",</w:t>
      </w:r>
    </w:p>
    <w:p w14:paraId="0BD39B0D">
      <w:pPr>
        <w:rPr>
          <w:rFonts w:hint="eastAsia"/>
          <w:lang w:val="en-US" w:eastAsia="zh-CN"/>
        </w:rPr>
      </w:pPr>
      <w:r>
        <w:rPr>
          <w:rFonts w:hint="eastAsia"/>
          <w:lang w:val="en-US" w:eastAsia="zh-CN"/>
        </w:rPr>
        <w:tab/>
      </w:r>
      <w:r>
        <w:rPr>
          <w:rFonts w:hint="eastAsia"/>
          <w:lang w:val="en-US" w:eastAsia="zh-CN"/>
        </w:rPr>
        <w:t>"protocol_version": "SSH2",</w:t>
      </w:r>
    </w:p>
    <w:p w14:paraId="74196672">
      <w:pPr>
        <w:rPr>
          <w:rFonts w:hint="eastAsia"/>
          <w:lang w:val="en-US" w:eastAsia="zh-CN"/>
        </w:rPr>
      </w:pPr>
      <w:r>
        <w:rPr>
          <w:rFonts w:hint="eastAsia"/>
          <w:lang w:val="en-US" w:eastAsia="zh-CN"/>
        </w:rPr>
        <w:tab/>
      </w:r>
      <w:r>
        <w:rPr>
          <w:rFonts w:hint="eastAsia"/>
          <w:lang w:val="en-US" w:eastAsia="zh-CN"/>
        </w:rPr>
        <w:t>"client_version": "SSH-2.0-OpenSSH_7.4",</w:t>
      </w:r>
    </w:p>
    <w:p w14:paraId="03FBF2F4">
      <w:pPr>
        <w:rPr>
          <w:rFonts w:hint="eastAsia"/>
          <w:lang w:val="en-US" w:eastAsia="zh-CN"/>
        </w:rPr>
      </w:pPr>
      <w:r>
        <w:rPr>
          <w:rFonts w:hint="eastAsia"/>
          <w:lang w:val="en-US" w:eastAsia="zh-CN"/>
        </w:rPr>
        <w:tab/>
      </w:r>
      <w:r>
        <w:rPr>
          <w:rFonts w:hint="eastAsia"/>
          <w:lang w:val="en-US" w:eastAsia="zh-CN"/>
        </w:rPr>
        <w:t>"server_version": "SSH-2.0-OpenSSH_X.X",</w:t>
      </w:r>
    </w:p>
    <w:p w14:paraId="73F23B0C">
      <w:pPr>
        <w:rPr>
          <w:rFonts w:hint="eastAsia"/>
          <w:lang w:val="en-US" w:eastAsia="zh-CN"/>
        </w:rPr>
      </w:pPr>
      <w:r>
        <w:rPr>
          <w:rFonts w:hint="eastAsia"/>
          <w:lang w:val="en-US" w:eastAsia="zh-CN"/>
        </w:rPr>
        <w:tab/>
      </w:r>
      <w:r>
        <w:rPr>
          <w:rFonts w:hint="eastAsia"/>
          <w:lang w:val="en-US" w:eastAsia="zh-CN"/>
        </w:rPr>
        <w:t>"kex_alg": "curve25519-sha256",</w:t>
      </w:r>
    </w:p>
    <w:p w14:paraId="38163EDF">
      <w:pPr>
        <w:rPr>
          <w:rFonts w:hint="eastAsia"/>
          <w:lang w:val="en-US" w:eastAsia="zh-CN"/>
        </w:rPr>
      </w:pPr>
      <w:r>
        <w:rPr>
          <w:rFonts w:hint="eastAsia"/>
          <w:lang w:val="en-US" w:eastAsia="zh-CN"/>
        </w:rPr>
        <w:tab/>
      </w:r>
      <w:r>
        <w:rPr>
          <w:rFonts w:hint="eastAsia"/>
          <w:lang w:val="en-US" w:eastAsia="zh-CN"/>
        </w:rPr>
        <w:t>"host_key_alg": "ecdsa-sha2-nistp256",</w:t>
      </w:r>
    </w:p>
    <w:p w14:paraId="4453904A">
      <w:pPr>
        <w:rPr>
          <w:rFonts w:hint="eastAsia"/>
          <w:lang w:val="en-US" w:eastAsia="zh-CN"/>
        </w:rPr>
      </w:pPr>
      <w:r>
        <w:rPr>
          <w:rFonts w:hint="eastAsia"/>
          <w:lang w:val="en-US" w:eastAsia="zh-CN"/>
        </w:rPr>
        <w:tab/>
      </w:r>
      <w:r>
        <w:rPr>
          <w:rFonts w:hint="eastAsia"/>
          <w:lang w:val="en-US" w:eastAsia="zh-CN"/>
        </w:rPr>
        <w:t>"encryption_alg": "chacha20-poly1305@openssh.com",</w:t>
      </w:r>
    </w:p>
    <w:p w14:paraId="2EEE9F4A">
      <w:pPr>
        <w:rPr>
          <w:rFonts w:hint="eastAsia"/>
          <w:lang w:val="en-US" w:eastAsia="zh-CN"/>
        </w:rPr>
      </w:pPr>
      <w:r>
        <w:rPr>
          <w:rFonts w:hint="eastAsia"/>
          <w:lang w:val="en-US" w:eastAsia="zh-CN"/>
        </w:rPr>
        <w:tab/>
      </w:r>
      <w:r>
        <w:rPr>
          <w:rFonts w:hint="eastAsia"/>
          <w:lang w:val="en-US" w:eastAsia="zh-CN"/>
        </w:rPr>
        <w:t>"mac_alg": "umac-64-etm@openssh.com",</w:t>
      </w:r>
    </w:p>
    <w:p w14:paraId="55AD4AF9">
      <w:pPr>
        <w:rPr>
          <w:rFonts w:hint="eastAsia"/>
          <w:lang w:val="en-US" w:eastAsia="zh-CN"/>
        </w:rPr>
      </w:pPr>
      <w:r>
        <w:rPr>
          <w:rFonts w:hint="eastAsia"/>
          <w:lang w:val="en-US" w:eastAsia="zh-CN"/>
        </w:rPr>
        <w:tab/>
      </w:r>
      <w:r>
        <w:rPr>
          <w:rFonts w:hint="eastAsia"/>
          <w:lang w:val="en-US" w:eastAsia="zh-CN"/>
        </w:rPr>
        <w:t>"compression_alg": "none",</w:t>
      </w:r>
    </w:p>
    <w:p w14:paraId="517D44A5">
      <w:pPr>
        <w:rPr>
          <w:rFonts w:hint="eastAsia"/>
          <w:lang w:val="en-US" w:eastAsia="zh-CN"/>
        </w:rPr>
      </w:pPr>
      <w:r>
        <w:rPr>
          <w:rFonts w:hint="eastAsia"/>
          <w:lang w:val="en-US" w:eastAsia="zh-CN"/>
        </w:rPr>
        <w:tab/>
      </w:r>
      <w:r>
        <w:rPr>
          <w:rFonts w:hint="eastAsia"/>
          <w:lang w:val="en-US" w:eastAsia="zh-CN"/>
        </w:rPr>
        <w:t>"host_key": "0000001365636473612d736861322d6e69737470323536000000086e6973747032353600000041049a40459c07e4233cd212aebf1a14b8b1bdf9408a0a7642e01dd9dacf04d85de79ea77d565712b8cbe7439217415f1e860d5d37e87e40cdf6a7b57402a5b2e345",</w:t>
      </w:r>
    </w:p>
    <w:p w14:paraId="7E922AD5">
      <w:pPr>
        <w:rPr>
          <w:rFonts w:hint="eastAsia"/>
          <w:lang w:val="en-US" w:eastAsia="zh-CN"/>
        </w:rPr>
      </w:pPr>
      <w:r>
        <w:rPr>
          <w:rFonts w:hint="eastAsia"/>
          <w:lang w:val="en-US" w:eastAsia="zh-CN"/>
        </w:rPr>
        <w:tab/>
      </w:r>
      <w:r>
        <w:rPr>
          <w:rFonts w:hint="eastAsia"/>
          <w:lang w:val="en-US" w:eastAsia="zh-CN"/>
        </w:rPr>
        <w:t>"ssh_message_code_list": "[0,0,20,20,30,31,21,0,0,0,0,0]",</w:t>
      </w:r>
    </w:p>
    <w:p w14:paraId="79564988">
      <w:pPr>
        <w:rPr>
          <w:rFonts w:hint="eastAsia"/>
          <w:lang w:val="en-US" w:eastAsia="zh-CN"/>
        </w:rPr>
      </w:pPr>
      <w:r>
        <w:rPr>
          <w:rFonts w:hint="eastAsia"/>
          <w:lang w:val="en-US" w:eastAsia="zh-CN"/>
        </w:rPr>
        <w:tab/>
      </w:r>
      <w:r>
        <w:rPr>
          <w:rFonts w:hint="eastAsia"/>
          <w:lang w:val="en-US" w:eastAsia="zh-CN"/>
        </w:rPr>
        <w:t>"ssh_bytes_list": "[21,20,1072,1432,48,420,16,44,44,68,76,92]",</w:t>
      </w:r>
    </w:p>
    <w:p w14:paraId="40D734C9">
      <w:pPr>
        <w:rPr>
          <w:rFonts w:hint="eastAsia"/>
          <w:lang w:val="en-US" w:eastAsia="zh-CN"/>
        </w:rPr>
      </w:pPr>
      <w:r>
        <w:rPr>
          <w:rFonts w:hint="eastAsia"/>
          <w:lang w:val="en-US" w:eastAsia="zh-CN"/>
        </w:rPr>
        <w:tab/>
      </w:r>
      <w:r>
        <w:rPr>
          <w:rFonts w:hint="eastAsia"/>
          <w:lang w:val="en-US" w:eastAsia="zh-CN"/>
        </w:rPr>
        <w:t>"ssh_direction_list": "[0,1,1,0,0,1,0,0,1,0,1,0]",</w:t>
      </w:r>
    </w:p>
    <w:p w14:paraId="014610E0">
      <w:pPr>
        <w:rPr>
          <w:rFonts w:hint="eastAsia"/>
          <w:lang w:val="en-US" w:eastAsia="zh-CN"/>
        </w:rPr>
      </w:pPr>
      <w:r>
        <w:rPr>
          <w:rFonts w:hint="eastAsia"/>
          <w:lang w:val="en-US" w:eastAsia="zh-CN"/>
        </w:rPr>
        <w:tab/>
      </w:r>
      <w:r>
        <w:rPr>
          <w:rFonts w:hint="eastAsia"/>
          <w:lang w:val="en-US" w:eastAsia="zh-CN"/>
        </w:rPr>
        <w:t>"signature": "",</w:t>
      </w:r>
    </w:p>
    <w:p w14:paraId="5572BFA8">
      <w:pPr>
        <w:rPr>
          <w:rFonts w:hint="eastAsia"/>
          <w:lang w:val="en-US" w:eastAsia="zh-CN"/>
        </w:rPr>
      </w:pPr>
      <w:r>
        <w:rPr>
          <w:rFonts w:hint="eastAsia"/>
          <w:lang w:val="en-US" w:eastAsia="zh-CN"/>
        </w:rPr>
        <w:tab/>
      </w:r>
      <w:r>
        <w:rPr>
          <w:rFonts w:hint="eastAsia"/>
          <w:lang w:val="en-US" w:eastAsia="zh-CN"/>
        </w:rPr>
        <w:t>"p": "",</w:t>
      </w:r>
    </w:p>
    <w:p w14:paraId="27AFD6BB">
      <w:pPr>
        <w:rPr>
          <w:rFonts w:hint="eastAsia"/>
          <w:lang w:val="en-US" w:eastAsia="zh-CN"/>
        </w:rPr>
      </w:pPr>
      <w:r>
        <w:rPr>
          <w:rFonts w:hint="eastAsia"/>
          <w:lang w:val="en-US" w:eastAsia="zh-CN"/>
        </w:rPr>
        <w:tab/>
      </w:r>
      <w:r>
        <w:rPr>
          <w:rFonts w:hint="eastAsia"/>
          <w:lang w:val="en-US" w:eastAsia="zh-CN"/>
        </w:rPr>
        <w:t>"kex_firstpack": 0,</w:t>
      </w:r>
    </w:p>
    <w:p w14:paraId="1CD60164">
      <w:pPr>
        <w:rPr>
          <w:rFonts w:hint="eastAsia"/>
          <w:lang w:val="en-US" w:eastAsia="zh-CN"/>
        </w:rPr>
      </w:pPr>
      <w:r>
        <w:rPr>
          <w:rFonts w:hint="eastAsia"/>
          <w:lang w:val="en-US" w:eastAsia="zh-CN"/>
        </w:rPr>
        <w:tab/>
      </w:r>
      <w:r>
        <w:rPr>
          <w:rFonts w:hint="eastAsia"/>
          <w:lang w:val="en-US" w:eastAsia="zh-CN"/>
        </w:rPr>
        <w:t>"logtype": "ssh",</w:t>
      </w:r>
    </w:p>
    <w:p w14:paraId="2704E170">
      <w:pPr>
        <w:rPr>
          <w:rFonts w:hint="eastAsia"/>
          <w:lang w:val="en-US" w:eastAsia="zh-CN"/>
        </w:rPr>
      </w:pPr>
      <w:r>
        <w:rPr>
          <w:rFonts w:hint="eastAsia"/>
          <w:lang w:val="en-US" w:eastAsia="zh-CN"/>
        </w:rPr>
        <w:tab/>
      </w:r>
      <w:r>
        <w:rPr>
          <w:rFonts w:hint="eastAsia"/>
          <w:lang w:val="en-US" w:eastAsia="zh-CN"/>
        </w:rPr>
        <w:t>"devname": "SANGFOR STA",</w:t>
      </w:r>
    </w:p>
    <w:p w14:paraId="190B8CBF">
      <w:pPr>
        <w:rPr>
          <w:rFonts w:hint="eastAsia"/>
          <w:lang w:val="en-US" w:eastAsia="zh-CN"/>
        </w:rPr>
      </w:pPr>
      <w:r>
        <w:rPr>
          <w:rFonts w:hint="eastAsia"/>
          <w:lang w:val="en-US" w:eastAsia="zh-CN"/>
        </w:rPr>
        <w:tab/>
      </w:r>
      <w:r>
        <w:rPr>
          <w:rFonts w:hint="eastAsia"/>
          <w:lang w:val="en-US" w:eastAsia="zh-CN"/>
        </w:rPr>
        <w:t>"ds": "20250522",</w:t>
      </w:r>
    </w:p>
    <w:p w14:paraId="1B11181B">
      <w:pPr>
        <w:rPr>
          <w:rFonts w:hint="eastAsia"/>
          <w:lang w:val="en-US" w:eastAsia="zh-CN"/>
        </w:rPr>
      </w:pPr>
      <w:r>
        <w:rPr>
          <w:rFonts w:hint="eastAsia"/>
          <w:lang w:val="en-US" w:eastAsia="zh-CN"/>
        </w:rPr>
        <w:tab/>
      </w:r>
      <w:r>
        <w:rPr>
          <w:rFonts w:hint="eastAsia"/>
          <w:lang w:val="en-US" w:eastAsia="zh-CN"/>
        </w:rPr>
        <w:t>"hh": "15",</w:t>
      </w:r>
    </w:p>
    <w:p w14:paraId="4C6BA77D">
      <w:pPr>
        <w:rPr>
          <w:rFonts w:hint="eastAsia"/>
          <w:lang w:val="en-US" w:eastAsia="zh-CN"/>
        </w:rPr>
      </w:pPr>
      <w:r>
        <w:rPr>
          <w:rFonts w:hint="eastAsia"/>
          <w:lang w:val="en-US" w:eastAsia="zh-CN"/>
        </w:rPr>
        <w:tab/>
      </w:r>
      <w:r>
        <w:rPr>
          <w:rFonts w:hint="eastAsia"/>
          <w:lang w:val="en-US" w:eastAsia="zh-CN"/>
        </w:rPr>
        <w:t>"vendor": "sangfor",</w:t>
      </w:r>
    </w:p>
    <w:p w14:paraId="7F7D882B">
      <w:pPr>
        <w:rPr>
          <w:rFonts w:hint="eastAsia"/>
          <w:lang w:val="en-US" w:eastAsia="zh-CN"/>
        </w:rPr>
      </w:pPr>
      <w:r>
        <w:rPr>
          <w:rFonts w:hint="eastAsia"/>
          <w:lang w:val="en-US" w:eastAsia="zh-CN"/>
        </w:rPr>
        <w:tab/>
      </w:r>
      <w:r>
        <w:rPr>
          <w:rFonts w:hint="eastAsia"/>
          <w:lang w:val="en-US" w:eastAsia="zh-CN"/>
        </w:rPr>
        <w:t>"logid": 47899641123785,</w:t>
      </w:r>
    </w:p>
    <w:p w14:paraId="5F74E6D6">
      <w:pPr>
        <w:rPr>
          <w:rFonts w:hint="eastAsia"/>
          <w:lang w:val="en-US" w:eastAsia="zh-CN"/>
        </w:rPr>
      </w:pPr>
      <w:r>
        <w:rPr>
          <w:rFonts w:hint="eastAsia"/>
          <w:lang w:val="en-US" w:eastAsia="zh-CN"/>
        </w:rPr>
        <w:tab/>
      </w:r>
      <w:r>
        <w:rPr>
          <w:rFonts w:hint="eastAsia"/>
          <w:lang w:val="en-US" w:eastAsia="zh-CN"/>
        </w:rPr>
        <w:t>"iptype": 4,</w:t>
      </w:r>
    </w:p>
    <w:p w14:paraId="16028B66">
      <w:pPr>
        <w:rPr>
          <w:rFonts w:hint="eastAsia"/>
          <w:lang w:val="en-US" w:eastAsia="zh-CN"/>
        </w:rPr>
      </w:pPr>
      <w:r>
        <w:rPr>
          <w:rFonts w:hint="eastAsia"/>
          <w:lang w:val="en-US" w:eastAsia="zh-CN"/>
        </w:rPr>
        <w:tab/>
      </w:r>
      <w:r>
        <w:rPr>
          <w:rFonts w:hint="eastAsia"/>
          <w:lang w:val="en-US" w:eastAsia="zh-CN"/>
        </w:rPr>
        <w:t>"appproto": "SSH",</w:t>
      </w:r>
    </w:p>
    <w:p w14:paraId="0798D81E">
      <w:pPr>
        <w:rPr>
          <w:rFonts w:hint="eastAsia"/>
          <w:lang w:val="en-US" w:eastAsia="zh-CN"/>
        </w:rPr>
      </w:pPr>
      <w:r>
        <w:rPr>
          <w:rFonts w:hint="eastAsia"/>
          <w:lang w:val="en-US" w:eastAsia="zh-CN"/>
        </w:rPr>
        <w:tab/>
      </w:r>
      <w:r>
        <w:rPr>
          <w:rFonts w:hint="eastAsia"/>
          <w:lang w:val="en-US" w:eastAsia="zh-CN"/>
        </w:rPr>
        <w:t>"transproto": "TCP"</w:t>
      </w:r>
    </w:p>
    <w:p w14:paraId="50C86E28">
      <w:pPr>
        <w:rPr>
          <w:rFonts w:hint="eastAsia"/>
          <w:lang w:val="en-US" w:eastAsia="zh-CN"/>
        </w:rPr>
      </w:pPr>
      <w:r>
        <w:rPr>
          <w:rFonts w:hint="eastAsia"/>
          <w:lang w:val="en-US" w:eastAsia="zh-CN"/>
        </w:rPr>
        <w:t>}</w:t>
      </w:r>
    </w:p>
    <w:p w14:paraId="0D250DE3">
      <w:pPr>
        <w:pStyle w:val="3"/>
        <w:bidi w:val="0"/>
        <w:rPr>
          <w:rFonts w:hint="eastAsia"/>
          <w:lang w:val="en-US" w:eastAsia="zh-CN"/>
        </w:rPr>
      </w:pPr>
      <w:bookmarkStart w:id="129" w:name="_Toc1248"/>
      <w:r>
        <w:rPr>
          <w:rFonts w:hint="eastAsia"/>
          <w:lang w:val="en-US" w:eastAsia="zh-CN"/>
        </w:rPr>
        <w:t>SSL协议审计</w:t>
      </w:r>
      <w:bookmarkEnd w:id="129"/>
    </w:p>
    <w:tbl>
      <w:tblPr>
        <w:tblStyle w:val="30"/>
        <w:tblW w:w="8314" w:type="dxa"/>
        <w:tblInd w:w="1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9"/>
        <w:gridCol w:w="1686"/>
        <w:gridCol w:w="4749"/>
      </w:tblGrid>
      <w:tr w14:paraId="6EFEE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4F81BD"/>
            <w:vAlign w:val="center"/>
          </w:tcPr>
          <w:p w14:paraId="1EFAC92B">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字段名</w:t>
            </w:r>
          </w:p>
        </w:tc>
        <w:tc>
          <w:tcPr>
            <w:tcW w:w="1686" w:type="dxa"/>
            <w:tcBorders>
              <w:top w:val="single" w:color="4F81BD" w:sz="8" w:space="0"/>
              <w:left w:val="dotted" w:color="auto" w:sz="4" w:space="0"/>
              <w:bottom w:val="single" w:color="4F81BD" w:sz="8" w:space="0"/>
              <w:right w:val="dotted" w:color="auto" w:sz="4" w:space="0"/>
            </w:tcBorders>
            <w:shd w:val="clear" w:color="auto" w:fill="4F81BD"/>
            <w:vAlign w:val="center"/>
          </w:tcPr>
          <w:p w14:paraId="206F57C3">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类型</w:t>
            </w:r>
          </w:p>
        </w:tc>
        <w:tc>
          <w:tcPr>
            <w:tcW w:w="4749" w:type="dxa"/>
            <w:tcBorders>
              <w:top w:val="single" w:color="4F81BD" w:sz="8" w:space="0"/>
              <w:left w:val="dotted" w:color="auto" w:sz="4" w:space="0"/>
              <w:bottom w:val="single" w:color="4F81BD" w:sz="8" w:space="0"/>
              <w:right w:val="single" w:color="4F81BD" w:sz="8" w:space="0"/>
            </w:tcBorders>
            <w:shd w:val="clear" w:color="auto" w:fill="4F81BD"/>
            <w:vAlign w:val="center"/>
          </w:tcPr>
          <w:p w14:paraId="459F11D2">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描述</w:t>
            </w:r>
          </w:p>
        </w:tc>
      </w:tr>
      <w:tr w14:paraId="637FD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7D9F254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uid</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EE607E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7382A933">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会话唯一ID</w:t>
            </w:r>
          </w:p>
        </w:tc>
      </w:tr>
      <w:tr w14:paraId="2FBD6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61D49A4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4DDC1940">
            <w:pPr>
              <w:rPr>
                <w:rFonts w:hint="default" w:ascii="Times New Roman" w:hAnsi="Times New Roman" w:eastAsia="宋体"/>
                <w:i w:val="0"/>
                <w:iCs w:val="0"/>
                <w:color w:val="000000"/>
                <w:lang w:val="en-US" w:eastAsia="zh-CN"/>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3F39FC59">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时间戳(s)</w:t>
            </w:r>
          </w:p>
        </w:tc>
      </w:tr>
      <w:tr w14:paraId="14F35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5AC6A77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src_ip</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F05C7A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4F7FE94E">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ascii="Times New Roman" w:hAnsi="Times New Roman" w:eastAsia="宋体"/>
                <w:i w:val="0"/>
                <w:iCs w:val="0"/>
                <w:color w:val="000000"/>
              </w:rPr>
              <w:t>源IP</w:t>
            </w:r>
          </w:p>
        </w:tc>
      </w:tr>
      <w:tr w14:paraId="7DC7E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7E8316E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src_port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D8D65A4">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5F464446">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ascii="Times New Roman" w:hAnsi="Times New Roman" w:eastAsia="宋体"/>
                <w:i w:val="0"/>
                <w:iCs w:val="0"/>
                <w:color w:val="000000"/>
              </w:rPr>
              <w:t>源端口</w:t>
            </w:r>
          </w:p>
        </w:tc>
      </w:tr>
      <w:tr w14:paraId="18424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46314A0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dst_ip</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793040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087EB213">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ascii="Times New Roman" w:hAnsi="Times New Roman" w:eastAsia="宋体"/>
                <w:i w:val="0"/>
                <w:iCs w:val="0"/>
                <w:color w:val="000000"/>
              </w:rPr>
              <w:t>目的IP</w:t>
            </w:r>
          </w:p>
        </w:tc>
      </w:tr>
      <w:tr w14:paraId="4E204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3CD624A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dst_port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E290BE6">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21F5FB05">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ascii="Times New Roman" w:hAnsi="Times New Roman" w:eastAsia="宋体"/>
                <w:i w:val="0"/>
                <w:iCs w:val="0"/>
                <w:color w:val="000000"/>
              </w:rPr>
              <w:t>目的端口</w:t>
            </w:r>
          </w:p>
        </w:tc>
      </w:tr>
      <w:tr w14:paraId="2E7EC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07955F8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src_mac</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60A578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4C3A5360">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ascii="Times New Roman" w:hAnsi="Times New Roman" w:eastAsia="宋体"/>
                <w:i w:val="0"/>
                <w:iCs w:val="0"/>
                <w:color w:val="000000"/>
              </w:rPr>
              <w:t>源mac地址</w:t>
            </w:r>
          </w:p>
        </w:tc>
      </w:tr>
      <w:tr w14:paraId="3F83D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04EAC55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dst_mac</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8390F6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7D582B94">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ascii="Times New Roman" w:hAnsi="Times New Roman" w:eastAsia="宋体"/>
                <w:i w:val="0"/>
                <w:iCs w:val="0"/>
                <w:color w:val="000000"/>
              </w:rPr>
              <w:t>目的mac地址</w:t>
            </w:r>
          </w:p>
        </w:tc>
      </w:tr>
      <w:tr w14:paraId="19E92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1DC026D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session_time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1FC17D5E">
            <w:pPr>
              <w:rPr>
                <w:rFonts w:hint="default" w:ascii="Times New Roman" w:hAnsi="Times New Roman" w:eastAsia="宋体"/>
                <w:i w:val="0"/>
                <w:iCs w:val="0"/>
                <w:color w:val="000000"/>
                <w:lang w:val="en-US" w:eastAsia="zh-CN"/>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453C74E7">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ascii="Times New Roman" w:hAnsi="Times New Roman" w:eastAsia="宋体"/>
                <w:i w:val="0"/>
                <w:iCs w:val="0"/>
                <w:color w:val="000000"/>
              </w:rPr>
              <w:t>会话时长（s）</w:t>
            </w:r>
          </w:p>
        </w:tc>
      </w:tr>
      <w:tr w14:paraId="1FE63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40FD7AD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up_pks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8314726">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184C8587">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ascii="Times New Roman" w:hAnsi="Times New Roman" w:eastAsia="宋体"/>
                <w:i w:val="0"/>
                <w:iCs w:val="0"/>
                <w:color w:val="000000"/>
              </w:rPr>
              <w:t>上行包数（这里统计的包数是计算应用层有效负载的包数量）</w:t>
            </w:r>
          </w:p>
        </w:tc>
      </w:tr>
      <w:tr w14:paraId="30772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3A61720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down_pks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1DA157EA">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5297F81C">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ascii="Times New Roman" w:hAnsi="Times New Roman" w:eastAsia="宋体"/>
                <w:i w:val="0"/>
                <w:iCs w:val="0"/>
                <w:color w:val="000000"/>
              </w:rPr>
              <w:t>下行包数</w:t>
            </w:r>
          </w:p>
        </w:tc>
      </w:tr>
      <w:tr w14:paraId="22627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63E7F87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up_size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0F1A727C">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5418E124">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ascii="Times New Roman" w:hAnsi="Times New Roman" w:eastAsia="宋体"/>
                <w:i w:val="0"/>
                <w:iCs w:val="0"/>
                <w:color w:val="000000"/>
              </w:rPr>
              <w:t>上行包累计大小（这里的包大小计算的是应用层数据的大小，单位字节）</w:t>
            </w:r>
          </w:p>
        </w:tc>
      </w:tr>
      <w:tr w14:paraId="1D4CB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5F36199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down_size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462BE44D">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514A6DD5">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ascii="Times New Roman" w:hAnsi="Times New Roman" w:eastAsia="宋体"/>
                <w:i w:val="0"/>
                <w:iCs w:val="0"/>
                <w:color w:val="000000"/>
              </w:rPr>
              <w:t>下行包累计大小</w:t>
            </w:r>
          </w:p>
        </w:tc>
      </w:tr>
      <w:tr w14:paraId="6756E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38A4EF6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handshake_success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61B3CD7">
            <w:pPr>
              <w:rPr>
                <w:rFonts w:hint="default" w:ascii="Times New Roman" w:hAnsi="Times New Roman" w:eastAsia="宋体"/>
                <w:i w:val="0"/>
                <w:iCs w:val="0"/>
                <w:color w:val="000000"/>
                <w:lang w:val="en-US" w:eastAsia="zh-CN"/>
              </w:rPr>
            </w:pPr>
            <w:r>
              <w:rPr>
                <w:rFonts w:hint="eastAsia"/>
                <w:i w:val="0"/>
                <w:iCs w:val="0"/>
                <w:color w:val="000000"/>
                <w:lang w:val="en-US" w:eastAsia="zh-CN"/>
              </w:rPr>
              <w:t>bool</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1FF82C2F">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ascii="Times New Roman" w:hAnsi="Times New Roman" w:eastAsia="宋体"/>
                <w:i w:val="0"/>
                <w:iCs w:val="0"/>
                <w:color w:val="000000"/>
              </w:rPr>
              <w:t>协商握手成功与否（根据服务端是否发送change_cipher_spec命令来判断）</w:t>
            </w:r>
          </w:p>
        </w:tc>
      </w:tr>
      <w:tr w14:paraId="3E54A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308D3B3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tls_server</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01E7CE7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38BCB8EA">
            <w:pPr>
              <w:rPr>
                <w:rFonts w:hint="default" w:ascii="Times New Roman" w:hAnsi="Times New Roman" w:eastAsia="宋体"/>
                <w:i w:val="0"/>
                <w:iCs w:val="0"/>
                <w:color w:val="000000"/>
                <w:lang w:val="en-US" w:eastAsia="zh-CN"/>
              </w:rPr>
            </w:pPr>
            <w:r>
              <w:rPr>
                <w:rFonts w:hint="eastAsia"/>
                <w:lang w:val="en-US" w:eastAsia="zh-CN"/>
              </w:rPr>
              <w:t>tls响应方向数据集合（tls握手类型、加密套件列表、tls扩展）</w:t>
            </w:r>
          </w:p>
        </w:tc>
      </w:tr>
      <w:tr w14:paraId="0ADA1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4F2F525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tls_client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5507DD3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189D86A8">
            <w:pPr>
              <w:rPr>
                <w:rFonts w:hint="default" w:ascii="Times New Roman" w:hAnsi="Times New Roman" w:eastAsia="宋体"/>
                <w:i w:val="0"/>
                <w:iCs w:val="0"/>
                <w:color w:val="000000"/>
                <w:lang w:val="en-US" w:eastAsia="zh-CN"/>
              </w:rPr>
            </w:pPr>
            <w:r>
              <w:rPr>
                <w:rFonts w:hint="eastAsia"/>
                <w:lang w:val="en-US" w:eastAsia="zh-CN"/>
              </w:rPr>
              <w:t>tls请求方向数据集合（tls握手类型、加密套件列表、tls扩展）</w:t>
            </w:r>
          </w:p>
        </w:tc>
      </w:tr>
      <w:tr w14:paraId="49B2A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0AAE3A9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svr_version</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82AF050">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7811973C">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协商阶段server_hello消息服务端选定的版本</w:t>
            </w:r>
          </w:p>
        </w:tc>
      </w:tr>
      <w:tr w14:paraId="10B1A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0104829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cli_version</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4CF07580">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10673C70">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协商阶段client_hello消息客户端给出的支持的最高版本</w:t>
            </w:r>
          </w:p>
        </w:tc>
      </w:tr>
      <w:tr w14:paraId="08124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38D439D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svr_random</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5F58503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5946B10B">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协商阶段server_hello服务端给出的随机数</w:t>
            </w:r>
          </w:p>
        </w:tc>
      </w:tr>
      <w:tr w14:paraId="65EE2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2337301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cli_random</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428A87B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3164DBA8">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协商阶段client_hello客户端给出的随机数</w:t>
            </w:r>
          </w:p>
        </w:tc>
      </w:tr>
      <w:tr w14:paraId="61CED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2CD6FB5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svr_cipher_suite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78F2999">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68EAD651">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协商阶段server_hello服务端选定的加密套件值</w:t>
            </w:r>
          </w:p>
        </w:tc>
      </w:tr>
      <w:tr w14:paraId="6E5B7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04BDA8C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cli_cipher_suites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8AA975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73394751">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协商阶段client_hello客户端给出的支持的加密套件列表，该字段内容为一个数组，数组元素为加密套件整型值</w:t>
            </w:r>
          </w:p>
        </w:tc>
      </w:tr>
      <w:tr w14:paraId="007C5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5A66C3B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svr_compression</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934926C">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7ED50491">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协商阶段server_hello服务端选定的压缩算法值</w:t>
            </w:r>
          </w:p>
        </w:tc>
      </w:tr>
      <w:tr w14:paraId="7140E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04F59D7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cli_compressions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541FBEF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20FBD77B">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协商阶段client_hello客户端给出的支持的压缩算法列表，该字段内容为一个数组，数组元素为压缩算法整型值</w:t>
            </w:r>
          </w:p>
        </w:tc>
      </w:tr>
      <w:tr w14:paraId="2E3B5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53DEF92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cli_session_id</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C09BE2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060C8FE2">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ascii="Times New Roman" w:hAnsi="Times New Roman" w:eastAsia="宋体"/>
                <w:i w:val="0"/>
                <w:iCs w:val="0"/>
                <w:color w:val="000000"/>
              </w:rPr>
              <w:t>协商阶段client_hello中的session_id</w:t>
            </w:r>
          </w:p>
        </w:tc>
      </w:tr>
      <w:tr w14:paraId="0F9B5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5551D6B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svr_session_id</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FE6BC8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016B0A2E">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ascii="Times New Roman" w:hAnsi="Times New Roman" w:eastAsia="宋体"/>
                <w:i w:val="0"/>
                <w:iCs w:val="0"/>
                <w:color w:val="000000"/>
              </w:rPr>
              <w:t>协商阶段server_hello中的session_id</w:t>
            </w:r>
          </w:p>
        </w:tc>
      </w:tr>
      <w:tr w14:paraId="4A06D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36AE37D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cli_helo_ext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58EB0D6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20698207">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ascii="Times New Roman" w:hAnsi="Times New Roman" w:eastAsia="宋体"/>
                <w:i w:val="0"/>
                <w:iCs w:val="0"/>
                <w:color w:val="000000"/>
                <w:sz w:val="18"/>
                <w:szCs w:val="18"/>
              </w:rPr>
              <w:t>协商阶段client_hello的拓展字段的内容，该字段为json格式，目前只审计了拓展字段server_name_indication、ec_point_formats、supported_groups的内容。server_name_in</w:t>
            </w:r>
            <w:r>
              <w:rPr>
                <w:rFonts w:ascii="Times New Roman" w:hAnsi="Times New Roman" w:eastAsia="宋体"/>
                <w:i w:val="0"/>
                <w:iCs w:val="0"/>
                <w:color w:val="000000"/>
              </w:rPr>
              <w:t>dication审计 client_hello拓展字段中的Server name 列表，该字段内容为一个数组，数组元素为server name type 和server name字符串值组成的元组；ec_point_formats 审计client_hello拓展字段中的ec_point_formats，该字段内容为一个数组，数组元素为整型值；supported_groups审计client_hello拓展字段中的supported_groups，该字段内容为一个数组，数组元素为整型值。</w:t>
            </w:r>
          </w:p>
        </w:tc>
      </w:tr>
      <w:tr w14:paraId="5FA7F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006261F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svr_helo_ext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440F3F3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4D34BBAE">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ascii="Times New Roman" w:hAnsi="Times New Roman" w:eastAsia="宋体"/>
                <w:i w:val="0"/>
                <w:iCs w:val="0"/>
                <w:color w:val="000000"/>
              </w:rPr>
              <w:t>协商阶段server_hello的拓展字段的内容，该字段为json格式，目前只审计了拓展字段ec_point_formats的内容。ec_point_formats 审计server_hello拓展字段中的ec_point_formats，该字段内容为一个数组，数组元素为整型值。</w:t>
            </w:r>
          </w:p>
        </w:tc>
      </w:tr>
      <w:tr w14:paraId="26D3C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51114A7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cli_helo_ext_type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5DB546B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79CE808A">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ascii="Times New Roman" w:hAnsi="Times New Roman" w:eastAsia="宋体"/>
                <w:i w:val="0"/>
                <w:iCs w:val="0"/>
                <w:color w:val="000000"/>
              </w:rPr>
              <w:t>协商阶段client_hello中包含的所有拓展的类型，字段内容为一个数组，数组元素为表示拓展类型的整型值。</w:t>
            </w:r>
          </w:p>
        </w:tc>
      </w:tr>
      <w:tr w14:paraId="38E8D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4A129DE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svr_helo_ext_type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1710A55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48623419">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ascii="Times New Roman" w:hAnsi="Times New Roman" w:eastAsia="宋体"/>
                <w:i w:val="0"/>
                <w:iCs w:val="0"/>
                <w:color w:val="000000"/>
              </w:rPr>
              <w:t>协商阶段server_hello 中包含的所有拓展的类型，字段内容为一个数组，数组元素为表示拓展类型的整型值。</w:t>
            </w:r>
          </w:p>
        </w:tc>
      </w:tr>
      <w:tr w14:paraId="29708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73C294A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new_session_ticket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1CEB9B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50D9AD3A">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ascii="Times New Roman" w:hAnsi="Times New Roman" w:eastAsia="宋体"/>
                <w:i w:val="0"/>
                <w:iCs w:val="0"/>
                <w:color w:val="000000"/>
              </w:rPr>
              <w:t>协商阶段new_session_ticket消息中的session_ticket值</w:t>
            </w:r>
          </w:p>
        </w:tc>
      </w:tr>
      <w:tr w14:paraId="29B2C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1C414C3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ticket_lifetime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5310E80D">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7CE6939C">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ascii="Times New Roman" w:hAnsi="Times New Roman" w:eastAsia="宋体"/>
                <w:i w:val="0"/>
                <w:iCs w:val="0"/>
                <w:color w:val="000000"/>
              </w:rPr>
              <w:t>协商阶段new_session_ticket消息中的session_ticket_lifetime值</w:t>
            </w:r>
          </w:p>
        </w:tc>
      </w:tr>
      <w:tr w14:paraId="3F9D9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2C69647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alert_msg</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56C6DF6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52735E7C">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ascii="Times New Roman" w:hAnsi="Times New Roman" w:eastAsia="宋体"/>
                <w:i w:val="0"/>
                <w:iCs w:val="0"/>
                <w:color w:val="000000"/>
              </w:rPr>
              <w:t>告警协议中的信息，该字段值为一个数组，数组元素为告警级别和告警类型组成的整型值元组。</w:t>
            </w:r>
          </w:p>
        </w:tc>
      </w:tr>
      <w:tr w14:paraId="5C445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0F6DB21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cli_key_len</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4E4F4D3">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0E2C2F45">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ascii="Times New Roman" w:hAnsi="Times New Roman" w:eastAsia="宋体"/>
                <w:i w:val="0"/>
                <w:iCs w:val="0"/>
                <w:color w:val="000000"/>
              </w:rPr>
              <w:t>client key cxchange消息中的客户端公钥长度字段，整型值，单位为字节</w:t>
            </w:r>
          </w:p>
        </w:tc>
      </w:tr>
      <w:tr w14:paraId="38CCF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50C6E18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top_num_pkt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8E9675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2CFDBF49">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记录会话中前n（暂定为100）个数据包的大小（应用层数据大小）和时间戳（单位微秒），该字段内容为一个数组，数组元素为时间戳ts和数据包大小size两个成员组成的json对象。这里只统计应用层有有效负载的包</w:t>
            </w:r>
          </w:p>
        </w:tc>
      </w:tr>
      <w:tr w14:paraId="0408D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6D61F58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tls_pkt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FD4B86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2B63E73A">
            <w:pPr>
              <w:rPr>
                <w:rFonts w:hint="default" w:ascii="Times New Roman" w:hAnsi="Times New Roman" w:eastAsia="宋体"/>
                <w:i w:val="0"/>
                <w:iCs w:val="0"/>
                <w:color w:val="000000"/>
                <w:lang w:val="en-US" w:eastAsia="zh-CN"/>
              </w:rPr>
            </w:pPr>
            <w:r>
              <w:rPr>
                <w:rFonts w:hint="eastAsia"/>
                <w:lang w:val="en-US" w:eastAsia="zh-CN"/>
              </w:rPr>
              <w:t>tls数据包（记录大小和时间戳）</w:t>
            </w:r>
          </w:p>
        </w:tc>
      </w:tr>
      <w:tr w14:paraId="16F36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065D71E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cli_cert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1782CA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0F173106">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客户端发送的证书，该字段值为一个数组，数组元素为数据包中16进制原始数据certificate和字节数cert_len的json对象</w:t>
            </w:r>
          </w:p>
        </w:tc>
      </w:tr>
      <w:tr w14:paraId="327EC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5B74030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svr_cert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0A55E71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780058E2">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服务端发送的证书，该字段值为一个数组，数组元素为数据包中16进制原始数据certificate和字节数cert_len的json对象</w:t>
            </w:r>
          </w:p>
        </w:tc>
      </w:tr>
      <w:tr w14:paraId="5A98A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3B6958C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logtype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8303166">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5C996AB4">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日志类型，ssl</w:t>
            </w:r>
          </w:p>
        </w:tc>
      </w:tr>
      <w:tr w14:paraId="78D9A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249E9D5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devname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52DA50C">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19F0B398">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设备名称</w:t>
            </w:r>
          </w:p>
        </w:tc>
      </w:tr>
      <w:tr w14:paraId="0EAA4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191D902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B50AF6D">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090FA4FE">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年月日</w:t>
            </w:r>
          </w:p>
        </w:tc>
      </w:tr>
      <w:tr w14:paraId="41246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5DDEFA3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hh</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21EDFE6">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7092D08D">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小时</w:t>
            </w:r>
          </w:p>
        </w:tc>
      </w:tr>
      <w:tr w14:paraId="17B63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32C3DAB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vendor</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0BE09EAE">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7486798F">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厂商sangfor</w:t>
            </w:r>
          </w:p>
        </w:tc>
      </w:tr>
      <w:tr w14:paraId="75ED6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60E6737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logid</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3DB7133">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53C0B919">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日志id</w:t>
            </w:r>
          </w:p>
        </w:tc>
      </w:tr>
      <w:tr w14:paraId="3334A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5E9D2AD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iptype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59F597D">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535DF5C7">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ip类型，4表示ipv4，6表示ipv6</w:t>
            </w:r>
          </w:p>
        </w:tc>
      </w:tr>
      <w:tr w14:paraId="61D75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11EE680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appproto</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18110B35">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7C0B2D1D">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应用层协议</w:t>
            </w:r>
          </w:p>
        </w:tc>
      </w:tr>
      <w:tr w14:paraId="2ACF4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4FACE7B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transproto</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8290270">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6EFA6364">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传输层协议</w:t>
            </w:r>
          </w:p>
        </w:tc>
      </w:tr>
    </w:tbl>
    <w:p w14:paraId="064B0D70">
      <w:pPr>
        <w:rPr>
          <w:rFonts w:hint="default"/>
          <w:lang w:val="en-US" w:eastAsia="zh-CN"/>
        </w:rPr>
      </w:pPr>
    </w:p>
    <w:p w14:paraId="6B62BE24">
      <w:pPr>
        <w:rPr>
          <w:rFonts w:hint="eastAsia"/>
          <w:i w:val="0"/>
          <w:iCs w:val="0"/>
          <w:color w:val="auto"/>
          <w:lang w:val="en-US" w:eastAsia="zh-CN"/>
        </w:rPr>
      </w:pPr>
      <w:r>
        <w:rPr>
          <w:rFonts w:hint="eastAsia"/>
          <w:i w:val="0"/>
          <w:iCs w:val="0"/>
          <w:color w:val="auto"/>
          <w:lang w:val="en-US" w:eastAsia="zh-CN"/>
        </w:rPr>
        <w:t>示例说明：</w:t>
      </w:r>
    </w:p>
    <w:p w14:paraId="67369A60">
      <w:pPr>
        <w:rPr>
          <w:rFonts w:hint="eastAsia"/>
          <w:lang w:val="en-US" w:eastAsia="zh-CN"/>
        </w:rPr>
      </w:pPr>
      <w:r>
        <w:rPr>
          <w:rFonts w:hint="eastAsia"/>
          <w:lang w:val="en-US" w:eastAsia="zh-CN"/>
        </w:rPr>
        <w:t>{</w:t>
      </w:r>
    </w:p>
    <w:p w14:paraId="78C08425">
      <w:pPr>
        <w:rPr>
          <w:rFonts w:hint="eastAsia"/>
          <w:lang w:val="en-US" w:eastAsia="zh-CN"/>
        </w:rPr>
      </w:pPr>
      <w:r>
        <w:rPr>
          <w:rFonts w:hint="eastAsia"/>
          <w:lang w:val="en-US" w:eastAsia="zh-CN"/>
        </w:rPr>
        <w:tab/>
      </w:r>
      <w:r>
        <w:rPr>
          <w:rFonts w:hint="eastAsia"/>
          <w:lang w:val="en-US" w:eastAsia="zh-CN"/>
        </w:rPr>
        <w:t>"uid": "558314565",</w:t>
      </w:r>
    </w:p>
    <w:p w14:paraId="5B7848FB">
      <w:pPr>
        <w:rPr>
          <w:rFonts w:hint="eastAsia"/>
          <w:lang w:val="en-US" w:eastAsia="zh-CN"/>
        </w:rPr>
      </w:pPr>
      <w:r>
        <w:rPr>
          <w:rFonts w:hint="eastAsia"/>
          <w:lang w:val="en-US" w:eastAsia="zh-CN"/>
        </w:rPr>
        <w:tab/>
      </w:r>
      <w:r>
        <w:rPr>
          <w:rFonts w:hint="eastAsia"/>
          <w:lang w:val="en-US" w:eastAsia="zh-CN"/>
        </w:rPr>
        <w:t>"ts": 1747899791,</w:t>
      </w:r>
    </w:p>
    <w:p w14:paraId="64623BAC">
      <w:pPr>
        <w:rPr>
          <w:rFonts w:hint="eastAsia"/>
          <w:lang w:val="en-US" w:eastAsia="zh-CN"/>
        </w:rPr>
      </w:pPr>
      <w:r>
        <w:rPr>
          <w:rFonts w:hint="eastAsia"/>
          <w:lang w:val="en-US" w:eastAsia="zh-CN"/>
        </w:rPr>
        <w:tab/>
      </w:r>
      <w:r>
        <w:rPr>
          <w:rFonts w:hint="eastAsia"/>
          <w:lang w:val="en-US" w:eastAsia="zh-CN"/>
        </w:rPr>
        <w:t>"src_ip": "10.222.125.3",</w:t>
      </w:r>
    </w:p>
    <w:p w14:paraId="14A8EA5D">
      <w:pPr>
        <w:rPr>
          <w:rFonts w:hint="eastAsia"/>
          <w:lang w:val="en-US" w:eastAsia="zh-CN"/>
        </w:rPr>
      </w:pPr>
      <w:r>
        <w:rPr>
          <w:rFonts w:hint="eastAsia"/>
          <w:lang w:val="en-US" w:eastAsia="zh-CN"/>
        </w:rPr>
        <w:tab/>
      </w:r>
      <w:r>
        <w:rPr>
          <w:rFonts w:hint="eastAsia"/>
          <w:lang w:val="en-US" w:eastAsia="zh-CN"/>
        </w:rPr>
        <w:t>"src_port": 55840,</w:t>
      </w:r>
    </w:p>
    <w:p w14:paraId="23BDE3F5">
      <w:pPr>
        <w:rPr>
          <w:rFonts w:hint="eastAsia"/>
          <w:lang w:val="en-US" w:eastAsia="zh-CN"/>
        </w:rPr>
      </w:pPr>
      <w:r>
        <w:rPr>
          <w:rFonts w:hint="eastAsia"/>
          <w:lang w:val="en-US" w:eastAsia="zh-CN"/>
        </w:rPr>
        <w:tab/>
      </w:r>
      <w:r>
        <w:rPr>
          <w:rFonts w:hint="eastAsia"/>
          <w:lang w:val="en-US" w:eastAsia="zh-CN"/>
        </w:rPr>
        <w:t>"dst_ip": "10.222.221.109",</w:t>
      </w:r>
    </w:p>
    <w:p w14:paraId="6B44C25C">
      <w:pPr>
        <w:rPr>
          <w:rFonts w:hint="eastAsia"/>
          <w:lang w:val="en-US" w:eastAsia="zh-CN"/>
        </w:rPr>
      </w:pPr>
      <w:r>
        <w:rPr>
          <w:rFonts w:hint="eastAsia"/>
          <w:lang w:val="en-US" w:eastAsia="zh-CN"/>
        </w:rPr>
        <w:tab/>
      </w:r>
      <w:r>
        <w:rPr>
          <w:rFonts w:hint="eastAsia"/>
          <w:lang w:val="en-US" w:eastAsia="zh-CN"/>
        </w:rPr>
        <w:t>"dst_port": 443,</w:t>
      </w:r>
    </w:p>
    <w:p w14:paraId="1DD752E3">
      <w:pPr>
        <w:rPr>
          <w:rFonts w:hint="eastAsia"/>
          <w:lang w:val="en-US" w:eastAsia="zh-CN"/>
        </w:rPr>
      </w:pPr>
      <w:r>
        <w:rPr>
          <w:rFonts w:hint="eastAsia"/>
          <w:lang w:val="en-US" w:eastAsia="zh-CN"/>
        </w:rPr>
        <w:tab/>
      </w:r>
      <w:r>
        <w:rPr>
          <w:rFonts w:hint="eastAsia"/>
          <w:lang w:val="en-US" w:eastAsia="zh-CN"/>
        </w:rPr>
        <w:t>"src_mac": "00:90:0b:6f:50:37",</w:t>
      </w:r>
    </w:p>
    <w:p w14:paraId="02F2769E">
      <w:pPr>
        <w:rPr>
          <w:rFonts w:hint="eastAsia"/>
          <w:lang w:val="en-US" w:eastAsia="zh-CN"/>
        </w:rPr>
      </w:pPr>
      <w:r>
        <w:rPr>
          <w:rFonts w:hint="eastAsia"/>
          <w:lang w:val="en-US" w:eastAsia="zh-CN"/>
        </w:rPr>
        <w:tab/>
      </w:r>
      <w:r>
        <w:rPr>
          <w:rFonts w:hint="eastAsia"/>
          <w:lang w:val="en-US" w:eastAsia="zh-CN"/>
        </w:rPr>
        <w:t>"dst_mac": "00:0c:29:d1:09:60",</w:t>
      </w:r>
    </w:p>
    <w:p w14:paraId="672424BE">
      <w:pPr>
        <w:rPr>
          <w:rFonts w:hint="eastAsia"/>
          <w:lang w:val="en-US" w:eastAsia="zh-CN"/>
        </w:rPr>
      </w:pPr>
      <w:r>
        <w:rPr>
          <w:rFonts w:hint="eastAsia"/>
          <w:lang w:val="en-US" w:eastAsia="zh-CN"/>
        </w:rPr>
        <w:tab/>
      </w:r>
      <w:r>
        <w:rPr>
          <w:rFonts w:hint="eastAsia"/>
          <w:lang w:val="en-US" w:eastAsia="zh-CN"/>
        </w:rPr>
        <w:t>"session_time": 0,</w:t>
      </w:r>
    </w:p>
    <w:p w14:paraId="2A77B4F7">
      <w:pPr>
        <w:rPr>
          <w:rFonts w:hint="eastAsia"/>
          <w:lang w:val="en-US" w:eastAsia="zh-CN"/>
        </w:rPr>
      </w:pPr>
      <w:r>
        <w:rPr>
          <w:rFonts w:hint="eastAsia"/>
          <w:lang w:val="en-US" w:eastAsia="zh-CN"/>
        </w:rPr>
        <w:tab/>
      </w:r>
      <w:r>
        <w:rPr>
          <w:rFonts w:hint="eastAsia"/>
          <w:lang w:val="en-US" w:eastAsia="zh-CN"/>
        </w:rPr>
        <w:t>"up_pks": 8,</w:t>
      </w:r>
    </w:p>
    <w:p w14:paraId="0CF5CDD3">
      <w:pPr>
        <w:rPr>
          <w:rFonts w:hint="eastAsia"/>
          <w:lang w:val="en-US" w:eastAsia="zh-CN"/>
        </w:rPr>
      </w:pPr>
      <w:r>
        <w:rPr>
          <w:rFonts w:hint="eastAsia"/>
          <w:lang w:val="en-US" w:eastAsia="zh-CN"/>
        </w:rPr>
        <w:tab/>
      </w:r>
      <w:r>
        <w:rPr>
          <w:rFonts w:hint="eastAsia"/>
          <w:lang w:val="en-US" w:eastAsia="zh-CN"/>
        </w:rPr>
        <w:t>"down_pks": 3,</w:t>
      </w:r>
    </w:p>
    <w:p w14:paraId="5E3E4DCC">
      <w:pPr>
        <w:rPr>
          <w:rFonts w:hint="eastAsia"/>
          <w:lang w:val="en-US" w:eastAsia="zh-CN"/>
        </w:rPr>
      </w:pPr>
      <w:r>
        <w:rPr>
          <w:rFonts w:hint="eastAsia"/>
          <w:lang w:val="en-US" w:eastAsia="zh-CN"/>
        </w:rPr>
        <w:tab/>
      </w:r>
      <w:r>
        <w:rPr>
          <w:rFonts w:hint="eastAsia"/>
          <w:lang w:val="en-US" w:eastAsia="zh-CN"/>
        </w:rPr>
        <w:t>"up_size": 2066,</w:t>
      </w:r>
    </w:p>
    <w:p w14:paraId="7560573C">
      <w:pPr>
        <w:rPr>
          <w:rFonts w:hint="eastAsia"/>
          <w:lang w:val="en-US" w:eastAsia="zh-CN"/>
        </w:rPr>
      </w:pPr>
      <w:r>
        <w:rPr>
          <w:rFonts w:hint="eastAsia"/>
          <w:lang w:val="en-US" w:eastAsia="zh-CN"/>
        </w:rPr>
        <w:tab/>
      </w:r>
      <w:r>
        <w:rPr>
          <w:rFonts w:hint="eastAsia"/>
          <w:lang w:val="en-US" w:eastAsia="zh-CN"/>
        </w:rPr>
        <w:t>"down_size": 1095,</w:t>
      </w:r>
    </w:p>
    <w:p w14:paraId="3C345088">
      <w:pPr>
        <w:rPr>
          <w:rFonts w:hint="eastAsia"/>
          <w:lang w:val="en-US" w:eastAsia="zh-CN"/>
        </w:rPr>
      </w:pPr>
      <w:r>
        <w:rPr>
          <w:rFonts w:hint="eastAsia"/>
          <w:lang w:val="en-US" w:eastAsia="zh-CN"/>
        </w:rPr>
        <w:tab/>
      </w:r>
      <w:r>
        <w:rPr>
          <w:rFonts w:hint="eastAsia"/>
          <w:lang w:val="en-US" w:eastAsia="zh-CN"/>
        </w:rPr>
        <w:t>"handshake_success": true,</w:t>
      </w:r>
    </w:p>
    <w:p w14:paraId="648AB97C">
      <w:pPr>
        <w:rPr>
          <w:rFonts w:hint="eastAsia"/>
          <w:lang w:val="en-US" w:eastAsia="zh-CN"/>
        </w:rPr>
      </w:pPr>
      <w:r>
        <w:rPr>
          <w:rFonts w:hint="eastAsia"/>
          <w:lang w:val="en-US" w:eastAsia="zh-CN"/>
        </w:rPr>
        <w:tab/>
      </w:r>
      <w:r>
        <w:rPr>
          <w:rFonts w:hint="eastAsia"/>
          <w:lang w:val="en-US" w:eastAsia="zh-CN"/>
        </w:rPr>
        <w:t>"tls_server": "",</w:t>
      </w:r>
    </w:p>
    <w:p w14:paraId="72E782E7">
      <w:pPr>
        <w:rPr>
          <w:rFonts w:hint="eastAsia"/>
          <w:lang w:val="en-US" w:eastAsia="zh-CN"/>
        </w:rPr>
      </w:pPr>
      <w:r>
        <w:rPr>
          <w:rFonts w:hint="eastAsia"/>
          <w:lang w:val="en-US" w:eastAsia="zh-CN"/>
        </w:rPr>
        <w:tab/>
      </w:r>
      <w:r>
        <w:rPr>
          <w:rFonts w:hint="eastAsia"/>
          <w:lang w:val="en-US" w:eastAsia="zh-CN"/>
        </w:rPr>
        <w:t>"tls_client": "",</w:t>
      </w:r>
    </w:p>
    <w:p w14:paraId="43B90CAA">
      <w:pPr>
        <w:rPr>
          <w:rFonts w:hint="eastAsia"/>
          <w:lang w:val="en-US" w:eastAsia="zh-CN"/>
        </w:rPr>
      </w:pPr>
      <w:r>
        <w:rPr>
          <w:rFonts w:hint="eastAsia"/>
          <w:lang w:val="en-US" w:eastAsia="zh-CN"/>
        </w:rPr>
        <w:tab/>
      </w:r>
      <w:r>
        <w:rPr>
          <w:rFonts w:hint="eastAsia"/>
          <w:lang w:val="en-US" w:eastAsia="zh-CN"/>
        </w:rPr>
        <w:t>"svr_version": 768,</w:t>
      </w:r>
    </w:p>
    <w:p w14:paraId="6AEEB8EC">
      <w:pPr>
        <w:rPr>
          <w:rFonts w:hint="eastAsia"/>
          <w:lang w:val="en-US" w:eastAsia="zh-CN"/>
        </w:rPr>
      </w:pPr>
      <w:r>
        <w:rPr>
          <w:rFonts w:hint="eastAsia"/>
          <w:lang w:val="en-US" w:eastAsia="zh-CN"/>
        </w:rPr>
        <w:tab/>
      </w:r>
      <w:r>
        <w:rPr>
          <w:rFonts w:hint="eastAsia"/>
          <w:lang w:val="en-US" w:eastAsia="zh-CN"/>
        </w:rPr>
        <w:t>"cli_version": 768,</w:t>
      </w:r>
    </w:p>
    <w:p w14:paraId="315E4700">
      <w:pPr>
        <w:rPr>
          <w:rFonts w:hint="eastAsia"/>
          <w:lang w:val="en-US" w:eastAsia="zh-CN"/>
        </w:rPr>
      </w:pPr>
      <w:r>
        <w:rPr>
          <w:rFonts w:hint="eastAsia"/>
          <w:lang w:val="en-US" w:eastAsia="zh-CN"/>
        </w:rPr>
        <w:tab/>
      </w:r>
      <w:r>
        <w:rPr>
          <w:rFonts w:hint="eastAsia"/>
          <w:lang w:val="en-US" w:eastAsia="zh-CN"/>
        </w:rPr>
        <w:t>"svr_random": "38f8f21703ccc2ae277d9952c48d66ac43ce9b3f9120db83100110d8e714468b",</w:t>
      </w:r>
    </w:p>
    <w:p w14:paraId="456C28F7">
      <w:pPr>
        <w:rPr>
          <w:rFonts w:hint="eastAsia"/>
          <w:lang w:val="en-US" w:eastAsia="zh-CN"/>
        </w:rPr>
      </w:pPr>
      <w:r>
        <w:rPr>
          <w:rFonts w:hint="eastAsia"/>
          <w:lang w:val="en-US" w:eastAsia="zh-CN"/>
        </w:rPr>
        <w:tab/>
      </w:r>
      <w:r>
        <w:rPr>
          <w:rFonts w:hint="eastAsia"/>
          <w:lang w:val="en-US" w:eastAsia="zh-CN"/>
        </w:rPr>
        <w:t>"cli_random": "a7552e00ae5543c8c231be91cbb943467e6f733cfba92b6d6e82edaa00f31a4b",</w:t>
      </w:r>
    </w:p>
    <w:p w14:paraId="39B485F1">
      <w:pPr>
        <w:rPr>
          <w:rFonts w:hint="eastAsia"/>
          <w:lang w:val="en-US" w:eastAsia="zh-CN"/>
        </w:rPr>
      </w:pPr>
      <w:r>
        <w:rPr>
          <w:rFonts w:hint="eastAsia"/>
          <w:lang w:val="en-US" w:eastAsia="zh-CN"/>
        </w:rPr>
        <w:tab/>
      </w:r>
      <w:r>
        <w:rPr>
          <w:rFonts w:hint="eastAsia"/>
          <w:lang w:val="en-US" w:eastAsia="zh-CN"/>
        </w:rPr>
        <w:t>"svr_cipher_suite": 53,</w:t>
      </w:r>
    </w:p>
    <w:p w14:paraId="0F1A00D7">
      <w:pPr>
        <w:rPr>
          <w:rFonts w:hint="eastAsia"/>
          <w:lang w:val="en-US" w:eastAsia="zh-CN"/>
        </w:rPr>
      </w:pPr>
      <w:r>
        <w:rPr>
          <w:rFonts w:hint="eastAsia"/>
          <w:lang w:val="en-US" w:eastAsia="zh-CN"/>
        </w:rPr>
        <w:tab/>
      </w:r>
      <w:r>
        <w:rPr>
          <w:rFonts w:hint="eastAsia"/>
          <w:lang w:val="en-US" w:eastAsia="zh-CN"/>
        </w:rPr>
        <w:t>"cli_cipher_suites": "[49172,49162,57,56,55,54,49177,58,49167,49157,53,49171,49161,51,50,49,48,49176,52,49166,49156,47,255]",</w:t>
      </w:r>
    </w:p>
    <w:p w14:paraId="2870F949">
      <w:pPr>
        <w:rPr>
          <w:rFonts w:hint="eastAsia"/>
          <w:lang w:val="en-US" w:eastAsia="zh-CN"/>
        </w:rPr>
      </w:pPr>
      <w:r>
        <w:rPr>
          <w:rFonts w:hint="eastAsia"/>
          <w:lang w:val="en-US" w:eastAsia="zh-CN"/>
        </w:rPr>
        <w:tab/>
      </w:r>
      <w:r>
        <w:rPr>
          <w:rFonts w:hint="eastAsia"/>
          <w:lang w:val="en-US" w:eastAsia="zh-CN"/>
        </w:rPr>
        <w:t>"svr_compression": 0,</w:t>
      </w:r>
    </w:p>
    <w:p w14:paraId="48563828">
      <w:pPr>
        <w:rPr>
          <w:rFonts w:hint="eastAsia"/>
          <w:lang w:val="en-US" w:eastAsia="zh-CN"/>
        </w:rPr>
      </w:pPr>
      <w:r>
        <w:rPr>
          <w:rFonts w:hint="eastAsia"/>
          <w:lang w:val="en-US" w:eastAsia="zh-CN"/>
        </w:rPr>
        <w:tab/>
      </w:r>
      <w:r>
        <w:rPr>
          <w:rFonts w:hint="eastAsia"/>
          <w:lang w:val="en-US" w:eastAsia="zh-CN"/>
        </w:rPr>
        <w:t>"cli_compressions": "[0]",</w:t>
      </w:r>
    </w:p>
    <w:p w14:paraId="764CF868">
      <w:pPr>
        <w:rPr>
          <w:rFonts w:hint="eastAsia"/>
          <w:lang w:val="en-US" w:eastAsia="zh-CN"/>
        </w:rPr>
      </w:pPr>
      <w:r>
        <w:rPr>
          <w:rFonts w:hint="eastAsia"/>
          <w:lang w:val="en-US" w:eastAsia="zh-CN"/>
        </w:rPr>
        <w:tab/>
      </w:r>
      <w:r>
        <w:rPr>
          <w:rFonts w:hint="eastAsia"/>
          <w:lang w:val="en-US" w:eastAsia="zh-CN"/>
        </w:rPr>
        <w:t>"cli_session_id": "",</w:t>
      </w:r>
    </w:p>
    <w:p w14:paraId="62F13D6D">
      <w:pPr>
        <w:rPr>
          <w:rFonts w:hint="eastAsia"/>
          <w:lang w:val="en-US" w:eastAsia="zh-CN"/>
        </w:rPr>
      </w:pPr>
      <w:r>
        <w:rPr>
          <w:rFonts w:hint="eastAsia"/>
          <w:lang w:val="en-US" w:eastAsia="zh-CN"/>
        </w:rPr>
        <w:tab/>
      </w:r>
      <w:r>
        <w:rPr>
          <w:rFonts w:hint="eastAsia"/>
          <w:lang w:val="en-US" w:eastAsia="zh-CN"/>
        </w:rPr>
        <w:t>"svr_session_id": "096adac8beee432fb9f548032d6556115b9424429559d33e7abc0e891d0edef3",</w:t>
      </w:r>
    </w:p>
    <w:p w14:paraId="27761DD3">
      <w:pPr>
        <w:rPr>
          <w:rFonts w:hint="eastAsia"/>
          <w:lang w:val="en-US" w:eastAsia="zh-CN"/>
        </w:rPr>
      </w:pPr>
      <w:r>
        <w:rPr>
          <w:rFonts w:hint="eastAsia"/>
          <w:lang w:val="en-US" w:eastAsia="zh-CN"/>
        </w:rPr>
        <w:tab/>
      </w:r>
      <w:r>
        <w:rPr>
          <w:rFonts w:hint="eastAsia"/>
          <w:lang w:val="en-US" w:eastAsia="zh-CN"/>
        </w:rPr>
        <w:t>"cli_helo_ext": "",</w:t>
      </w:r>
    </w:p>
    <w:p w14:paraId="06A36B81">
      <w:pPr>
        <w:rPr>
          <w:rFonts w:hint="eastAsia"/>
          <w:lang w:val="en-US" w:eastAsia="zh-CN"/>
        </w:rPr>
      </w:pPr>
      <w:r>
        <w:rPr>
          <w:rFonts w:hint="eastAsia"/>
          <w:lang w:val="en-US" w:eastAsia="zh-CN"/>
        </w:rPr>
        <w:tab/>
      </w:r>
      <w:r>
        <w:rPr>
          <w:rFonts w:hint="eastAsia"/>
          <w:lang w:val="en-US" w:eastAsia="zh-CN"/>
        </w:rPr>
        <w:t>"svr_helo_ext": "",</w:t>
      </w:r>
    </w:p>
    <w:p w14:paraId="2E31D85B">
      <w:pPr>
        <w:rPr>
          <w:rFonts w:hint="eastAsia"/>
          <w:lang w:val="en-US" w:eastAsia="zh-CN"/>
        </w:rPr>
      </w:pPr>
      <w:r>
        <w:rPr>
          <w:rFonts w:hint="eastAsia"/>
          <w:lang w:val="en-US" w:eastAsia="zh-CN"/>
        </w:rPr>
        <w:tab/>
      </w:r>
      <w:r>
        <w:rPr>
          <w:rFonts w:hint="eastAsia"/>
          <w:lang w:val="en-US" w:eastAsia="zh-CN"/>
        </w:rPr>
        <w:t>"cli_helo_ext_type": "",</w:t>
      </w:r>
    </w:p>
    <w:p w14:paraId="5C3B2C82">
      <w:pPr>
        <w:rPr>
          <w:rFonts w:hint="eastAsia"/>
          <w:lang w:val="en-US" w:eastAsia="zh-CN"/>
        </w:rPr>
      </w:pPr>
      <w:r>
        <w:rPr>
          <w:rFonts w:hint="eastAsia"/>
          <w:lang w:val="en-US" w:eastAsia="zh-CN"/>
        </w:rPr>
        <w:tab/>
      </w:r>
      <w:r>
        <w:rPr>
          <w:rFonts w:hint="eastAsia"/>
          <w:lang w:val="en-US" w:eastAsia="zh-CN"/>
        </w:rPr>
        <w:t>"svr_helo_ext_type": "[65281]",</w:t>
      </w:r>
    </w:p>
    <w:p w14:paraId="0904DEB5">
      <w:pPr>
        <w:rPr>
          <w:rFonts w:hint="eastAsia"/>
          <w:lang w:val="en-US" w:eastAsia="zh-CN"/>
        </w:rPr>
      </w:pPr>
      <w:r>
        <w:rPr>
          <w:rFonts w:hint="eastAsia"/>
          <w:lang w:val="en-US" w:eastAsia="zh-CN"/>
        </w:rPr>
        <w:tab/>
      </w:r>
      <w:r>
        <w:rPr>
          <w:rFonts w:hint="eastAsia"/>
          <w:lang w:val="en-US" w:eastAsia="zh-CN"/>
        </w:rPr>
        <w:t>"new_session_ticket": "",</w:t>
      </w:r>
    </w:p>
    <w:p w14:paraId="6579DFD1">
      <w:pPr>
        <w:rPr>
          <w:rFonts w:hint="eastAsia"/>
          <w:lang w:val="en-US" w:eastAsia="zh-CN"/>
        </w:rPr>
      </w:pPr>
      <w:r>
        <w:rPr>
          <w:rFonts w:hint="eastAsia"/>
          <w:lang w:val="en-US" w:eastAsia="zh-CN"/>
        </w:rPr>
        <w:tab/>
      </w:r>
      <w:r>
        <w:rPr>
          <w:rFonts w:hint="eastAsia"/>
          <w:lang w:val="en-US" w:eastAsia="zh-CN"/>
        </w:rPr>
        <w:t>"ticket_lifetime": 0,</w:t>
      </w:r>
    </w:p>
    <w:p w14:paraId="4946B001">
      <w:pPr>
        <w:rPr>
          <w:rFonts w:hint="eastAsia"/>
          <w:lang w:val="en-US" w:eastAsia="zh-CN"/>
        </w:rPr>
      </w:pPr>
      <w:r>
        <w:rPr>
          <w:rFonts w:hint="eastAsia"/>
          <w:lang w:val="en-US" w:eastAsia="zh-CN"/>
        </w:rPr>
        <w:tab/>
      </w:r>
      <w:r>
        <w:rPr>
          <w:rFonts w:hint="eastAsia"/>
          <w:lang w:val="en-US" w:eastAsia="zh-CN"/>
        </w:rPr>
        <w:t>"alert_msg": "",</w:t>
      </w:r>
    </w:p>
    <w:p w14:paraId="21E3A4CF">
      <w:pPr>
        <w:rPr>
          <w:rFonts w:hint="eastAsia"/>
          <w:lang w:val="en-US" w:eastAsia="zh-CN"/>
        </w:rPr>
      </w:pPr>
      <w:r>
        <w:rPr>
          <w:rFonts w:hint="eastAsia"/>
          <w:lang w:val="en-US" w:eastAsia="zh-CN"/>
        </w:rPr>
        <w:tab/>
      </w:r>
      <w:r>
        <w:rPr>
          <w:rFonts w:hint="eastAsia"/>
          <w:lang w:val="en-US" w:eastAsia="zh-CN"/>
        </w:rPr>
        <w:t>"cli_key_len": 128,</w:t>
      </w:r>
    </w:p>
    <w:p w14:paraId="2AEC4093">
      <w:pPr>
        <w:rPr>
          <w:rFonts w:hint="eastAsia"/>
          <w:lang w:val="en-US" w:eastAsia="zh-CN"/>
        </w:rPr>
      </w:pPr>
      <w:r>
        <w:rPr>
          <w:rFonts w:hint="eastAsia"/>
          <w:lang w:val="en-US" w:eastAsia="zh-CN"/>
        </w:rPr>
        <w:tab/>
      </w:r>
      <w:r>
        <w:rPr>
          <w:rFonts w:hint="eastAsia"/>
          <w:lang w:val="en-US" w:eastAsia="zh-CN"/>
        </w:rPr>
        <w:t>"top_num_pkt": "[{\"dir\":1,\"size\":94,\"ts\":1747899788320317},{\"dir\":0,\"size\":727,\"ts\":1747899788321562},{\"dir\":1,\"size\":212,\"ts\":1747899788323548},{\"dir\":0,\"size\":75,\"ts\":1747899788323690},{\"dir\":1,\"size\":90,\"ts\":1747899788323781},{\"dir\":1,\"size\":1342,\"ts\":1747899788323896},{\"dir\":1,\"size\":106,\"ts\":1747899788323994},{\"dir\":1,\"size\":74,\"ts\":1747899788324014},{\"dir\":0,\"size\":293,\"ts\":1747899788324059},{\"dir\":1,\"size\":74,\"ts\":1747899788324106},{\"dir\":1,\"size\":74,\"ts\":1747899788324138}]",</w:t>
      </w:r>
    </w:p>
    <w:p w14:paraId="6B23EBAF">
      <w:pPr>
        <w:rPr>
          <w:rFonts w:hint="eastAsia"/>
          <w:lang w:val="en-US" w:eastAsia="zh-CN"/>
        </w:rPr>
      </w:pPr>
      <w:r>
        <w:rPr>
          <w:rFonts w:hint="eastAsia"/>
          <w:lang w:val="en-US" w:eastAsia="zh-CN"/>
        </w:rPr>
        <w:tab/>
      </w:r>
      <w:r>
        <w:rPr>
          <w:rFonts w:hint="eastAsia"/>
          <w:lang w:val="en-US" w:eastAsia="zh-CN"/>
        </w:rPr>
        <w:t>"tls_pkt": "",</w:t>
      </w:r>
    </w:p>
    <w:p w14:paraId="638BCDEF">
      <w:pPr>
        <w:rPr>
          <w:rFonts w:hint="eastAsia"/>
          <w:lang w:val="en-US" w:eastAsia="zh-CN"/>
        </w:rPr>
      </w:pPr>
      <w:r>
        <w:rPr>
          <w:rFonts w:hint="eastAsia"/>
          <w:lang w:val="en-US" w:eastAsia="zh-CN"/>
        </w:rPr>
        <w:tab/>
      </w:r>
      <w:r>
        <w:rPr>
          <w:rFonts w:hint="eastAsia"/>
          <w:lang w:val="en-US" w:eastAsia="zh-CN"/>
        </w:rPr>
        <w:t>"cli_cert": "",</w:t>
      </w:r>
    </w:p>
    <w:p w14:paraId="30085200">
      <w:pPr>
        <w:rPr>
          <w:rFonts w:hint="eastAsia"/>
          <w:lang w:val="en-US" w:eastAsia="zh-CN"/>
        </w:rPr>
      </w:pPr>
      <w:r>
        <w:rPr>
          <w:rFonts w:hint="eastAsia"/>
          <w:lang w:val="en-US" w:eastAsia="zh-CN"/>
        </w:rPr>
        <w:tab/>
      </w:r>
      <w:r>
        <w:rPr>
          <w:rFonts w:hint="eastAsia"/>
          <w:lang w:val="en-US" w:eastAsia="zh-CN"/>
        </w:rPr>
        <w:t>"svr_cert": "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",</w:t>
      </w:r>
    </w:p>
    <w:p w14:paraId="361DB955">
      <w:pPr>
        <w:rPr>
          <w:rFonts w:hint="eastAsia"/>
          <w:lang w:val="en-US" w:eastAsia="zh-CN"/>
        </w:rPr>
      </w:pPr>
      <w:r>
        <w:rPr>
          <w:rFonts w:hint="eastAsia"/>
          <w:lang w:val="en-US" w:eastAsia="zh-CN"/>
        </w:rPr>
        <w:tab/>
      </w:r>
      <w:r>
        <w:rPr>
          <w:rFonts w:hint="eastAsia"/>
          <w:lang w:val="en-US" w:eastAsia="zh-CN"/>
        </w:rPr>
        <w:t>"logtype": "ssl",</w:t>
      </w:r>
    </w:p>
    <w:p w14:paraId="05C9F155">
      <w:pPr>
        <w:rPr>
          <w:rFonts w:hint="eastAsia"/>
          <w:lang w:val="en-US" w:eastAsia="zh-CN"/>
        </w:rPr>
      </w:pPr>
      <w:r>
        <w:rPr>
          <w:rFonts w:hint="eastAsia"/>
          <w:lang w:val="en-US" w:eastAsia="zh-CN"/>
        </w:rPr>
        <w:tab/>
      </w:r>
      <w:r>
        <w:rPr>
          <w:rFonts w:hint="eastAsia"/>
          <w:lang w:val="en-US" w:eastAsia="zh-CN"/>
        </w:rPr>
        <w:t>"devname": "SANGFOR STA",</w:t>
      </w:r>
    </w:p>
    <w:p w14:paraId="11F09B8B">
      <w:pPr>
        <w:rPr>
          <w:rFonts w:hint="eastAsia"/>
          <w:lang w:val="en-US" w:eastAsia="zh-CN"/>
        </w:rPr>
      </w:pPr>
      <w:r>
        <w:rPr>
          <w:rFonts w:hint="eastAsia"/>
          <w:lang w:val="en-US" w:eastAsia="zh-CN"/>
        </w:rPr>
        <w:tab/>
      </w:r>
      <w:r>
        <w:rPr>
          <w:rFonts w:hint="eastAsia"/>
          <w:lang w:val="en-US" w:eastAsia="zh-CN"/>
        </w:rPr>
        <w:t>"ds": "20250522",</w:t>
      </w:r>
    </w:p>
    <w:p w14:paraId="3D848FA0">
      <w:pPr>
        <w:rPr>
          <w:rFonts w:hint="eastAsia"/>
          <w:lang w:val="en-US" w:eastAsia="zh-CN"/>
        </w:rPr>
      </w:pPr>
      <w:r>
        <w:rPr>
          <w:rFonts w:hint="eastAsia"/>
          <w:lang w:val="en-US" w:eastAsia="zh-CN"/>
        </w:rPr>
        <w:tab/>
      </w:r>
      <w:r>
        <w:rPr>
          <w:rFonts w:hint="eastAsia"/>
          <w:lang w:val="en-US" w:eastAsia="zh-CN"/>
        </w:rPr>
        <w:t>"hh": "15",</w:t>
      </w:r>
    </w:p>
    <w:p w14:paraId="622AD906">
      <w:pPr>
        <w:rPr>
          <w:rFonts w:hint="eastAsia"/>
          <w:lang w:val="en-US" w:eastAsia="zh-CN"/>
        </w:rPr>
      </w:pPr>
      <w:r>
        <w:rPr>
          <w:rFonts w:hint="eastAsia"/>
          <w:lang w:val="en-US" w:eastAsia="zh-CN"/>
        </w:rPr>
        <w:tab/>
      </w:r>
      <w:r>
        <w:rPr>
          <w:rFonts w:hint="eastAsia"/>
          <w:lang w:val="en-US" w:eastAsia="zh-CN"/>
        </w:rPr>
        <w:t>"vendor": "sangfor",</w:t>
      </w:r>
    </w:p>
    <w:p w14:paraId="44E60D7C">
      <w:pPr>
        <w:rPr>
          <w:rFonts w:hint="eastAsia"/>
          <w:lang w:val="en-US" w:eastAsia="zh-CN"/>
        </w:rPr>
      </w:pPr>
      <w:r>
        <w:rPr>
          <w:rFonts w:hint="eastAsia"/>
          <w:lang w:val="en-US" w:eastAsia="zh-CN"/>
        </w:rPr>
        <w:tab/>
      </w:r>
      <w:r>
        <w:rPr>
          <w:rFonts w:hint="eastAsia"/>
          <w:lang w:val="en-US" w:eastAsia="zh-CN"/>
        </w:rPr>
        <w:t>"logid": 47899791812184,</w:t>
      </w:r>
    </w:p>
    <w:p w14:paraId="76AD5631">
      <w:pPr>
        <w:rPr>
          <w:rFonts w:hint="eastAsia"/>
          <w:lang w:val="en-US" w:eastAsia="zh-CN"/>
        </w:rPr>
      </w:pPr>
      <w:r>
        <w:rPr>
          <w:rFonts w:hint="eastAsia"/>
          <w:lang w:val="en-US" w:eastAsia="zh-CN"/>
        </w:rPr>
        <w:tab/>
      </w:r>
      <w:r>
        <w:rPr>
          <w:rFonts w:hint="eastAsia"/>
          <w:lang w:val="en-US" w:eastAsia="zh-CN"/>
        </w:rPr>
        <w:t>"iptype": 4,</w:t>
      </w:r>
    </w:p>
    <w:p w14:paraId="6666B6DA">
      <w:pPr>
        <w:rPr>
          <w:rFonts w:hint="eastAsia"/>
          <w:lang w:val="en-US" w:eastAsia="zh-CN"/>
        </w:rPr>
      </w:pPr>
      <w:r>
        <w:rPr>
          <w:rFonts w:hint="eastAsia"/>
          <w:lang w:val="en-US" w:eastAsia="zh-CN"/>
        </w:rPr>
        <w:tab/>
      </w:r>
      <w:r>
        <w:rPr>
          <w:rFonts w:hint="eastAsia"/>
          <w:lang w:val="en-US" w:eastAsia="zh-CN"/>
        </w:rPr>
        <w:t>"appproto": "SSL",</w:t>
      </w:r>
    </w:p>
    <w:p w14:paraId="1C030563">
      <w:pPr>
        <w:rPr>
          <w:rFonts w:hint="eastAsia"/>
          <w:lang w:val="en-US" w:eastAsia="zh-CN"/>
        </w:rPr>
      </w:pPr>
      <w:r>
        <w:rPr>
          <w:rFonts w:hint="eastAsia"/>
          <w:lang w:val="en-US" w:eastAsia="zh-CN"/>
        </w:rPr>
        <w:tab/>
      </w:r>
      <w:r>
        <w:rPr>
          <w:rFonts w:hint="eastAsia"/>
          <w:lang w:val="en-US" w:eastAsia="zh-CN"/>
        </w:rPr>
        <w:t>"transproto": "TCP"</w:t>
      </w:r>
    </w:p>
    <w:p w14:paraId="2A6F5F73">
      <w:pPr>
        <w:rPr>
          <w:rFonts w:hint="eastAsia"/>
          <w:lang w:val="en-US" w:eastAsia="zh-CN"/>
        </w:rPr>
      </w:pPr>
      <w:r>
        <w:rPr>
          <w:rFonts w:hint="eastAsia"/>
          <w:lang w:val="en-US" w:eastAsia="zh-CN"/>
        </w:rPr>
        <w:t>}</w:t>
      </w:r>
    </w:p>
    <w:p w14:paraId="4282DE9C">
      <w:pPr>
        <w:pStyle w:val="3"/>
        <w:bidi w:val="0"/>
        <w:rPr>
          <w:rFonts w:hint="eastAsia"/>
          <w:lang w:val="en-US" w:eastAsia="zh-CN"/>
        </w:rPr>
      </w:pPr>
      <w:bookmarkStart w:id="130" w:name="_Toc8457"/>
      <w:r>
        <w:rPr>
          <w:rFonts w:hint="eastAsia"/>
          <w:lang w:val="en-US" w:eastAsia="zh-CN"/>
        </w:rPr>
        <w:t>SYBASE协议审计</w:t>
      </w:r>
      <w:bookmarkEnd w:id="130"/>
    </w:p>
    <w:tbl>
      <w:tblPr>
        <w:tblStyle w:val="30"/>
        <w:tblW w:w="8314" w:type="dxa"/>
        <w:tblInd w:w="1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9"/>
        <w:gridCol w:w="1686"/>
        <w:gridCol w:w="4749"/>
      </w:tblGrid>
      <w:tr w14:paraId="51255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4F81BD"/>
            <w:vAlign w:val="center"/>
          </w:tcPr>
          <w:p w14:paraId="1D1F58FF">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字段名</w:t>
            </w:r>
          </w:p>
        </w:tc>
        <w:tc>
          <w:tcPr>
            <w:tcW w:w="1686" w:type="dxa"/>
            <w:tcBorders>
              <w:top w:val="single" w:color="4F81BD" w:sz="8" w:space="0"/>
              <w:left w:val="dotted" w:color="auto" w:sz="4" w:space="0"/>
              <w:bottom w:val="single" w:color="4F81BD" w:sz="8" w:space="0"/>
              <w:right w:val="dotted" w:color="auto" w:sz="4" w:space="0"/>
            </w:tcBorders>
            <w:shd w:val="clear" w:color="auto" w:fill="4F81BD"/>
            <w:vAlign w:val="center"/>
          </w:tcPr>
          <w:p w14:paraId="77B776D2">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类型</w:t>
            </w:r>
          </w:p>
        </w:tc>
        <w:tc>
          <w:tcPr>
            <w:tcW w:w="4749" w:type="dxa"/>
            <w:tcBorders>
              <w:top w:val="single" w:color="4F81BD" w:sz="8" w:space="0"/>
              <w:left w:val="dotted" w:color="auto" w:sz="4" w:space="0"/>
              <w:bottom w:val="single" w:color="4F81BD" w:sz="8" w:space="0"/>
              <w:right w:val="single" w:color="4F81BD" w:sz="8" w:space="0"/>
            </w:tcBorders>
            <w:shd w:val="clear" w:color="auto" w:fill="4F81BD"/>
            <w:vAlign w:val="center"/>
          </w:tcPr>
          <w:p w14:paraId="053171B0">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描述</w:t>
            </w:r>
          </w:p>
        </w:tc>
      </w:tr>
      <w:tr w14:paraId="2927C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2D2E9DF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uid</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0F24E02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0E95E249">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会话唯一ID</w:t>
            </w:r>
          </w:p>
        </w:tc>
      </w:tr>
      <w:tr w14:paraId="475AB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15A1E25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0689E20A">
            <w:pPr>
              <w:rPr>
                <w:rFonts w:hint="default" w:ascii="Times New Roman" w:hAnsi="Times New Roman" w:eastAsia="宋体"/>
                <w:i w:val="0"/>
                <w:iCs w:val="0"/>
                <w:color w:val="000000"/>
                <w:lang w:val="en-US" w:eastAsia="zh-CN"/>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28731138">
            <w:pPr>
              <w:rPr>
                <w:rFonts w:hint="default" w:ascii="Times New Roman" w:hAnsi="Times New Roman" w:eastAsia="宋体"/>
                <w:i w:val="0"/>
                <w:iCs w:val="0"/>
                <w:color w:val="000000"/>
                <w:lang w:val="en-US" w:eastAsia="zh-CN"/>
              </w:rPr>
            </w:pPr>
            <w:r>
              <w:rPr>
                <w:rFonts w:hint="eastAsia" w:ascii="Times New Roman" w:hAnsi="Times New Roman" w:eastAsia="宋体"/>
                <w:bCs/>
                <w:i w:val="0"/>
                <w:iCs w:val="0"/>
                <w:color w:val="000000"/>
                <w:sz w:val="21"/>
                <w:szCs w:val="21"/>
                <w:lang w:val="en-US" w:eastAsia="zh-CN"/>
              </w:rPr>
              <w:t>时间戳</w:t>
            </w:r>
          </w:p>
        </w:tc>
      </w:tr>
      <w:tr w14:paraId="60DFC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0DCF06D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src_ip</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D770C3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5134F4FE">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hint="eastAsia" w:ascii="Times New Roman" w:hAnsi="Times New Roman" w:eastAsia="宋体"/>
                <w:bCs/>
                <w:i w:val="0"/>
                <w:iCs w:val="0"/>
                <w:color w:val="000000"/>
                <w:sz w:val="21"/>
                <w:szCs w:val="21"/>
                <w:lang w:eastAsia="zh-CN"/>
              </w:rPr>
              <w:t>源</w:t>
            </w:r>
            <w:r>
              <w:rPr>
                <w:rFonts w:hint="eastAsia" w:ascii="Times New Roman" w:hAnsi="Times New Roman" w:eastAsia="宋体"/>
                <w:bCs/>
                <w:i w:val="0"/>
                <w:iCs w:val="0"/>
                <w:color w:val="000000"/>
                <w:sz w:val="21"/>
                <w:szCs w:val="21"/>
                <w:lang w:val="en-US" w:eastAsia="zh-CN"/>
              </w:rPr>
              <w:t>IP</w:t>
            </w:r>
          </w:p>
        </w:tc>
      </w:tr>
      <w:tr w14:paraId="5591C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55160BD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src_port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1205D67">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38415B1B">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hint="eastAsia" w:ascii="Times New Roman" w:hAnsi="Times New Roman" w:eastAsia="宋体"/>
                <w:bCs/>
                <w:i w:val="0"/>
                <w:iCs w:val="0"/>
                <w:color w:val="000000"/>
                <w:sz w:val="21"/>
                <w:szCs w:val="21"/>
                <w:lang w:eastAsia="zh-CN"/>
              </w:rPr>
              <w:t>源端口</w:t>
            </w:r>
          </w:p>
        </w:tc>
      </w:tr>
      <w:tr w14:paraId="629F1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2B4652A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src_mac</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B57DC8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49BEF93A">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hint="eastAsia" w:ascii="Times New Roman" w:hAnsi="Times New Roman" w:eastAsia="宋体"/>
                <w:bCs/>
                <w:i w:val="0"/>
                <w:iCs w:val="0"/>
                <w:color w:val="000000"/>
                <w:sz w:val="21"/>
                <w:szCs w:val="21"/>
                <w:lang w:eastAsia="zh-CN"/>
              </w:rPr>
              <w:t>源</w:t>
            </w:r>
            <w:r>
              <w:rPr>
                <w:rFonts w:hint="eastAsia" w:ascii="Times New Roman" w:hAnsi="Times New Roman" w:eastAsia="宋体"/>
                <w:bCs/>
                <w:i w:val="0"/>
                <w:iCs w:val="0"/>
                <w:color w:val="000000"/>
                <w:sz w:val="21"/>
                <w:szCs w:val="21"/>
                <w:lang w:val="en-US" w:eastAsia="zh-CN"/>
              </w:rPr>
              <w:t>MAC地址</w:t>
            </w:r>
          </w:p>
        </w:tc>
      </w:tr>
      <w:tr w14:paraId="0871E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48C6E81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dst_ip</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42859BF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76790C58">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hint="eastAsia" w:ascii="Times New Roman" w:hAnsi="Times New Roman" w:eastAsia="宋体"/>
                <w:bCs/>
                <w:i w:val="0"/>
                <w:iCs w:val="0"/>
                <w:color w:val="000000"/>
                <w:sz w:val="21"/>
                <w:szCs w:val="21"/>
                <w:lang w:eastAsia="zh-CN"/>
              </w:rPr>
              <w:t>目的</w:t>
            </w:r>
            <w:r>
              <w:rPr>
                <w:rFonts w:hint="eastAsia" w:ascii="Times New Roman" w:hAnsi="Times New Roman" w:eastAsia="宋体"/>
                <w:bCs/>
                <w:i w:val="0"/>
                <w:iCs w:val="0"/>
                <w:color w:val="000000"/>
                <w:sz w:val="21"/>
                <w:szCs w:val="21"/>
                <w:lang w:val="en-US" w:eastAsia="zh-CN"/>
              </w:rPr>
              <w:t>IP</w:t>
            </w:r>
          </w:p>
        </w:tc>
      </w:tr>
      <w:tr w14:paraId="354F9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38031DD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dst_port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99DDB2E">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706FD4BA">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hint="eastAsia" w:ascii="Times New Roman" w:hAnsi="Times New Roman" w:eastAsia="宋体"/>
                <w:bCs/>
                <w:i w:val="0"/>
                <w:iCs w:val="0"/>
                <w:color w:val="000000"/>
                <w:sz w:val="21"/>
                <w:szCs w:val="21"/>
                <w:lang w:eastAsia="zh-CN"/>
              </w:rPr>
              <w:t>目的端口</w:t>
            </w:r>
          </w:p>
        </w:tc>
      </w:tr>
      <w:tr w14:paraId="4E759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1FB3DC9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dst_mac</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EFE4F8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2C7B27F8">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hint="eastAsia" w:ascii="Times New Roman" w:hAnsi="Times New Roman" w:eastAsia="宋体"/>
                <w:bCs/>
                <w:i w:val="0"/>
                <w:iCs w:val="0"/>
                <w:color w:val="000000"/>
                <w:sz w:val="21"/>
                <w:szCs w:val="21"/>
                <w:lang w:val="en-US" w:eastAsia="zh-CN"/>
              </w:rPr>
              <w:t>目的MAC地址</w:t>
            </w:r>
          </w:p>
        </w:tc>
      </w:tr>
      <w:tr w14:paraId="7D894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10898D5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type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FD6039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7CEC264D">
            <w:pPr>
              <w:rPr>
                <w:rFonts w:hint="default" w:ascii="Times New Roman" w:hAnsi="Times New Roman" w:eastAsia="宋体"/>
                <w:i w:val="0"/>
                <w:iCs w:val="0"/>
                <w:color w:val="000000"/>
                <w:lang w:val="en-US" w:eastAsia="zh-CN"/>
              </w:rPr>
            </w:pPr>
            <w:r>
              <w:rPr>
                <w:rFonts w:hint="eastAsia" w:ascii="Times New Roman" w:hAnsi="Times New Roman" w:eastAsia="宋体"/>
                <w:bCs/>
                <w:i w:val="0"/>
                <w:iCs w:val="0"/>
                <w:color w:val="000000"/>
                <w:sz w:val="21"/>
                <w:szCs w:val="21"/>
                <w:lang w:eastAsia="zh-CN"/>
              </w:rPr>
              <w:t>请求类型</w:t>
            </w:r>
          </w:p>
        </w:tc>
      </w:tr>
      <w:tr w14:paraId="4A898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66114C0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request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ECF759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06C789E9">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hint="eastAsia" w:ascii="Times New Roman" w:hAnsi="Times New Roman" w:eastAsia="宋体"/>
                <w:bCs/>
                <w:i w:val="0"/>
                <w:iCs w:val="0"/>
                <w:color w:val="000000"/>
                <w:sz w:val="21"/>
                <w:szCs w:val="21"/>
                <w:lang w:eastAsia="zh-CN"/>
              </w:rPr>
              <w:t>请求内容，以</w:t>
            </w:r>
            <w:r>
              <w:rPr>
                <w:rFonts w:hint="eastAsia" w:ascii="Times New Roman" w:hAnsi="Times New Roman" w:eastAsia="宋体"/>
                <w:bCs/>
                <w:i w:val="0"/>
                <w:iCs w:val="0"/>
                <w:color w:val="000000"/>
                <w:sz w:val="21"/>
                <w:szCs w:val="21"/>
                <w:lang w:val="en-US" w:eastAsia="zh-CN"/>
              </w:rPr>
              <w:t>json形式存储</w:t>
            </w:r>
          </w:p>
        </w:tc>
      </w:tr>
      <w:tr w14:paraId="5E13F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4F9F996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response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5C7BC49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4B67A627">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hint="eastAsia" w:ascii="Times New Roman" w:hAnsi="Times New Roman" w:eastAsia="宋体"/>
                <w:bCs/>
                <w:i w:val="0"/>
                <w:iCs w:val="0"/>
                <w:color w:val="000000"/>
                <w:sz w:val="21"/>
                <w:szCs w:val="21"/>
                <w:lang w:eastAsia="zh-CN"/>
              </w:rPr>
              <w:t>响应内容，以</w:t>
            </w:r>
            <w:r>
              <w:rPr>
                <w:rFonts w:hint="eastAsia" w:ascii="Times New Roman" w:hAnsi="Times New Roman" w:eastAsia="宋体"/>
                <w:bCs/>
                <w:i w:val="0"/>
                <w:iCs w:val="0"/>
                <w:color w:val="000000"/>
                <w:sz w:val="21"/>
                <w:szCs w:val="21"/>
                <w:lang w:val="en-US" w:eastAsia="zh-CN"/>
              </w:rPr>
              <w:t>json形式存储</w:t>
            </w:r>
          </w:p>
        </w:tc>
      </w:tr>
      <w:tr w14:paraId="26D20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3CD0653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logtype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A666C05">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14D3A270">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日志类型，</w:t>
            </w:r>
            <w:r>
              <w:rPr>
                <w:rFonts w:hint="eastAsia"/>
                <w:lang w:val="en-US" w:eastAsia="zh-CN"/>
              </w:rPr>
              <w:t>sybase</w:t>
            </w:r>
          </w:p>
        </w:tc>
      </w:tr>
      <w:tr w14:paraId="14E67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5CD4590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devname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5FFEAA9">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09C10517">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设备名称</w:t>
            </w:r>
          </w:p>
        </w:tc>
      </w:tr>
      <w:tr w14:paraId="071FD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F165EA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73616D3">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38C1E650">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年月日</w:t>
            </w:r>
          </w:p>
        </w:tc>
      </w:tr>
      <w:tr w14:paraId="367CE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8E1226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hh</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9D151C9">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290CBBC0">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小时</w:t>
            </w:r>
          </w:p>
        </w:tc>
      </w:tr>
      <w:tr w14:paraId="07FA4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F48F16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vendor</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750F9FB">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56D1683E">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厂商sangfor</w:t>
            </w:r>
          </w:p>
        </w:tc>
      </w:tr>
      <w:tr w14:paraId="0DD1E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3F4BFC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logid</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46A1DD65">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7ACECAF3">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日志id</w:t>
            </w:r>
          </w:p>
        </w:tc>
      </w:tr>
      <w:tr w14:paraId="25340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F054CB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iptype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093C61EB">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4D8B2A5B">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ip类型，4表示ipv4，6表示ipv6</w:t>
            </w:r>
          </w:p>
        </w:tc>
      </w:tr>
      <w:tr w14:paraId="6648F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D76892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appproto</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33418E3">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0E73F1E0">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应用层协议</w:t>
            </w:r>
          </w:p>
        </w:tc>
      </w:tr>
      <w:tr w14:paraId="0FFAD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756633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transproto</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0285C9FD">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59F2ED44">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传输层协议</w:t>
            </w:r>
          </w:p>
        </w:tc>
      </w:tr>
    </w:tbl>
    <w:p w14:paraId="56073F38">
      <w:pPr>
        <w:rPr>
          <w:rFonts w:hint="default"/>
          <w:lang w:val="en-US" w:eastAsia="zh-CN"/>
        </w:rPr>
      </w:pPr>
    </w:p>
    <w:p w14:paraId="208EF097">
      <w:pPr>
        <w:rPr>
          <w:rFonts w:hint="eastAsia"/>
          <w:i w:val="0"/>
          <w:iCs w:val="0"/>
          <w:color w:val="auto"/>
          <w:lang w:val="en-US" w:eastAsia="zh-CN"/>
        </w:rPr>
      </w:pPr>
      <w:r>
        <w:rPr>
          <w:rFonts w:hint="eastAsia"/>
          <w:i w:val="0"/>
          <w:iCs w:val="0"/>
          <w:color w:val="auto"/>
          <w:lang w:val="en-US" w:eastAsia="zh-CN"/>
        </w:rPr>
        <w:t>示例说明：</w:t>
      </w:r>
    </w:p>
    <w:p w14:paraId="7A1737E5">
      <w:pPr>
        <w:rPr>
          <w:rFonts w:hint="eastAsia"/>
          <w:lang w:val="en-US" w:eastAsia="zh-CN"/>
        </w:rPr>
      </w:pPr>
      <w:r>
        <w:rPr>
          <w:rFonts w:hint="eastAsia"/>
          <w:lang w:val="en-US" w:eastAsia="zh-CN"/>
        </w:rPr>
        <w:t>{</w:t>
      </w:r>
    </w:p>
    <w:p w14:paraId="333B0CE5">
      <w:pPr>
        <w:rPr>
          <w:rFonts w:hint="eastAsia"/>
          <w:lang w:val="en-US" w:eastAsia="zh-CN"/>
        </w:rPr>
      </w:pPr>
      <w:r>
        <w:rPr>
          <w:rFonts w:hint="eastAsia"/>
          <w:lang w:val="en-US" w:eastAsia="zh-CN"/>
        </w:rPr>
        <w:tab/>
      </w:r>
      <w:r>
        <w:rPr>
          <w:rFonts w:hint="eastAsia"/>
          <w:lang w:val="en-US" w:eastAsia="zh-CN"/>
        </w:rPr>
        <w:t>"uid": "2361553300",</w:t>
      </w:r>
    </w:p>
    <w:p w14:paraId="0147E763">
      <w:pPr>
        <w:rPr>
          <w:rFonts w:hint="eastAsia"/>
          <w:lang w:val="en-US" w:eastAsia="zh-CN"/>
        </w:rPr>
      </w:pPr>
      <w:r>
        <w:rPr>
          <w:rFonts w:hint="eastAsia"/>
          <w:lang w:val="en-US" w:eastAsia="zh-CN"/>
        </w:rPr>
        <w:tab/>
      </w:r>
      <w:r>
        <w:rPr>
          <w:rFonts w:hint="eastAsia"/>
          <w:lang w:val="en-US" w:eastAsia="zh-CN"/>
        </w:rPr>
        <w:t>"ts": 1747899890,</w:t>
      </w:r>
    </w:p>
    <w:p w14:paraId="749ECC50">
      <w:pPr>
        <w:rPr>
          <w:rFonts w:hint="eastAsia"/>
          <w:lang w:val="en-US" w:eastAsia="zh-CN"/>
        </w:rPr>
      </w:pPr>
      <w:r>
        <w:rPr>
          <w:rFonts w:hint="eastAsia"/>
          <w:lang w:val="en-US" w:eastAsia="zh-CN"/>
        </w:rPr>
        <w:tab/>
      </w:r>
      <w:r>
        <w:rPr>
          <w:rFonts w:hint="eastAsia"/>
          <w:lang w:val="en-US" w:eastAsia="zh-CN"/>
        </w:rPr>
        <w:t>"src_ip": "200.200.222.100",</w:t>
      </w:r>
    </w:p>
    <w:p w14:paraId="05A1C397">
      <w:pPr>
        <w:rPr>
          <w:rFonts w:hint="eastAsia"/>
          <w:lang w:val="en-US" w:eastAsia="zh-CN"/>
        </w:rPr>
      </w:pPr>
      <w:r>
        <w:rPr>
          <w:rFonts w:hint="eastAsia"/>
          <w:lang w:val="en-US" w:eastAsia="zh-CN"/>
        </w:rPr>
        <w:tab/>
      </w:r>
      <w:r>
        <w:rPr>
          <w:rFonts w:hint="eastAsia"/>
          <w:lang w:val="en-US" w:eastAsia="zh-CN"/>
        </w:rPr>
        <w:t>"src_port": 64203,</w:t>
      </w:r>
    </w:p>
    <w:p w14:paraId="362CC67A">
      <w:pPr>
        <w:rPr>
          <w:rFonts w:hint="eastAsia"/>
          <w:lang w:val="en-US" w:eastAsia="zh-CN"/>
        </w:rPr>
      </w:pPr>
      <w:r>
        <w:rPr>
          <w:rFonts w:hint="eastAsia"/>
          <w:lang w:val="en-US" w:eastAsia="zh-CN"/>
        </w:rPr>
        <w:tab/>
      </w:r>
      <w:r>
        <w:rPr>
          <w:rFonts w:hint="eastAsia"/>
          <w:lang w:val="en-US" w:eastAsia="zh-CN"/>
        </w:rPr>
        <w:t>"src_mac": "e0:d5:5e:94:e6:65",</w:t>
      </w:r>
    </w:p>
    <w:p w14:paraId="4B49F977">
      <w:pPr>
        <w:rPr>
          <w:rFonts w:hint="eastAsia"/>
          <w:lang w:val="en-US" w:eastAsia="zh-CN"/>
        </w:rPr>
      </w:pPr>
      <w:r>
        <w:rPr>
          <w:rFonts w:hint="eastAsia"/>
          <w:lang w:val="en-US" w:eastAsia="zh-CN"/>
        </w:rPr>
        <w:tab/>
      </w:r>
      <w:r>
        <w:rPr>
          <w:rFonts w:hint="eastAsia"/>
          <w:lang w:val="en-US" w:eastAsia="zh-CN"/>
        </w:rPr>
        <w:t>"dst_ip": "10.60.60.232",</w:t>
      </w:r>
    </w:p>
    <w:p w14:paraId="3DFF650C">
      <w:pPr>
        <w:rPr>
          <w:rFonts w:hint="eastAsia"/>
          <w:lang w:val="en-US" w:eastAsia="zh-CN"/>
        </w:rPr>
      </w:pPr>
      <w:r>
        <w:rPr>
          <w:rFonts w:hint="eastAsia"/>
          <w:lang w:val="en-US" w:eastAsia="zh-CN"/>
        </w:rPr>
        <w:tab/>
      </w:r>
      <w:r>
        <w:rPr>
          <w:rFonts w:hint="eastAsia"/>
          <w:lang w:val="en-US" w:eastAsia="zh-CN"/>
        </w:rPr>
        <w:t>"dst_port": 5000,</w:t>
      </w:r>
    </w:p>
    <w:p w14:paraId="2DC9861A">
      <w:pPr>
        <w:rPr>
          <w:rFonts w:hint="eastAsia"/>
          <w:lang w:val="en-US" w:eastAsia="zh-CN"/>
        </w:rPr>
      </w:pPr>
      <w:r>
        <w:rPr>
          <w:rFonts w:hint="eastAsia"/>
          <w:lang w:val="en-US" w:eastAsia="zh-CN"/>
        </w:rPr>
        <w:tab/>
      </w:r>
      <w:r>
        <w:rPr>
          <w:rFonts w:hint="eastAsia"/>
          <w:lang w:val="en-US" w:eastAsia="zh-CN"/>
        </w:rPr>
        <w:t>"dst_mac": "a8:0c:ca:f7:5f:07",</w:t>
      </w:r>
    </w:p>
    <w:p w14:paraId="2F2A95F2">
      <w:pPr>
        <w:rPr>
          <w:rFonts w:hint="eastAsia"/>
          <w:lang w:val="en-US" w:eastAsia="zh-CN"/>
        </w:rPr>
      </w:pPr>
      <w:r>
        <w:rPr>
          <w:rFonts w:hint="eastAsia"/>
          <w:lang w:val="en-US" w:eastAsia="zh-CN"/>
        </w:rPr>
        <w:tab/>
      </w:r>
      <w:r>
        <w:rPr>
          <w:rFonts w:hint="eastAsia"/>
          <w:lang w:val="en-US" w:eastAsia="zh-CN"/>
        </w:rPr>
        <w:t>"type": "QUERY",</w:t>
      </w:r>
    </w:p>
    <w:p w14:paraId="2D8A9F62">
      <w:pPr>
        <w:rPr>
          <w:rFonts w:hint="eastAsia"/>
          <w:lang w:val="en-US" w:eastAsia="zh-CN"/>
        </w:rPr>
      </w:pPr>
      <w:r>
        <w:rPr>
          <w:rFonts w:hint="eastAsia"/>
          <w:lang w:val="en-US" w:eastAsia="zh-CN"/>
        </w:rPr>
        <w:tab/>
      </w:r>
      <w:r>
        <w:rPr>
          <w:rFonts w:hint="eastAsia"/>
          <w:lang w:val="en-US" w:eastAsia="zh-CN"/>
        </w:rPr>
        <w:t>"request": "{\"TLS_Encrypt\":false,\"tokens\":[{\"query\":\"set quoted_identifier on set textsize 2147483647\",\"status_haspara\":false,\"token_type\":\"LANGUAGE\"}]}",</w:t>
      </w:r>
    </w:p>
    <w:p w14:paraId="68EE31E5">
      <w:pPr>
        <w:rPr>
          <w:rFonts w:hint="eastAsia"/>
          <w:lang w:val="en-US" w:eastAsia="zh-CN"/>
        </w:rPr>
      </w:pPr>
      <w:r>
        <w:rPr>
          <w:rFonts w:hint="eastAsia"/>
          <w:lang w:val="en-US" w:eastAsia="zh-CN"/>
        </w:rPr>
        <w:tab/>
      </w:r>
      <w:r>
        <w:rPr>
          <w:rFonts w:hint="eastAsia"/>
          <w:lang w:val="en-US" w:eastAsia="zh-CN"/>
        </w:rPr>
        <w:t>"response": "{\"TLS_Encrypt\":false,\"tokens\":[{\"done_flag\":1,\"operation\":2,\"row_cnt\":0,\"token_type\":\"Done\"},{\"done_flag\":0,\"operation\":2,\"row_cnt\":0,\"token_type\":\"Done\"}]}",</w:t>
      </w:r>
    </w:p>
    <w:p w14:paraId="5D244556">
      <w:pPr>
        <w:rPr>
          <w:rFonts w:hint="eastAsia"/>
          <w:lang w:val="en-US" w:eastAsia="zh-CN"/>
        </w:rPr>
      </w:pPr>
      <w:r>
        <w:rPr>
          <w:rFonts w:hint="eastAsia"/>
          <w:lang w:val="en-US" w:eastAsia="zh-CN"/>
        </w:rPr>
        <w:tab/>
      </w:r>
      <w:r>
        <w:rPr>
          <w:rFonts w:hint="eastAsia"/>
          <w:lang w:val="en-US" w:eastAsia="zh-CN"/>
        </w:rPr>
        <w:t>"logtype": "sybase",</w:t>
      </w:r>
    </w:p>
    <w:p w14:paraId="19838116">
      <w:pPr>
        <w:rPr>
          <w:rFonts w:hint="eastAsia"/>
          <w:lang w:val="en-US" w:eastAsia="zh-CN"/>
        </w:rPr>
      </w:pPr>
      <w:r>
        <w:rPr>
          <w:rFonts w:hint="eastAsia"/>
          <w:lang w:val="en-US" w:eastAsia="zh-CN"/>
        </w:rPr>
        <w:tab/>
      </w:r>
      <w:r>
        <w:rPr>
          <w:rFonts w:hint="eastAsia"/>
          <w:lang w:val="en-US" w:eastAsia="zh-CN"/>
        </w:rPr>
        <w:t>"devname": "SANGFOR STA",</w:t>
      </w:r>
    </w:p>
    <w:p w14:paraId="4C54B2B6">
      <w:pPr>
        <w:rPr>
          <w:rFonts w:hint="eastAsia"/>
          <w:lang w:val="en-US" w:eastAsia="zh-CN"/>
        </w:rPr>
      </w:pPr>
      <w:r>
        <w:rPr>
          <w:rFonts w:hint="eastAsia"/>
          <w:lang w:val="en-US" w:eastAsia="zh-CN"/>
        </w:rPr>
        <w:tab/>
      </w:r>
      <w:r>
        <w:rPr>
          <w:rFonts w:hint="eastAsia"/>
          <w:lang w:val="en-US" w:eastAsia="zh-CN"/>
        </w:rPr>
        <w:t>"ds": "20250522",</w:t>
      </w:r>
    </w:p>
    <w:p w14:paraId="4D3A0AA6">
      <w:pPr>
        <w:rPr>
          <w:rFonts w:hint="eastAsia"/>
          <w:lang w:val="en-US" w:eastAsia="zh-CN"/>
        </w:rPr>
      </w:pPr>
      <w:r>
        <w:rPr>
          <w:rFonts w:hint="eastAsia"/>
          <w:lang w:val="en-US" w:eastAsia="zh-CN"/>
        </w:rPr>
        <w:tab/>
      </w:r>
      <w:r>
        <w:rPr>
          <w:rFonts w:hint="eastAsia"/>
          <w:lang w:val="en-US" w:eastAsia="zh-CN"/>
        </w:rPr>
        <w:t>"hh": "15",</w:t>
      </w:r>
    </w:p>
    <w:p w14:paraId="3FA5650F">
      <w:pPr>
        <w:rPr>
          <w:rFonts w:hint="eastAsia"/>
          <w:lang w:val="en-US" w:eastAsia="zh-CN"/>
        </w:rPr>
      </w:pPr>
      <w:r>
        <w:rPr>
          <w:rFonts w:hint="eastAsia"/>
          <w:lang w:val="en-US" w:eastAsia="zh-CN"/>
        </w:rPr>
        <w:tab/>
      </w:r>
      <w:r>
        <w:rPr>
          <w:rFonts w:hint="eastAsia"/>
          <w:lang w:val="en-US" w:eastAsia="zh-CN"/>
        </w:rPr>
        <w:t>"vendor": "sangfor",</w:t>
      </w:r>
    </w:p>
    <w:p w14:paraId="6D206FFB">
      <w:pPr>
        <w:rPr>
          <w:rFonts w:hint="eastAsia"/>
          <w:lang w:val="en-US" w:eastAsia="zh-CN"/>
        </w:rPr>
      </w:pPr>
      <w:r>
        <w:rPr>
          <w:rFonts w:hint="eastAsia"/>
          <w:lang w:val="en-US" w:eastAsia="zh-CN"/>
        </w:rPr>
        <w:tab/>
      </w:r>
      <w:r>
        <w:rPr>
          <w:rFonts w:hint="eastAsia"/>
          <w:lang w:val="en-US" w:eastAsia="zh-CN"/>
        </w:rPr>
        <w:t>"logid": 47899890728658,</w:t>
      </w:r>
    </w:p>
    <w:p w14:paraId="41BAFAFA">
      <w:pPr>
        <w:rPr>
          <w:rFonts w:hint="eastAsia"/>
          <w:lang w:val="en-US" w:eastAsia="zh-CN"/>
        </w:rPr>
      </w:pPr>
      <w:r>
        <w:rPr>
          <w:rFonts w:hint="eastAsia"/>
          <w:lang w:val="en-US" w:eastAsia="zh-CN"/>
        </w:rPr>
        <w:tab/>
      </w:r>
      <w:r>
        <w:rPr>
          <w:rFonts w:hint="eastAsia"/>
          <w:lang w:val="en-US" w:eastAsia="zh-CN"/>
        </w:rPr>
        <w:t>"iptype": 4,</w:t>
      </w:r>
    </w:p>
    <w:p w14:paraId="6729106D">
      <w:pPr>
        <w:rPr>
          <w:rFonts w:hint="eastAsia"/>
          <w:lang w:val="en-US" w:eastAsia="zh-CN"/>
        </w:rPr>
      </w:pPr>
      <w:r>
        <w:rPr>
          <w:rFonts w:hint="eastAsia"/>
          <w:lang w:val="en-US" w:eastAsia="zh-CN"/>
        </w:rPr>
        <w:tab/>
      </w:r>
      <w:r>
        <w:rPr>
          <w:rFonts w:hint="eastAsia"/>
          <w:lang w:val="en-US" w:eastAsia="zh-CN"/>
        </w:rPr>
        <w:t>"appproto": "SYBASE",</w:t>
      </w:r>
    </w:p>
    <w:p w14:paraId="1BC94A03">
      <w:pPr>
        <w:rPr>
          <w:rFonts w:hint="eastAsia"/>
          <w:lang w:val="en-US" w:eastAsia="zh-CN"/>
        </w:rPr>
      </w:pPr>
      <w:r>
        <w:rPr>
          <w:rFonts w:hint="eastAsia"/>
          <w:lang w:val="en-US" w:eastAsia="zh-CN"/>
        </w:rPr>
        <w:tab/>
      </w:r>
      <w:r>
        <w:rPr>
          <w:rFonts w:hint="eastAsia"/>
          <w:lang w:val="en-US" w:eastAsia="zh-CN"/>
        </w:rPr>
        <w:t>"transproto": "TCP"</w:t>
      </w:r>
    </w:p>
    <w:p w14:paraId="0E98A9CA">
      <w:pPr>
        <w:rPr>
          <w:rFonts w:hint="eastAsia"/>
          <w:lang w:val="en-US" w:eastAsia="zh-CN"/>
        </w:rPr>
      </w:pPr>
      <w:r>
        <w:rPr>
          <w:rFonts w:hint="eastAsia"/>
          <w:lang w:val="en-US" w:eastAsia="zh-CN"/>
        </w:rPr>
        <w:t>}</w:t>
      </w:r>
    </w:p>
    <w:p w14:paraId="3CD4F5CB">
      <w:pPr>
        <w:pStyle w:val="3"/>
        <w:bidi w:val="0"/>
        <w:rPr>
          <w:rFonts w:hint="eastAsia"/>
          <w:lang w:val="en-US" w:eastAsia="zh-CN"/>
        </w:rPr>
      </w:pPr>
      <w:bookmarkStart w:id="131" w:name="_Toc24291"/>
      <w:r>
        <w:rPr>
          <w:rFonts w:hint="eastAsia"/>
          <w:lang w:val="en-US" w:eastAsia="zh-CN"/>
        </w:rPr>
        <w:t>SYBASE登陆审计</w:t>
      </w:r>
      <w:bookmarkEnd w:id="131"/>
    </w:p>
    <w:tbl>
      <w:tblPr>
        <w:tblStyle w:val="30"/>
        <w:tblW w:w="8314" w:type="dxa"/>
        <w:tblInd w:w="1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9"/>
        <w:gridCol w:w="1686"/>
        <w:gridCol w:w="4749"/>
      </w:tblGrid>
      <w:tr w14:paraId="130ED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4F81BD"/>
            <w:vAlign w:val="center"/>
          </w:tcPr>
          <w:p w14:paraId="56E16E57">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字段名</w:t>
            </w:r>
          </w:p>
        </w:tc>
        <w:tc>
          <w:tcPr>
            <w:tcW w:w="1686" w:type="dxa"/>
            <w:tcBorders>
              <w:top w:val="single" w:color="4F81BD" w:sz="8" w:space="0"/>
              <w:left w:val="dotted" w:color="auto" w:sz="4" w:space="0"/>
              <w:bottom w:val="single" w:color="4F81BD" w:sz="8" w:space="0"/>
              <w:right w:val="dotted" w:color="auto" w:sz="4" w:space="0"/>
            </w:tcBorders>
            <w:shd w:val="clear" w:color="auto" w:fill="4F81BD"/>
            <w:vAlign w:val="center"/>
          </w:tcPr>
          <w:p w14:paraId="74FA6B53">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类型</w:t>
            </w:r>
          </w:p>
        </w:tc>
        <w:tc>
          <w:tcPr>
            <w:tcW w:w="4749" w:type="dxa"/>
            <w:tcBorders>
              <w:top w:val="single" w:color="4F81BD" w:sz="8" w:space="0"/>
              <w:left w:val="dotted" w:color="auto" w:sz="4" w:space="0"/>
              <w:bottom w:val="single" w:color="4F81BD" w:sz="8" w:space="0"/>
              <w:right w:val="single" w:color="4F81BD" w:sz="8" w:space="0"/>
            </w:tcBorders>
            <w:shd w:val="clear" w:color="auto" w:fill="4F81BD"/>
            <w:vAlign w:val="center"/>
          </w:tcPr>
          <w:p w14:paraId="46F0252E">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描述</w:t>
            </w:r>
          </w:p>
        </w:tc>
      </w:tr>
      <w:tr w14:paraId="76627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DE482F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uid</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4C7D07AB">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27E077B1">
            <w:pPr>
              <w:rPr>
                <w:rFonts w:hint="default" w:ascii="Times New Roman" w:hAnsi="Times New Roman" w:eastAsia="宋体" w:cs="Arial"/>
                <w:i w:val="0"/>
                <w:iCs w:val="0"/>
                <w:color w:val="000000"/>
                <w:kern w:val="2"/>
                <w:sz w:val="21"/>
                <w:szCs w:val="24"/>
                <w:lang w:val="en-US" w:eastAsia="zh-CN" w:bidi="ar-SA"/>
              </w:rPr>
            </w:pPr>
            <w:r>
              <w:rPr>
                <w:rFonts w:ascii="Times New Roman" w:hAnsi="Times New Roman" w:eastAsia="宋体"/>
                <w:i w:val="0"/>
                <w:iCs w:val="0"/>
                <w:color w:val="000000"/>
              </w:rPr>
              <w:t>会话唯一ID</w:t>
            </w:r>
          </w:p>
        </w:tc>
      </w:tr>
      <w:tr w14:paraId="5900A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ECA780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5EABEFFB">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0C9EAE0E">
            <w:pPr>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bCs/>
                <w:i w:val="0"/>
                <w:iCs w:val="0"/>
                <w:color w:val="000000"/>
                <w:sz w:val="21"/>
                <w:szCs w:val="21"/>
                <w:lang w:val="en-US" w:eastAsia="zh-CN"/>
              </w:rPr>
              <w:t>时间戳</w:t>
            </w:r>
          </w:p>
        </w:tc>
      </w:tr>
      <w:tr w14:paraId="39945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972EF2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src_ip</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1372E1D1">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17B1641B">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hint="eastAsia" w:ascii="Times New Roman" w:hAnsi="Times New Roman" w:eastAsia="宋体"/>
                <w:bCs/>
                <w:i w:val="0"/>
                <w:iCs w:val="0"/>
                <w:color w:val="000000"/>
                <w:sz w:val="21"/>
                <w:szCs w:val="21"/>
                <w:lang w:eastAsia="zh-CN"/>
              </w:rPr>
              <w:t>源</w:t>
            </w:r>
            <w:r>
              <w:rPr>
                <w:rFonts w:hint="eastAsia" w:ascii="Times New Roman" w:hAnsi="Times New Roman" w:eastAsia="宋体"/>
                <w:bCs/>
                <w:i w:val="0"/>
                <w:iCs w:val="0"/>
                <w:color w:val="000000"/>
                <w:sz w:val="21"/>
                <w:szCs w:val="21"/>
                <w:lang w:val="en-US" w:eastAsia="zh-CN"/>
              </w:rPr>
              <w:t>IP</w:t>
            </w:r>
          </w:p>
        </w:tc>
      </w:tr>
      <w:tr w14:paraId="04C9B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3794E2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src_port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E002241">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1F221DF2">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hint="eastAsia" w:ascii="Times New Roman" w:hAnsi="Times New Roman" w:eastAsia="宋体"/>
                <w:bCs/>
                <w:i w:val="0"/>
                <w:iCs w:val="0"/>
                <w:color w:val="000000"/>
                <w:sz w:val="21"/>
                <w:szCs w:val="21"/>
                <w:lang w:eastAsia="zh-CN"/>
              </w:rPr>
              <w:t>源端口</w:t>
            </w:r>
          </w:p>
        </w:tc>
      </w:tr>
      <w:tr w14:paraId="3E9A0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EFF8A3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src_mac</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296603C">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50F7EF4C">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hint="eastAsia" w:ascii="Times New Roman" w:hAnsi="Times New Roman" w:eastAsia="宋体"/>
                <w:bCs/>
                <w:i w:val="0"/>
                <w:iCs w:val="0"/>
                <w:color w:val="000000"/>
                <w:sz w:val="21"/>
                <w:szCs w:val="21"/>
                <w:lang w:eastAsia="zh-CN"/>
              </w:rPr>
              <w:t>源</w:t>
            </w:r>
            <w:r>
              <w:rPr>
                <w:rFonts w:hint="eastAsia" w:ascii="Times New Roman" w:hAnsi="Times New Roman" w:eastAsia="宋体"/>
                <w:bCs/>
                <w:i w:val="0"/>
                <w:iCs w:val="0"/>
                <w:color w:val="000000"/>
                <w:sz w:val="21"/>
                <w:szCs w:val="21"/>
                <w:lang w:val="en-US" w:eastAsia="zh-CN"/>
              </w:rPr>
              <w:t>MAC地址</w:t>
            </w:r>
          </w:p>
        </w:tc>
      </w:tr>
      <w:tr w14:paraId="0515D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0EC02B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dst_ip</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FB28B3C">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50653DA6">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hint="eastAsia" w:ascii="Times New Roman" w:hAnsi="Times New Roman" w:eastAsia="宋体"/>
                <w:bCs/>
                <w:i w:val="0"/>
                <w:iCs w:val="0"/>
                <w:color w:val="000000"/>
                <w:sz w:val="21"/>
                <w:szCs w:val="21"/>
                <w:lang w:eastAsia="zh-CN"/>
              </w:rPr>
              <w:t>目的</w:t>
            </w:r>
            <w:r>
              <w:rPr>
                <w:rFonts w:hint="eastAsia" w:ascii="Times New Roman" w:hAnsi="Times New Roman" w:eastAsia="宋体"/>
                <w:bCs/>
                <w:i w:val="0"/>
                <w:iCs w:val="0"/>
                <w:color w:val="000000"/>
                <w:sz w:val="21"/>
                <w:szCs w:val="21"/>
                <w:lang w:val="en-US" w:eastAsia="zh-CN"/>
              </w:rPr>
              <w:t>IP</w:t>
            </w:r>
          </w:p>
        </w:tc>
      </w:tr>
      <w:tr w14:paraId="1B18B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D315DE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dst_port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50C1A624">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0984CA2A">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hint="eastAsia" w:ascii="Times New Roman" w:hAnsi="Times New Roman" w:eastAsia="宋体"/>
                <w:bCs/>
                <w:i w:val="0"/>
                <w:iCs w:val="0"/>
                <w:color w:val="000000"/>
                <w:sz w:val="21"/>
                <w:szCs w:val="21"/>
                <w:lang w:eastAsia="zh-CN"/>
              </w:rPr>
              <w:t>目的端口</w:t>
            </w:r>
          </w:p>
        </w:tc>
      </w:tr>
      <w:tr w14:paraId="51A26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9FDB78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dst_mac</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17667D1F">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1961EC75">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hint="eastAsia" w:ascii="Times New Roman" w:hAnsi="Times New Roman" w:eastAsia="宋体"/>
                <w:bCs/>
                <w:i w:val="0"/>
                <w:iCs w:val="0"/>
                <w:color w:val="000000"/>
                <w:sz w:val="21"/>
                <w:szCs w:val="21"/>
                <w:lang w:val="en-US" w:eastAsia="zh-CN"/>
              </w:rPr>
              <w:t>目的MAC地址</w:t>
            </w:r>
          </w:p>
        </w:tc>
      </w:tr>
      <w:tr w14:paraId="5FDCC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E99A54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type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3115E0F">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2AE1AB13">
            <w:pPr>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bCs/>
                <w:i w:val="0"/>
                <w:iCs w:val="0"/>
                <w:color w:val="000000"/>
                <w:sz w:val="21"/>
                <w:szCs w:val="21"/>
                <w:lang w:eastAsia="zh-CN"/>
              </w:rPr>
              <w:t>请求类型</w:t>
            </w:r>
          </w:p>
        </w:tc>
      </w:tr>
      <w:tr w14:paraId="1B5E2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5C4C8F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request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5FC19FEE">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1419D661">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hint="eastAsia" w:ascii="Times New Roman" w:hAnsi="Times New Roman" w:eastAsia="宋体"/>
                <w:bCs/>
                <w:i w:val="0"/>
                <w:iCs w:val="0"/>
                <w:color w:val="000000"/>
                <w:sz w:val="21"/>
                <w:szCs w:val="21"/>
                <w:lang w:eastAsia="zh-CN"/>
              </w:rPr>
              <w:t>请求内容，以</w:t>
            </w:r>
            <w:r>
              <w:rPr>
                <w:rFonts w:hint="eastAsia" w:ascii="Times New Roman" w:hAnsi="Times New Roman" w:eastAsia="宋体"/>
                <w:bCs/>
                <w:i w:val="0"/>
                <w:iCs w:val="0"/>
                <w:color w:val="000000"/>
                <w:sz w:val="21"/>
                <w:szCs w:val="21"/>
                <w:lang w:val="en-US" w:eastAsia="zh-CN"/>
              </w:rPr>
              <w:t>json形式存储</w:t>
            </w:r>
          </w:p>
        </w:tc>
      </w:tr>
      <w:tr w14:paraId="47C0D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E9BC08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response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18E174E">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7098544B">
            <w:pPr>
              <w:wordWrap/>
              <w:adjustRightInd/>
              <w:snapToGrid/>
              <w:spacing w:line="360" w:lineRule="auto"/>
              <w:textAlignment w:val="auto"/>
              <w:rPr>
                <w:rFonts w:hint="default" w:ascii="Times New Roman" w:hAnsi="Times New Roman" w:eastAsia="宋体" w:cs="Arial"/>
                <w:bCs/>
                <w:i w:val="0"/>
                <w:iCs w:val="0"/>
                <w:color w:val="000000"/>
                <w:kern w:val="2"/>
                <w:sz w:val="21"/>
                <w:szCs w:val="21"/>
                <w:lang w:val="en-US" w:eastAsia="zh-CN" w:bidi="ar-SA"/>
              </w:rPr>
            </w:pPr>
            <w:r>
              <w:rPr>
                <w:rFonts w:hint="eastAsia" w:ascii="Times New Roman" w:hAnsi="Times New Roman" w:eastAsia="宋体"/>
                <w:bCs/>
                <w:i w:val="0"/>
                <w:iCs w:val="0"/>
                <w:color w:val="000000"/>
                <w:sz w:val="21"/>
                <w:szCs w:val="21"/>
                <w:lang w:eastAsia="zh-CN"/>
              </w:rPr>
              <w:t>响应内容，以</w:t>
            </w:r>
            <w:r>
              <w:rPr>
                <w:rFonts w:hint="eastAsia" w:ascii="Times New Roman" w:hAnsi="Times New Roman" w:eastAsia="宋体"/>
                <w:bCs/>
                <w:i w:val="0"/>
                <w:iCs w:val="0"/>
                <w:color w:val="000000"/>
                <w:sz w:val="21"/>
                <w:szCs w:val="21"/>
                <w:lang w:val="en-US" w:eastAsia="zh-CN"/>
              </w:rPr>
              <w:t>json形式存储</w:t>
            </w:r>
          </w:p>
        </w:tc>
      </w:tr>
      <w:tr w14:paraId="4E8EE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777BC1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logtype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074AE16E">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31CD1FB5">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日志类型，sybase_login</w:t>
            </w:r>
          </w:p>
        </w:tc>
      </w:tr>
      <w:tr w14:paraId="3849A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9BBB6F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devname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E972A7E">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6A853B7D">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设备名称</w:t>
            </w:r>
          </w:p>
        </w:tc>
      </w:tr>
      <w:tr w14:paraId="54856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6122D8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12AA036">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7C597B5A">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年月日</w:t>
            </w:r>
          </w:p>
        </w:tc>
      </w:tr>
      <w:tr w14:paraId="34E88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5CB580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hh</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4E796F31">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0B1F39DE">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小时</w:t>
            </w:r>
          </w:p>
        </w:tc>
      </w:tr>
      <w:tr w14:paraId="12A2B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CF1E3F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vendor</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4D515FD3">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482CC442">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厂商sangfor</w:t>
            </w:r>
          </w:p>
        </w:tc>
      </w:tr>
      <w:tr w14:paraId="1B994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ACCE70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logid</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52A4B158">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6928EBC4">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日志id</w:t>
            </w:r>
          </w:p>
        </w:tc>
      </w:tr>
      <w:tr w14:paraId="1CDDB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CC6647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iptype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0ECE3B99">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407FB393">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ip类型，4表示ipv4，6表示ipv6</w:t>
            </w:r>
          </w:p>
        </w:tc>
      </w:tr>
      <w:tr w14:paraId="638E7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6F9FE2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appproto</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735E715">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58722893">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应用层协议</w:t>
            </w:r>
          </w:p>
        </w:tc>
      </w:tr>
      <w:tr w14:paraId="02EBC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C16CCB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transproto</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1DA0EE03">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53ADF98B">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传输层协议</w:t>
            </w:r>
          </w:p>
        </w:tc>
      </w:tr>
    </w:tbl>
    <w:p w14:paraId="0DA3CD0F">
      <w:pPr>
        <w:rPr>
          <w:rFonts w:hint="default"/>
          <w:lang w:val="en-US" w:eastAsia="zh-CN"/>
        </w:rPr>
      </w:pPr>
    </w:p>
    <w:p w14:paraId="30E6607F">
      <w:pPr>
        <w:rPr>
          <w:rFonts w:hint="eastAsia"/>
          <w:i w:val="0"/>
          <w:iCs w:val="0"/>
          <w:color w:val="auto"/>
          <w:lang w:val="en-US" w:eastAsia="zh-CN"/>
        </w:rPr>
      </w:pPr>
      <w:r>
        <w:rPr>
          <w:rFonts w:hint="eastAsia"/>
          <w:i w:val="0"/>
          <w:iCs w:val="0"/>
          <w:color w:val="auto"/>
          <w:lang w:val="en-US" w:eastAsia="zh-CN"/>
        </w:rPr>
        <w:t>示例说明：</w:t>
      </w:r>
    </w:p>
    <w:p w14:paraId="0D30B2F1">
      <w:pPr>
        <w:rPr>
          <w:rFonts w:hint="eastAsia"/>
          <w:lang w:val="en-US" w:eastAsia="zh-CN"/>
        </w:rPr>
      </w:pPr>
      <w:r>
        <w:rPr>
          <w:rFonts w:hint="eastAsia"/>
          <w:lang w:val="en-US" w:eastAsia="zh-CN"/>
        </w:rPr>
        <w:t>{</w:t>
      </w:r>
    </w:p>
    <w:p w14:paraId="15AF00C7">
      <w:pPr>
        <w:rPr>
          <w:rFonts w:hint="eastAsia"/>
          <w:lang w:val="en-US" w:eastAsia="zh-CN"/>
        </w:rPr>
      </w:pPr>
      <w:r>
        <w:rPr>
          <w:rFonts w:hint="eastAsia"/>
          <w:lang w:val="en-US" w:eastAsia="zh-CN"/>
        </w:rPr>
        <w:tab/>
      </w:r>
      <w:r>
        <w:rPr>
          <w:rFonts w:hint="eastAsia"/>
          <w:lang w:val="en-US" w:eastAsia="zh-CN"/>
        </w:rPr>
        <w:t>"uid": "2361553300",</w:t>
      </w:r>
    </w:p>
    <w:p w14:paraId="5548549E">
      <w:pPr>
        <w:rPr>
          <w:rFonts w:hint="eastAsia"/>
          <w:lang w:val="en-US" w:eastAsia="zh-CN"/>
        </w:rPr>
      </w:pPr>
      <w:r>
        <w:rPr>
          <w:rFonts w:hint="eastAsia"/>
          <w:lang w:val="en-US" w:eastAsia="zh-CN"/>
        </w:rPr>
        <w:tab/>
      </w:r>
      <w:r>
        <w:rPr>
          <w:rFonts w:hint="eastAsia"/>
          <w:lang w:val="en-US" w:eastAsia="zh-CN"/>
        </w:rPr>
        <w:t>"ts": 1747899890,</w:t>
      </w:r>
    </w:p>
    <w:p w14:paraId="7FE7AE6B">
      <w:pPr>
        <w:rPr>
          <w:rFonts w:hint="eastAsia"/>
          <w:lang w:val="en-US" w:eastAsia="zh-CN"/>
        </w:rPr>
      </w:pPr>
      <w:r>
        <w:rPr>
          <w:rFonts w:hint="eastAsia"/>
          <w:lang w:val="en-US" w:eastAsia="zh-CN"/>
        </w:rPr>
        <w:tab/>
      </w:r>
      <w:r>
        <w:rPr>
          <w:rFonts w:hint="eastAsia"/>
          <w:lang w:val="en-US" w:eastAsia="zh-CN"/>
        </w:rPr>
        <w:t>"src_ip": "200.200.222.100",</w:t>
      </w:r>
    </w:p>
    <w:p w14:paraId="04D40AAD">
      <w:pPr>
        <w:rPr>
          <w:rFonts w:hint="eastAsia"/>
          <w:lang w:val="en-US" w:eastAsia="zh-CN"/>
        </w:rPr>
      </w:pPr>
      <w:r>
        <w:rPr>
          <w:rFonts w:hint="eastAsia"/>
          <w:lang w:val="en-US" w:eastAsia="zh-CN"/>
        </w:rPr>
        <w:tab/>
      </w:r>
      <w:r>
        <w:rPr>
          <w:rFonts w:hint="eastAsia"/>
          <w:lang w:val="en-US" w:eastAsia="zh-CN"/>
        </w:rPr>
        <w:t>"src_port": 64203,</w:t>
      </w:r>
    </w:p>
    <w:p w14:paraId="5BA7986C">
      <w:pPr>
        <w:rPr>
          <w:rFonts w:hint="eastAsia"/>
          <w:lang w:val="en-US" w:eastAsia="zh-CN"/>
        </w:rPr>
      </w:pPr>
      <w:r>
        <w:rPr>
          <w:rFonts w:hint="eastAsia"/>
          <w:lang w:val="en-US" w:eastAsia="zh-CN"/>
        </w:rPr>
        <w:tab/>
      </w:r>
      <w:r>
        <w:rPr>
          <w:rFonts w:hint="eastAsia"/>
          <w:lang w:val="en-US" w:eastAsia="zh-CN"/>
        </w:rPr>
        <w:t>"src_mac": "e0:d5:5e:94:e6:65",</w:t>
      </w:r>
    </w:p>
    <w:p w14:paraId="5D90EA44">
      <w:pPr>
        <w:rPr>
          <w:rFonts w:hint="eastAsia"/>
          <w:lang w:val="en-US" w:eastAsia="zh-CN"/>
        </w:rPr>
      </w:pPr>
      <w:r>
        <w:rPr>
          <w:rFonts w:hint="eastAsia"/>
          <w:lang w:val="en-US" w:eastAsia="zh-CN"/>
        </w:rPr>
        <w:tab/>
      </w:r>
      <w:r>
        <w:rPr>
          <w:rFonts w:hint="eastAsia"/>
          <w:lang w:val="en-US" w:eastAsia="zh-CN"/>
        </w:rPr>
        <w:t>"dst_ip": "10.60.60.232",</w:t>
      </w:r>
    </w:p>
    <w:p w14:paraId="0FD0C9E5">
      <w:pPr>
        <w:rPr>
          <w:rFonts w:hint="eastAsia"/>
          <w:lang w:val="en-US" w:eastAsia="zh-CN"/>
        </w:rPr>
      </w:pPr>
      <w:r>
        <w:rPr>
          <w:rFonts w:hint="eastAsia"/>
          <w:lang w:val="en-US" w:eastAsia="zh-CN"/>
        </w:rPr>
        <w:tab/>
      </w:r>
      <w:r>
        <w:rPr>
          <w:rFonts w:hint="eastAsia"/>
          <w:lang w:val="en-US" w:eastAsia="zh-CN"/>
        </w:rPr>
        <w:t>"dst_port": 5000,</w:t>
      </w:r>
    </w:p>
    <w:p w14:paraId="1A715671">
      <w:pPr>
        <w:rPr>
          <w:rFonts w:hint="eastAsia"/>
          <w:lang w:val="en-US" w:eastAsia="zh-CN"/>
        </w:rPr>
      </w:pPr>
      <w:r>
        <w:rPr>
          <w:rFonts w:hint="eastAsia"/>
          <w:lang w:val="en-US" w:eastAsia="zh-CN"/>
        </w:rPr>
        <w:tab/>
      </w:r>
      <w:r>
        <w:rPr>
          <w:rFonts w:hint="eastAsia"/>
          <w:lang w:val="en-US" w:eastAsia="zh-CN"/>
        </w:rPr>
        <w:t>"dst_mac": "a8:0c:ca:f7:5f:07",</w:t>
      </w:r>
    </w:p>
    <w:p w14:paraId="4D8DFBE6">
      <w:pPr>
        <w:rPr>
          <w:rFonts w:hint="eastAsia"/>
          <w:lang w:val="en-US" w:eastAsia="zh-CN"/>
        </w:rPr>
      </w:pPr>
      <w:r>
        <w:rPr>
          <w:rFonts w:hint="eastAsia"/>
          <w:lang w:val="en-US" w:eastAsia="zh-CN"/>
        </w:rPr>
        <w:tab/>
      </w:r>
      <w:r>
        <w:rPr>
          <w:rFonts w:hint="eastAsia"/>
          <w:lang w:val="en-US" w:eastAsia="zh-CN"/>
        </w:rPr>
        <w:t>"type": "OLD_LOGIN",</w:t>
      </w:r>
    </w:p>
    <w:p w14:paraId="0DBD544A">
      <w:pPr>
        <w:rPr>
          <w:rFonts w:hint="eastAsia"/>
          <w:lang w:val="en-US" w:eastAsia="zh-CN"/>
        </w:rPr>
      </w:pPr>
      <w:r>
        <w:rPr>
          <w:rFonts w:hint="eastAsia"/>
          <w:lang w:val="en-US" w:eastAsia="zh-CN"/>
        </w:rPr>
        <w:tab/>
      </w:r>
      <w:r>
        <w:rPr>
          <w:rFonts w:hint="eastAsia"/>
          <w:lang w:val="en-US" w:eastAsia="zh-CN"/>
        </w:rPr>
        <w:t>"request": "{\"TLS_Encrypt\":false,\"appname\":\"DBISQL\",\"high_avi_login\":true,\"high_avi_session_id\":\"000000000000\",\"host_pid\":\"16632\",\"hostname\":\"Sangfor-PC\",\"password\":\"\",\"pkt_size\":\"512\",\"prog_name\":\"jConnect\",\"prog_version\":\"16.0.0\",\"rmt_passwords\":[],\"secure_bulk_copy\":false,\"secure_login\":true,\"svrname\":\"\",\"tds_version\":\"05.00.0000\",\"tokens\":[],\"username\":\"sa\"}",</w:t>
      </w:r>
    </w:p>
    <w:p w14:paraId="7C664DC0">
      <w:pPr>
        <w:rPr>
          <w:rFonts w:hint="eastAsia"/>
          <w:lang w:val="en-US" w:eastAsia="zh-CN"/>
        </w:rPr>
      </w:pPr>
      <w:r>
        <w:rPr>
          <w:rFonts w:hint="eastAsia"/>
          <w:lang w:val="en-US" w:eastAsia="zh-CN"/>
        </w:rPr>
        <w:tab/>
      </w:r>
      <w:r>
        <w:rPr>
          <w:rFonts w:hint="eastAsia"/>
          <w:lang w:val="en-US" w:eastAsia="zh-CN"/>
        </w:rPr>
        <w:t>"response": "{\"TLS_Encrypt\":false,\"tokens\":[{\"login_status\":\"negotiate\",\"svr_name\":\"ASE\",\"svr_version\":\"15.0.0\",\"tds_version\":\"05.00.0000\",\"token_type\":\"LoginAck\"},{\"msg_id\":14,\"status\":1,\"token_type\":\"MSG\"},{\"para_num\":2,\"params\":[{\"data_type\":\"INT4TYPE\",\"para_name\":\"\",\"status\":0,\"usertype\":0},{\"data_type\":\"VARBINARY\",\"para_name\":\"\",\"status\":0,\"type_size\":252,\"usertype\":0}],\"token_type\":\"ParamFmt\"},{\"done_flag\":0,\"operation\":2,\"row_cnt\":0,\"token_type\":\"Done\"}]}",</w:t>
      </w:r>
    </w:p>
    <w:p w14:paraId="42F20C04">
      <w:pPr>
        <w:rPr>
          <w:rFonts w:hint="eastAsia"/>
          <w:lang w:val="en-US" w:eastAsia="zh-CN"/>
        </w:rPr>
      </w:pPr>
      <w:r>
        <w:rPr>
          <w:rFonts w:hint="eastAsia"/>
          <w:lang w:val="en-US" w:eastAsia="zh-CN"/>
        </w:rPr>
        <w:tab/>
      </w:r>
      <w:r>
        <w:rPr>
          <w:rFonts w:hint="eastAsia"/>
          <w:lang w:val="en-US" w:eastAsia="zh-CN"/>
        </w:rPr>
        <w:t>"logtype": "sybase_login",</w:t>
      </w:r>
    </w:p>
    <w:p w14:paraId="17D1B182">
      <w:pPr>
        <w:rPr>
          <w:rFonts w:hint="eastAsia"/>
          <w:lang w:val="en-US" w:eastAsia="zh-CN"/>
        </w:rPr>
      </w:pPr>
      <w:r>
        <w:rPr>
          <w:rFonts w:hint="eastAsia"/>
          <w:lang w:val="en-US" w:eastAsia="zh-CN"/>
        </w:rPr>
        <w:tab/>
      </w:r>
      <w:r>
        <w:rPr>
          <w:rFonts w:hint="eastAsia"/>
          <w:lang w:val="en-US" w:eastAsia="zh-CN"/>
        </w:rPr>
        <w:t>"devname": "SANGFOR STA",</w:t>
      </w:r>
    </w:p>
    <w:p w14:paraId="71EA42AB">
      <w:pPr>
        <w:rPr>
          <w:rFonts w:hint="eastAsia"/>
          <w:lang w:val="en-US" w:eastAsia="zh-CN"/>
        </w:rPr>
      </w:pPr>
      <w:r>
        <w:rPr>
          <w:rFonts w:hint="eastAsia"/>
          <w:lang w:val="en-US" w:eastAsia="zh-CN"/>
        </w:rPr>
        <w:tab/>
      </w:r>
      <w:r>
        <w:rPr>
          <w:rFonts w:hint="eastAsia"/>
          <w:lang w:val="en-US" w:eastAsia="zh-CN"/>
        </w:rPr>
        <w:t>"ds": "20250522",</w:t>
      </w:r>
    </w:p>
    <w:p w14:paraId="743B94BA">
      <w:pPr>
        <w:rPr>
          <w:rFonts w:hint="eastAsia"/>
          <w:lang w:val="en-US" w:eastAsia="zh-CN"/>
        </w:rPr>
      </w:pPr>
      <w:r>
        <w:rPr>
          <w:rFonts w:hint="eastAsia"/>
          <w:lang w:val="en-US" w:eastAsia="zh-CN"/>
        </w:rPr>
        <w:tab/>
      </w:r>
      <w:r>
        <w:rPr>
          <w:rFonts w:hint="eastAsia"/>
          <w:lang w:val="en-US" w:eastAsia="zh-CN"/>
        </w:rPr>
        <w:t>"hh": "15",</w:t>
      </w:r>
    </w:p>
    <w:p w14:paraId="42D867F0">
      <w:pPr>
        <w:rPr>
          <w:rFonts w:hint="eastAsia"/>
          <w:lang w:val="en-US" w:eastAsia="zh-CN"/>
        </w:rPr>
      </w:pPr>
      <w:r>
        <w:rPr>
          <w:rFonts w:hint="eastAsia"/>
          <w:lang w:val="en-US" w:eastAsia="zh-CN"/>
        </w:rPr>
        <w:tab/>
      </w:r>
      <w:r>
        <w:rPr>
          <w:rFonts w:hint="eastAsia"/>
          <w:lang w:val="en-US" w:eastAsia="zh-CN"/>
        </w:rPr>
        <w:t>"vendor": "sangfor",</w:t>
      </w:r>
    </w:p>
    <w:p w14:paraId="307C420A">
      <w:pPr>
        <w:rPr>
          <w:rFonts w:hint="eastAsia"/>
          <w:lang w:val="en-US" w:eastAsia="zh-CN"/>
        </w:rPr>
      </w:pPr>
      <w:r>
        <w:rPr>
          <w:rFonts w:hint="eastAsia"/>
          <w:lang w:val="en-US" w:eastAsia="zh-CN"/>
        </w:rPr>
        <w:tab/>
      </w:r>
      <w:r>
        <w:rPr>
          <w:rFonts w:hint="eastAsia"/>
          <w:lang w:val="en-US" w:eastAsia="zh-CN"/>
        </w:rPr>
        <w:t>"logid": 47899890727908,</w:t>
      </w:r>
    </w:p>
    <w:p w14:paraId="1EDB6984">
      <w:pPr>
        <w:rPr>
          <w:rFonts w:hint="eastAsia"/>
          <w:lang w:val="en-US" w:eastAsia="zh-CN"/>
        </w:rPr>
      </w:pPr>
      <w:r>
        <w:rPr>
          <w:rFonts w:hint="eastAsia"/>
          <w:lang w:val="en-US" w:eastAsia="zh-CN"/>
        </w:rPr>
        <w:tab/>
      </w:r>
      <w:r>
        <w:rPr>
          <w:rFonts w:hint="eastAsia"/>
          <w:lang w:val="en-US" w:eastAsia="zh-CN"/>
        </w:rPr>
        <w:t>"iptype": 4,</w:t>
      </w:r>
    </w:p>
    <w:p w14:paraId="58BF0BD5">
      <w:pPr>
        <w:rPr>
          <w:rFonts w:hint="eastAsia"/>
          <w:lang w:val="en-US" w:eastAsia="zh-CN"/>
        </w:rPr>
      </w:pPr>
      <w:r>
        <w:rPr>
          <w:rFonts w:hint="eastAsia"/>
          <w:lang w:val="en-US" w:eastAsia="zh-CN"/>
        </w:rPr>
        <w:tab/>
      </w:r>
      <w:r>
        <w:rPr>
          <w:rFonts w:hint="eastAsia"/>
          <w:lang w:val="en-US" w:eastAsia="zh-CN"/>
        </w:rPr>
        <w:t>"appproto": "SYBASE",</w:t>
      </w:r>
    </w:p>
    <w:p w14:paraId="0BD28446">
      <w:pPr>
        <w:rPr>
          <w:rFonts w:hint="eastAsia"/>
          <w:lang w:val="en-US" w:eastAsia="zh-CN"/>
        </w:rPr>
      </w:pPr>
      <w:r>
        <w:rPr>
          <w:rFonts w:hint="eastAsia"/>
          <w:lang w:val="en-US" w:eastAsia="zh-CN"/>
        </w:rPr>
        <w:tab/>
      </w:r>
      <w:r>
        <w:rPr>
          <w:rFonts w:hint="eastAsia"/>
          <w:lang w:val="en-US" w:eastAsia="zh-CN"/>
        </w:rPr>
        <w:t>"transproto": "TCP"</w:t>
      </w:r>
    </w:p>
    <w:p w14:paraId="059FC85A">
      <w:pPr>
        <w:rPr>
          <w:rFonts w:hint="eastAsia"/>
          <w:lang w:val="en-US" w:eastAsia="zh-CN"/>
        </w:rPr>
      </w:pPr>
      <w:r>
        <w:rPr>
          <w:rFonts w:hint="eastAsia"/>
          <w:lang w:val="en-US" w:eastAsia="zh-CN"/>
        </w:rPr>
        <w:t>}</w:t>
      </w:r>
    </w:p>
    <w:p w14:paraId="392B02AA">
      <w:pPr>
        <w:pStyle w:val="3"/>
        <w:bidi w:val="0"/>
        <w:rPr>
          <w:rFonts w:hint="eastAsia"/>
          <w:lang w:val="en-US" w:eastAsia="zh-CN"/>
        </w:rPr>
      </w:pPr>
      <w:bookmarkStart w:id="132" w:name="_Toc20677"/>
      <w:r>
        <w:rPr>
          <w:rFonts w:hint="eastAsia"/>
          <w:lang w:val="en-US" w:eastAsia="zh-CN"/>
        </w:rPr>
        <w:t>TELNET命令审计</w:t>
      </w:r>
      <w:bookmarkEnd w:id="132"/>
    </w:p>
    <w:tbl>
      <w:tblPr>
        <w:tblStyle w:val="30"/>
        <w:tblW w:w="8314" w:type="dxa"/>
        <w:tblInd w:w="1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9"/>
        <w:gridCol w:w="1686"/>
        <w:gridCol w:w="4749"/>
      </w:tblGrid>
      <w:tr w14:paraId="63233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4F81BD"/>
            <w:vAlign w:val="center"/>
          </w:tcPr>
          <w:p w14:paraId="421617EC">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字段名</w:t>
            </w:r>
          </w:p>
        </w:tc>
        <w:tc>
          <w:tcPr>
            <w:tcW w:w="1686" w:type="dxa"/>
            <w:tcBorders>
              <w:top w:val="single" w:color="4F81BD" w:sz="8" w:space="0"/>
              <w:left w:val="dotted" w:color="auto" w:sz="4" w:space="0"/>
              <w:bottom w:val="single" w:color="4F81BD" w:sz="8" w:space="0"/>
              <w:right w:val="dotted" w:color="auto" w:sz="4" w:space="0"/>
            </w:tcBorders>
            <w:shd w:val="clear" w:color="auto" w:fill="4F81BD"/>
            <w:vAlign w:val="center"/>
          </w:tcPr>
          <w:p w14:paraId="5B9FC005">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类型</w:t>
            </w:r>
          </w:p>
        </w:tc>
        <w:tc>
          <w:tcPr>
            <w:tcW w:w="4749" w:type="dxa"/>
            <w:tcBorders>
              <w:top w:val="single" w:color="4F81BD" w:sz="8" w:space="0"/>
              <w:left w:val="dotted" w:color="auto" w:sz="4" w:space="0"/>
              <w:bottom w:val="single" w:color="4F81BD" w:sz="8" w:space="0"/>
              <w:right w:val="single" w:color="4F81BD" w:sz="8" w:space="0"/>
            </w:tcBorders>
            <w:shd w:val="clear" w:color="auto" w:fill="4F81BD"/>
            <w:vAlign w:val="center"/>
          </w:tcPr>
          <w:p w14:paraId="03E9B6F7">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描述</w:t>
            </w:r>
          </w:p>
        </w:tc>
      </w:tr>
      <w:tr w14:paraId="184D3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2629F15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uid</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5F031FF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24142643">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会话唯一ID</w:t>
            </w:r>
          </w:p>
        </w:tc>
      </w:tr>
      <w:tr w14:paraId="61D41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1A3AD3B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08F9EF27">
            <w:pPr>
              <w:rPr>
                <w:rFonts w:hint="default" w:ascii="Times New Roman" w:hAnsi="Times New Roman" w:eastAsia="宋体"/>
                <w:i w:val="0"/>
                <w:iCs w:val="0"/>
                <w:color w:val="000000"/>
                <w:lang w:val="en-US" w:eastAsia="zh-CN"/>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74624D69">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时间戳</w:t>
            </w:r>
          </w:p>
        </w:tc>
      </w:tr>
      <w:tr w14:paraId="790FA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6F0F87E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src_ip</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15B4337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0D73E2C5">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ascii="Times New Roman" w:hAnsi="Times New Roman" w:eastAsia="宋体"/>
                <w:i w:val="0"/>
                <w:iCs w:val="0"/>
                <w:color w:val="000000"/>
              </w:rPr>
              <w:t>源IP</w:t>
            </w:r>
          </w:p>
        </w:tc>
      </w:tr>
      <w:tr w14:paraId="3B292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0CADEBE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src_port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41C7C557">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4C51EFD3">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ascii="Times New Roman" w:hAnsi="Times New Roman" w:eastAsia="宋体"/>
                <w:i w:val="0"/>
                <w:iCs w:val="0"/>
                <w:color w:val="000000"/>
              </w:rPr>
              <w:t>源端口</w:t>
            </w:r>
          </w:p>
        </w:tc>
      </w:tr>
      <w:tr w14:paraId="0DABD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342C25C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dst_ip</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085F29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099E1744">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ascii="Times New Roman" w:hAnsi="Times New Roman" w:eastAsia="宋体"/>
                <w:i w:val="0"/>
                <w:iCs w:val="0"/>
                <w:color w:val="000000"/>
              </w:rPr>
              <w:t>目的IP</w:t>
            </w:r>
          </w:p>
        </w:tc>
      </w:tr>
      <w:tr w14:paraId="57FFC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698C8BC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dst_port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0168FC0">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263BB29B">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ascii="Times New Roman" w:hAnsi="Times New Roman" w:eastAsia="宋体"/>
                <w:i w:val="0"/>
                <w:iCs w:val="0"/>
                <w:color w:val="000000"/>
              </w:rPr>
              <w:t>目的端口</w:t>
            </w:r>
          </w:p>
        </w:tc>
      </w:tr>
      <w:tr w14:paraId="75603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234A347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user</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5EE44EE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2044BFF4">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ascii="Times New Roman" w:hAnsi="Times New Roman" w:eastAsia="宋体"/>
                <w:i w:val="0"/>
                <w:iCs w:val="0"/>
                <w:color w:val="000000"/>
              </w:rPr>
              <w:t>命令执行者 (连接建立时的认证用户)</w:t>
            </w:r>
          </w:p>
        </w:tc>
      </w:tr>
      <w:tr w14:paraId="7BCEB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786EEFB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input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69969E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480030DA">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ascii="Times New Roman" w:hAnsi="Times New Roman" w:eastAsia="宋体"/>
                <w:i w:val="0"/>
                <w:iCs w:val="0"/>
                <w:color w:val="000000"/>
              </w:rPr>
              <w:t>命令输入 (可能为”\0”，原因可能是用户输入为空)</w:t>
            </w:r>
          </w:p>
        </w:tc>
      </w:tr>
      <w:tr w14:paraId="40CBA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17AC944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output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70D617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6AF0B3A1">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ascii="Times New Roman" w:hAnsi="Times New Roman" w:eastAsia="宋体"/>
                <w:i w:val="0"/>
                <w:iCs w:val="0"/>
                <w:color w:val="000000"/>
              </w:rPr>
              <w:t>命令输出 (超过缓冲区部分可能被截断)</w:t>
            </w:r>
          </w:p>
        </w:tc>
      </w:tr>
      <w:tr w14:paraId="5E0BC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224EB55B">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logtype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47F2F89">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11C3493B">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日志类型，</w:t>
            </w:r>
            <w:r>
              <w:rPr>
                <w:rFonts w:hint="eastAsia"/>
                <w:lang w:val="en-US" w:eastAsia="zh-CN"/>
              </w:rPr>
              <w:t>telnet</w:t>
            </w:r>
          </w:p>
        </w:tc>
      </w:tr>
      <w:tr w14:paraId="6D87D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00BD2899">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devname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49484FAB">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57801E7C">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设备名称</w:t>
            </w:r>
          </w:p>
        </w:tc>
      </w:tr>
      <w:tr w14:paraId="787B1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27265C70">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ds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ABEB90A">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1A0652B2">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年月日</w:t>
            </w:r>
          </w:p>
        </w:tc>
      </w:tr>
      <w:tr w14:paraId="6ADCA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CA03F75">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hh</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1D9801D6">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3AD0247B">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小时</w:t>
            </w:r>
          </w:p>
        </w:tc>
      </w:tr>
      <w:tr w14:paraId="2AC84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E0D261F">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vendor</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3E2AE53">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2AB5DAC9">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厂商sangfor</w:t>
            </w:r>
          </w:p>
        </w:tc>
      </w:tr>
      <w:tr w14:paraId="5EEA4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0F15504">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logid</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0D68D13">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2C303F9B">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日志id</w:t>
            </w:r>
          </w:p>
        </w:tc>
      </w:tr>
      <w:tr w14:paraId="66695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BB6725B">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iptype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0204399">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5DEB9B41">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ip类型，4表示ipv4，6表示ipv6</w:t>
            </w:r>
          </w:p>
        </w:tc>
      </w:tr>
      <w:tr w14:paraId="60ADC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AE708F2">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appproto</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01CCF16A">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4D7B9A05">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应用层协议</w:t>
            </w:r>
          </w:p>
        </w:tc>
      </w:tr>
      <w:tr w14:paraId="04B9D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C8380AA">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transproto</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5641A433">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07211394">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传输层协议</w:t>
            </w:r>
          </w:p>
        </w:tc>
      </w:tr>
    </w:tbl>
    <w:p w14:paraId="45A00517">
      <w:pPr>
        <w:rPr>
          <w:rFonts w:hint="default"/>
          <w:lang w:val="en-US" w:eastAsia="zh-CN"/>
        </w:rPr>
      </w:pPr>
    </w:p>
    <w:p w14:paraId="5466A3B9">
      <w:pPr>
        <w:rPr>
          <w:rFonts w:hint="eastAsia"/>
          <w:i w:val="0"/>
          <w:iCs w:val="0"/>
          <w:color w:val="auto"/>
          <w:lang w:val="en-US" w:eastAsia="zh-CN"/>
        </w:rPr>
      </w:pPr>
      <w:r>
        <w:rPr>
          <w:rFonts w:hint="eastAsia"/>
          <w:i w:val="0"/>
          <w:iCs w:val="0"/>
          <w:color w:val="auto"/>
          <w:lang w:val="en-US" w:eastAsia="zh-CN"/>
        </w:rPr>
        <w:t>示例说明：</w:t>
      </w:r>
    </w:p>
    <w:p w14:paraId="6752E623">
      <w:pPr>
        <w:rPr>
          <w:rFonts w:hint="eastAsia"/>
          <w:lang w:val="en-US" w:eastAsia="zh-CN"/>
        </w:rPr>
      </w:pPr>
      <w:r>
        <w:rPr>
          <w:rFonts w:hint="eastAsia"/>
          <w:lang w:val="en-US" w:eastAsia="zh-CN"/>
        </w:rPr>
        <w:t>{</w:t>
      </w:r>
    </w:p>
    <w:p w14:paraId="3DC3BA69">
      <w:pPr>
        <w:rPr>
          <w:rFonts w:hint="eastAsia"/>
          <w:lang w:val="en-US" w:eastAsia="zh-CN"/>
        </w:rPr>
      </w:pPr>
      <w:r>
        <w:rPr>
          <w:rFonts w:hint="eastAsia"/>
          <w:lang w:val="en-US" w:eastAsia="zh-CN"/>
        </w:rPr>
        <w:tab/>
      </w:r>
      <w:r>
        <w:rPr>
          <w:rFonts w:hint="eastAsia"/>
          <w:lang w:val="en-US" w:eastAsia="zh-CN"/>
        </w:rPr>
        <w:t>"uid": "584070198",</w:t>
      </w:r>
    </w:p>
    <w:p w14:paraId="3B16C240">
      <w:pPr>
        <w:rPr>
          <w:rFonts w:hint="eastAsia"/>
          <w:lang w:val="en-US" w:eastAsia="zh-CN"/>
        </w:rPr>
      </w:pPr>
      <w:r>
        <w:rPr>
          <w:rFonts w:hint="eastAsia"/>
          <w:lang w:val="en-US" w:eastAsia="zh-CN"/>
        </w:rPr>
        <w:tab/>
      </w:r>
      <w:r>
        <w:rPr>
          <w:rFonts w:hint="eastAsia"/>
          <w:lang w:val="en-US" w:eastAsia="zh-CN"/>
        </w:rPr>
        <w:t>"ts": 1747900055,</w:t>
      </w:r>
    </w:p>
    <w:p w14:paraId="708E4246">
      <w:pPr>
        <w:rPr>
          <w:rFonts w:hint="eastAsia"/>
          <w:lang w:val="en-US" w:eastAsia="zh-CN"/>
        </w:rPr>
      </w:pPr>
      <w:r>
        <w:rPr>
          <w:rFonts w:hint="eastAsia"/>
          <w:lang w:val="en-US" w:eastAsia="zh-CN"/>
        </w:rPr>
        <w:tab/>
      </w:r>
      <w:r>
        <w:rPr>
          <w:rFonts w:hint="eastAsia"/>
          <w:lang w:val="en-US" w:eastAsia="zh-CN"/>
        </w:rPr>
        <w:t>"src_ip": "10.32.32.180",</w:t>
      </w:r>
    </w:p>
    <w:p w14:paraId="4F3C71D1">
      <w:pPr>
        <w:rPr>
          <w:rFonts w:hint="eastAsia"/>
          <w:lang w:val="en-US" w:eastAsia="zh-CN"/>
        </w:rPr>
      </w:pPr>
      <w:r>
        <w:rPr>
          <w:rFonts w:hint="eastAsia"/>
          <w:lang w:val="en-US" w:eastAsia="zh-CN"/>
        </w:rPr>
        <w:tab/>
      </w:r>
      <w:r>
        <w:rPr>
          <w:rFonts w:hint="eastAsia"/>
          <w:lang w:val="en-US" w:eastAsia="zh-CN"/>
        </w:rPr>
        <w:t>"src_port": 43873,</w:t>
      </w:r>
    </w:p>
    <w:p w14:paraId="2FDE12E5">
      <w:pPr>
        <w:rPr>
          <w:rFonts w:hint="eastAsia"/>
          <w:lang w:val="en-US" w:eastAsia="zh-CN"/>
        </w:rPr>
      </w:pPr>
      <w:r>
        <w:rPr>
          <w:rFonts w:hint="eastAsia"/>
          <w:lang w:val="en-US" w:eastAsia="zh-CN"/>
        </w:rPr>
        <w:tab/>
      </w:r>
      <w:r>
        <w:rPr>
          <w:rFonts w:hint="eastAsia"/>
          <w:lang w:val="en-US" w:eastAsia="zh-CN"/>
        </w:rPr>
        <w:t>"dst_ip": "10.222.3.90",</w:t>
      </w:r>
    </w:p>
    <w:p w14:paraId="3632B343">
      <w:pPr>
        <w:rPr>
          <w:rFonts w:hint="eastAsia"/>
          <w:lang w:val="en-US" w:eastAsia="zh-CN"/>
        </w:rPr>
      </w:pPr>
      <w:r>
        <w:rPr>
          <w:rFonts w:hint="eastAsia"/>
          <w:lang w:val="en-US" w:eastAsia="zh-CN"/>
        </w:rPr>
        <w:tab/>
      </w:r>
      <w:r>
        <w:rPr>
          <w:rFonts w:hint="eastAsia"/>
          <w:lang w:val="en-US" w:eastAsia="zh-CN"/>
        </w:rPr>
        <w:t>"dst_port": 23,</w:t>
      </w:r>
    </w:p>
    <w:p w14:paraId="095B985A">
      <w:pPr>
        <w:rPr>
          <w:rFonts w:hint="eastAsia"/>
          <w:lang w:val="en-US" w:eastAsia="zh-CN"/>
        </w:rPr>
      </w:pPr>
      <w:r>
        <w:rPr>
          <w:rFonts w:hint="eastAsia"/>
          <w:lang w:val="en-US" w:eastAsia="zh-CN"/>
        </w:rPr>
        <w:tab/>
      </w:r>
      <w:r>
        <w:rPr>
          <w:rFonts w:hint="eastAsia"/>
          <w:lang w:val="en-US" w:eastAsia="zh-CN"/>
        </w:rPr>
        <w:t>"user": "\u0000",</w:t>
      </w:r>
    </w:p>
    <w:p w14:paraId="3485CE7D">
      <w:pPr>
        <w:rPr>
          <w:rFonts w:hint="eastAsia"/>
          <w:lang w:val="en-US" w:eastAsia="zh-CN"/>
        </w:rPr>
      </w:pPr>
      <w:r>
        <w:rPr>
          <w:rFonts w:hint="eastAsia"/>
          <w:lang w:val="en-US" w:eastAsia="zh-CN"/>
        </w:rPr>
        <w:tab/>
      </w:r>
      <w:r>
        <w:rPr>
          <w:rFonts w:hint="eastAsia"/>
          <w:lang w:val="en-US" w:eastAsia="zh-CN"/>
        </w:rPr>
        <w:t>"input": "quit",</w:t>
      </w:r>
    </w:p>
    <w:p w14:paraId="481E19CC">
      <w:pPr>
        <w:rPr>
          <w:rFonts w:hint="eastAsia"/>
          <w:lang w:val="en-US" w:eastAsia="zh-CN"/>
        </w:rPr>
      </w:pPr>
      <w:r>
        <w:rPr>
          <w:rFonts w:hint="eastAsia"/>
          <w:lang w:val="en-US" w:eastAsia="zh-CN"/>
        </w:rPr>
        <w:tab/>
      </w:r>
      <w:r>
        <w:rPr>
          <w:rFonts w:hint="eastAsia"/>
          <w:lang w:val="en-US" w:eastAsia="zh-CN"/>
        </w:rPr>
        <w:t>"output": "\u0000",</w:t>
      </w:r>
    </w:p>
    <w:p w14:paraId="241FCED4">
      <w:pPr>
        <w:rPr>
          <w:rFonts w:hint="eastAsia"/>
          <w:lang w:val="en-US" w:eastAsia="zh-CN"/>
        </w:rPr>
      </w:pPr>
      <w:r>
        <w:rPr>
          <w:rFonts w:hint="eastAsia"/>
          <w:lang w:val="en-US" w:eastAsia="zh-CN"/>
        </w:rPr>
        <w:tab/>
      </w:r>
      <w:r>
        <w:rPr>
          <w:rFonts w:hint="eastAsia"/>
          <w:lang w:val="en-US" w:eastAsia="zh-CN"/>
        </w:rPr>
        <w:t>"logtype": "telnet",</w:t>
      </w:r>
    </w:p>
    <w:p w14:paraId="15990048">
      <w:pPr>
        <w:rPr>
          <w:rFonts w:hint="eastAsia"/>
          <w:lang w:val="en-US" w:eastAsia="zh-CN"/>
        </w:rPr>
      </w:pPr>
      <w:r>
        <w:rPr>
          <w:rFonts w:hint="eastAsia"/>
          <w:lang w:val="en-US" w:eastAsia="zh-CN"/>
        </w:rPr>
        <w:tab/>
      </w:r>
      <w:r>
        <w:rPr>
          <w:rFonts w:hint="eastAsia"/>
          <w:lang w:val="en-US" w:eastAsia="zh-CN"/>
        </w:rPr>
        <w:t>"devname": "SANGFOR STA",</w:t>
      </w:r>
    </w:p>
    <w:p w14:paraId="6EED51EB">
      <w:pPr>
        <w:rPr>
          <w:rFonts w:hint="eastAsia"/>
          <w:lang w:val="en-US" w:eastAsia="zh-CN"/>
        </w:rPr>
      </w:pPr>
      <w:r>
        <w:rPr>
          <w:rFonts w:hint="eastAsia"/>
          <w:lang w:val="en-US" w:eastAsia="zh-CN"/>
        </w:rPr>
        <w:tab/>
      </w:r>
      <w:r>
        <w:rPr>
          <w:rFonts w:hint="eastAsia"/>
          <w:lang w:val="en-US" w:eastAsia="zh-CN"/>
        </w:rPr>
        <w:t>"ds": "20250522",</w:t>
      </w:r>
    </w:p>
    <w:p w14:paraId="1BE33F6C">
      <w:pPr>
        <w:rPr>
          <w:rFonts w:hint="eastAsia"/>
          <w:lang w:val="en-US" w:eastAsia="zh-CN"/>
        </w:rPr>
      </w:pPr>
      <w:r>
        <w:rPr>
          <w:rFonts w:hint="eastAsia"/>
          <w:lang w:val="en-US" w:eastAsia="zh-CN"/>
        </w:rPr>
        <w:tab/>
      </w:r>
      <w:r>
        <w:rPr>
          <w:rFonts w:hint="eastAsia"/>
          <w:lang w:val="en-US" w:eastAsia="zh-CN"/>
        </w:rPr>
        <w:t>"hh": "15",</w:t>
      </w:r>
    </w:p>
    <w:p w14:paraId="68A980CC">
      <w:pPr>
        <w:rPr>
          <w:rFonts w:hint="eastAsia"/>
          <w:lang w:val="en-US" w:eastAsia="zh-CN"/>
        </w:rPr>
      </w:pPr>
      <w:r>
        <w:rPr>
          <w:rFonts w:hint="eastAsia"/>
          <w:lang w:val="en-US" w:eastAsia="zh-CN"/>
        </w:rPr>
        <w:tab/>
      </w:r>
      <w:r>
        <w:rPr>
          <w:rFonts w:hint="eastAsia"/>
          <w:lang w:val="en-US" w:eastAsia="zh-CN"/>
        </w:rPr>
        <w:t>"vendor": "sangfor",</w:t>
      </w:r>
    </w:p>
    <w:p w14:paraId="2513D579">
      <w:pPr>
        <w:rPr>
          <w:rFonts w:hint="eastAsia"/>
          <w:lang w:val="en-US" w:eastAsia="zh-CN"/>
        </w:rPr>
      </w:pPr>
      <w:r>
        <w:rPr>
          <w:rFonts w:hint="eastAsia"/>
          <w:lang w:val="en-US" w:eastAsia="zh-CN"/>
        </w:rPr>
        <w:tab/>
      </w:r>
      <w:r>
        <w:rPr>
          <w:rFonts w:hint="eastAsia"/>
          <w:lang w:val="en-US" w:eastAsia="zh-CN"/>
        </w:rPr>
        <w:t>"logid": 47900055471636,</w:t>
      </w:r>
    </w:p>
    <w:p w14:paraId="21493A48">
      <w:pPr>
        <w:rPr>
          <w:rFonts w:hint="eastAsia"/>
          <w:lang w:val="en-US" w:eastAsia="zh-CN"/>
        </w:rPr>
      </w:pPr>
      <w:r>
        <w:rPr>
          <w:rFonts w:hint="eastAsia"/>
          <w:lang w:val="en-US" w:eastAsia="zh-CN"/>
        </w:rPr>
        <w:tab/>
      </w:r>
      <w:r>
        <w:rPr>
          <w:rFonts w:hint="eastAsia"/>
          <w:lang w:val="en-US" w:eastAsia="zh-CN"/>
        </w:rPr>
        <w:t>"iptype": 4,</w:t>
      </w:r>
    </w:p>
    <w:p w14:paraId="251FD096">
      <w:pPr>
        <w:rPr>
          <w:rFonts w:hint="eastAsia"/>
          <w:lang w:val="en-US" w:eastAsia="zh-CN"/>
        </w:rPr>
      </w:pPr>
      <w:r>
        <w:rPr>
          <w:rFonts w:hint="eastAsia"/>
          <w:lang w:val="en-US" w:eastAsia="zh-CN"/>
        </w:rPr>
        <w:tab/>
      </w:r>
      <w:r>
        <w:rPr>
          <w:rFonts w:hint="eastAsia"/>
          <w:lang w:val="en-US" w:eastAsia="zh-CN"/>
        </w:rPr>
        <w:t>"appproto": "TELNET",</w:t>
      </w:r>
    </w:p>
    <w:p w14:paraId="598D4061">
      <w:pPr>
        <w:rPr>
          <w:rFonts w:hint="eastAsia"/>
          <w:lang w:val="en-US" w:eastAsia="zh-CN"/>
        </w:rPr>
      </w:pPr>
      <w:r>
        <w:rPr>
          <w:rFonts w:hint="eastAsia"/>
          <w:lang w:val="en-US" w:eastAsia="zh-CN"/>
        </w:rPr>
        <w:tab/>
      </w:r>
      <w:r>
        <w:rPr>
          <w:rFonts w:hint="eastAsia"/>
          <w:lang w:val="en-US" w:eastAsia="zh-CN"/>
        </w:rPr>
        <w:t>"transproto": "TCP"</w:t>
      </w:r>
    </w:p>
    <w:p w14:paraId="7DE67AB4">
      <w:pPr>
        <w:rPr>
          <w:rFonts w:hint="eastAsia"/>
          <w:lang w:val="en-US" w:eastAsia="zh-CN"/>
        </w:rPr>
      </w:pPr>
      <w:r>
        <w:rPr>
          <w:rFonts w:hint="eastAsia"/>
          <w:lang w:val="en-US" w:eastAsia="zh-CN"/>
        </w:rPr>
        <w:t>}</w:t>
      </w:r>
    </w:p>
    <w:p w14:paraId="4DEE3B98">
      <w:pPr>
        <w:pStyle w:val="3"/>
        <w:bidi w:val="0"/>
        <w:rPr>
          <w:rFonts w:hint="eastAsia"/>
          <w:lang w:val="en-US" w:eastAsia="zh-CN"/>
        </w:rPr>
      </w:pPr>
      <w:bookmarkStart w:id="133" w:name="_Toc4482"/>
      <w:r>
        <w:rPr>
          <w:rFonts w:hint="eastAsia"/>
          <w:lang w:val="en-US" w:eastAsia="zh-CN"/>
        </w:rPr>
        <w:t>TELNET登陆审计</w:t>
      </w:r>
      <w:bookmarkEnd w:id="133"/>
    </w:p>
    <w:tbl>
      <w:tblPr>
        <w:tblStyle w:val="30"/>
        <w:tblW w:w="8314" w:type="dxa"/>
        <w:tblInd w:w="1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9"/>
        <w:gridCol w:w="1686"/>
        <w:gridCol w:w="4749"/>
      </w:tblGrid>
      <w:tr w14:paraId="024F5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4F81BD"/>
            <w:vAlign w:val="center"/>
          </w:tcPr>
          <w:p w14:paraId="4B7B53F1">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字段名</w:t>
            </w:r>
          </w:p>
        </w:tc>
        <w:tc>
          <w:tcPr>
            <w:tcW w:w="1686" w:type="dxa"/>
            <w:tcBorders>
              <w:top w:val="single" w:color="4F81BD" w:sz="8" w:space="0"/>
              <w:left w:val="dotted" w:color="auto" w:sz="4" w:space="0"/>
              <w:bottom w:val="single" w:color="4F81BD" w:sz="8" w:space="0"/>
              <w:right w:val="dotted" w:color="auto" w:sz="4" w:space="0"/>
            </w:tcBorders>
            <w:shd w:val="clear" w:color="auto" w:fill="4F81BD"/>
            <w:vAlign w:val="center"/>
          </w:tcPr>
          <w:p w14:paraId="06130EFD">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类型</w:t>
            </w:r>
          </w:p>
        </w:tc>
        <w:tc>
          <w:tcPr>
            <w:tcW w:w="4749" w:type="dxa"/>
            <w:tcBorders>
              <w:top w:val="single" w:color="4F81BD" w:sz="8" w:space="0"/>
              <w:left w:val="dotted" w:color="auto" w:sz="4" w:space="0"/>
              <w:bottom w:val="single" w:color="4F81BD" w:sz="8" w:space="0"/>
              <w:right w:val="single" w:color="4F81BD" w:sz="8" w:space="0"/>
            </w:tcBorders>
            <w:shd w:val="clear" w:color="auto" w:fill="4F81BD"/>
            <w:vAlign w:val="center"/>
          </w:tcPr>
          <w:p w14:paraId="1439C423">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描述</w:t>
            </w:r>
          </w:p>
        </w:tc>
      </w:tr>
      <w:tr w14:paraId="35EF5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38C0299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uid</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187E375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2CA1A51A">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会话唯一ID</w:t>
            </w:r>
          </w:p>
        </w:tc>
      </w:tr>
      <w:tr w14:paraId="5F41F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0C3FE59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1C898E24">
            <w:pPr>
              <w:rPr>
                <w:rFonts w:hint="default" w:ascii="Times New Roman" w:hAnsi="Times New Roman" w:eastAsia="宋体"/>
                <w:i w:val="0"/>
                <w:iCs w:val="0"/>
                <w:color w:val="000000"/>
                <w:lang w:val="en-US" w:eastAsia="zh-CN"/>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5AC9A998">
            <w:pPr>
              <w:rPr>
                <w:rFonts w:hint="default" w:ascii="Times New Roman" w:hAnsi="Times New Roman" w:eastAsia="宋体"/>
                <w:i w:val="0"/>
                <w:iCs w:val="0"/>
                <w:color w:val="000000"/>
                <w:lang w:val="en-US" w:eastAsia="zh-CN"/>
              </w:rPr>
            </w:pPr>
            <w:r>
              <w:rPr>
                <w:rFonts w:ascii="Times New Roman" w:hAnsi="Times New Roman" w:eastAsia="宋体"/>
                <w:i w:val="0"/>
                <w:iCs w:val="0"/>
                <w:color w:val="000000"/>
              </w:rPr>
              <w:t>时间戳</w:t>
            </w:r>
          </w:p>
        </w:tc>
      </w:tr>
      <w:tr w14:paraId="5E256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507AEFC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src_ip</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4294602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6586B58E">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ascii="Times New Roman" w:hAnsi="Times New Roman" w:eastAsia="宋体"/>
                <w:i w:val="0"/>
                <w:iCs w:val="0"/>
                <w:color w:val="000000"/>
              </w:rPr>
              <w:t>源IP</w:t>
            </w:r>
          </w:p>
        </w:tc>
      </w:tr>
      <w:tr w14:paraId="245A9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5DAD245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src_port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56C0304D">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61A40E36">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ascii="Times New Roman" w:hAnsi="Times New Roman" w:eastAsia="宋体"/>
                <w:i w:val="0"/>
                <w:iCs w:val="0"/>
                <w:color w:val="000000"/>
              </w:rPr>
              <w:t>源端口</w:t>
            </w:r>
          </w:p>
        </w:tc>
      </w:tr>
      <w:tr w14:paraId="7CD5B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3A8EB3B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dst_ip</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A83B80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16946859">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ascii="Times New Roman" w:hAnsi="Times New Roman" w:eastAsia="宋体"/>
                <w:i w:val="0"/>
                <w:iCs w:val="0"/>
                <w:color w:val="000000"/>
              </w:rPr>
              <w:t>目的IP</w:t>
            </w:r>
          </w:p>
        </w:tc>
      </w:tr>
      <w:tr w14:paraId="04DAA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43485A8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dst_port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516B80B1">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61D5341C">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ascii="Times New Roman" w:hAnsi="Times New Roman" w:eastAsia="宋体"/>
                <w:i w:val="0"/>
                <w:iCs w:val="0"/>
                <w:color w:val="000000"/>
              </w:rPr>
              <w:t>目的端口</w:t>
            </w:r>
          </w:p>
        </w:tc>
      </w:tr>
      <w:tr w14:paraId="23826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0BE0B18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user</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005C0D8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45415E8F">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ascii="Times New Roman" w:hAnsi="Times New Roman" w:eastAsia="宋体"/>
                <w:i w:val="0"/>
                <w:iCs w:val="0"/>
                <w:color w:val="000000"/>
              </w:rPr>
              <w:t>用户名</w:t>
            </w:r>
          </w:p>
        </w:tc>
      </w:tr>
      <w:tr w14:paraId="1237F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3CA7A06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password</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5493360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4562539E">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ascii="Times New Roman" w:hAnsi="Times New Roman" w:eastAsia="宋体"/>
                <w:i w:val="0"/>
                <w:iCs w:val="0"/>
                <w:color w:val="000000"/>
              </w:rPr>
              <w:t>密码 (可能由于setuid权限等问题在键入用户名时就认证失败，此时为”\0”)</w:t>
            </w:r>
          </w:p>
        </w:tc>
      </w:tr>
      <w:tr w14:paraId="47D49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67EEFC1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success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451FD32B">
            <w:pPr>
              <w:rPr>
                <w:rFonts w:hint="default" w:ascii="Times New Roman" w:hAnsi="Times New Roman" w:eastAsia="宋体"/>
                <w:i w:val="0"/>
                <w:iCs w:val="0"/>
                <w:color w:val="000000"/>
                <w:lang w:val="en-US" w:eastAsia="zh-CN"/>
              </w:rPr>
            </w:pPr>
            <w:r>
              <w:rPr>
                <w:rFonts w:hint="eastAsia"/>
                <w:i w:val="0"/>
                <w:iCs w:val="0"/>
                <w:color w:val="000000"/>
                <w:lang w:val="en-US" w:eastAsia="zh-CN"/>
              </w:rPr>
              <w:t>bool</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3F0E445C">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ascii="Times New Roman" w:hAnsi="Times New Roman" w:eastAsia="宋体"/>
                <w:i w:val="0"/>
                <w:iCs w:val="0"/>
                <w:color w:val="000000"/>
              </w:rPr>
              <w:t>登录是否成功</w:t>
            </w:r>
          </w:p>
        </w:tc>
      </w:tr>
      <w:tr w14:paraId="4F304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561D733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errmsg</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544FACD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3C854F0F">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ascii="Times New Roman" w:hAnsi="Times New Roman" w:eastAsia="宋体"/>
                <w:i w:val="0"/>
                <w:iCs w:val="0"/>
                <w:color w:val="000000"/>
              </w:rPr>
              <w:t>登录成功为"0"，失败将记录服务器的错误提示</w:t>
            </w:r>
          </w:p>
        </w:tc>
      </w:tr>
      <w:tr w14:paraId="4EC70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2DEDDC10">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logtype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8696E28">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67172D21">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日志类型，</w:t>
            </w:r>
            <w:r>
              <w:rPr>
                <w:rFonts w:hint="eastAsia"/>
                <w:lang w:val="en-US" w:eastAsia="zh-CN"/>
              </w:rPr>
              <w:t>telnet_login</w:t>
            </w:r>
          </w:p>
        </w:tc>
      </w:tr>
      <w:tr w14:paraId="3F3AA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4869389A">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devname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45E3B907">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71DCDCE4">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设备名称</w:t>
            </w:r>
          </w:p>
        </w:tc>
      </w:tr>
      <w:tr w14:paraId="520E3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16D320AC">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ds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56E68529">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281BC356">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年月日</w:t>
            </w:r>
          </w:p>
        </w:tc>
      </w:tr>
      <w:tr w14:paraId="2AD06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540E2C16">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hh</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124776F">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504952F9">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小时</w:t>
            </w:r>
          </w:p>
        </w:tc>
      </w:tr>
      <w:tr w14:paraId="2BBFA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28ECA1FD">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vendor</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F362205">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64110DE0">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厂商sangfor</w:t>
            </w:r>
          </w:p>
        </w:tc>
      </w:tr>
      <w:tr w14:paraId="5BB70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3238B7C8">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logid</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B7EE500">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7441458E">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日志id</w:t>
            </w:r>
          </w:p>
        </w:tc>
      </w:tr>
      <w:tr w14:paraId="6A5A1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8E07E06">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iptype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13C7F995">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3EB4059A">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ip类型，4表示ipv4，6表示ipv6</w:t>
            </w:r>
          </w:p>
        </w:tc>
      </w:tr>
      <w:tr w14:paraId="679B0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9D1FCF3">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appproto</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58AAA8F3">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4AADCB77">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应用层协议</w:t>
            </w:r>
          </w:p>
        </w:tc>
      </w:tr>
      <w:tr w14:paraId="40C5A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FFFFFF"/>
            <w:vAlign w:val="center"/>
          </w:tcPr>
          <w:p w14:paraId="51DD04A5">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transproto</w:t>
            </w:r>
          </w:p>
        </w:tc>
        <w:tc>
          <w:tcPr>
            <w:tcW w:w="0" w:type="auto"/>
            <w:shd w:val="clear" w:color="auto" w:fill="auto"/>
            <w:vAlign w:val="center"/>
          </w:tcPr>
          <w:p w14:paraId="4AA266DC">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0" w:type="auto"/>
            <w:shd w:val="clear" w:color="auto" w:fill="auto"/>
            <w:vAlign w:val="center"/>
          </w:tcPr>
          <w:p w14:paraId="2844C47A">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传输层协议</w:t>
            </w:r>
          </w:p>
        </w:tc>
      </w:tr>
    </w:tbl>
    <w:p w14:paraId="39B27948">
      <w:pPr>
        <w:rPr>
          <w:rFonts w:hint="default"/>
          <w:lang w:val="en-US" w:eastAsia="zh-CN"/>
        </w:rPr>
      </w:pPr>
    </w:p>
    <w:p w14:paraId="6AB3ED3D">
      <w:pPr>
        <w:rPr>
          <w:rFonts w:hint="eastAsia"/>
          <w:i w:val="0"/>
          <w:iCs w:val="0"/>
          <w:color w:val="auto"/>
          <w:lang w:val="en-US" w:eastAsia="zh-CN"/>
        </w:rPr>
      </w:pPr>
      <w:r>
        <w:rPr>
          <w:rFonts w:hint="eastAsia"/>
          <w:i w:val="0"/>
          <w:iCs w:val="0"/>
          <w:color w:val="auto"/>
          <w:lang w:val="en-US" w:eastAsia="zh-CN"/>
        </w:rPr>
        <w:t>示例说明：</w:t>
      </w:r>
    </w:p>
    <w:p w14:paraId="3162049B">
      <w:pPr>
        <w:rPr>
          <w:rFonts w:hint="eastAsia"/>
          <w:lang w:val="en-US" w:eastAsia="zh-CN"/>
        </w:rPr>
      </w:pPr>
      <w:r>
        <w:rPr>
          <w:rFonts w:hint="eastAsia"/>
          <w:lang w:val="en-US" w:eastAsia="zh-CN"/>
        </w:rPr>
        <w:t>{</w:t>
      </w:r>
    </w:p>
    <w:p w14:paraId="003F6148">
      <w:pPr>
        <w:rPr>
          <w:rFonts w:hint="eastAsia"/>
          <w:lang w:val="en-US" w:eastAsia="zh-CN"/>
        </w:rPr>
      </w:pPr>
      <w:r>
        <w:rPr>
          <w:rFonts w:hint="eastAsia"/>
          <w:lang w:val="en-US" w:eastAsia="zh-CN"/>
        </w:rPr>
        <w:tab/>
      </w:r>
      <w:r>
        <w:rPr>
          <w:rFonts w:hint="eastAsia"/>
          <w:lang w:val="en-US" w:eastAsia="zh-CN"/>
        </w:rPr>
        <w:t>"uid": "584070198",</w:t>
      </w:r>
    </w:p>
    <w:p w14:paraId="3D4A6ECD">
      <w:pPr>
        <w:rPr>
          <w:rFonts w:hint="eastAsia"/>
          <w:lang w:val="en-US" w:eastAsia="zh-CN"/>
        </w:rPr>
      </w:pPr>
      <w:r>
        <w:rPr>
          <w:rFonts w:hint="eastAsia"/>
          <w:lang w:val="en-US" w:eastAsia="zh-CN"/>
        </w:rPr>
        <w:tab/>
      </w:r>
      <w:r>
        <w:rPr>
          <w:rFonts w:hint="eastAsia"/>
          <w:lang w:val="en-US" w:eastAsia="zh-CN"/>
        </w:rPr>
        <w:t>"ts": 1747900055,</w:t>
      </w:r>
    </w:p>
    <w:p w14:paraId="4C059A9D">
      <w:pPr>
        <w:rPr>
          <w:rFonts w:hint="eastAsia"/>
          <w:lang w:val="en-US" w:eastAsia="zh-CN"/>
        </w:rPr>
      </w:pPr>
      <w:r>
        <w:rPr>
          <w:rFonts w:hint="eastAsia"/>
          <w:lang w:val="en-US" w:eastAsia="zh-CN"/>
        </w:rPr>
        <w:tab/>
      </w:r>
      <w:r>
        <w:rPr>
          <w:rFonts w:hint="eastAsia"/>
          <w:lang w:val="en-US" w:eastAsia="zh-CN"/>
        </w:rPr>
        <w:t>"src_ip": "10.32.32.180",</w:t>
      </w:r>
    </w:p>
    <w:p w14:paraId="4822A1C9">
      <w:pPr>
        <w:rPr>
          <w:rFonts w:hint="eastAsia"/>
          <w:lang w:val="en-US" w:eastAsia="zh-CN"/>
        </w:rPr>
      </w:pPr>
      <w:r>
        <w:rPr>
          <w:rFonts w:hint="eastAsia"/>
          <w:lang w:val="en-US" w:eastAsia="zh-CN"/>
        </w:rPr>
        <w:tab/>
      </w:r>
      <w:r>
        <w:rPr>
          <w:rFonts w:hint="eastAsia"/>
          <w:lang w:val="en-US" w:eastAsia="zh-CN"/>
        </w:rPr>
        <w:t>"src_port": 43873,</w:t>
      </w:r>
    </w:p>
    <w:p w14:paraId="2B7BDA1B">
      <w:pPr>
        <w:rPr>
          <w:rFonts w:hint="eastAsia"/>
          <w:lang w:val="en-US" w:eastAsia="zh-CN"/>
        </w:rPr>
      </w:pPr>
      <w:r>
        <w:rPr>
          <w:rFonts w:hint="eastAsia"/>
          <w:lang w:val="en-US" w:eastAsia="zh-CN"/>
        </w:rPr>
        <w:tab/>
      </w:r>
      <w:r>
        <w:rPr>
          <w:rFonts w:hint="eastAsia"/>
          <w:lang w:val="en-US" w:eastAsia="zh-CN"/>
        </w:rPr>
        <w:t>"dst_ip": "10.222.3.90",</w:t>
      </w:r>
    </w:p>
    <w:p w14:paraId="4D1BF287">
      <w:pPr>
        <w:rPr>
          <w:rFonts w:hint="eastAsia"/>
          <w:lang w:val="en-US" w:eastAsia="zh-CN"/>
        </w:rPr>
      </w:pPr>
      <w:r>
        <w:rPr>
          <w:rFonts w:hint="eastAsia"/>
          <w:lang w:val="en-US" w:eastAsia="zh-CN"/>
        </w:rPr>
        <w:tab/>
      </w:r>
      <w:r>
        <w:rPr>
          <w:rFonts w:hint="eastAsia"/>
          <w:lang w:val="en-US" w:eastAsia="zh-CN"/>
        </w:rPr>
        <w:t>"dst_port": 23,</w:t>
      </w:r>
    </w:p>
    <w:p w14:paraId="324FC513">
      <w:pPr>
        <w:rPr>
          <w:rFonts w:hint="eastAsia"/>
          <w:lang w:val="en-US" w:eastAsia="zh-CN"/>
        </w:rPr>
      </w:pPr>
      <w:r>
        <w:rPr>
          <w:rFonts w:hint="eastAsia"/>
          <w:lang w:val="en-US" w:eastAsia="zh-CN"/>
        </w:rPr>
        <w:tab/>
      </w:r>
      <w:r>
        <w:rPr>
          <w:rFonts w:hint="eastAsia"/>
          <w:lang w:val="en-US" w:eastAsia="zh-CN"/>
        </w:rPr>
        <w:t>"user": "\u0000",</w:t>
      </w:r>
    </w:p>
    <w:p w14:paraId="5389FCC5">
      <w:pPr>
        <w:rPr>
          <w:rFonts w:hint="eastAsia"/>
          <w:lang w:val="en-US" w:eastAsia="zh-CN"/>
        </w:rPr>
      </w:pPr>
      <w:r>
        <w:rPr>
          <w:rFonts w:hint="eastAsia"/>
          <w:lang w:val="en-US" w:eastAsia="zh-CN"/>
        </w:rPr>
        <w:tab/>
      </w:r>
      <w:r>
        <w:rPr>
          <w:rFonts w:hint="eastAsia"/>
          <w:lang w:val="en-US" w:eastAsia="zh-CN"/>
        </w:rPr>
        <w:t>"password": "haha\b\b\b\bsangfor\br",</w:t>
      </w:r>
    </w:p>
    <w:p w14:paraId="17669541">
      <w:pPr>
        <w:rPr>
          <w:rFonts w:hint="eastAsia"/>
          <w:lang w:val="en-US" w:eastAsia="zh-CN"/>
        </w:rPr>
      </w:pPr>
      <w:r>
        <w:rPr>
          <w:rFonts w:hint="eastAsia"/>
          <w:lang w:val="en-US" w:eastAsia="zh-CN"/>
        </w:rPr>
        <w:tab/>
      </w:r>
      <w:r>
        <w:rPr>
          <w:rFonts w:hint="eastAsia"/>
          <w:lang w:val="en-US" w:eastAsia="zh-CN"/>
        </w:rPr>
        <w:t>"success": true,</w:t>
      </w:r>
    </w:p>
    <w:p w14:paraId="5F2D65B9">
      <w:pPr>
        <w:rPr>
          <w:rFonts w:hint="eastAsia"/>
          <w:lang w:val="en-US" w:eastAsia="zh-CN"/>
        </w:rPr>
      </w:pPr>
      <w:r>
        <w:rPr>
          <w:rFonts w:hint="eastAsia"/>
          <w:lang w:val="en-US" w:eastAsia="zh-CN"/>
        </w:rPr>
        <w:tab/>
      </w:r>
      <w:r>
        <w:rPr>
          <w:rFonts w:hint="eastAsia"/>
          <w:lang w:val="en-US" w:eastAsia="zh-CN"/>
        </w:rPr>
        <w:t>"errmsg": "Switch&gt;quit",</w:t>
      </w:r>
    </w:p>
    <w:p w14:paraId="1B831940">
      <w:pPr>
        <w:rPr>
          <w:rFonts w:hint="eastAsia"/>
          <w:lang w:val="en-US" w:eastAsia="zh-CN"/>
        </w:rPr>
      </w:pPr>
      <w:r>
        <w:rPr>
          <w:rFonts w:hint="eastAsia"/>
          <w:lang w:val="en-US" w:eastAsia="zh-CN"/>
        </w:rPr>
        <w:tab/>
      </w:r>
      <w:r>
        <w:rPr>
          <w:rFonts w:hint="eastAsia"/>
          <w:lang w:val="en-US" w:eastAsia="zh-CN"/>
        </w:rPr>
        <w:t>"logtype": "telnet_login",</w:t>
      </w:r>
    </w:p>
    <w:p w14:paraId="594596F4">
      <w:pPr>
        <w:rPr>
          <w:rFonts w:hint="eastAsia"/>
          <w:lang w:val="en-US" w:eastAsia="zh-CN"/>
        </w:rPr>
      </w:pPr>
      <w:r>
        <w:rPr>
          <w:rFonts w:hint="eastAsia"/>
          <w:lang w:val="en-US" w:eastAsia="zh-CN"/>
        </w:rPr>
        <w:tab/>
      </w:r>
      <w:r>
        <w:rPr>
          <w:rFonts w:hint="eastAsia"/>
          <w:lang w:val="en-US" w:eastAsia="zh-CN"/>
        </w:rPr>
        <w:t>"devname": "SANGFOR STA",</w:t>
      </w:r>
    </w:p>
    <w:p w14:paraId="3867F78A">
      <w:pPr>
        <w:rPr>
          <w:rFonts w:hint="eastAsia"/>
          <w:lang w:val="en-US" w:eastAsia="zh-CN"/>
        </w:rPr>
      </w:pPr>
      <w:r>
        <w:rPr>
          <w:rFonts w:hint="eastAsia"/>
          <w:lang w:val="en-US" w:eastAsia="zh-CN"/>
        </w:rPr>
        <w:tab/>
      </w:r>
      <w:r>
        <w:rPr>
          <w:rFonts w:hint="eastAsia"/>
          <w:lang w:val="en-US" w:eastAsia="zh-CN"/>
        </w:rPr>
        <w:t>"ds": "20250522",</w:t>
      </w:r>
    </w:p>
    <w:p w14:paraId="5593C978">
      <w:pPr>
        <w:rPr>
          <w:rFonts w:hint="eastAsia"/>
          <w:lang w:val="en-US" w:eastAsia="zh-CN"/>
        </w:rPr>
      </w:pPr>
      <w:r>
        <w:rPr>
          <w:rFonts w:hint="eastAsia"/>
          <w:lang w:val="en-US" w:eastAsia="zh-CN"/>
        </w:rPr>
        <w:tab/>
      </w:r>
      <w:r>
        <w:rPr>
          <w:rFonts w:hint="eastAsia"/>
          <w:lang w:val="en-US" w:eastAsia="zh-CN"/>
        </w:rPr>
        <w:t>"hh": "15",</w:t>
      </w:r>
    </w:p>
    <w:p w14:paraId="61873DEC">
      <w:pPr>
        <w:rPr>
          <w:rFonts w:hint="eastAsia"/>
          <w:lang w:val="en-US" w:eastAsia="zh-CN"/>
        </w:rPr>
      </w:pPr>
      <w:r>
        <w:rPr>
          <w:rFonts w:hint="eastAsia"/>
          <w:lang w:val="en-US" w:eastAsia="zh-CN"/>
        </w:rPr>
        <w:tab/>
      </w:r>
      <w:r>
        <w:rPr>
          <w:rFonts w:hint="eastAsia"/>
          <w:lang w:val="en-US" w:eastAsia="zh-CN"/>
        </w:rPr>
        <w:t>"vendor": "sangfor",</w:t>
      </w:r>
    </w:p>
    <w:p w14:paraId="5D05D28B">
      <w:pPr>
        <w:rPr>
          <w:rFonts w:hint="eastAsia"/>
          <w:lang w:val="en-US" w:eastAsia="zh-CN"/>
        </w:rPr>
      </w:pPr>
      <w:r>
        <w:rPr>
          <w:rFonts w:hint="eastAsia"/>
          <w:lang w:val="en-US" w:eastAsia="zh-CN"/>
        </w:rPr>
        <w:tab/>
      </w:r>
      <w:r>
        <w:rPr>
          <w:rFonts w:hint="eastAsia"/>
          <w:lang w:val="en-US" w:eastAsia="zh-CN"/>
        </w:rPr>
        <w:t>"logid": 47900055471310,</w:t>
      </w:r>
    </w:p>
    <w:p w14:paraId="354D2F5E">
      <w:pPr>
        <w:rPr>
          <w:rFonts w:hint="eastAsia"/>
          <w:lang w:val="en-US" w:eastAsia="zh-CN"/>
        </w:rPr>
      </w:pPr>
      <w:r>
        <w:rPr>
          <w:rFonts w:hint="eastAsia"/>
          <w:lang w:val="en-US" w:eastAsia="zh-CN"/>
        </w:rPr>
        <w:tab/>
      </w:r>
      <w:r>
        <w:rPr>
          <w:rFonts w:hint="eastAsia"/>
          <w:lang w:val="en-US" w:eastAsia="zh-CN"/>
        </w:rPr>
        <w:t>"iptype": 4,</w:t>
      </w:r>
    </w:p>
    <w:p w14:paraId="3959C7B9">
      <w:pPr>
        <w:rPr>
          <w:rFonts w:hint="eastAsia"/>
          <w:lang w:val="en-US" w:eastAsia="zh-CN"/>
        </w:rPr>
      </w:pPr>
      <w:r>
        <w:rPr>
          <w:rFonts w:hint="eastAsia"/>
          <w:lang w:val="en-US" w:eastAsia="zh-CN"/>
        </w:rPr>
        <w:tab/>
      </w:r>
      <w:r>
        <w:rPr>
          <w:rFonts w:hint="eastAsia"/>
          <w:lang w:val="en-US" w:eastAsia="zh-CN"/>
        </w:rPr>
        <w:t>"appproto": "TELNET",</w:t>
      </w:r>
    </w:p>
    <w:p w14:paraId="3A008D3E">
      <w:pPr>
        <w:rPr>
          <w:rFonts w:hint="eastAsia"/>
          <w:lang w:val="en-US" w:eastAsia="zh-CN"/>
        </w:rPr>
      </w:pPr>
      <w:r>
        <w:rPr>
          <w:rFonts w:hint="eastAsia"/>
          <w:lang w:val="en-US" w:eastAsia="zh-CN"/>
        </w:rPr>
        <w:tab/>
      </w:r>
      <w:r>
        <w:rPr>
          <w:rFonts w:hint="eastAsia"/>
          <w:lang w:val="en-US" w:eastAsia="zh-CN"/>
        </w:rPr>
        <w:t>"transproto": "TCP"</w:t>
      </w:r>
    </w:p>
    <w:p w14:paraId="71A6F874">
      <w:pPr>
        <w:rPr>
          <w:rFonts w:hint="eastAsia"/>
          <w:lang w:val="en-US" w:eastAsia="zh-CN"/>
        </w:rPr>
      </w:pPr>
      <w:r>
        <w:rPr>
          <w:rFonts w:hint="eastAsia"/>
          <w:lang w:val="en-US" w:eastAsia="zh-CN"/>
        </w:rPr>
        <w:t>}</w:t>
      </w:r>
    </w:p>
    <w:p w14:paraId="7AEA813C">
      <w:pPr>
        <w:pStyle w:val="3"/>
        <w:bidi w:val="0"/>
        <w:rPr>
          <w:rFonts w:hint="default"/>
          <w:lang w:val="en-US" w:eastAsia="zh-CN"/>
        </w:rPr>
      </w:pPr>
      <w:bookmarkStart w:id="134" w:name="_Toc524"/>
      <w:r>
        <w:rPr>
          <w:rFonts w:hint="eastAsia"/>
          <w:lang w:val="en-US" w:eastAsia="zh-CN"/>
        </w:rPr>
        <w:t>TELNET选项审计</w:t>
      </w:r>
      <w:bookmarkEnd w:id="134"/>
      <w:r>
        <w:rPr>
          <w:rFonts w:hint="eastAsia"/>
          <w:lang w:val="en-US" w:eastAsia="zh-CN"/>
        </w:rPr>
        <w:t xml:space="preserve"> </w:t>
      </w:r>
      <w:bookmarkEnd w:id="87"/>
      <w:bookmarkEnd w:id="88"/>
      <w:bookmarkStart w:id="135" w:name="_Toc8028"/>
      <w:bookmarkStart w:id="136" w:name="_Toc29173_WPSOffice_Level1"/>
    </w:p>
    <w:tbl>
      <w:tblPr>
        <w:tblStyle w:val="30"/>
        <w:tblW w:w="8314" w:type="dxa"/>
        <w:tblInd w:w="1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9"/>
        <w:gridCol w:w="1686"/>
        <w:gridCol w:w="4749"/>
      </w:tblGrid>
      <w:tr w14:paraId="7388C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4F81BD"/>
            <w:vAlign w:val="center"/>
          </w:tcPr>
          <w:p w14:paraId="066D12EA">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字段名</w:t>
            </w:r>
          </w:p>
        </w:tc>
        <w:tc>
          <w:tcPr>
            <w:tcW w:w="1686" w:type="dxa"/>
            <w:tcBorders>
              <w:top w:val="single" w:color="4F81BD" w:sz="8" w:space="0"/>
              <w:left w:val="dotted" w:color="auto" w:sz="4" w:space="0"/>
              <w:bottom w:val="single" w:color="4F81BD" w:sz="8" w:space="0"/>
              <w:right w:val="dotted" w:color="auto" w:sz="4" w:space="0"/>
            </w:tcBorders>
            <w:shd w:val="clear" w:color="auto" w:fill="4F81BD"/>
            <w:vAlign w:val="center"/>
          </w:tcPr>
          <w:p w14:paraId="1AA5E128">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类型</w:t>
            </w:r>
          </w:p>
        </w:tc>
        <w:tc>
          <w:tcPr>
            <w:tcW w:w="4749" w:type="dxa"/>
            <w:tcBorders>
              <w:top w:val="single" w:color="4F81BD" w:sz="8" w:space="0"/>
              <w:left w:val="dotted" w:color="auto" w:sz="4" w:space="0"/>
              <w:bottom w:val="single" w:color="4F81BD" w:sz="8" w:space="0"/>
              <w:right w:val="single" w:color="4F81BD" w:sz="8" w:space="0"/>
            </w:tcBorders>
            <w:shd w:val="clear" w:color="auto" w:fill="4F81BD"/>
            <w:vAlign w:val="center"/>
          </w:tcPr>
          <w:p w14:paraId="02DAFD9E">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描述</w:t>
            </w:r>
          </w:p>
        </w:tc>
      </w:tr>
      <w:tr w14:paraId="34901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3A03237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uid</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0E19C66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6D35E469">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ascii="Times New Roman" w:hAnsi="Times New Roman" w:eastAsia="宋体"/>
                <w:i w:val="0"/>
                <w:iCs w:val="0"/>
                <w:color w:val="000000"/>
              </w:rPr>
              <w:t>会话唯一ID</w:t>
            </w:r>
          </w:p>
        </w:tc>
      </w:tr>
      <w:tr w14:paraId="7BEE8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018C7F6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47B3C76">
            <w:pPr>
              <w:rPr>
                <w:rFonts w:hint="default" w:ascii="Times New Roman" w:hAnsi="Times New Roman" w:eastAsia="宋体"/>
                <w:i w:val="0"/>
                <w:iCs w:val="0"/>
                <w:color w:val="000000"/>
                <w:lang w:val="en-US" w:eastAsia="zh-CN"/>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67A98D6D">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ascii="Times New Roman" w:hAnsi="Times New Roman" w:eastAsia="宋体"/>
                <w:i w:val="0"/>
                <w:iCs w:val="0"/>
                <w:color w:val="000000"/>
              </w:rPr>
              <w:t>时间戳</w:t>
            </w:r>
          </w:p>
        </w:tc>
      </w:tr>
      <w:tr w14:paraId="5CACB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091699E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src_ip</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4A15869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1A0C1123">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ascii="Times New Roman" w:hAnsi="Times New Roman" w:eastAsia="宋体"/>
                <w:i w:val="0"/>
                <w:iCs w:val="0"/>
                <w:color w:val="000000"/>
              </w:rPr>
              <w:t>源IP</w:t>
            </w:r>
          </w:p>
        </w:tc>
      </w:tr>
      <w:tr w14:paraId="65FA8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090BFE5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src_port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5A1C6AFC">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3918B271">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ascii="Times New Roman" w:hAnsi="Times New Roman" w:eastAsia="宋体"/>
                <w:i w:val="0"/>
                <w:iCs w:val="0"/>
                <w:color w:val="000000"/>
              </w:rPr>
              <w:t>源端口</w:t>
            </w:r>
          </w:p>
        </w:tc>
      </w:tr>
      <w:tr w14:paraId="0036F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6DC2AF7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dst_ip</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866413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21790AC7">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ascii="Times New Roman" w:hAnsi="Times New Roman" w:eastAsia="宋体"/>
                <w:i w:val="0"/>
                <w:iCs w:val="0"/>
                <w:color w:val="000000"/>
              </w:rPr>
              <w:t>目的IP</w:t>
            </w:r>
          </w:p>
        </w:tc>
      </w:tr>
      <w:tr w14:paraId="667FB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1EE4D98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dst_port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55FD191A">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2A4121D6">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ascii="Times New Roman" w:hAnsi="Times New Roman" w:eastAsia="宋体"/>
                <w:i w:val="0"/>
                <w:iCs w:val="0"/>
                <w:color w:val="000000"/>
              </w:rPr>
              <w:t>目的端口</w:t>
            </w:r>
          </w:p>
        </w:tc>
      </w:tr>
      <w:tr w14:paraId="7408E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0F6E97A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terminal_type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D4B403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7BC8396E">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ascii="Times New Roman" w:hAnsi="Times New Roman" w:eastAsia="宋体"/>
                <w:i w:val="0"/>
                <w:iCs w:val="0"/>
                <w:color w:val="000000"/>
              </w:rPr>
              <w:t>终端类型</w:t>
            </w:r>
          </w:p>
        </w:tc>
      </w:tr>
      <w:tr w14:paraId="41310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536ABE3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echo_mode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A0A9DE9">
            <w:pPr>
              <w:rPr>
                <w:rFonts w:hint="default" w:ascii="Times New Roman" w:hAnsi="Times New Roman" w:eastAsia="宋体"/>
                <w:i w:val="0"/>
                <w:iCs w:val="0"/>
                <w:color w:val="000000"/>
                <w:lang w:val="en-US" w:eastAsia="zh-CN"/>
              </w:rPr>
            </w:pPr>
            <w:r>
              <w:rPr>
                <w:rFonts w:hint="eastAsia"/>
                <w:i w:val="0"/>
                <w:iCs w:val="0"/>
                <w:color w:val="000000"/>
                <w:lang w:val="en-US" w:eastAsia="zh-CN"/>
              </w:rPr>
              <w:t>bool</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71F514CE">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ascii="Times New Roman" w:hAnsi="Times New Roman" w:eastAsia="宋体"/>
                <w:i w:val="0"/>
                <w:iCs w:val="0"/>
                <w:color w:val="000000"/>
              </w:rPr>
              <w:t>服务器是否响应用户键入的每个字节</w:t>
            </w:r>
          </w:p>
        </w:tc>
      </w:tr>
      <w:tr w14:paraId="68322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228FCBD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encrypt_mode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0151A1C2">
            <w:pPr>
              <w:rPr>
                <w:rFonts w:hint="default" w:ascii="Times New Roman" w:hAnsi="Times New Roman" w:eastAsia="宋体"/>
                <w:i w:val="0"/>
                <w:iCs w:val="0"/>
                <w:color w:val="000000"/>
                <w:lang w:val="en-US" w:eastAsia="zh-CN"/>
              </w:rPr>
            </w:pPr>
            <w:r>
              <w:rPr>
                <w:rFonts w:hint="eastAsia"/>
                <w:i w:val="0"/>
                <w:iCs w:val="0"/>
                <w:color w:val="000000"/>
                <w:lang w:val="en-US" w:eastAsia="zh-CN"/>
              </w:rPr>
              <w:t>bool</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6DE2A9FD">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ascii="Times New Roman" w:hAnsi="Times New Roman" w:eastAsia="宋体"/>
                <w:i w:val="0"/>
                <w:iCs w:val="0"/>
                <w:color w:val="000000"/>
              </w:rPr>
              <w:t>是否加密传输</w:t>
            </w:r>
          </w:p>
        </w:tc>
      </w:tr>
      <w:tr w14:paraId="09545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5967519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binary_mode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03BDC186">
            <w:pPr>
              <w:rPr>
                <w:rFonts w:hint="default" w:ascii="Times New Roman" w:hAnsi="Times New Roman" w:eastAsia="宋体"/>
                <w:i w:val="0"/>
                <w:iCs w:val="0"/>
                <w:color w:val="000000"/>
                <w:lang w:val="en-US" w:eastAsia="zh-CN"/>
              </w:rPr>
            </w:pPr>
            <w:r>
              <w:rPr>
                <w:rFonts w:hint="eastAsia"/>
                <w:i w:val="0"/>
                <w:iCs w:val="0"/>
                <w:color w:val="000000"/>
                <w:lang w:val="en-US" w:eastAsia="zh-CN"/>
              </w:rPr>
              <w:t>bool</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40CA3A00">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ascii="Times New Roman" w:hAnsi="Times New Roman" w:eastAsia="宋体"/>
                <w:i w:val="0"/>
                <w:iCs w:val="0"/>
                <w:color w:val="000000"/>
              </w:rPr>
              <w:t>是否将数据视为二进制传输</w:t>
            </w:r>
          </w:p>
        </w:tc>
      </w:tr>
      <w:tr w14:paraId="0226A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008A7C0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environment</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1865F7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top"/>
          </w:tcPr>
          <w:p w14:paraId="1D51C061">
            <w:pPr>
              <w:wordWrap/>
              <w:adjustRightInd/>
              <w:snapToGrid/>
              <w:spacing w:line="360" w:lineRule="auto"/>
              <w:textAlignment w:val="auto"/>
              <w:rPr>
                <w:rFonts w:ascii="Times New Roman" w:hAnsi="Times New Roman" w:eastAsia="宋体"/>
                <w:i w:val="0"/>
                <w:iCs w:val="0"/>
                <w:color w:val="000000"/>
              </w:rPr>
            </w:pPr>
            <w:r>
              <w:rPr>
                <w:rFonts w:ascii="Times New Roman" w:hAnsi="Times New Roman" w:eastAsia="宋体"/>
                <w:i w:val="0"/>
                <w:iCs w:val="0"/>
                <w:color w:val="000000"/>
              </w:rPr>
              <w:t>环境变量(JSON字符串)，可能包含(LANG、TERM、</w:t>
            </w:r>
          </w:p>
          <w:p w14:paraId="4A420934">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ascii="Times New Roman" w:hAnsi="Times New Roman" w:eastAsia="宋体"/>
                <w:i w:val="0"/>
                <w:iCs w:val="0"/>
                <w:color w:val="000000"/>
              </w:rPr>
              <w:t>COLUMNS、LINES、DISPLAY等)</w:t>
            </w:r>
          </w:p>
        </w:tc>
      </w:tr>
      <w:tr w14:paraId="4B3E1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6E32A614">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logtype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2B93A797">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723C9DA7">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日志类型，</w:t>
            </w:r>
            <w:r>
              <w:rPr>
                <w:rFonts w:hint="eastAsia"/>
                <w:lang w:val="en-US" w:eastAsia="zh-CN"/>
              </w:rPr>
              <w:t>telnet_option</w:t>
            </w:r>
          </w:p>
        </w:tc>
      </w:tr>
      <w:tr w14:paraId="6021A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672FB8D1">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devname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46F4BEFF">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05815844">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设备名称</w:t>
            </w:r>
          </w:p>
        </w:tc>
      </w:tr>
      <w:tr w14:paraId="2486C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78548564">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ds</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633459F">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00FB7FBE">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年月日</w:t>
            </w:r>
          </w:p>
        </w:tc>
      </w:tr>
      <w:tr w14:paraId="3AAAF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0DF89F7A">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hh</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734AB21B">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251CA1F9">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小时</w:t>
            </w:r>
          </w:p>
        </w:tc>
      </w:tr>
      <w:tr w14:paraId="2F775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3C76CCBA">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vendor</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17A462F3">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0805F334">
            <w:pPr>
              <w:wordWrap/>
              <w:adjustRightInd/>
              <w:snapToGrid/>
              <w:spacing w:line="360" w:lineRule="auto"/>
              <w:textAlignment w:val="auto"/>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i w:val="0"/>
                <w:iCs w:val="0"/>
                <w:color w:val="000000"/>
                <w:lang w:val="en-US" w:eastAsia="zh-CN"/>
              </w:rPr>
              <w:t>厂商sangfor</w:t>
            </w:r>
          </w:p>
        </w:tc>
      </w:tr>
      <w:tr w14:paraId="089B8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auto"/>
            <w:vAlign w:val="center"/>
          </w:tcPr>
          <w:p w14:paraId="1EDA8B41">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logid</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6CA68100">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59796963">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日志id</w:t>
            </w:r>
          </w:p>
        </w:tc>
      </w:tr>
      <w:tr w14:paraId="3D8E9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D413A3D">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iptype</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41C8AE46">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4CC4D19A">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ip类型，4表示ipv4，6表示ipv6</w:t>
            </w:r>
          </w:p>
        </w:tc>
      </w:tr>
      <w:tr w14:paraId="732D4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29E6412">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appproto</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04609A2F">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01085363">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应用层协议</w:t>
            </w:r>
          </w:p>
        </w:tc>
      </w:tr>
      <w:tr w14:paraId="691AC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50DE3A8">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transproto</w:t>
            </w:r>
          </w:p>
        </w:tc>
        <w:tc>
          <w:tcPr>
            <w:tcW w:w="1686" w:type="dxa"/>
            <w:tcBorders>
              <w:top w:val="single" w:color="4F81BD" w:sz="8" w:space="0"/>
              <w:left w:val="dotted" w:color="auto" w:sz="4" w:space="0"/>
              <w:bottom w:val="single" w:color="4F81BD" w:sz="8" w:space="0"/>
              <w:right w:val="dotted" w:color="auto" w:sz="4" w:space="0"/>
            </w:tcBorders>
            <w:shd w:val="clear" w:color="auto" w:fill="auto"/>
            <w:vAlign w:val="center"/>
          </w:tcPr>
          <w:p w14:paraId="3BAF7061">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auto"/>
            <w:vAlign w:val="center"/>
          </w:tcPr>
          <w:p w14:paraId="7AEED8B4">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传输层协议</w:t>
            </w:r>
          </w:p>
        </w:tc>
      </w:tr>
    </w:tbl>
    <w:p w14:paraId="7BC3F8A1">
      <w:pPr>
        <w:rPr>
          <w:rFonts w:hint="default"/>
          <w:lang w:val="en-US" w:eastAsia="zh-CN"/>
        </w:rPr>
      </w:pPr>
    </w:p>
    <w:p w14:paraId="75D48893">
      <w:pPr>
        <w:rPr>
          <w:rFonts w:hint="eastAsia"/>
          <w:i w:val="0"/>
          <w:iCs w:val="0"/>
          <w:color w:val="auto"/>
          <w:lang w:val="en-US" w:eastAsia="zh-CN"/>
        </w:rPr>
      </w:pPr>
      <w:r>
        <w:rPr>
          <w:rFonts w:hint="eastAsia"/>
          <w:i w:val="0"/>
          <w:iCs w:val="0"/>
          <w:color w:val="auto"/>
          <w:lang w:val="en-US" w:eastAsia="zh-CN"/>
        </w:rPr>
        <w:t>示例说明：</w:t>
      </w:r>
    </w:p>
    <w:p w14:paraId="2ECEE4A6">
      <w:pPr>
        <w:rPr>
          <w:rFonts w:hint="default"/>
          <w:lang w:val="en-US" w:eastAsia="zh-CN"/>
        </w:rPr>
      </w:pPr>
      <w:r>
        <w:rPr>
          <w:rFonts w:hint="default"/>
          <w:lang w:val="en-US" w:eastAsia="zh-CN"/>
        </w:rPr>
        <w:t>{</w:t>
      </w:r>
    </w:p>
    <w:p w14:paraId="63DE910F">
      <w:pPr>
        <w:rPr>
          <w:rFonts w:hint="default"/>
          <w:lang w:val="en-US" w:eastAsia="zh-CN"/>
        </w:rPr>
      </w:pPr>
      <w:r>
        <w:rPr>
          <w:rFonts w:hint="default"/>
          <w:lang w:val="en-US" w:eastAsia="zh-CN"/>
        </w:rPr>
        <w:tab/>
      </w:r>
      <w:r>
        <w:rPr>
          <w:rFonts w:hint="default"/>
          <w:lang w:val="en-US" w:eastAsia="zh-CN"/>
        </w:rPr>
        <w:t>"uid": "584070198",</w:t>
      </w:r>
    </w:p>
    <w:p w14:paraId="6BC43B49">
      <w:pPr>
        <w:rPr>
          <w:rFonts w:hint="default"/>
          <w:lang w:val="en-US" w:eastAsia="zh-CN"/>
        </w:rPr>
      </w:pPr>
      <w:r>
        <w:rPr>
          <w:rFonts w:hint="default"/>
          <w:lang w:val="en-US" w:eastAsia="zh-CN"/>
        </w:rPr>
        <w:tab/>
      </w:r>
      <w:r>
        <w:rPr>
          <w:rFonts w:hint="default"/>
          <w:lang w:val="en-US" w:eastAsia="zh-CN"/>
        </w:rPr>
        <w:t>"ts": 1747900058,</w:t>
      </w:r>
    </w:p>
    <w:p w14:paraId="15988BE0">
      <w:pPr>
        <w:rPr>
          <w:rFonts w:hint="default"/>
          <w:lang w:val="en-US" w:eastAsia="zh-CN"/>
        </w:rPr>
      </w:pPr>
      <w:r>
        <w:rPr>
          <w:rFonts w:hint="default"/>
          <w:lang w:val="en-US" w:eastAsia="zh-CN"/>
        </w:rPr>
        <w:tab/>
      </w:r>
      <w:r>
        <w:rPr>
          <w:rFonts w:hint="default"/>
          <w:lang w:val="en-US" w:eastAsia="zh-CN"/>
        </w:rPr>
        <w:t>"src_ip": "10.32.32.180",</w:t>
      </w:r>
    </w:p>
    <w:p w14:paraId="65CAB6D9">
      <w:pPr>
        <w:rPr>
          <w:rFonts w:hint="default"/>
          <w:lang w:val="en-US" w:eastAsia="zh-CN"/>
        </w:rPr>
      </w:pPr>
      <w:r>
        <w:rPr>
          <w:rFonts w:hint="default"/>
          <w:lang w:val="en-US" w:eastAsia="zh-CN"/>
        </w:rPr>
        <w:tab/>
      </w:r>
      <w:r>
        <w:rPr>
          <w:rFonts w:hint="default"/>
          <w:lang w:val="en-US" w:eastAsia="zh-CN"/>
        </w:rPr>
        <w:t>"src_port": 43873,</w:t>
      </w:r>
    </w:p>
    <w:p w14:paraId="4F46AF27">
      <w:pPr>
        <w:rPr>
          <w:rFonts w:hint="default"/>
          <w:lang w:val="en-US" w:eastAsia="zh-CN"/>
        </w:rPr>
      </w:pPr>
      <w:r>
        <w:rPr>
          <w:rFonts w:hint="default"/>
          <w:lang w:val="en-US" w:eastAsia="zh-CN"/>
        </w:rPr>
        <w:tab/>
      </w:r>
      <w:r>
        <w:rPr>
          <w:rFonts w:hint="default"/>
          <w:lang w:val="en-US" w:eastAsia="zh-CN"/>
        </w:rPr>
        <w:t>"dst_ip": "10.222.3.90",</w:t>
      </w:r>
    </w:p>
    <w:p w14:paraId="36A850E6">
      <w:pPr>
        <w:rPr>
          <w:rFonts w:hint="default"/>
          <w:lang w:val="en-US" w:eastAsia="zh-CN"/>
        </w:rPr>
      </w:pPr>
      <w:r>
        <w:rPr>
          <w:rFonts w:hint="default"/>
          <w:lang w:val="en-US" w:eastAsia="zh-CN"/>
        </w:rPr>
        <w:tab/>
      </w:r>
      <w:r>
        <w:rPr>
          <w:rFonts w:hint="default"/>
          <w:lang w:val="en-US" w:eastAsia="zh-CN"/>
        </w:rPr>
        <w:t>"dst_port": 23,</w:t>
      </w:r>
    </w:p>
    <w:p w14:paraId="1F6D2A6F">
      <w:pPr>
        <w:rPr>
          <w:rFonts w:hint="default"/>
          <w:lang w:val="en-US" w:eastAsia="zh-CN"/>
        </w:rPr>
      </w:pPr>
      <w:r>
        <w:rPr>
          <w:rFonts w:hint="default"/>
          <w:lang w:val="en-US" w:eastAsia="zh-CN"/>
        </w:rPr>
        <w:tab/>
      </w:r>
      <w:r>
        <w:rPr>
          <w:rFonts w:hint="default"/>
          <w:lang w:val="en-US" w:eastAsia="zh-CN"/>
        </w:rPr>
        <w:t>"terminal_type": "ANSI",</w:t>
      </w:r>
    </w:p>
    <w:p w14:paraId="1B92F0BF">
      <w:pPr>
        <w:rPr>
          <w:rFonts w:hint="default"/>
          <w:lang w:val="en-US" w:eastAsia="zh-CN"/>
        </w:rPr>
      </w:pPr>
      <w:r>
        <w:rPr>
          <w:rFonts w:hint="default"/>
          <w:lang w:val="en-US" w:eastAsia="zh-CN"/>
        </w:rPr>
        <w:tab/>
      </w:r>
      <w:r>
        <w:rPr>
          <w:rFonts w:hint="default"/>
          <w:lang w:val="en-US" w:eastAsia="zh-CN"/>
        </w:rPr>
        <w:t>"echo_mode": true,</w:t>
      </w:r>
    </w:p>
    <w:p w14:paraId="091969AB">
      <w:pPr>
        <w:rPr>
          <w:rFonts w:hint="default"/>
          <w:lang w:val="en-US" w:eastAsia="zh-CN"/>
        </w:rPr>
      </w:pPr>
      <w:r>
        <w:rPr>
          <w:rFonts w:hint="default"/>
          <w:lang w:val="en-US" w:eastAsia="zh-CN"/>
        </w:rPr>
        <w:tab/>
      </w:r>
      <w:r>
        <w:rPr>
          <w:rFonts w:hint="default"/>
          <w:lang w:val="en-US" w:eastAsia="zh-CN"/>
        </w:rPr>
        <w:t>"encrypt_mode": false,</w:t>
      </w:r>
    </w:p>
    <w:p w14:paraId="18322173">
      <w:pPr>
        <w:rPr>
          <w:rFonts w:hint="default"/>
          <w:lang w:val="en-US" w:eastAsia="zh-CN"/>
        </w:rPr>
      </w:pPr>
      <w:r>
        <w:rPr>
          <w:rFonts w:hint="default"/>
          <w:lang w:val="en-US" w:eastAsia="zh-CN"/>
        </w:rPr>
        <w:tab/>
      </w:r>
      <w:r>
        <w:rPr>
          <w:rFonts w:hint="default"/>
          <w:lang w:val="en-US" w:eastAsia="zh-CN"/>
        </w:rPr>
        <w:t>"binary_mode": true,</w:t>
      </w:r>
    </w:p>
    <w:p w14:paraId="1BE38A26">
      <w:pPr>
        <w:rPr>
          <w:rFonts w:hint="default"/>
          <w:lang w:val="en-US" w:eastAsia="zh-CN"/>
        </w:rPr>
      </w:pPr>
      <w:r>
        <w:rPr>
          <w:rFonts w:hint="default"/>
          <w:lang w:val="en-US" w:eastAsia="zh-CN"/>
        </w:rPr>
        <w:tab/>
      </w:r>
      <w:r>
        <w:rPr>
          <w:rFonts w:hint="default"/>
          <w:lang w:val="en-US" w:eastAsia="zh-CN"/>
        </w:rPr>
        <w:t>"environment": "{}",</w:t>
      </w:r>
    </w:p>
    <w:p w14:paraId="20069FDA">
      <w:pPr>
        <w:rPr>
          <w:rFonts w:hint="default"/>
          <w:lang w:val="en-US" w:eastAsia="zh-CN"/>
        </w:rPr>
      </w:pPr>
      <w:r>
        <w:rPr>
          <w:rFonts w:hint="default"/>
          <w:lang w:val="en-US" w:eastAsia="zh-CN"/>
        </w:rPr>
        <w:tab/>
      </w:r>
      <w:r>
        <w:rPr>
          <w:rFonts w:hint="default"/>
          <w:lang w:val="en-US" w:eastAsia="zh-CN"/>
        </w:rPr>
        <w:t>"logtype": "telnet_option",</w:t>
      </w:r>
    </w:p>
    <w:p w14:paraId="487E3FF5">
      <w:pPr>
        <w:rPr>
          <w:rFonts w:hint="default"/>
          <w:lang w:val="en-US" w:eastAsia="zh-CN"/>
        </w:rPr>
      </w:pPr>
      <w:r>
        <w:rPr>
          <w:rFonts w:hint="default"/>
          <w:lang w:val="en-US" w:eastAsia="zh-CN"/>
        </w:rPr>
        <w:tab/>
      </w:r>
      <w:r>
        <w:rPr>
          <w:rFonts w:hint="default"/>
          <w:lang w:val="en-US" w:eastAsia="zh-CN"/>
        </w:rPr>
        <w:t>"devname": "SANGFOR STA",</w:t>
      </w:r>
    </w:p>
    <w:p w14:paraId="38145590">
      <w:pPr>
        <w:rPr>
          <w:rFonts w:hint="default"/>
          <w:lang w:val="en-US" w:eastAsia="zh-CN"/>
        </w:rPr>
      </w:pPr>
      <w:r>
        <w:rPr>
          <w:rFonts w:hint="default"/>
          <w:lang w:val="en-US" w:eastAsia="zh-CN"/>
        </w:rPr>
        <w:tab/>
      </w:r>
      <w:r>
        <w:rPr>
          <w:rFonts w:hint="default"/>
          <w:lang w:val="en-US" w:eastAsia="zh-CN"/>
        </w:rPr>
        <w:t>"ds": "20250522",</w:t>
      </w:r>
    </w:p>
    <w:p w14:paraId="19BBEE29">
      <w:pPr>
        <w:rPr>
          <w:rFonts w:hint="default"/>
          <w:lang w:val="en-US" w:eastAsia="zh-CN"/>
        </w:rPr>
      </w:pPr>
      <w:r>
        <w:rPr>
          <w:rFonts w:hint="default"/>
          <w:lang w:val="en-US" w:eastAsia="zh-CN"/>
        </w:rPr>
        <w:tab/>
      </w:r>
      <w:r>
        <w:rPr>
          <w:rFonts w:hint="default"/>
          <w:lang w:val="en-US" w:eastAsia="zh-CN"/>
        </w:rPr>
        <w:t>"hh": "15",</w:t>
      </w:r>
    </w:p>
    <w:p w14:paraId="2530227F">
      <w:pPr>
        <w:rPr>
          <w:rFonts w:hint="default"/>
          <w:lang w:val="en-US" w:eastAsia="zh-CN"/>
        </w:rPr>
      </w:pPr>
      <w:r>
        <w:rPr>
          <w:rFonts w:hint="default"/>
          <w:lang w:val="en-US" w:eastAsia="zh-CN"/>
        </w:rPr>
        <w:tab/>
      </w:r>
      <w:r>
        <w:rPr>
          <w:rFonts w:hint="default"/>
          <w:lang w:val="en-US" w:eastAsia="zh-CN"/>
        </w:rPr>
        <w:t>"vendor": "sangfor",</w:t>
      </w:r>
    </w:p>
    <w:p w14:paraId="1D7F2255">
      <w:pPr>
        <w:rPr>
          <w:rFonts w:hint="default"/>
          <w:lang w:val="en-US" w:eastAsia="zh-CN"/>
        </w:rPr>
      </w:pPr>
      <w:r>
        <w:rPr>
          <w:rFonts w:hint="default"/>
          <w:lang w:val="en-US" w:eastAsia="zh-CN"/>
        </w:rPr>
        <w:tab/>
      </w:r>
      <w:r>
        <w:rPr>
          <w:rFonts w:hint="default"/>
          <w:lang w:val="en-US" w:eastAsia="zh-CN"/>
        </w:rPr>
        <w:t>"logid": 47900058779668,</w:t>
      </w:r>
    </w:p>
    <w:p w14:paraId="5787D3D4">
      <w:pPr>
        <w:rPr>
          <w:rFonts w:hint="default"/>
          <w:lang w:val="en-US" w:eastAsia="zh-CN"/>
        </w:rPr>
      </w:pPr>
      <w:r>
        <w:rPr>
          <w:rFonts w:hint="default"/>
          <w:lang w:val="en-US" w:eastAsia="zh-CN"/>
        </w:rPr>
        <w:tab/>
      </w:r>
      <w:r>
        <w:rPr>
          <w:rFonts w:hint="default"/>
          <w:lang w:val="en-US" w:eastAsia="zh-CN"/>
        </w:rPr>
        <w:t>"iptype": 4,</w:t>
      </w:r>
    </w:p>
    <w:p w14:paraId="6B7E96E6">
      <w:pPr>
        <w:rPr>
          <w:rFonts w:hint="default"/>
          <w:lang w:val="en-US" w:eastAsia="zh-CN"/>
        </w:rPr>
      </w:pPr>
      <w:r>
        <w:rPr>
          <w:rFonts w:hint="default"/>
          <w:lang w:val="en-US" w:eastAsia="zh-CN"/>
        </w:rPr>
        <w:tab/>
      </w:r>
      <w:r>
        <w:rPr>
          <w:rFonts w:hint="default"/>
          <w:lang w:val="en-US" w:eastAsia="zh-CN"/>
        </w:rPr>
        <w:t>"appproto": "TELNET",</w:t>
      </w:r>
    </w:p>
    <w:p w14:paraId="3A162E09">
      <w:pPr>
        <w:rPr>
          <w:rFonts w:hint="default"/>
          <w:lang w:val="en-US" w:eastAsia="zh-CN"/>
        </w:rPr>
      </w:pPr>
      <w:r>
        <w:rPr>
          <w:rFonts w:hint="default"/>
          <w:lang w:val="en-US" w:eastAsia="zh-CN"/>
        </w:rPr>
        <w:tab/>
      </w:r>
      <w:r>
        <w:rPr>
          <w:rFonts w:hint="default"/>
          <w:lang w:val="en-US" w:eastAsia="zh-CN"/>
        </w:rPr>
        <w:t>"transproto": "TCP"</w:t>
      </w:r>
    </w:p>
    <w:p w14:paraId="6C213FCB">
      <w:pPr>
        <w:rPr>
          <w:rFonts w:hint="default"/>
          <w:lang w:val="en-US" w:eastAsia="zh-CN"/>
        </w:rPr>
      </w:pPr>
      <w:r>
        <w:rPr>
          <w:rFonts w:hint="default"/>
          <w:lang w:val="en-US" w:eastAsia="zh-CN"/>
        </w:rPr>
        <w:t>}</w:t>
      </w:r>
    </w:p>
    <w:p w14:paraId="4B6CD189">
      <w:pPr>
        <w:pStyle w:val="2"/>
        <w:bidi w:val="0"/>
        <w:rPr>
          <w:rFonts w:hint="eastAsia"/>
          <w:lang w:eastAsia="zh-CN"/>
        </w:rPr>
      </w:pPr>
      <w:bookmarkStart w:id="137" w:name="_Toc30297"/>
      <w:r>
        <w:rPr>
          <w:rFonts w:hint="eastAsia"/>
        </w:rPr>
        <w:t>安全日志</w:t>
      </w:r>
      <w:bookmarkEnd w:id="135"/>
      <w:r>
        <w:rPr>
          <w:rFonts w:hint="eastAsia"/>
          <w:lang w:eastAsia="zh-CN"/>
        </w:rPr>
        <w:t>说明</w:t>
      </w:r>
      <w:bookmarkEnd w:id="136"/>
      <w:bookmarkEnd w:id="137"/>
    </w:p>
    <w:p w14:paraId="61753CF9">
      <w:pPr>
        <w:rPr>
          <w:rFonts w:hint="default"/>
          <w:lang w:val="en-US" w:eastAsia="zh-CN"/>
        </w:rPr>
      </w:pPr>
      <w:r>
        <w:rPr>
          <w:rFonts w:hint="eastAsia"/>
          <w:lang w:val="en-US" w:eastAsia="zh-CN"/>
        </w:rPr>
        <w:t>安全日志看result中sub_desc描述攻击行为</w:t>
      </w:r>
    </w:p>
    <w:p w14:paraId="59D6F35A">
      <w:pPr>
        <w:pStyle w:val="3"/>
        <w:bidi w:val="0"/>
        <w:rPr>
          <w:rFonts w:hint="default"/>
          <w:lang w:val="en-US" w:eastAsia="zh-CN"/>
        </w:rPr>
      </w:pPr>
      <w:bookmarkStart w:id="138" w:name="_Toc27938"/>
      <w:r>
        <w:rPr>
          <w:rFonts w:hint="eastAsia"/>
          <w:lang w:val="en-US" w:eastAsia="zh-CN"/>
        </w:rPr>
        <w:t>WAF安全日志</w:t>
      </w:r>
      <w:bookmarkEnd w:id="138"/>
    </w:p>
    <w:tbl>
      <w:tblPr>
        <w:tblStyle w:val="30"/>
        <w:tblW w:w="8314" w:type="dxa"/>
        <w:tblInd w:w="1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9"/>
        <w:gridCol w:w="1686"/>
        <w:gridCol w:w="4749"/>
      </w:tblGrid>
      <w:tr w14:paraId="1EFC6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4F81BD"/>
            <w:vAlign w:val="center"/>
          </w:tcPr>
          <w:p w14:paraId="7E84C6AE">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字段名</w:t>
            </w:r>
          </w:p>
        </w:tc>
        <w:tc>
          <w:tcPr>
            <w:tcW w:w="1686" w:type="dxa"/>
            <w:tcBorders>
              <w:top w:val="single" w:color="4F81BD" w:sz="8" w:space="0"/>
              <w:left w:val="dotted" w:color="auto" w:sz="4" w:space="0"/>
              <w:bottom w:val="single" w:color="4F81BD" w:sz="8" w:space="0"/>
              <w:right w:val="dotted" w:color="auto" w:sz="4" w:space="0"/>
            </w:tcBorders>
            <w:shd w:val="clear" w:color="auto" w:fill="4F81BD"/>
            <w:vAlign w:val="center"/>
          </w:tcPr>
          <w:p w14:paraId="222A4B24">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类型</w:t>
            </w:r>
          </w:p>
        </w:tc>
        <w:tc>
          <w:tcPr>
            <w:tcW w:w="4749" w:type="dxa"/>
            <w:tcBorders>
              <w:top w:val="single" w:color="4F81BD" w:sz="8" w:space="0"/>
              <w:left w:val="dotted" w:color="auto" w:sz="4" w:space="0"/>
              <w:bottom w:val="single" w:color="4F81BD" w:sz="8" w:space="0"/>
              <w:right w:val="single" w:color="4F81BD" w:sz="8" w:space="0"/>
            </w:tcBorders>
            <w:shd w:val="clear" w:color="auto" w:fill="4F81BD"/>
            <w:vAlign w:val="center"/>
          </w:tcPr>
          <w:p w14:paraId="69430E55">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描述</w:t>
            </w:r>
          </w:p>
        </w:tc>
      </w:tr>
      <w:tr w14:paraId="1C646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3F6840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9A8DA5F">
            <w:pPr>
              <w:rPr>
                <w:rFonts w:hint="default" w:ascii="Times New Roman" w:hAnsi="Times New Roman" w:eastAsia="宋体"/>
                <w:i w:val="0"/>
                <w:iCs w:val="0"/>
                <w:color w:val="000000"/>
                <w:lang w:val="en-US" w:eastAsia="zh-CN"/>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C604247">
            <w:pPr>
              <w:rPr>
                <w:rFonts w:hint="default" w:ascii="Times New Roman" w:hAnsi="Times New Roman" w:eastAsia="宋体"/>
                <w:i w:val="0"/>
                <w:iCs w:val="0"/>
                <w:color w:val="000000"/>
                <w:lang w:val="en-US" w:eastAsia="zh-CN"/>
              </w:rPr>
            </w:pPr>
            <w:r>
              <w:rPr>
                <w:rFonts w:hint="eastAsia"/>
                <w:i w:val="0"/>
                <w:iCs w:val="0"/>
                <w:color w:val="000000"/>
                <w:lang w:val="en-US" w:eastAsia="zh-CN"/>
              </w:rPr>
              <w:t>时间戳</w:t>
            </w:r>
          </w:p>
        </w:tc>
      </w:tr>
      <w:tr w14:paraId="07FA1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567A08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A9C9C6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B3829E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会话唯一ID</w:t>
            </w:r>
          </w:p>
        </w:tc>
      </w:tr>
      <w:tr w14:paraId="26169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B0E6FC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DC04ED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279172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日志类型，</w:t>
            </w:r>
            <w:r>
              <w:rPr>
                <w:rFonts w:hint="eastAsia"/>
                <w:i w:val="0"/>
                <w:iCs w:val="0"/>
                <w:color w:val="000000"/>
                <w:lang w:val="en-US" w:eastAsia="zh-CN"/>
              </w:rPr>
              <w:t>waf</w:t>
            </w:r>
          </w:p>
        </w:tc>
      </w:tr>
      <w:tr w14:paraId="47A67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6ACE8B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devname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17A6BA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DB7BF7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设备名称</w:t>
            </w:r>
          </w:p>
        </w:tc>
      </w:tr>
      <w:tr w14:paraId="3EF46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B3AFD6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CA4EAA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736E65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年月日</w:t>
            </w:r>
          </w:p>
        </w:tc>
      </w:tr>
      <w:tr w14:paraId="2268B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CCC128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hh</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C07277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69CFE3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小时</w:t>
            </w:r>
          </w:p>
        </w:tc>
      </w:tr>
      <w:tr w14:paraId="19F0F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28E582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vendor</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98A5B6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4D4287F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厂商sangfor</w:t>
            </w:r>
          </w:p>
        </w:tc>
      </w:tr>
      <w:tr w14:paraId="393DD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175995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appproto</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73B46F0">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5FCE11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应用层协议</w:t>
            </w:r>
          </w:p>
        </w:tc>
      </w:tr>
      <w:tr w14:paraId="402B0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DB7523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transproto</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F6D6633">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55D7AA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传输层协议</w:t>
            </w:r>
          </w:p>
        </w:tc>
      </w:tr>
      <w:tr w14:paraId="4CDF3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20A734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47DE001">
            <w:pPr>
              <w:rPr>
                <w:rFonts w:hint="default" w:ascii="Times New Roman" w:hAnsi="Times New Roman" w:eastAsia="宋体"/>
                <w:i w:val="0"/>
                <w:iCs w:val="0"/>
                <w:color w:val="000000"/>
                <w:lang w:val="en-US" w:eastAsia="zh-CN"/>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92B0EB6">
            <w:pPr>
              <w:rPr>
                <w:rFonts w:hint="default" w:ascii="Times New Roman" w:hAnsi="Times New Roman" w:eastAsia="宋体"/>
                <w:i w:val="0"/>
                <w:iCs w:val="0"/>
                <w:color w:val="000000"/>
                <w:lang w:val="en-US" w:eastAsia="zh-CN"/>
              </w:rPr>
            </w:pPr>
            <w:r>
              <w:rPr>
                <w:rFonts w:hint="eastAsia"/>
                <w:i w:val="0"/>
                <w:iCs w:val="0"/>
                <w:color w:val="000000"/>
                <w:lang w:val="en-US" w:eastAsia="zh-CN"/>
              </w:rPr>
              <w:t>日志id</w:t>
            </w:r>
          </w:p>
        </w:tc>
      </w:tr>
      <w:tr w14:paraId="15AE6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5058E4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src_ip</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2C82D8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83C7C92">
            <w:pPr>
              <w:rPr>
                <w:rFonts w:hint="default" w:ascii="Times New Roman" w:hAnsi="Times New Roman" w:eastAsia="宋体"/>
                <w:i w:val="0"/>
                <w:iCs w:val="0"/>
                <w:color w:val="000000"/>
                <w:lang w:val="en-US" w:eastAsia="zh-CN"/>
              </w:rPr>
            </w:pPr>
            <w:r>
              <w:rPr>
                <w:rFonts w:hint="eastAsia" w:ascii="Times New Roman" w:hAnsi="Times New Roman" w:eastAsia="宋体"/>
                <w:i w:val="0"/>
                <w:iCs w:val="0"/>
                <w:color w:val="000000"/>
                <w:sz w:val="21"/>
                <w:szCs w:val="21"/>
              </w:rPr>
              <w:t>源IP</w:t>
            </w:r>
          </w:p>
        </w:tc>
      </w:tr>
      <w:tr w14:paraId="11C57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5348B0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dst_ip</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B5A0DA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037F9A5">
            <w:pPr>
              <w:rPr>
                <w:rFonts w:hint="default" w:ascii="Times New Roman" w:hAnsi="Times New Roman" w:eastAsia="宋体"/>
                <w:i w:val="0"/>
                <w:iCs w:val="0"/>
                <w:color w:val="000000"/>
                <w:lang w:val="en-US" w:eastAsia="zh-CN"/>
              </w:rPr>
            </w:pPr>
            <w:r>
              <w:rPr>
                <w:rFonts w:hint="eastAsia" w:ascii="Times New Roman" w:hAnsi="Times New Roman" w:eastAsia="宋体"/>
                <w:i w:val="0"/>
                <w:iCs w:val="0"/>
                <w:color w:val="000000"/>
                <w:sz w:val="21"/>
                <w:szCs w:val="21"/>
              </w:rPr>
              <w:t>目的IP</w:t>
            </w:r>
          </w:p>
        </w:tc>
      </w:tr>
      <w:tr w14:paraId="05350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EAB713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iptype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25EEFC4">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40FB281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ip类型，4表示ipv4，6表示ipv6</w:t>
            </w:r>
          </w:p>
        </w:tc>
      </w:tr>
      <w:tr w14:paraId="7F4BE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3E501C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src_port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3E6D38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F005930">
            <w:pPr>
              <w:rPr>
                <w:rFonts w:hint="default" w:ascii="Times New Roman" w:hAnsi="Times New Roman" w:eastAsia="宋体"/>
                <w:i w:val="0"/>
                <w:iCs w:val="0"/>
                <w:color w:val="000000"/>
                <w:lang w:val="en-US" w:eastAsia="zh-CN"/>
              </w:rPr>
            </w:pPr>
            <w:r>
              <w:rPr>
                <w:rFonts w:hint="eastAsia" w:ascii="Times New Roman" w:hAnsi="Times New Roman" w:eastAsia="宋体"/>
                <w:i w:val="0"/>
                <w:iCs w:val="0"/>
                <w:color w:val="000000"/>
                <w:sz w:val="21"/>
                <w:szCs w:val="21"/>
              </w:rPr>
              <w:t>源</w:t>
            </w:r>
            <w:r>
              <w:rPr>
                <w:rFonts w:ascii="Times New Roman" w:hAnsi="Times New Roman" w:eastAsia="宋体"/>
                <w:i w:val="0"/>
                <w:iCs w:val="0"/>
                <w:color w:val="000000"/>
                <w:sz w:val="21"/>
                <w:szCs w:val="21"/>
              </w:rPr>
              <w:t>端口，赋予默认值0</w:t>
            </w:r>
          </w:p>
        </w:tc>
      </w:tr>
      <w:tr w14:paraId="1D105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83519D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dst_port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24DA570">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BB7B6CA">
            <w:pPr>
              <w:rPr>
                <w:rFonts w:hint="default" w:ascii="Times New Roman" w:hAnsi="Times New Roman" w:eastAsia="宋体"/>
                <w:i w:val="0"/>
                <w:iCs w:val="0"/>
                <w:color w:val="000000"/>
                <w:lang w:val="en-US" w:eastAsia="zh-CN"/>
              </w:rPr>
            </w:pPr>
            <w:r>
              <w:rPr>
                <w:rFonts w:hint="eastAsia" w:ascii="Times New Roman" w:hAnsi="Times New Roman" w:eastAsia="宋体"/>
                <w:i w:val="0"/>
                <w:iCs w:val="0"/>
                <w:color w:val="000000"/>
                <w:sz w:val="21"/>
                <w:szCs w:val="21"/>
              </w:rPr>
              <w:t>目的</w:t>
            </w:r>
            <w:r>
              <w:rPr>
                <w:rFonts w:ascii="Times New Roman" w:hAnsi="Times New Roman" w:eastAsia="宋体"/>
                <w:i w:val="0"/>
                <w:iCs w:val="0"/>
                <w:color w:val="000000"/>
                <w:sz w:val="21"/>
                <w:szCs w:val="21"/>
              </w:rPr>
              <w:t>端口，赋予默认值0</w:t>
            </w:r>
          </w:p>
        </w:tc>
      </w:tr>
      <w:tr w14:paraId="7E2D4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95C120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8005C63">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CCA7550">
            <w:pPr>
              <w:rPr>
                <w:rFonts w:hint="default" w:ascii="Times New Roman" w:hAnsi="Times New Roman" w:eastAsia="宋体"/>
                <w:i w:val="0"/>
                <w:iCs w:val="0"/>
                <w:color w:val="000000"/>
                <w:lang w:val="en-US" w:eastAsia="zh-CN"/>
              </w:rPr>
            </w:pPr>
            <w:r>
              <w:rPr>
                <w:rFonts w:hint="eastAsia" w:ascii="Times New Roman" w:hAnsi="Times New Roman" w:eastAsia="宋体"/>
                <w:i w:val="0"/>
                <w:iCs w:val="0"/>
                <w:color w:val="000000"/>
                <w:sz w:val="21"/>
                <w:szCs w:val="21"/>
              </w:rPr>
              <w:t>规则ID</w:t>
            </w:r>
          </w:p>
        </w:tc>
      </w:tr>
      <w:tr w14:paraId="3E57F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EA6345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status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DA6A147">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F1FADC7">
            <w:pPr>
              <w:rPr>
                <w:rFonts w:hint="default" w:ascii="Times New Roman" w:hAnsi="Times New Roman" w:eastAsia="宋体"/>
                <w:i w:val="0"/>
                <w:iCs w:val="0"/>
                <w:color w:val="000000"/>
                <w:lang w:val="en-US" w:eastAsia="zh-CN"/>
              </w:rPr>
            </w:pPr>
            <w:r>
              <w:rPr>
                <w:rFonts w:hint="eastAsia" w:ascii="Times New Roman" w:hAnsi="Times New Roman" w:eastAsia="宋体"/>
                <w:i w:val="0"/>
                <w:iCs w:val="0"/>
                <w:color w:val="000000"/>
                <w:sz w:val="21"/>
                <w:szCs w:val="21"/>
              </w:rPr>
              <w:t>状态码</w:t>
            </w:r>
          </w:p>
        </w:tc>
      </w:tr>
      <w:tr w14:paraId="101B2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6FF9C3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level</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2381E34">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89FE66B">
            <w:pPr>
              <w:rPr>
                <w:rFonts w:hint="eastAsia" w:ascii="Times New Roman" w:hAnsi="Times New Roman" w:eastAsia="宋体"/>
                <w:i w:val="0"/>
                <w:iCs w:val="0"/>
                <w:color w:val="000000"/>
                <w:sz w:val="21"/>
                <w:szCs w:val="21"/>
                <w:lang w:val="zh-CN"/>
              </w:rPr>
            </w:pPr>
            <w:r>
              <w:rPr>
                <w:rFonts w:hint="eastAsia" w:ascii="Times New Roman" w:hAnsi="Times New Roman" w:eastAsia="宋体"/>
                <w:i w:val="0"/>
                <w:iCs w:val="0"/>
                <w:color w:val="000000"/>
                <w:sz w:val="21"/>
                <w:szCs w:val="21"/>
                <w:lang w:val="zh-CN"/>
              </w:rPr>
              <w:t>严重等级</w:t>
            </w:r>
          </w:p>
          <w:p w14:paraId="2A6AACFF">
            <w:pPr>
              <w:rPr>
                <w:rFonts w:hint="default" w:ascii="Times New Roman" w:hAnsi="Times New Roman" w:eastAsia="宋体"/>
                <w:i w:val="0"/>
                <w:iCs w:val="0"/>
                <w:color w:val="000000"/>
                <w:lang w:val="en-US" w:eastAsia="zh-CN"/>
              </w:rPr>
            </w:pPr>
            <w:r>
              <w:rPr>
                <w:rFonts w:hint="eastAsia" w:ascii="Times New Roman" w:hAnsi="Times New Roman" w:eastAsia="宋体"/>
                <w:i w:val="0"/>
                <w:iCs w:val="0"/>
                <w:color w:val="000000"/>
                <w:sz w:val="21"/>
                <w:szCs w:val="21"/>
              </w:rPr>
              <w:t xml:space="preserve">(1: </w:t>
            </w:r>
            <w:r>
              <w:rPr>
                <w:rFonts w:hint="eastAsia" w:ascii="Times New Roman" w:hAnsi="Times New Roman" w:eastAsia="宋体"/>
                <w:i w:val="0"/>
                <w:iCs w:val="0"/>
                <w:color w:val="000000"/>
                <w:sz w:val="21"/>
                <w:szCs w:val="21"/>
                <w:lang w:val="zh-CN"/>
              </w:rPr>
              <w:t>高</w:t>
            </w:r>
            <w:r>
              <w:rPr>
                <w:rFonts w:hint="eastAsia" w:ascii="Times New Roman" w:hAnsi="Times New Roman" w:eastAsia="宋体"/>
                <w:i w:val="0"/>
                <w:iCs w:val="0"/>
                <w:color w:val="000000"/>
                <w:sz w:val="21"/>
                <w:szCs w:val="21"/>
              </w:rPr>
              <w:t xml:space="preserve">; 2: </w:t>
            </w:r>
            <w:r>
              <w:rPr>
                <w:rFonts w:hint="eastAsia" w:ascii="Times New Roman" w:hAnsi="Times New Roman" w:eastAsia="宋体"/>
                <w:i w:val="0"/>
                <w:iCs w:val="0"/>
                <w:color w:val="000000"/>
                <w:sz w:val="21"/>
                <w:szCs w:val="21"/>
                <w:lang w:val="zh-CN"/>
              </w:rPr>
              <w:t>中</w:t>
            </w:r>
            <w:r>
              <w:rPr>
                <w:rFonts w:hint="eastAsia" w:ascii="Times New Roman" w:hAnsi="Times New Roman" w:eastAsia="宋体"/>
                <w:i w:val="0"/>
                <w:iCs w:val="0"/>
                <w:color w:val="000000"/>
                <w:sz w:val="21"/>
                <w:szCs w:val="21"/>
              </w:rPr>
              <w:t xml:space="preserve"> 3: </w:t>
            </w:r>
            <w:r>
              <w:rPr>
                <w:rFonts w:hint="eastAsia" w:ascii="Times New Roman" w:hAnsi="Times New Roman" w:eastAsia="宋体"/>
                <w:i w:val="0"/>
                <w:iCs w:val="0"/>
                <w:color w:val="000000"/>
                <w:sz w:val="21"/>
                <w:szCs w:val="21"/>
                <w:lang w:val="zh-CN"/>
              </w:rPr>
              <w:t>低</w:t>
            </w:r>
            <w:r>
              <w:rPr>
                <w:rFonts w:hint="eastAsia" w:ascii="Times New Roman" w:hAnsi="Times New Roman" w:eastAsia="宋体"/>
                <w:i w:val="0"/>
                <w:iCs w:val="0"/>
                <w:color w:val="000000"/>
                <w:sz w:val="21"/>
                <w:szCs w:val="21"/>
              </w:rPr>
              <w:t>)</w:t>
            </w:r>
          </w:p>
        </w:tc>
      </w:tr>
      <w:tr w14:paraId="3C14F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AA7364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NetAction</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D8F108D">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ABFF556">
            <w:pPr>
              <w:rPr>
                <w:rFonts w:hint="default" w:ascii="Times New Roman" w:hAnsi="Times New Roman" w:eastAsia="宋体"/>
                <w:i w:val="0"/>
                <w:iCs w:val="0"/>
                <w:color w:val="000000"/>
                <w:lang w:val="en-US" w:eastAsia="zh-CN"/>
              </w:rPr>
            </w:pPr>
            <w:r>
              <w:rPr>
                <w:rFonts w:hint="eastAsia" w:ascii="Times New Roman" w:hAnsi="Times New Roman" w:eastAsia="宋体" w:cs="宋体"/>
                <w:bCs/>
                <w:i w:val="0"/>
                <w:iCs w:val="0"/>
                <w:color w:val="000000"/>
                <w:sz w:val="21"/>
                <w:szCs w:val="21"/>
              </w:rPr>
              <w:t xml:space="preserve">动作(1: </w:t>
            </w:r>
            <w:r>
              <w:rPr>
                <w:rFonts w:hint="eastAsia" w:ascii="Times New Roman" w:hAnsi="Times New Roman" w:eastAsia="宋体" w:cs="宋体"/>
                <w:bCs/>
                <w:i w:val="0"/>
                <w:iCs w:val="0"/>
                <w:color w:val="000000"/>
                <w:sz w:val="21"/>
                <w:szCs w:val="21"/>
                <w:lang w:val="zh-CN"/>
              </w:rPr>
              <w:t>被记录</w:t>
            </w:r>
            <w:r>
              <w:rPr>
                <w:rFonts w:hint="eastAsia" w:ascii="Times New Roman" w:hAnsi="Times New Roman" w:eastAsia="宋体" w:cs="宋体"/>
                <w:bCs/>
                <w:i w:val="0"/>
                <w:iCs w:val="0"/>
                <w:color w:val="000000"/>
                <w:sz w:val="21"/>
                <w:szCs w:val="21"/>
              </w:rPr>
              <w:t>; 2: 拒绝)</w:t>
            </w:r>
          </w:p>
        </w:tc>
      </w:tr>
      <w:tr w14:paraId="4B11A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14D305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AttackType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3E3BC0E">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5206F73">
            <w:pPr>
              <w:rPr>
                <w:rFonts w:hint="default" w:ascii="Times New Roman" w:hAnsi="Times New Roman" w:eastAsia="宋体"/>
                <w:i w:val="0"/>
                <w:iCs w:val="0"/>
                <w:color w:val="000000"/>
                <w:lang w:val="en-US" w:eastAsia="zh-CN"/>
              </w:rPr>
            </w:pPr>
            <w:r>
              <w:rPr>
                <w:rFonts w:hint="eastAsia"/>
                <w:i w:val="0"/>
                <w:iCs w:val="0"/>
                <w:color w:val="000000"/>
                <w:lang w:val="en-US" w:eastAsia="zh-CN"/>
              </w:rPr>
              <w:t>攻击类型</w:t>
            </w:r>
          </w:p>
        </w:tc>
      </w:tr>
      <w:tr w14:paraId="6B34E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28A1F4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PolicyId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EEAE27A">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D2B6D03">
            <w:pPr>
              <w:rPr>
                <w:rFonts w:hint="default" w:ascii="Times New Roman" w:hAnsi="Times New Roman" w:eastAsia="宋体"/>
                <w:i w:val="0"/>
                <w:iCs w:val="0"/>
                <w:color w:val="000000"/>
                <w:lang w:val="en-US" w:eastAsia="zh-CN"/>
              </w:rPr>
            </w:pPr>
            <w:r>
              <w:rPr>
                <w:rFonts w:hint="eastAsia" w:cs="宋体"/>
                <w:bCs/>
                <w:i w:val="0"/>
                <w:iCs w:val="0"/>
                <w:color w:val="000000"/>
                <w:sz w:val="21"/>
                <w:szCs w:val="21"/>
                <w:lang w:val="en-US" w:eastAsia="zh-CN"/>
              </w:rPr>
              <w:t>策略ID</w:t>
            </w:r>
          </w:p>
        </w:tc>
      </w:tr>
      <w:tr w14:paraId="0A1B6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AB9EC9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AttackCount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395DEB9">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9372FE2">
            <w:pPr>
              <w:rPr>
                <w:rFonts w:hint="default" w:ascii="Times New Roman" w:hAnsi="Times New Roman" w:eastAsia="宋体"/>
                <w:i w:val="0"/>
                <w:iCs w:val="0"/>
                <w:color w:val="000000"/>
                <w:lang w:val="en-US" w:eastAsia="zh-CN"/>
              </w:rPr>
            </w:pPr>
            <w:r>
              <w:rPr>
                <w:rFonts w:hint="eastAsia" w:cs="宋体"/>
                <w:bCs/>
                <w:i w:val="0"/>
                <w:iCs w:val="0"/>
                <w:color w:val="000000"/>
                <w:sz w:val="21"/>
                <w:szCs w:val="21"/>
                <w:lang w:val="en-US" w:eastAsia="zh-CN"/>
              </w:rPr>
              <w:t>攻击计数</w:t>
            </w:r>
          </w:p>
        </w:tc>
      </w:tr>
      <w:tr w14:paraId="1813A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75EEB1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ResultLen</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E485869">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12192C2">
            <w:pPr>
              <w:rPr>
                <w:rFonts w:hint="default" w:ascii="Times New Roman" w:hAnsi="Times New Roman" w:eastAsia="宋体"/>
                <w:i w:val="0"/>
                <w:iCs w:val="0"/>
                <w:color w:val="000000"/>
                <w:lang w:val="en-US" w:eastAsia="zh-CN"/>
              </w:rPr>
            </w:pPr>
            <w:r>
              <w:rPr>
                <w:rFonts w:hint="eastAsia" w:cs="宋体"/>
                <w:bCs/>
                <w:i w:val="0"/>
                <w:iCs w:val="0"/>
                <w:color w:val="000000"/>
                <w:sz w:val="21"/>
                <w:szCs w:val="21"/>
                <w:lang w:val="en-US" w:eastAsia="zh-CN"/>
              </w:rPr>
              <w:t>Result长度</w:t>
            </w:r>
          </w:p>
        </w:tc>
      </w:tr>
      <w:tr w14:paraId="6EDB5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DAC276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HighRisk</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23BF35E">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43339A40">
            <w:pPr>
              <w:rPr>
                <w:rFonts w:hint="default" w:ascii="Times New Roman" w:hAnsi="Times New Roman" w:eastAsia="宋体"/>
                <w:i w:val="0"/>
                <w:iCs w:val="0"/>
                <w:color w:val="000000"/>
                <w:lang w:val="en-US" w:eastAsia="zh-CN"/>
              </w:rPr>
            </w:pPr>
            <w:r>
              <w:rPr>
                <w:rFonts w:hint="eastAsia" w:cs="宋体"/>
                <w:bCs/>
                <w:i w:val="0"/>
                <w:iCs w:val="0"/>
                <w:color w:val="000000"/>
                <w:sz w:val="21"/>
                <w:szCs w:val="21"/>
                <w:lang w:val="en-US" w:eastAsia="zh-CN"/>
              </w:rPr>
              <w:t>高风险列,url_attacktype_crc，url不带协议和参数</w:t>
            </w:r>
          </w:p>
        </w:tc>
      </w:tr>
      <w:tr w14:paraId="2BD7D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F99683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HostCrc</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0AAB674">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9E7C0CD">
            <w:pPr>
              <w:rPr>
                <w:rFonts w:hint="default" w:ascii="Times New Roman" w:hAnsi="Times New Roman" w:eastAsia="宋体"/>
                <w:i w:val="0"/>
                <w:iCs w:val="0"/>
                <w:color w:val="000000"/>
                <w:lang w:val="en-US" w:eastAsia="zh-CN"/>
              </w:rPr>
            </w:pPr>
            <w:r>
              <w:rPr>
                <w:rFonts w:hint="eastAsia" w:cs="宋体"/>
                <w:bCs/>
                <w:i w:val="0"/>
                <w:iCs w:val="0"/>
                <w:color w:val="000000"/>
                <w:sz w:val="21"/>
                <w:szCs w:val="21"/>
                <w:lang w:val="en-US" w:eastAsia="zh-CN"/>
              </w:rPr>
              <w:t>host_crc</w:t>
            </w:r>
          </w:p>
        </w:tc>
      </w:tr>
      <w:tr w14:paraId="52754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768FF7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RecordTime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CC2598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CAD1138">
            <w:pPr>
              <w:rPr>
                <w:rFonts w:hint="default" w:ascii="Times New Roman" w:hAnsi="Times New Roman" w:eastAsia="宋体"/>
                <w:i w:val="0"/>
                <w:iCs w:val="0"/>
                <w:color w:val="000000"/>
                <w:lang w:val="en-US" w:eastAsia="zh-CN"/>
              </w:rPr>
            </w:pPr>
            <w:r>
              <w:rPr>
                <w:rFonts w:hint="eastAsia" w:cs="宋体"/>
                <w:bCs/>
                <w:i w:val="0"/>
                <w:iCs w:val="0"/>
                <w:color w:val="000000"/>
                <w:sz w:val="21"/>
                <w:szCs w:val="21"/>
                <w:lang w:val="en-US" w:eastAsia="zh-CN"/>
              </w:rPr>
              <w:t>日志记录时间</w:t>
            </w:r>
          </w:p>
        </w:tc>
      </w:tr>
      <w:tr w14:paraId="35245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D2F7B2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host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6E8687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AE891E1">
            <w:pPr>
              <w:rPr>
                <w:rFonts w:hint="default" w:ascii="Times New Roman" w:hAnsi="Times New Roman" w:eastAsia="宋体"/>
                <w:i w:val="0"/>
                <w:iCs w:val="0"/>
                <w:color w:val="000000"/>
                <w:lang w:val="en-US" w:eastAsia="zh-CN"/>
              </w:rPr>
            </w:pPr>
            <w:r>
              <w:rPr>
                <w:rFonts w:hint="eastAsia"/>
                <w:i w:val="0"/>
                <w:iCs w:val="0"/>
                <w:color w:val="000000"/>
                <w:lang w:val="en-US" w:eastAsia="zh-CN"/>
              </w:rPr>
              <w:t>Host</w:t>
            </w:r>
          </w:p>
        </w:tc>
      </w:tr>
      <w:tr w14:paraId="16B5E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7BAAC2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result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36A6D1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847A2B2">
            <w:pPr>
              <w:rPr>
                <w:rFonts w:hint="default" w:ascii="Times New Roman" w:hAnsi="Times New Roman" w:eastAsia="宋体"/>
                <w:i w:val="0"/>
                <w:iCs w:val="0"/>
                <w:color w:val="000000"/>
                <w:lang w:val="en-US" w:eastAsia="zh-CN"/>
              </w:rPr>
            </w:pPr>
            <w:r>
              <w:rPr>
                <w:rFonts w:hint="eastAsia" w:ascii="Times New Roman" w:hAnsi="Times New Roman" w:cs="宋体"/>
                <w:bCs/>
                <w:i w:val="0"/>
                <w:iCs w:val="0"/>
                <w:color w:val="000000"/>
                <w:sz w:val="21"/>
                <w:szCs w:val="21"/>
                <w:lang w:val="en-US" w:eastAsia="zh-CN"/>
              </w:rPr>
              <w:t>存储日志数据包或描述</w:t>
            </w:r>
            <w:r>
              <w:rPr>
                <w:rFonts w:hint="eastAsia" w:cs="宋体"/>
                <w:bCs/>
                <w:i w:val="0"/>
                <w:iCs w:val="0"/>
                <w:color w:val="000000"/>
                <w:sz w:val="21"/>
                <w:szCs w:val="21"/>
                <w:lang w:val="en-US" w:eastAsia="zh-CN"/>
              </w:rPr>
              <w:t>，xml格式</w:t>
            </w:r>
          </w:p>
        </w:tc>
      </w:tr>
    </w:tbl>
    <w:p w14:paraId="1E766749">
      <w:pPr>
        <w:rPr>
          <w:rFonts w:hint="default"/>
          <w:lang w:val="en-US" w:eastAsia="zh-CN"/>
        </w:rPr>
      </w:pPr>
    </w:p>
    <w:p w14:paraId="2466EFB2">
      <w:pPr>
        <w:rPr>
          <w:rFonts w:hint="eastAsia"/>
          <w:i w:val="0"/>
          <w:iCs w:val="0"/>
          <w:color w:val="auto"/>
          <w:lang w:val="en-US" w:eastAsia="zh-CN"/>
        </w:rPr>
      </w:pPr>
      <w:r>
        <w:rPr>
          <w:rFonts w:hint="eastAsia"/>
          <w:i w:val="0"/>
          <w:iCs w:val="0"/>
          <w:color w:val="auto"/>
          <w:lang w:val="en-US" w:eastAsia="zh-CN"/>
        </w:rPr>
        <w:t>示例说明：</w:t>
      </w:r>
    </w:p>
    <w:p w14:paraId="575566C0">
      <w:pPr>
        <w:rPr>
          <w:rFonts w:hint="default"/>
          <w:i w:val="0"/>
          <w:iCs w:val="0"/>
          <w:color w:val="auto"/>
          <w:lang w:val="en-US" w:eastAsia="zh-CN"/>
        </w:rPr>
      </w:pPr>
      <w:r>
        <w:rPr>
          <w:rFonts w:hint="default"/>
          <w:i w:val="0"/>
          <w:iCs w:val="0"/>
          <w:color w:val="auto"/>
          <w:lang w:val="en-US" w:eastAsia="zh-CN"/>
        </w:rPr>
        <w:t>{</w:t>
      </w:r>
    </w:p>
    <w:p w14:paraId="24575B1D">
      <w:pPr>
        <w:rPr>
          <w:rFonts w:hint="default"/>
          <w:i w:val="0"/>
          <w:iCs w:val="0"/>
          <w:color w:val="auto"/>
          <w:lang w:val="en-US" w:eastAsia="zh-CN"/>
        </w:rPr>
      </w:pPr>
      <w:r>
        <w:rPr>
          <w:rFonts w:hint="default"/>
          <w:i w:val="0"/>
          <w:iCs w:val="0"/>
          <w:color w:val="auto"/>
          <w:lang w:val="en-US" w:eastAsia="zh-CN"/>
        </w:rPr>
        <w:tab/>
      </w:r>
      <w:r>
        <w:rPr>
          <w:rFonts w:hint="default"/>
          <w:i w:val="0"/>
          <w:iCs w:val="0"/>
          <w:color w:val="auto"/>
          <w:lang w:val="en-US" w:eastAsia="zh-CN"/>
        </w:rPr>
        <w:t>"ts": 1747814770,</w:t>
      </w:r>
    </w:p>
    <w:p w14:paraId="468DAD63">
      <w:pPr>
        <w:rPr>
          <w:rFonts w:hint="default"/>
          <w:i w:val="0"/>
          <w:iCs w:val="0"/>
          <w:color w:val="auto"/>
          <w:lang w:val="en-US" w:eastAsia="zh-CN"/>
        </w:rPr>
      </w:pPr>
      <w:r>
        <w:rPr>
          <w:rFonts w:hint="default"/>
          <w:i w:val="0"/>
          <w:iCs w:val="0"/>
          <w:color w:val="auto"/>
          <w:lang w:val="en-US" w:eastAsia="zh-CN"/>
        </w:rPr>
        <w:tab/>
      </w:r>
      <w:r>
        <w:rPr>
          <w:rFonts w:hint="default"/>
          <w:i w:val="0"/>
          <w:iCs w:val="0"/>
          <w:color w:val="auto"/>
          <w:lang w:val="en-US" w:eastAsia="zh-CN"/>
        </w:rPr>
        <w:t>"uid": "",</w:t>
      </w:r>
    </w:p>
    <w:p w14:paraId="5C3F0D08">
      <w:pPr>
        <w:rPr>
          <w:rFonts w:hint="default"/>
          <w:i w:val="0"/>
          <w:iCs w:val="0"/>
          <w:color w:val="auto"/>
          <w:lang w:val="en-US" w:eastAsia="zh-CN"/>
        </w:rPr>
      </w:pPr>
      <w:r>
        <w:rPr>
          <w:rFonts w:hint="default"/>
          <w:i w:val="0"/>
          <w:iCs w:val="0"/>
          <w:color w:val="auto"/>
          <w:lang w:val="en-US" w:eastAsia="zh-CN"/>
        </w:rPr>
        <w:tab/>
      </w:r>
      <w:r>
        <w:rPr>
          <w:rFonts w:hint="default"/>
          <w:i w:val="0"/>
          <w:iCs w:val="0"/>
          <w:color w:val="auto"/>
          <w:lang w:val="en-US" w:eastAsia="zh-CN"/>
        </w:rPr>
        <w:t>"logtype": "waf",</w:t>
      </w:r>
    </w:p>
    <w:p w14:paraId="25ABC0EA">
      <w:pPr>
        <w:rPr>
          <w:rFonts w:hint="default"/>
          <w:i w:val="0"/>
          <w:iCs w:val="0"/>
          <w:color w:val="auto"/>
          <w:lang w:val="en-US" w:eastAsia="zh-CN"/>
        </w:rPr>
      </w:pPr>
      <w:r>
        <w:rPr>
          <w:rFonts w:hint="default"/>
          <w:i w:val="0"/>
          <w:iCs w:val="0"/>
          <w:color w:val="auto"/>
          <w:lang w:val="en-US" w:eastAsia="zh-CN"/>
        </w:rPr>
        <w:tab/>
      </w:r>
      <w:r>
        <w:rPr>
          <w:rFonts w:hint="default"/>
          <w:i w:val="0"/>
          <w:iCs w:val="0"/>
          <w:color w:val="auto"/>
          <w:lang w:val="en-US" w:eastAsia="zh-CN"/>
        </w:rPr>
        <w:t>"devname": "SANGFOR STA",</w:t>
      </w:r>
    </w:p>
    <w:p w14:paraId="55F7DCC5">
      <w:pPr>
        <w:rPr>
          <w:rFonts w:hint="default"/>
          <w:i w:val="0"/>
          <w:iCs w:val="0"/>
          <w:color w:val="auto"/>
          <w:lang w:val="en-US" w:eastAsia="zh-CN"/>
        </w:rPr>
      </w:pPr>
      <w:r>
        <w:rPr>
          <w:rFonts w:hint="default"/>
          <w:i w:val="0"/>
          <w:iCs w:val="0"/>
          <w:color w:val="auto"/>
          <w:lang w:val="en-US" w:eastAsia="zh-CN"/>
        </w:rPr>
        <w:tab/>
      </w:r>
      <w:r>
        <w:rPr>
          <w:rFonts w:hint="default"/>
          <w:i w:val="0"/>
          <w:iCs w:val="0"/>
          <w:color w:val="auto"/>
          <w:lang w:val="en-US" w:eastAsia="zh-CN"/>
        </w:rPr>
        <w:t>"ds": "20250521",</w:t>
      </w:r>
    </w:p>
    <w:p w14:paraId="5AF71C46">
      <w:pPr>
        <w:rPr>
          <w:rFonts w:hint="default"/>
          <w:i w:val="0"/>
          <w:iCs w:val="0"/>
          <w:color w:val="auto"/>
          <w:lang w:val="en-US" w:eastAsia="zh-CN"/>
        </w:rPr>
      </w:pPr>
      <w:r>
        <w:rPr>
          <w:rFonts w:hint="default"/>
          <w:i w:val="0"/>
          <w:iCs w:val="0"/>
          <w:color w:val="auto"/>
          <w:lang w:val="en-US" w:eastAsia="zh-CN"/>
        </w:rPr>
        <w:tab/>
      </w:r>
      <w:r>
        <w:rPr>
          <w:rFonts w:hint="default"/>
          <w:i w:val="0"/>
          <w:iCs w:val="0"/>
          <w:color w:val="auto"/>
          <w:lang w:val="en-US" w:eastAsia="zh-CN"/>
        </w:rPr>
        <w:t>"hh": "16",</w:t>
      </w:r>
    </w:p>
    <w:p w14:paraId="244B693A">
      <w:pPr>
        <w:rPr>
          <w:rFonts w:hint="default"/>
          <w:i w:val="0"/>
          <w:iCs w:val="0"/>
          <w:color w:val="auto"/>
          <w:lang w:val="en-US" w:eastAsia="zh-CN"/>
        </w:rPr>
      </w:pPr>
      <w:r>
        <w:rPr>
          <w:rFonts w:hint="default"/>
          <w:i w:val="0"/>
          <w:iCs w:val="0"/>
          <w:color w:val="auto"/>
          <w:lang w:val="en-US" w:eastAsia="zh-CN"/>
        </w:rPr>
        <w:tab/>
      </w:r>
      <w:r>
        <w:rPr>
          <w:rFonts w:hint="default"/>
          <w:i w:val="0"/>
          <w:iCs w:val="0"/>
          <w:color w:val="auto"/>
          <w:lang w:val="en-US" w:eastAsia="zh-CN"/>
        </w:rPr>
        <w:t>"vendor": "sangfor",</w:t>
      </w:r>
    </w:p>
    <w:p w14:paraId="7E99BD81">
      <w:pPr>
        <w:rPr>
          <w:rFonts w:hint="default"/>
          <w:i w:val="0"/>
          <w:iCs w:val="0"/>
          <w:color w:val="auto"/>
          <w:lang w:val="en-US" w:eastAsia="zh-CN"/>
        </w:rPr>
      </w:pPr>
      <w:r>
        <w:rPr>
          <w:rFonts w:hint="default"/>
          <w:i w:val="0"/>
          <w:iCs w:val="0"/>
          <w:color w:val="auto"/>
          <w:lang w:val="en-US" w:eastAsia="zh-CN"/>
        </w:rPr>
        <w:tab/>
      </w:r>
      <w:r>
        <w:rPr>
          <w:rFonts w:hint="default"/>
          <w:i w:val="0"/>
          <w:iCs w:val="0"/>
          <w:color w:val="auto"/>
          <w:lang w:val="en-US" w:eastAsia="zh-CN"/>
        </w:rPr>
        <w:t>"appproto": "",</w:t>
      </w:r>
    </w:p>
    <w:p w14:paraId="0FF8140E">
      <w:pPr>
        <w:rPr>
          <w:rFonts w:hint="default"/>
          <w:i w:val="0"/>
          <w:iCs w:val="0"/>
          <w:color w:val="auto"/>
          <w:lang w:val="en-US" w:eastAsia="zh-CN"/>
        </w:rPr>
      </w:pPr>
      <w:r>
        <w:rPr>
          <w:rFonts w:hint="default"/>
          <w:i w:val="0"/>
          <w:iCs w:val="0"/>
          <w:color w:val="auto"/>
          <w:lang w:val="en-US" w:eastAsia="zh-CN"/>
        </w:rPr>
        <w:tab/>
      </w:r>
      <w:r>
        <w:rPr>
          <w:rFonts w:hint="default"/>
          <w:i w:val="0"/>
          <w:iCs w:val="0"/>
          <w:color w:val="auto"/>
          <w:lang w:val="en-US" w:eastAsia="zh-CN"/>
        </w:rPr>
        <w:t>"transproto": " ",</w:t>
      </w:r>
    </w:p>
    <w:p w14:paraId="698A14E8">
      <w:pPr>
        <w:rPr>
          <w:rFonts w:hint="default"/>
          <w:i w:val="0"/>
          <w:iCs w:val="0"/>
          <w:color w:val="auto"/>
          <w:lang w:val="en-US" w:eastAsia="zh-CN"/>
        </w:rPr>
      </w:pPr>
      <w:r>
        <w:rPr>
          <w:rFonts w:hint="default"/>
          <w:i w:val="0"/>
          <w:iCs w:val="0"/>
          <w:color w:val="auto"/>
          <w:lang w:val="en-US" w:eastAsia="zh-CN"/>
        </w:rPr>
        <w:tab/>
      </w:r>
      <w:r>
        <w:rPr>
          <w:rFonts w:hint="default"/>
          <w:i w:val="0"/>
          <w:iCs w:val="0"/>
          <w:color w:val="auto"/>
          <w:lang w:val="en-US" w:eastAsia="zh-CN"/>
        </w:rPr>
        <w:t>"logid": 47814770727397,</w:t>
      </w:r>
    </w:p>
    <w:p w14:paraId="567732E2">
      <w:pPr>
        <w:rPr>
          <w:rFonts w:hint="default"/>
          <w:i w:val="0"/>
          <w:iCs w:val="0"/>
          <w:color w:val="auto"/>
          <w:lang w:val="en-US" w:eastAsia="zh-CN"/>
        </w:rPr>
      </w:pPr>
      <w:r>
        <w:rPr>
          <w:rFonts w:hint="default"/>
          <w:i w:val="0"/>
          <w:iCs w:val="0"/>
          <w:color w:val="auto"/>
          <w:lang w:val="en-US" w:eastAsia="zh-CN"/>
        </w:rPr>
        <w:tab/>
      </w:r>
      <w:r>
        <w:rPr>
          <w:rFonts w:hint="default"/>
          <w:i w:val="0"/>
          <w:iCs w:val="0"/>
          <w:color w:val="auto"/>
          <w:lang w:val="en-US" w:eastAsia="zh-CN"/>
        </w:rPr>
        <w:t>"src_ip": "192.168.10.3",</w:t>
      </w:r>
    </w:p>
    <w:p w14:paraId="58F2C360">
      <w:pPr>
        <w:rPr>
          <w:rFonts w:hint="default"/>
          <w:i w:val="0"/>
          <w:iCs w:val="0"/>
          <w:color w:val="auto"/>
          <w:lang w:val="en-US" w:eastAsia="zh-CN"/>
        </w:rPr>
      </w:pPr>
      <w:r>
        <w:rPr>
          <w:rFonts w:hint="default"/>
          <w:i w:val="0"/>
          <w:iCs w:val="0"/>
          <w:color w:val="auto"/>
          <w:lang w:val="en-US" w:eastAsia="zh-CN"/>
        </w:rPr>
        <w:tab/>
      </w:r>
      <w:r>
        <w:rPr>
          <w:rFonts w:hint="default"/>
          <w:i w:val="0"/>
          <w:iCs w:val="0"/>
          <w:color w:val="auto"/>
          <w:lang w:val="en-US" w:eastAsia="zh-CN"/>
        </w:rPr>
        <w:t>"dst_ip": "10.130.36.41",</w:t>
      </w:r>
    </w:p>
    <w:p w14:paraId="66D507F6">
      <w:pPr>
        <w:rPr>
          <w:rFonts w:hint="default"/>
          <w:i w:val="0"/>
          <w:iCs w:val="0"/>
          <w:color w:val="auto"/>
          <w:lang w:val="en-US" w:eastAsia="zh-CN"/>
        </w:rPr>
      </w:pPr>
      <w:r>
        <w:rPr>
          <w:rFonts w:hint="default"/>
          <w:i w:val="0"/>
          <w:iCs w:val="0"/>
          <w:color w:val="auto"/>
          <w:lang w:val="en-US" w:eastAsia="zh-CN"/>
        </w:rPr>
        <w:tab/>
      </w:r>
      <w:r>
        <w:rPr>
          <w:rFonts w:hint="default"/>
          <w:i w:val="0"/>
          <w:iCs w:val="0"/>
          <w:color w:val="auto"/>
          <w:lang w:val="en-US" w:eastAsia="zh-CN"/>
        </w:rPr>
        <w:t>"iptype": 4,</w:t>
      </w:r>
    </w:p>
    <w:p w14:paraId="18C8F0B3">
      <w:pPr>
        <w:rPr>
          <w:rFonts w:hint="default"/>
          <w:i w:val="0"/>
          <w:iCs w:val="0"/>
          <w:color w:val="auto"/>
          <w:lang w:val="en-US" w:eastAsia="zh-CN"/>
        </w:rPr>
      </w:pPr>
      <w:r>
        <w:rPr>
          <w:rFonts w:hint="default"/>
          <w:i w:val="0"/>
          <w:iCs w:val="0"/>
          <w:color w:val="auto"/>
          <w:lang w:val="en-US" w:eastAsia="zh-CN"/>
        </w:rPr>
        <w:tab/>
      </w:r>
      <w:r>
        <w:rPr>
          <w:rFonts w:hint="default"/>
          <w:i w:val="0"/>
          <w:iCs w:val="0"/>
          <w:color w:val="auto"/>
          <w:lang w:val="en-US" w:eastAsia="zh-CN"/>
        </w:rPr>
        <w:t>"src_port": 53729,</w:t>
      </w:r>
    </w:p>
    <w:p w14:paraId="2020EA89">
      <w:pPr>
        <w:rPr>
          <w:rFonts w:hint="default"/>
          <w:i w:val="0"/>
          <w:iCs w:val="0"/>
          <w:color w:val="auto"/>
          <w:lang w:val="en-US" w:eastAsia="zh-CN"/>
        </w:rPr>
      </w:pPr>
      <w:r>
        <w:rPr>
          <w:rFonts w:hint="default"/>
          <w:i w:val="0"/>
          <w:iCs w:val="0"/>
          <w:color w:val="auto"/>
          <w:lang w:val="en-US" w:eastAsia="zh-CN"/>
        </w:rPr>
        <w:tab/>
      </w:r>
      <w:r>
        <w:rPr>
          <w:rFonts w:hint="default"/>
          <w:i w:val="0"/>
          <w:iCs w:val="0"/>
          <w:color w:val="auto"/>
          <w:lang w:val="en-US" w:eastAsia="zh-CN"/>
        </w:rPr>
        <w:t>"dst_port": 80,</w:t>
      </w:r>
    </w:p>
    <w:p w14:paraId="57ECF9F9">
      <w:pPr>
        <w:rPr>
          <w:rFonts w:hint="default"/>
          <w:i w:val="0"/>
          <w:iCs w:val="0"/>
          <w:color w:val="auto"/>
          <w:lang w:val="en-US" w:eastAsia="zh-CN"/>
        </w:rPr>
      </w:pPr>
      <w:r>
        <w:rPr>
          <w:rFonts w:hint="default"/>
          <w:i w:val="0"/>
          <w:iCs w:val="0"/>
          <w:color w:val="auto"/>
          <w:lang w:val="en-US" w:eastAsia="zh-CN"/>
        </w:rPr>
        <w:tab/>
      </w:r>
      <w:r>
        <w:rPr>
          <w:rFonts w:hint="default"/>
          <w:i w:val="0"/>
          <w:iCs w:val="0"/>
          <w:color w:val="auto"/>
          <w:lang w:val="en-US" w:eastAsia="zh-CN"/>
        </w:rPr>
        <w:t>"sid": 0,</w:t>
      </w:r>
    </w:p>
    <w:p w14:paraId="4DACA712">
      <w:pPr>
        <w:rPr>
          <w:rFonts w:hint="default"/>
          <w:i w:val="0"/>
          <w:iCs w:val="0"/>
          <w:color w:val="auto"/>
          <w:lang w:val="en-US" w:eastAsia="zh-CN"/>
        </w:rPr>
      </w:pPr>
      <w:r>
        <w:rPr>
          <w:rFonts w:hint="default"/>
          <w:i w:val="0"/>
          <w:iCs w:val="0"/>
          <w:color w:val="auto"/>
          <w:lang w:val="en-US" w:eastAsia="zh-CN"/>
        </w:rPr>
        <w:tab/>
      </w:r>
      <w:r>
        <w:rPr>
          <w:rFonts w:hint="default"/>
          <w:i w:val="0"/>
          <w:iCs w:val="0"/>
          <w:color w:val="auto"/>
          <w:lang w:val="en-US" w:eastAsia="zh-CN"/>
        </w:rPr>
        <w:t>"status": 200,</w:t>
      </w:r>
    </w:p>
    <w:p w14:paraId="11257331">
      <w:pPr>
        <w:rPr>
          <w:rFonts w:hint="default"/>
          <w:i w:val="0"/>
          <w:iCs w:val="0"/>
          <w:color w:val="auto"/>
          <w:lang w:val="en-US" w:eastAsia="zh-CN"/>
        </w:rPr>
      </w:pPr>
      <w:r>
        <w:rPr>
          <w:rFonts w:hint="default"/>
          <w:i w:val="0"/>
          <w:iCs w:val="0"/>
          <w:color w:val="auto"/>
          <w:lang w:val="en-US" w:eastAsia="zh-CN"/>
        </w:rPr>
        <w:tab/>
      </w:r>
      <w:r>
        <w:rPr>
          <w:rFonts w:hint="default"/>
          <w:i w:val="0"/>
          <w:iCs w:val="0"/>
          <w:color w:val="auto"/>
          <w:lang w:val="en-US" w:eastAsia="zh-CN"/>
        </w:rPr>
        <w:t>"level": 1,</w:t>
      </w:r>
    </w:p>
    <w:p w14:paraId="4D2FEA8F">
      <w:pPr>
        <w:rPr>
          <w:rFonts w:hint="default"/>
          <w:i w:val="0"/>
          <w:iCs w:val="0"/>
          <w:color w:val="auto"/>
          <w:lang w:val="en-US" w:eastAsia="zh-CN"/>
        </w:rPr>
      </w:pPr>
      <w:r>
        <w:rPr>
          <w:rFonts w:hint="default"/>
          <w:i w:val="0"/>
          <w:iCs w:val="0"/>
          <w:color w:val="auto"/>
          <w:lang w:val="en-US" w:eastAsia="zh-CN"/>
        </w:rPr>
        <w:tab/>
      </w:r>
      <w:r>
        <w:rPr>
          <w:rFonts w:hint="default"/>
          <w:i w:val="0"/>
          <w:iCs w:val="0"/>
          <w:color w:val="auto"/>
          <w:lang w:val="en-US" w:eastAsia="zh-CN"/>
        </w:rPr>
        <w:t>"NetAction": 1,</w:t>
      </w:r>
    </w:p>
    <w:p w14:paraId="5660BB39">
      <w:pPr>
        <w:rPr>
          <w:rFonts w:hint="default"/>
          <w:i w:val="0"/>
          <w:iCs w:val="0"/>
          <w:color w:val="auto"/>
          <w:lang w:val="en-US" w:eastAsia="zh-CN"/>
        </w:rPr>
      </w:pPr>
      <w:r>
        <w:rPr>
          <w:rFonts w:hint="default"/>
          <w:i w:val="0"/>
          <w:iCs w:val="0"/>
          <w:color w:val="auto"/>
          <w:lang w:val="en-US" w:eastAsia="zh-CN"/>
        </w:rPr>
        <w:tab/>
      </w:r>
      <w:r>
        <w:rPr>
          <w:rFonts w:hint="default"/>
          <w:i w:val="0"/>
          <w:iCs w:val="0"/>
          <w:color w:val="auto"/>
          <w:lang w:val="en-US" w:eastAsia="zh-CN"/>
        </w:rPr>
        <w:t>"AttackType": 1,</w:t>
      </w:r>
    </w:p>
    <w:p w14:paraId="653EC81A">
      <w:pPr>
        <w:rPr>
          <w:rFonts w:hint="default"/>
          <w:i w:val="0"/>
          <w:iCs w:val="0"/>
          <w:color w:val="auto"/>
          <w:lang w:val="en-US" w:eastAsia="zh-CN"/>
        </w:rPr>
      </w:pPr>
      <w:r>
        <w:rPr>
          <w:rFonts w:hint="default"/>
          <w:i w:val="0"/>
          <w:iCs w:val="0"/>
          <w:color w:val="auto"/>
          <w:lang w:val="en-US" w:eastAsia="zh-CN"/>
        </w:rPr>
        <w:tab/>
      </w:r>
      <w:r>
        <w:rPr>
          <w:rFonts w:hint="default"/>
          <w:i w:val="0"/>
          <w:iCs w:val="0"/>
          <w:color w:val="auto"/>
          <w:lang w:val="en-US" w:eastAsia="zh-CN"/>
        </w:rPr>
        <w:t>"PolicyId": 1,</w:t>
      </w:r>
    </w:p>
    <w:p w14:paraId="4342CF85">
      <w:pPr>
        <w:rPr>
          <w:rFonts w:hint="default"/>
          <w:i w:val="0"/>
          <w:iCs w:val="0"/>
          <w:color w:val="auto"/>
          <w:lang w:val="en-US" w:eastAsia="zh-CN"/>
        </w:rPr>
      </w:pPr>
      <w:r>
        <w:rPr>
          <w:rFonts w:hint="default"/>
          <w:i w:val="0"/>
          <w:iCs w:val="0"/>
          <w:color w:val="auto"/>
          <w:lang w:val="en-US" w:eastAsia="zh-CN"/>
        </w:rPr>
        <w:tab/>
      </w:r>
      <w:r>
        <w:rPr>
          <w:rFonts w:hint="default"/>
          <w:i w:val="0"/>
          <w:iCs w:val="0"/>
          <w:color w:val="auto"/>
          <w:lang w:val="en-US" w:eastAsia="zh-CN"/>
        </w:rPr>
        <w:t>"AttackCount": 1,</w:t>
      </w:r>
    </w:p>
    <w:p w14:paraId="1C481837">
      <w:pPr>
        <w:rPr>
          <w:rFonts w:hint="default"/>
          <w:i w:val="0"/>
          <w:iCs w:val="0"/>
          <w:color w:val="auto"/>
          <w:lang w:val="en-US" w:eastAsia="zh-CN"/>
        </w:rPr>
      </w:pPr>
      <w:r>
        <w:rPr>
          <w:rFonts w:hint="default"/>
          <w:i w:val="0"/>
          <w:iCs w:val="0"/>
          <w:color w:val="auto"/>
          <w:lang w:val="en-US" w:eastAsia="zh-CN"/>
        </w:rPr>
        <w:tab/>
      </w:r>
      <w:r>
        <w:rPr>
          <w:rFonts w:hint="default"/>
          <w:i w:val="0"/>
          <w:iCs w:val="0"/>
          <w:color w:val="auto"/>
          <w:lang w:val="en-US" w:eastAsia="zh-CN"/>
        </w:rPr>
        <w:t>"ResultLen": 1914,</w:t>
      </w:r>
    </w:p>
    <w:p w14:paraId="40D5B628">
      <w:pPr>
        <w:rPr>
          <w:rFonts w:hint="default"/>
          <w:i w:val="0"/>
          <w:iCs w:val="0"/>
          <w:color w:val="auto"/>
          <w:lang w:val="en-US" w:eastAsia="zh-CN"/>
        </w:rPr>
      </w:pPr>
      <w:r>
        <w:rPr>
          <w:rFonts w:hint="default"/>
          <w:i w:val="0"/>
          <w:iCs w:val="0"/>
          <w:color w:val="auto"/>
          <w:lang w:val="en-US" w:eastAsia="zh-CN"/>
        </w:rPr>
        <w:tab/>
      </w:r>
      <w:r>
        <w:rPr>
          <w:rFonts w:hint="default"/>
          <w:i w:val="0"/>
          <w:iCs w:val="0"/>
          <w:color w:val="auto"/>
          <w:lang w:val="en-US" w:eastAsia="zh-CN"/>
        </w:rPr>
        <w:t>"HighRisk": 2658531390,</w:t>
      </w:r>
    </w:p>
    <w:p w14:paraId="28E72B09">
      <w:pPr>
        <w:rPr>
          <w:rFonts w:hint="default"/>
          <w:i w:val="0"/>
          <w:iCs w:val="0"/>
          <w:color w:val="auto"/>
          <w:lang w:val="en-US" w:eastAsia="zh-CN"/>
        </w:rPr>
      </w:pPr>
      <w:r>
        <w:rPr>
          <w:rFonts w:hint="default"/>
          <w:i w:val="0"/>
          <w:iCs w:val="0"/>
          <w:color w:val="auto"/>
          <w:lang w:val="en-US" w:eastAsia="zh-CN"/>
        </w:rPr>
        <w:tab/>
      </w:r>
      <w:r>
        <w:rPr>
          <w:rFonts w:hint="default"/>
          <w:i w:val="0"/>
          <w:iCs w:val="0"/>
          <w:color w:val="auto"/>
          <w:lang w:val="en-US" w:eastAsia="zh-CN"/>
        </w:rPr>
        <w:t>"HostCrc": 0,</w:t>
      </w:r>
    </w:p>
    <w:p w14:paraId="00CC996D">
      <w:pPr>
        <w:rPr>
          <w:rFonts w:hint="default"/>
          <w:i w:val="0"/>
          <w:iCs w:val="0"/>
          <w:color w:val="auto"/>
          <w:lang w:val="en-US" w:eastAsia="zh-CN"/>
        </w:rPr>
      </w:pPr>
      <w:r>
        <w:rPr>
          <w:rFonts w:hint="default"/>
          <w:i w:val="0"/>
          <w:iCs w:val="0"/>
          <w:color w:val="auto"/>
          <w:lang w:val="en-US" w:eastAsia="zh-CN"/>
        </w:rPr>
        <w:tab/>
      </w:r>
      <w:r>
        <w:rPr>
          <w:rFonts w:hint="default"/>
          <w:i w:val="0"/>
          <w:iCs w:val="0"/>
          <w:color w:val="auto"/>
          <w:lang w:val="en-US" w:eastAsia="zh-CN"/>
        </w:rPr>
        <w:t>"RecordTime": "16:06:13",</w:t>
      </w:r>
    </w:p>
    <w:p w14:paraId="5606301C">
      <w:pPr>
        <w:rPr>
          <w:rFonts w:hint="default"/>
          <w:i w:val="0"/>
          <w:iCs w:val="0"/>
          <w:color w:val="auto"/>
          <w:lang w:val="en-US" w:eastAsia="zh-CN"/>
        </w:rPr>
      </w:pPr>
      <w:r>
        <w:rPr>
          <w:rFonts w:hint="default"/>
          <w:i w:val="0"/>
          <w:iCs w:val="0"/>
          <w:color w:val="auto"/>
          <w:lang w:val="en-US" w:eastAsia="zh-CN"/>
        </w:rPr>
        <w:tab/>
      </w:r>
      <w:r>
        <w:rPr>
          <w:rFonts w:hint="default"/>
          <w:i w:val="0"/>
          <w:iCs w:val="0"/>
          <w:color w:val="auto"/>
          <w:lang w:val="en-US" w:eastAsia="zh-CN"/>
        </w:rPr>
        <w:t>"host": "-",</w:t>
      </w:r>
    </w:p>
    <w:p w14:paraId="6105F65E">
      <w:pPr>
        <w:rPr>
          <w:rFonts w:hint="default"/>
          <w:i w:val="0"/>
          <w:iCs w:val="0"/>
          <w:color w:val="auto"/>
          <w:lang w:val="en-US" w:eastAsia="zh-CN"/>
        </w:rPr>
      </w:pPr>
      <w:r>
        <w:rPr>
          <w:rFonts w:hint="default"/>
          <w:i w:val="0"/>
          <w:iCs w:val="0"/>
          <w:color w:val="auto"/>
          <w:lang w:val="en-US" w:eastAsia="zh-CN"/>
        </w:rPr>
        <w:tab/>
      </w:r>
      <w:r>
        <w:rPr>
          <w:rFonts w:hint="default"/>
          <w:i w:val="0"/>
          <w:iCs w:val="0"/>
          <w:color w:val="auto"/>
          <w:lang w:val="en-US" w:eastAsia="zh-CN"/>
        </w:rPr>
        <w:t>"result": "&lt;?xml version=\"1.0\" encoding=\"utf-8\"?&gt;\n&lt;root&gt;\n  &lt;method_name&gt;GET&lt;\/method_name&gt;\n  &lt;ts&gt;1747814770&lt;\/ts&gt;\n  &lt;vxlan_vni_1&gt;0&lt;\/vxlan_vni_1&gt;\n  &lt;erspan_vlan_1&gt;0&lt;\/erspan_vlan_1&gt;\n  &lt;erspan_ver_1&gt;0&lt;\/erspan_ver_1&gt;\n  &lt;mpls_label_1&gt;0&lt;\/mpls_label_1&gt;\n  &lt;in_dev&gt;replay0&lt;\/in_dev&gt;\n  &lt;dst_mac&gt;52:54:00:0c:74:f1&lt;\/dst_mac&gt;\n  &lt;src_mac&gt;52:54:00:7b:50:9e&lt;\/src_mac&gt;\n  &lt;depict&gt;&amp;lt;req_head&amp;gt;R0VUIC9zdGFjay5waHA\/aWQ9IHVzZXIoKT0neHh4JyBhbmQgdXRsX2luYWRkciA9IChzZWxlY3QgKiBmcm9tIGFkZHJlc3MpIEhUVFAvMS4xCkhvc3Q6IDE3Mi44OC43Ljg4OjgwCkNvbnRlbnQtVHlwZTogYXBwbGljYXRpb24veC13d3ctZm9ybS11cmxlbmNvZGVkCkNvbnRlbnQtTGVuZ3RoOiAxClgtRm9yd2FyZGVkLUZvcjogNTkuNDEuNzEuMjM1LCAxMTcuNjYuMzIuMTg1ClgtRm9yd2FyZGVkLUZvcjogMTAuMjMuMTc3LjE2NAoK&amp;lt;\/req_head&amp;gt;&amp;lt;req_body&amp;gt;MQ==&amp;lt;\/req_body&amp;gt;&amp;lt;rsp_head&amp;gt;SFRUUC8xLjEgMjAwIE9LCkNvbnRlbnQtVHlwZTogdGV4dC9odG1sCkNvbnRlbnQtTGVuZ3RoOiA5CkNvbm5lY3Rpb246IGNsb3NlClNlcnZlcjogbmdpbngKQ2FjaGUtQ29udHJvbDogbWF4LWFnZT0wLCBwcml2YXRlLCBtdXN0LXJldmFsaWRhdGUKCg==&amp;lt;\/rsp_head&amp;gt;&amp;lt;rsp_body&amp;gt;T1JBLTI5MjU3&amp;lt;\/rsp_body&amp;gt;&amp;lt;pocstr_b64&amp;gt;IHVzZXIoKT0neHh4JyBhbmQgdXQ=&amp;lt;\/pocstr_b64&amp;gt;&amp;lt;hl_total_len&amp;gt;54&amp;lt;\/hl_total_len&amp;gt;&amp;lt;decode&amp;gt;1&amp;lt;\/decode&amp;gt;&amp;lt;sub_desc&amp;gt;通用SQL注入攻击&amp;lt;\/sub_desc&amp;gt;&lt;\/depict&gt;\n  &lt;encode_type&gt;base64&lt;\/encode_type&gt;\n  &lt;result_id&gt;0&lt;\/result_id&gt;\n  &lt;attack_state&gt;0&lt;\/attack_state&gt;\n  &lt;rule_ver&gt;2025.02.17&lt;\/rule_ver&gt;\n  &lt;devid&gt;2C58F5D0&lt;\/devid&gt;\n  &lt;sta_ver&gt;STA3.0.91&lt;\/sta_ver&gt;\n  &lt;connid&gt;540438718&lt;\/connid&gt;\n  &lt;uri&gt;\/stack.php?id= user()='xxx' and utl_inaddr = (select * from address)&lt;\/uri&gt;\n  &lt;syntax_engine_result&gt;logtype:1,module:1,action:2,level:1;&lt;\/syntax_engine_result&gt;\n  &lt;matched_sid&gt;17170214,17170060&lt;\/matched_sid&gt;\n  &lt;sip_type&gt;90|5|1&lt;\/sip_type&gt;\n  &lt;match_correlations&gt;sf_default&lt;\/match_correlations&gt;\n  &lt;x_forwarded_for&gt;59.41.71.235, 117.66.32.185,10.23.177.164&lt;\/x_forwarded_for&gt;\n  &lt;url&gt;172.88.7.88:80\/stack.php?id= user()='xxx' and utl_inaddr = (select * from address)&lt;\/url&gt;\n&lt;\/root&gt;\n"</w:t>
      </w:r>
    </w:p>
    <w:p w14:paraId="147099F0">
      <w:pPr>
        <w:rPr>
          <w:rFonts w:hint="default"/>
          <w:i w:val="0"/>
          <w:iCs w:val="0"/>
          <w:color w:val="auto"/>
          <w:lang w:val="en-US" w:eastAsia="zh-CN"/>
        </w:rPr>
      </w:pPr>
      <w:r>
        <w:rPr>
          <w:rFonts w:hint="default"/>
          <w:i w:val="0"/>
          <w:iCs w:val="0"/>
          <w:color w:val="auto"/>
          <w:lang w:val="en-US" w:eastAsia="zh-CN"/>
        </w:rPr>
        <w:t>}</w:t>
      </w:r>
    </w:p>
    <w:p w14:paraId="59AE7927">
      <w:pPr>
        <w:rPr>
          <w:rFonts w:hint="default"/>
          <w:i w:val="0"/>
          <w:iCs w:val="0"/>
          <w:color w:val="auto"/>
          <w:lang w:val="en-US" w:eastAsia="zh-CN"/>
        </w:rPr>
      </w:pPr>
    </w:p>
    <w:p w14:paraId="423A7043">
      <w:pPr>
        <w:rPr>
          <w:rFonts w:hint="eastAsia"/>
          <w:i w:val="0"/>
          <w:iCs w:val="0"/>
          <w:color w:val="000000"/>
          <w:lang w:val="en-US" w:eastAsia="zh-CN"/>
        </w:rPr>
      </w:pPr>
      <w:r>
        <w:rPr>
          <w:rFonts w:hint="default" w:ascii="Times New Roman" w:hAnsi="Times New Roman" w:eastAsia="宋体"/>
          <w:b/>
          <w:bCs/>
          <w:i w:val="0"/>
          <w:iCs w:val="0"/>
          <w:color w:val="000000"/>
          <w:lang w:val="en-US" w:eastAsia="zh-CN"/>
        </w:rPr>
        <w:t>AttackType</w:t>
      </w:r>
      <w:r>
        <w:rPr>
          <w:rFonts w:hint="eastAsia"/>
          <w:b/>
          <w:bCs/>
          <w:i w:val="0"/>
          <w:iCs w:val="0"/>
          <w:color w:val="000000"/>
          <w:lang w:val="en-US" w:eastAsia="zh-CN"/>
        </w:rPr>
        <w:t xml:space="preserve"> 攻击类型说明</w:t>
      </w:r>
      <w:r>
        <w:rPr>
          <w:rFonts w:hint="eastAsia"/>
          <w:i w:val="0"/>
          <w:iCs w:val="0"/>
          <w:color w:val="000000"/>
          <w:lang w:val="en-US" w:eastAsia="zh-CN"/>
        </w:rPr>
        <w:t>：</w:t>
      </w:r>
    </w:p>
    <w:tbl>
      <w:tblPr>
        <w:tblStyle w:val="3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68"/>
        <w:gridCol w:w="6554"/>
      </w:tblGrid>
      <w:tr w14:paraId="60175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jc w:val="center"/>
        </w:trPr>
        <w:tc>
          <w:tcPr>
            <w:tcW w:w="1968" w:type="dxa"/>
            <w:tcBorders>
              <w:top w:val="single" w:color="4F81BD" w:sz="8" w:space="0"/>
              <w:left w:val="single" w:color="4F81BD" w:sz="8" w:space="0"/>
              <w:bottom w:val="single" w:color="4F81BD" w:sz="8" w:space="0"/>
              <w:right w:val="dotted" w:color="auto" w:sz="4" w:space="0"/>
            </w:tcBorders>
            <w:shd w:val="clear" w:color="auto" w:fill="4F81BD"/>
            <w:vAlign w:val="center"/>
          </w:tcPr>
          <w:p w14:paraId="1ECB2FD0">
            <w:pPr>
              <w:rPr>
                <w:rFonts w:hint="eastAsia" w:ascii="Times New Roman" w:hAnsi="Times New Roman" w:eastAsia="宋体"/>
                <w:i w:val="0"/>
                <w:iCs w:val="0"/>
                <w:color w:val="FFFFFF"/>
                <w:sz w:val="21"/>
                <w:szCs w:val="21"/>
                <w:lang w:val="en-US" w:eastAsia="zh-CN"/>
              </w:rPr>
            </w:pPr>
            <w:r>
              <w:rPr>
                <w:rFonts w:hint="eastAsia" w:ascii="Times New Roman" w:hAnsi="Times New Roman"/>
                <w:i w:val="0"/>
                <w:iCs w:val="0"/>
                <w:color w:val="FFFFFF"/>
                <w:sz w:val="21"/>
                <w:szCs w:val="21"/>
                <w:lang w:val="en-US" w:eastAsia="zh-CN"/>
              </w:rPr>
              <w:t>类别ID</w:t>
            </w:r>
          </w:p>
        </w:tc>
        <w:tc>
          <w:tcPr>
            <w:tcW w:w="6554" w:type="dxa"/>
            <w:tcBorders>
              <w:top w:val="single" w:color="4F81BD" w:sz="8" w:space="0"/>
              <w:left w:val="dotted" w:color="auto" w:sz="4" w:space="0"/>
              <w:bottom w:val="single" w:color="4F81BD" w:sz="8" w:space="0"/>
              <w:right w:val="dotted" w:color="auto" w:sz="4" w:space="0"/>
            </w:tcBorders>
            <w:shd w:val="clear" w:color="auto" w:fill="4F81BD"/>
            <w:vAlign w:val="center"/>
          </w:tcPr>
          <w:p w14:paraId="2D5AB592">
            <w:pPr>
              <w:rPr>
                <w:rFonts w:hint="eastAsia" w:ascii="Times New Roman" w:hAnsi="Times New Roman" w:eastAsia="宋体"/>
                <w:i w:val="0"/>
                <w:iCs w:val="0"/>
                <w:color w:val="FFFFFF"/>
                <w:sz w:val="21"/>
                <w:szCs w:val="21"/>
                <w:lang w:eastAsia="zh-CN"/>
              </w:rPr>
            </w:pPr>
            <w:r>
              <w:rPr>
                <w:rFonts w:hint="eastAsia" w:ascii="Times New Roman" w:hAnsi="Times New Roman"/>
                <w:i w:val="0"/>
                <w:iCs w:val="0"/>
                <w:color w:val="FFFFFF"/>
                <w:sz w:val="21"/>
                <w:szCs w:val="21"/>
                <w:lang w:eastAsia="zh-CN"/>
              </w:rPr>
              <w:t>类别名称</w:t>
            </w:r>
          </w:p>
        </w:tc>
      </w:tr>
      <w:tr w14:paraId="375C6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8" w:type="dxa"/>
            <w:tcBorders>
              <w:top w:val="single" w:color="4F81BD" w:sz="8" w:space="0"/>
              <w:left w:val="single" w:color="4F81BD" w:sz="8" w:space="0"/>
              <w:bottom w:val="single" w:color="4F81BD" w:sz="8" w:space="0"/>
              <w:right w:val="dotted" w:color="auto" w:sz="4" w:space="0"/>
            </w:tcBorders>
            <w:shd w:val="clear" w:color="auto" w:fill="E9EDF4"/>
            <w:vAlign w:val="center"/>
          </w:tcPr>
          <w:p w14:paraId="47DCAC59">
            <w:pPr>
              <w:rPr>
                <w:rFonts w:hint="eastAsia" w:ascii="Times New Roman" w:hAnsi="Times New Roman" w:eastAsia="宋体"/>
                <w:i w:val="0"/>
                <w:iCs w:val="0"/>
                <w:color w:val="000000"/>
                <w:sz w:val="21"/>
                <w:szCs w:val="21"/>
                <w:lang w:val="en-US" w:eastAsia="zh-CN"/>
              </w:rPr>
            </w:pPr>
            <w:r>
              <w:rPr>
                <w:rFonts w:hint="eastAsia" w:ascii="Times New Roman" w:hAnsi="Times New Roman"/>
                <w:i w:val="0"/>
                <w:iCs w:val="0"/>
                <w:color w:val="000000"/>
                <w:sz w:val="21"/>
                <w:szCs w:val="21"/>
                <w:lang w:val="en-US" w:eastAsia="zh-CN"/>
              </w:rPr>
              <w:t>1</w:t>
            </w:r>
          </w:p>
        </w:tc>
        <w:tc>
          <w:tcPr>
            <w:tcW w:w="6554" w:type="dxa"/>
            <w:tcBorders>
              <w:top w:val="single" w:color="4F81BD" w:sz="8" w:space="0"/>
              <w:left w:val="dotted" w:color="auto" w:sz="4" w:space="0"/>
              <w:bottom w:val="single" w:color="4F81BD" w:sz="8" w:space="0"/>
              <w:right w:val="dotted" w:color="auto" w:sz="4" w:space="0"/>
            </w:tcBorders>
            <w:shd w:val="clear" w:color="auto" w:fill="E9EDF4"/>
            <w:vAlign w:val="top"/>
          </w:tcPr>
          <w:p w14:paraId="3686F23A">
            <w:pPr>
              <w:rPr>
                <w:rFonts w:hint="eastAsia" w:ascii="Times New Roman" w:hAnsi="Times New Roman" w:eastAsia="宋体"/>
                <w:i w:val="0"/>
                <w:iCs w:val="0"/>
                <w:color w:val="000000"/>
                <w:sz w:val="21"/>
                <w:szCs w:val="21"/>
              </w:rPr>
            </w:pPr>
            <w:r>
              <w:rPr>
                <w:rFonts w:hint="eastAsia"/>
              </w:rPr>
              <w:t>SQL 注入</w:t>
            </w:r>
          </w:p>
        </w:tc>
      </w:tr>
      <w:tr w14:paraId="5AECE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968" w:type="dxa"/>
            <w:tcBorders>
              <w:top w:val="single" w:color="4F81BD" w:sz="8" w:space="0"/>
              <w:left w:val="single" w:color="4F81BD" w:sz="8" w:space="0"/>
              <w:bottom w:val="single" w:color="4F81BD" w:sz="8" w:space="0"/>
              <w:right w:val="dotted" w:color="auto" w:sz="4" w:space="0"/>
            </w:tcBorders>
            <w:shd w:val="clear" w:color="auto" w:fill="FFFFFF"/>
            <w:vAlign w:val="center"/>
          </w:tcPr>
          <w:p w14:paraId="781C059F">
            <w:pPr>
              <w:rPr>
                <w:rFonts w:hint="eastAsia" w:ascii="Times New Roman" w:hAnsi="Times New Roman" w:eastAsia="宋体"/>
                <w:i w:val="0"/>
                <w:iCs w:val="0"/>
                <w:color w:val="000000"/>
                <w:sz w:val="21"/>
                <w:szCs w:val="21"/>
                <w:lang w:val="en-US" w:eastAsia="zh-CN"/>
              </w:rPr>
            </w:pPr>
            <w:r>
              <w:rPr>
                <w:rFonts w:hint="eastAsia" w:ascii="Times New Roman" w:hAnsi="Times New Roman"/>
                <w:i w:val="0"/>
                <w:iCs w:val="0"/>
                <w:color w:val="000000"/>
                <w:sz w:val="21"/>
                <w:szCs w:val="21"/>
                <w:lang w:val="en-US" w:eastAsia="zh-CN"/>
              </w:rPr>
              <w:t>2</w:t>
            </w:r>
          </w:p>
        </w:tc>
        <w:tc>
          <w:tcPr>
            <w:tcW w:w="6554" w:type="dxa"/>
            <w:tcBorders>
              <w:top w:val="single" w:color="4F81BD" w:sz="8" w:space="0"/>
              <w:left w:val="dotted" w:color="auto" w:sz="4" w:space="0"/>
              <w:bottom w:val="single" w:color="4F81BD" w:sz="8" w:space="0"/>
              <w:right w:val="dotted" w:color="auto" w:sz="4" w:space="0"/>
            </w:tcBorders>
            <w:shd w:val="clear" w:color="auto" w:fill="FFFFFF"/>
            <w:vAlign w:val="center"/>
          </w:tcPr>
          <w:p w14:paraId="7C2E6D11">
            <w:pPr>
              <w:rPr>
                <w:rFonts w:hint="eastAsia" w:ascii="Times New Roman" w:hAnsi="Times New Roman" w:eastAsia="宋体"/>
                <w:i w:val="0"/>
                <w:iCs w:val="0"/>
                <w:color w:val="000000"/>
                <w:sz w:val="21"/>
                <w:szCs w:val="21"/>
              </w:rPr>
            </w:pPr>
            <w:r>
              <w:rPr>
                <w:rFonts w:hint="eastAsia"/>
              </w:rPr>
              <w:t>XSS 攻击</w:t>
            </w:r>
          </w:p>
        </w:tc>
      </w:tr>
      <w:tr w14:paraId="3185D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8" w:type="dxa"/>
            <w:tcBorders>
              <w:top w:val="single" w:color="4F81BD" w:sz="8" w:space="0"/>
              <w:left w:val="single" w:color="4F81BD" w:sz="8" w:space="0"/>
              <w:bottom w:val="single" w:color="4F81BD" w:sz="8" w:space="0"/>
              <w:right w:val="dotted" w:color="auto" w:sz="4" w:space="0"/>
            </w:tcBorders>
            <w:shd w:val="clear" w:color="auto" w:fill="E9EDF4"/>
            <w:vAlign w:val="center"/>
          </w:tcPr>
          <w:p w14:paraId="2BEA55A0">
            <w:pPr>
              <w:rPr>
                <w:rFonts w:hint="eastAsia" w:ascii="Times New Roman" w:hAnsi="Times New Roman" w:eastAsia="宋体"/>
                <w:i w:val="0"/>
                <w:iCs w:val="0"/>
                <w:color w:val="000000"/>
                <w:sz w:val="21"/>
                <w:szCs w:val="21"/>
                <w:lang w:val="en-US" w:eastAsia="zh-CN"/>
              </w:rPr>
            </w:pPr>
            <w:r>
              <w:rPr>
                <w:rFonts w:hint="eastAsia" w:ascii="Times New Roman" w:hAnsi="Times New Roman"/>
                <w:i w:val="0"/>
                <w:iCs w:val="0"/>
                <w:color w:val="000000"/>
                <w:sz w:val="21"/>
                <w:szCs w:val="21"/>
                <w:lang w:val="en-US" w:eastAsia="zh-CN"/>
              </w:rPr>
              <w:t>3</w:t>
            </w:r>
          </w:p>
        </w:tc>
        <w:tc>
          <w:tcPr>
            <w:tcW w:w="6554" w:type="dxa"/>
            <w:tcBorders>
              <w:top w:val="single" w:color="4F81BD" w:sz="8" w:space="0"/>
              <w:left w:val="dotted" w:color="auto" w:sz="4" w:space="0"/>
              <w:bottom w:val="single" w:color="4F81BD" w:sz="8" w:space="0"/>
              <w:right w:val="dotted" w:color="auto" w:sz="4" w:space="0"/>
            </w:tcBorders>
            <w:shd w:val="clear" w:color="auto" w:fill="E9EDF4"/>
            <w:vAlign w:val="center"/>
          </w:tcPr>
          <w:p w14:paraId="4263E6B7">
            <w:pPr>
              <w:rPr>
                <w:rFonts w:hint="eastAsia" w:ascii="Times New Roman" w:hAnsi="Times New Roman" w:eastAsia="宋体"/>
                <w:i w:val="0"/>
                <w:iCs w:val="0"/>
                <w:color w:val="000000"/>
                <w:sz w:val="21"/>
                <w:szCs w:val="21"/>
              </w:rPr>
            </w:pPr>
            <w:r>
              <w:rPr>
                <w:rFonts w:hint="eastAsia"/>
              </w:rPr>
              <w:t>网页木马</w:t>
            </w:r>
          </w:p>
        </w:tc>
      </w:tr>
      <w:tr w14:paraId="693F8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8" w:type="dxa"/>
            <w:tcBorders>
              <w:top w:val="single" w:color="4F81BD" w:sz="8" w:space="0"/>
              <w:left w:val="single" w:color="4F81BD" w:sz="8" w:space="0"/>
              <w:bottom w:val="single" w:color="4F81BD" w:sz="8" w:space="0"/>
              <w:right w:val="dotted" w:color="auto" w:sz="4" w:space="0"/>
            </w:tcBorders>
            <w:shd w:val="clear" w:color="auto" w:fill="FFFFFF"/>
            <w:vAlign w:val="center"/>
          </w:tcPr>
          <w:p w14:paraId="0CCBBAB3">
            <w:pPr>
              <w:rPr>
                <w:rFonts w:hint="eastAsia" w:ascii="Times New Roman" w:hAnsi="Times New Roman" w:eastAsia="宋体"/>
                <w:i w:val="0"/>
                <w:iCs w:val="0"/>
                <w:color w:val="000000"/>
                <w:sz w:val="21"/>
                <w:szCs w:val="21"/>
                <w:lang w:val="en-US" w:eastAsia="zh-CN"/>
              </w:rPr>
            </w:pPr>
            <w:r>
              <w:rPr>
                <w:rFonts w:hint="eastAsia" w:ascii="Times New Roman" w:hAnsi="Times New Roman"/>
                <w:i w:val="0"/>
                <w:iCs w:val="0"/>
                <w:color w:val="000000"/>
                <w:sz w:val="21"/>
                <w:szCs w:val="21"/>
                <w:lang w:val="en-US" w:eastAsia="zh-CN"/>
              </w:rPr>
              <w:t>4</w:t>
            </w:r>
          </w:p>
        </w:tc>
        <w:tc>
          <w:tcPr>
            <w:tcW w:w="6554" w:type="dxa"/>
            <w:tcBorders>
              <w:top w:val="single" w:color="4F81BD" w:sz="8" w:space="0"/>
              <w:left w:val="dotted" w:color="auto" w:sz="4" w:space="0"/>
              <w:bottom w:val="single" w:color="4F81BD" w:sz="8" w:space="0"/>
              <w:right w:val="dotted" w:color="auto" w:sz="4" w:space="0"/>
            </w:tcBorders>
            <w:shd w:val="clear" w:color="auto" w:fill="FFFFFF"/>
            <w:vAlign w:val="top"/>
          </w:tcPr>
          <w:p w14:paraId="1E0DEEFA">
            <w:pPr>
              <w:rPr>
                <w:rFonts w:hint="eastAsia" w:ascii="Times New Roman" w:hAnsi="Times New Roman" w:eastAsia="宋体"/>
                <w:i w:val="0"/>
                <w:iCs w:val="0"/>
                <w:color w:val="000000"/>
                <w:sz w:val="21"/>
                <w:szCs w:val="21"/>
              </w:rPr>
            </w:pPr>
            <w:r>
              <w:rPr>
                <w:rFonts w:hint="eastAsia"/>
              </w:rPr>
              <w:t>网站扫描</w:t>
            </w:r>
          </w:p>
        </w:tc>
      </w:tr>
      <w:tr w14:paraId="36363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8" w:type="dxa"/>
            <w:tcBorders>
              <w:top w:val="single" w:color="4F81BD" w:sz="8" w:space="0"/>
              <w:left w:val="single" w:color="4F81BD" w:sz="8" w:space="0"/>
              <w:bottom w:val="single" w:color="4F81BD" w:sz="8" w:space="0"/>
              <w:right w:val="dotted" w:color="auto" w:sz="4" w:space="0"/>
            </w:tcBorders>
            <w:shd w:val="clear" w:color="auto" w:fill="E9EDF4"/>
            <w:vAlign w:val="center"/>
          </w:tcPr>
          <w:p w14:paraId="773A47E7">
            <w:pPr>
              <w:rPr>
                <w:rFonts w:hint="eastAsia" w:ascii="Times New Roman" w:hAnsi="Times New Roman" w:eastAsia="宋体"/>
                <w:i w:val="0"/>
                <w:iCs w:val="0"/>
                <w:color w:val="000000"/>
                <w:sz w:val="21"/>
                <w:szCs w:val="21"/>
                <w:lang w:val="en-US" w:eastAsia="zh-CN"/>
              </w:rPr>
            </w:pPr>
            <w:r>
              <w:rPr>
                <w:rFonts w:hint="eastAsia" w:ascii="Times New Roman" w:hAnsi="Times New Roman"/>
                <w:i w:val="0"/>
                <w:iCs w:val="0"/>
                <w:color w:val="000000"/>
                <w:sz w:val="21"/>
                <w:szCs w:val="21"/>
                <w:lang w:val="en-US" w:eastAsia="zh-CN"/>
              </w:rPr>
              <w:t>5</w:t>
            </w:r>
          </w:p>
        </w:tc>
        <w:tc>
          <w:tcPr>
            <w:tcW w:w="6554" w:type="dxa"/>
            <w:tcBorders>
              <w:top w:val="single" w:color="4F81BD" w:sz="8" w:space="0"/>
              <w:left w:val="dotted" w:color="auto" w:sz="4" w:space="0"/>
              <w:bottom w:val="single" w:color="4F81BD" w:sz="8" w:space="0"/>
              <w:right w:val="dotted" w:color="auto" w:sz="4" w:space="0"/>
            </w:tcBorders>
            <w:shd w:val="clear" w:color="auto" w:fill="E9EDF4"/>
            <w:vAlign w:val="center"/>
          </w:tcPr>
          <w:p w14:paraId="0232BB13">
            <w:pPr>
              <w:rPr>
                <w:rFonts w:hint="eastAsia" w:ascii="Times New Roman" w:hAnsi="Times New Roman" w:eastAsia="宋体"/>
                <w:i w:val="0"/>
                <w:iCs w:val="0"/>
                <w:color w:val="000000"/>
                <w:sz w:val="21"/>
                <w:szCs w:val="21"/>
              </w:rPr>
            </w:pPr>
            <w:r>
              <w:rPr>
                <w:rFonts w:hint="eastAsia"/>
              </w:rPr>
              <w:t>WEBSHELL上传</w:t>
            </w:r>
          </w:p>
        </w:tc>
      </w:tr>
      <w:tr w14:paraId="2CCAB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8" w:type="dxa"/>
            <w:tcBorders>
              <w:top w:val="single" w:color="4F81BD" w:sz="8" w:space="0"/>
              <w:left w:val="single" w:color="4F81BD" w:sz="8" w:space="0"/>
              <w:bottom w:val="single" w:color="4F81BD" w:sz="8" w:space="0"/>
              <w:right w:val="dotted" w:color="auto" w:sz="4" w:space="0"/>
            </w:tcBorders>
            <w:shd w:val="clear" w:color="auto" w:fill="FFFFFF"/>
            <w:vAlign w:val="center"/>
          </w:tcPr>
          <w:p w14:paraId="4FB261A2">
            <w:pPr>
              <w:rPr>
                <w:rFonts w:hint="eastAsia" w:ascii="Times New Roman" w:hAnsi="Times New Roman" w:eastAsia="宋体"/>
                <w:i w:val="0"/>
                <w:iCs w:val="0"/>
                <w:color w:val="000000"/>
                <w:sz w:val="21"/>
                <w:szCs w:val="21"/>
                <w:lang w:val="en-US" w:eastAsia="zh-CN"/>
              </w:rPr>
            </w:pPr>
            <w:r>
              <w:rPr>
                <w:rFonts w:hint="eastAsia" w:ascii="Times New Roman" w:hAnsi="Times New Roman"/>
                <w:i w:val="0"/>
                <w:iCs w:val="0"/>
                <w:color w:val="000000"/>
                <w:sz w:val="21"/>
                <w:szCs w:val="21"/>
                <w:lang w:val="en-US" w:eastAsia="zh-CN"/>
              </w:rPr>
              <w:t>6</w:t>
            </w:r>
          </w:p>
        </w:tc>
        <w:tc>
          <w:tcPr>
            <w:tcW w:w="6554" w:type="dxa"/>
            <w:tcBorders>
              <w:top w:val="single" w:color="4F81BD" w:sz="8" w:space="0"/>
              <w:left w:val="dotted" w:color="auto" w:sz="4" w:space="0"/>
              <w:bottom w:val="single" w:color="4F81BD" w:sz="8" w:space="0"/>
              <w:right w:val="dotted" w:color="auto" w:sz="4" w:space="0"/>
            </w:tcBorders>
            <w:shd w:val="clear" w:color="auto" w:fill="FFFFFF"/>
            <w:vAlign w:val="center"/>
          </w:tcPr>
          <w:p w14:paraId="515B3A72">
            <w:pPr>
              <w:rPr>
                <w:rFonts w:hint="eastAsia" w:ascii="Times New Roman" w:hAnsi="Times New Roman" w:eastAsia="宋体"/>
                <w:i w:val="0"/>
                <w:iCs w:val="0"/>
                <w:color w:val="000000"/>
                <w:sz w:val="21"/>
                <w:szCs w:val="21"/>
              </w:rPr>
            </w:pPr>
            <w:r>
              <w:rPr>
                <w:rFonts w:hint="eastAsia"/>
              </w:rPr>
              <w:t>跨站请求伪造</w:t>
            </w:r>
          </w:p>
        </w:tc>
      </w:tr>
      <w:tr w14:paraId="15BE4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8" w:type="dxa"/>
            <w:tcBorders>
              <w:top w:val="single" w:color="4F81BD" w:sz="8" w:space="0"/>
              <w:left w:val="single" w:color="4F81BD" w:sz="8" w:space="0"/>
              <w:bottom w:val="single" w:color="4F81BD" w:sz="8" w:space="0"/>
              <w:right w:val="dotted" w:color="auto" w:sz="4" w:space="0"/>
            </w:tcBorders>
            <w:shd w:val="clear" w:color="auto" w:fill="E9EDF4"/>
            <w:vAlign w:val="center"/>
          </w:tcPr>
          <w:p w14:paraId="7809FBE4">
            <w:pPr>
              <w:rPr>
                <w:rFonts w:hint="eastAsia" w:ascii="Times New Roman" w:hAnsi="Times New Roman" w:eastAsia="宋体"/>
                <w:i w:val="0"/>
                <w:iCs w:val="0"/>
                <w:color w:val="000000"/>
                <w:sz w:val="21"/>
                <w:szCs w:val="21"/>
                <w:lang w:val="en-US" w:eastAsia="zh-CN"/>
              </w:rPr>
            </w:pPr>
            <w:r>
              <w:rPr>
                <w:rFonts w:hint="eastAsia" w:ascii="Times New Roman" w:hAnsi="Times New Roman"/>
                <w:i w:val="0"/>
                <w:iCs w:val="0"/>
                <w:color w:val="000000"/>
                <w:sz w:val="21"/>
                <w:szCs w:val="21"/>
                <w:lang w:val="en-US" w:eastAsia="zh-CN"/>
              </w:rPr>
              <w:t>7</w:t>
            </w:r>
          </w:p>
        </w:tc>
        <w:tc>
          <w:tcPr>
            <w:tcW w:w="6554" w:type="dxa"/>
            <w:tcBorders>
              <w:top w:val="single" w:color="4F81BD" w:sz="8" w:space="0"/>
              <w:left w:val="dotted" w:color="auto" w:sz="4" w:space="0"/>
              <w:bottom w:val="single" w:color="4F81BD" w:sz="8" w:space="0"/>
              <w:right w:val="dotted" w:color="auto" w:sz="4" w:space="0"/>
            </w:tcBorders>
            <w:shd w:val="clear" w:color="auto" w:fill="E9EDF4"/>
            <w:vAlign w:val="center"/>
          </w:tcPr>
          <w:p w14:paraId="46B74F99">
            <w:pPr>
              <w:rPr>
                <w:rFonts w:hint="eastAsia" w:ascii="Times New Roman" w:hAnsi="Times New Roman" w:eastAsia="宋体"/>
                <w:i w:val="0"/>
                <w:iCs w:val="0"/>
                <w:color w:val="000000"/>
                <w:sz w:val="21"/>
                <w:szCs w:val="21"/>
              </w:rPr>
            </w:pPr>
            <w:r>
              <w:rPr>
                <w:rFonts w:hint="eastAsia"/>
              </w:rPr>
              <w:t>系统命令注入</w:t>
            </w:r>
          </w:p>
        </w:tc>
      </w:tr>
      <w:tr w14:paraId="70F35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8" w:type="dxa"/>
            <w:tcBorders>
              <w:top w:val="single" w:color="4F81BD" w:sz="8" w:space="0"/>
              <w:left w:val="single" w:color="4F81BD" w:sz="8" w:space="0"/>
              <w:bottom w:val="single" w:color="4F81BD" w:sz="8" w:space="0"/>
              <w:right w:val="dotted" w:color="auto" w:sz="4" w:space="0"/>
            </w:tcBorders>
            <w:shd w:val="clear" w:color="auto" w:fill="FFFFFF"/>
            <w:vAlign w:val="center"/>
          </w:tcPr>
          <w:p w14:paraId="00EAA5CC">
            <w:pPr>
              <w:rPr>
                <w:rFonts w:hint="eastAsia" w:ascii="Times New Roman" w:hAnsi="Times New Roman" w:eastAsia="宋体"/>
                <w:i w:val="0"/>
                <w:iCs w:val="0"/>
                <w:color w:val="000000"/>
                <w:sz w:val="21"/>
                <w:szCs w:val="21"/>
                <w:lang w:val="en-US" w:eastAsia="zh-CN"/>
              </w:rPr>
            </w:pPr>
            <w:r>
              <w:rPr>
                <w:rFonts w:hint="eastAsia" w:ascii="Times New Roman" w:hAnsi="Times New Roman"/>
                <w:i w:val="0"/>
                <w:iCs w:val="0"/>
                <w:color w:val="000000"/>
                <w:sz w:val="21"/>
                <w:szCs w:val="21"/>
                <w:lang w:val="en-US" w:eastAsia="zh-CN"/>
              </w:rPr>
              <w:t>8</w:t>
            </w:r>
          </w:p>
        </w:tc>
        <w:tc>
          <w:tcPr>
            <w:tcW w:w="6554" w:type="dxa"/>
            <w:tcBorders>
              <w:top w:val="single" w:color="4F81BD" w:sz="8" w:space="0"/>
              <w:left w:val="dotted" w:color="auto" w:sz="4" w:space="0"/>
              <w:bottom w:val="single" w:color="4F81BD" w:sz="8" w:space="0"/>
              <w:right w:val="dotted" w:color="auto" w:sz="4" w:space="0"/>
            </w:tcBorders>
            <w:shd w:val="clear" w:color="auto" w:fill="FFFFFF"/>
            <w:vAlign w:val="center"/>
          </w:tcPr>
          <w:p w14:paraId="7A6C4834">
            <w:pPr>
              <w:rPr>
                <w:rFonts w:hint="eastAsia" w:ascii="Times New Roman" w:hAnsi="Times New Roman" w:eastAsia="宋体"/>
                <w:i w:val="0"/>
                <w:iCs w:val="0"/>
                <w:color w:val="000000"/>
                <w:sz w:val="21"/>
                <w:szCs w:val="21"/>
              </w:rPr>
            </w:pPr>
            <w:r>
              <w:rPr>
                <w:rFonts w:hint="eastAsia"/>
              </w:rPr>
              <w:t>文件包含攻击</w:t>
            </w:r>
          </w:p>
        </w:tc>
      </w:tr>
      <w:tr w14:paraId="679EC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8" w:type="dxa"/>
            <w:tcBorders>
              <w:top w:val="single" w:color="4F81BD" w:sz="8" w:space="0"/>
              <w:left w:val="single" w:color="4F81BD" w:sz="8" w:space="0"/>
              <w:bottom w:val="single" w:color="4F81BD" w:sz="8" w:space="0"/>
              <w:right w:val="dotted" w:color="auto" w:sz="4" w:space="0"/>
            </w:tcBorders>
            <w:shd w:val="clear" w:color="auto" w:fill="E9EDF4"/>
            <w:vAlign w:val="center"/>
          </w:tcPr>
          <w:p w14:paraId="57B8D059">
            <w:pPr>
              <w:rPr>
                <w:rFonts w:hint="eastAsia" w:ascii="Times New Roman" w:hAnsi="Times New Roman" w:eastAsia="宋体"/>
                <w:i w:val="0"/>
                <w:iCs w:val="0"/>
                <w:color w:val="000000"/>
                <w:sz w:val="21"/>
                <w:szCs w:val="21"/>
                <w:lang w:val="en-US" w:eastAsia="zh-CN"/>
              </w:rPr>
            </w:pPr>
            <w:r>
              <w:rPr>
                <w:rFonts w:hint="eastAsia" w:ascii="Times New Roman" w:hAnsi="Times New Roman"/>
                <w:i w:val="0"/>
                <w:iCs w:val="0"/>
                <w:color w:val="000000"/>
                <w:sz w:val="21"/>
                <w:szCs w:val="21"/>
                <w:lang w:val="en-US" w:eastAsia="zh-CN"/>
              </w:rPr>
              <w:t>9</w:t>
            </w:r>
          </w:p>
        </w:tc>
        <w:tc>
          <w:tcPr>
            <w:tcW w:w="6554" w:type="dxa"/>
            <w:tcBorders>
              <w:top w:val="single" w:color="4F81BD" w:sz="8" w:space="0"/>
              <w:left w:val="dotted" w:color="auto" w:sz="4" w:space="0"/>
              <w:bottom w:val="single" w:color="4F81BD" w:sz="8" w:space="0"/>
              <w:right w:val="dotted" w:color="auto" w:sz="4" w:space="0"/>
            </w:tcBorders>
            <w:shd w:val="clear" w:color="auto" w:fill="E9EDF4"/>
            <w:vAlign w:val="center"/>
          </w:tcPr>
          <w:p w14:paraId="603EC768">
            <w:pPr>
              <w:rPr>
                <w:rFonts w:hint="eastAsia" w:ascii="Times New Roman" w:hAnsi="Times New Roman" w:eastAsia="宋体"/>
                <w:i w:val="0"/>
                <w:iCs w:val="0"/>
                <w:color w:val="000000"/>
                <w:sz w:val="21"/>
                <w:szCs w:val="21"/>
              </w:rPr>
            </w:pPr>
            <w:r>
              <w:rPr>
                <w:rFonts w:hint="eastAsia"/>
              </w:rPr>
              <w:t>目录遍历攻击</w:t>
            </w:r>
          </w:p>
        </w:tc>
      </w:tr>
      <w:tr w14:paraId="38AB4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8" w:type="dxa"/>
            <w:tcBorders>
              <w:top w:val="single" w:color="4F81BD" w:sz="8" w:space="0"/>
              <w:left w:val="single" w:color="4F81BD" w:sz="8" w:space="0"/>
              <w:bottom w:val="single" w:color="4F81BD" w:sz="8" w:space="0"/>
              <w:right w:val="dotted" w:color="auto" w:sz="4" w:space="0"/>
            </w:tcBorders>
            <w:shd w:val="clear" w:color="auto" w:fill="FFFFFF"/>
            <w:vAlign w:val="center"/>
          </w:tcPr>
          <w:p w14:paraId="73B577C5">
            <w:pPr>
              <w:rPr>
                <w:rFonts w:hint="eastAsia" w:ascii="Times New Roman" w:hAnsi="Times New Roman" w:eastAsia="宋体"/>
                <w:i w:val="0"/>
                <w:iCs w:val="0"/>
                <w:color w:val="000000"/>
                <w:sz w:val="21"/>
                <w:szCs w:val="21"/>
                <w:lang w:val="en-US" w:eastAsia="zh-CN"/>
              </w:rPr>
            </w:pPr>
            <w:r>
              <w:rPr>
                <w:rFonts w:hint="eastAsia" w:ascii="Times New Roman" w:hAnsi="Times New Roman"/>
                <w:i w:val="0"/>
                <w:iCs w:val="0"/>
                <w:color w:val="000000"/>
                <w:sz w:val="21"/>
                <w:szCs w:val="21"/>
                <w:lang w:val="en-US" w:eastAsia="zh-CN"/>
              </w:rPr>
              <w:t>10</w:t>
            </w:r>
          </w:p>
        </w:tc>
        <w:tc>
          <w:tcPr>
            <w:tcW w:w="6554" w:type="dxa"/>
            <w:tcBorders>
              <w:top w:val="single" w:color="4F81BD" w:sz="8" w:space="0"/>
              <w:left w:val="dotted" w:color="auto" w:sz="4" w:space="0"/>
              <w:bottom w:val="single" w:color="4F81BD" w:sz="8" w:space="0"/>
              <w:right w:val="dotted" w:color="auto" w:sz="4" w:space="0"/>
            </w:tcBorders>
            <w:shd w:val="clear" w:color="auto" w:fill="FFFFFF"/>
            <w:vAlign w:val="center"/>
          </w:tcPr>
          <w:p w14:paraId="5A8CE812">
            <w:pPr>
              <w:rPr>
                <w:rFonts w:hint="eastAsia" w:ascii="Times New Roman" w:hAnsi="Times New Roman" w:eastAsia="宋体"/>
                <w:i w:val="0"/>
                <w:iCs w:val="0"/>
                <w:color w:val="000000"/>
                <w:sz w:val="21"/>
                <w:szCs w:val="21"/>
              </w:rPr>
            </w:pPr>
            <w:r>
              <w:rPr>
                <w:rFonts w:hint="eastAsia"/>
              </w:rPr>
              <w:t>信息泄漏攻击</w:t>
            </w:r>
          </w:p>
        </w:tc>
      </w:tr>
      <w:tr w14:paraId="3492B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8" w:type="dxa"/>
            <w:tcBorders>
              <w:top w:val="single" w:color="4F81BD" w:sz="8" w:space="0"/>
              <w:left w:val="single" w:color="4F81BD" w:sz="8" w:space="0"/>
              <w:bottom w:val="single" w:color="4F81BD" w:sz="8" w:space="0"/>
              <w:right w:val="dotted" w:color="auto" w:sz="4" w:space="0"/>
            </w:tcBorders>
            <w:shd w:val="clear" w:color="auto" w:fill="E9EDF4"/>
            <w:vAlign w:val="center"/>
          </w:tcPr>
          <w:p w14:paraId="144BBDE9">
            <w:pPr>
              <w:rPr>
                <w:rFonts w:hint="eastAsia" w:ascii="Times New Roman" w:hAnsi="Times New Roman" w:eastAsia="宋体"/>
                <w:i w:val="0"/>
                <w:iCs w:val="0"/>
                <w:color w:val="000000"/>
                <w:sz w:val="21"/>
                <w:szCs w:val="21"/>
                <w:lang w:val="en-US" w:eastAsia="zh-CN"/>
              </w:rPr>
            </w:pPr>
            <w:r>
              <w:rPr>
                <w:rFonts w:hint="eastAsia" w:ascii="Times New Roman" w:hAnsi="Times New Roman"/>
                <w:i w:val="0"/>
                <w:iCs w:val="0"/>
                <w:color w:val="000000"/>
                <w:sz w:val="21"/>
                <w:szCs w:val="21"/>
                <w:lang w:val="en-US" w:eastAsia="zh-CN"/>
              </w:rPr>
              <w:t>11</w:t>
            </w:r>
          </w:p>
        </w:tc>
        <w:tc>
          <w:tcPr>
            <w:tcW w:w="6554" w:type="dxa"/>
            <w:tcBorders>
              <w:top w:val="single" w:color="4F81BD" w:sz="8" w:space="0"/>
              <w:left w:val="dotted" w:color="auto" w:sz="4" w:space="0"/>
              <w:bottom w:val="single" w:color="4F81BD" w:sz="8" w:space="0"/>
              <w:right w:val="dotted" w:color="auto" w:sz="4" w:space="0"/>
            </w:tcBorders>
            <w:shd w:val="clear" w:color="auto" w:fill="E9EDF4"/>
            <w:vAlign w:val="center"/>
          </w:tcPr>
          <w:p w14:paraId="3DF74F3A">
            <w:pPr>
              <w:rPr>
                <w:rFonts w:hint="eastAsia" w:ascii="Times New Roman" w:hAnsi="Times New Roman" w:eastAsia="宋体"/>
                <w:i w:val="0"/>
                <w:iCs w:val="0"/>
                <w:color w:val="000000"/>
                <w:sz w:val="21"/>
                <w:szCs w:val="21"/>
              </w:rPr>
            </w:pPr>
            <w:r>
              <w:rPr>
                <w:rFonts w:hint="eastAsia"/>
              </w:rPr>
              <w:t>WEB整站系统漏洞</w:t>
            </w:r>
          </w:p>
        </w:tc>
      </w:tr>
      <w:tr w14:paraId="0078E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8" w:type="dxa"/>
            <w:tcBorders>
              <w:top w:val="single" w:color="4F81BD" w:sz="8" w:space="0"/>
              <w:left w:val="single" w:color="4F81BD" w:sz="8" w:space="0"/>
              <w:bottom w:val="single" w:color="4F81BD" w:sz="8" w:space="0"/>
              <w:right w:val="dotted" w:color="auto" w:sz="4" w:space="0"/>
            </w:tcBorders>
            <w:shd w:val="clear" w:color="auto" w:fill="FFFFFF"/>
            <w:vAlign w:val="center"/>
          </w:tcPr>
          <w:p w14:paraId="618BCCAB">
            <w:pPr>
              <w:rPr>
                <w:rFonts w:hint="eastAsia" w:ascii="Times New Roman" w:hAnsi="Times New Roman" w:eastAsia="宋体"/>
                <w:i w:val="0"/>
                <w:iCs w:val="0"/>
                <w:color w:val="000000"/>
                <w:sz w:val="21"/>
                <w:szCs w:val="21"/>
                <w:lang w:val="en-US" w:eastAsia="zh-CN"/>
              </w:rPr>
            </w:pPr>
            <w:r>
              <w:rPr>
                <w:rFonts w:hint="eastAsia" w:ascii="Times New Roman" w:hAnsi="Times New Roman"/>
                <w:i w:val="0"/>
                <w:iCs w:val="0"/>
                <w:color w:val="000000"/>
                <w:sz w:val="21"/>
                <w:szCs w:val="21"/>
                <w:lang w:val="en-US" w:eastAsia="zh-CN"/>
              </w:rPr>
              <w:t>12</w:t>
            </w:r>
          </w:p>
        </w:tc>
        <w:tc>
          <w:tcPr>
            <w:tcW w:w="6554" w:type="dxa"/>
            <w:tcBorders>
              <w:top w:val="single" w:color="4F81BD" w:sz="8" w:space="0"/>
              <w:left w:val="dotted" w:color="auto" w:sz="4" w:space="0"/>
              <w:bottom w:val="single" w:color="4F81BD" w:sz="8" w:space="0"/>
              <w:right w:val="dotted" w:color="auto" w:sz="4" w:space="0"/>
            </w:tcBorders>
            <w:shd w:val="clear" w:color="auto" w:fill="FFFFFF"/>
            <w:vAlign w:val="center"/>
          </w:tcPr>
          <w:p w14:paraId="22C0898F">
            <w:pPr>
              <w:rPr>
                <w:rFonts w:hint="eastAsia" w:ascii="Times New Roman" w:hAnsi="Times New Roman" w:eastAsia="宋体"/>
                <w:i w:val="0"/>
                <w:iCs w:val="0"/>
                <w:color w:val="000000"/>
                <w:sz w:val="21"/>
                <w:szCs w:val="21"/>
              </w:rPr>
            </w:pPr>
            <w:r>
              <w:rPr>
                <w:rFonts w:hint="eastAsia"/>
              </w:rPr>
              <w:t>受限URL防护</w:t>
            </w:r>
          </w:p>
        </w:tc>
      </w:tr>
      <w:tr w14:paraId="12C31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8" w:type="dxa"/>
            <w:tcBorders>
              <w:top w:val="single" w:color="4F81BD" w:sz="8" w:space="0"/>
              <w:left w:val="single" w:color="4F81BD" w:sz="8" w:space="0"/>
              <w:bottom w:val="single" w:color="4F81BD" w:sz="8" w:space="0"/>
              <w:right w:val="dotted" w:color="auto" w:sz="4" w:space="0"/>
            </w:tcBorders>
            <w:shd w:val="clear" w:color="auto" w:fill="E9EDF4"/>
            <w:vAlign w:val="center"/>
          </w:tcPr>
          <w:p w14:paraId="39B97BCF">
            <w:pPr>
              <w:rPr>
                <w:rFonts w:hint="eastAsia" w:ascii="Times New Roman" w:hAnsi="Times New Roman" w:eastAsia="宋体"/>
                <w:i w:val="0"/>
                <w:iCs w:val="0"/>
                <w:color w:val="000000"/>
                <w:sz w:val="21"/>
                <w:szCs w:val="21"/>
                <w:lang w:val="en-US" w:eastAsia="zh-CN"/>
              </w:rPr>
            </w:pPr>
            <w:r>
              <w:rPr>
                <w:rFonts w:hint="eastAsia" w:ascii="Times New Roman" w:hAnsi="Times New Roman"/>
                <w:i w:val="0"/>
                <w:iCs w:val="0"/>
                <w:color w:val="000000"/>
                <w:sz w:val="21"/>
                <w:szCs w:val="21"/>
                <w:lang w:val="en-US" w:eastAsia="zh-CN"/>
              </w:rPr>
              <w:t>13</w:t>
            </w:r>
          </w:p>
        </w:tc>
        <w:tc>
          <w:tcPr>
            <w:tcW w:w="6554" w:type="dxa"/>
            <w:tcBorders>
              <w:top w:val="single" w:color="4F81BD" w:sz="8" w:space="0"/>
              <w:left w:val="dotted" w:color="auto" w:sz="4" w:space="0"/>
              <w:bottom w:val="single" w:color="4F81BD" w:sz="8" w:space="0"/>
              <w:right w:val="dotted" w:color="auto" w:sz="4" w:space="0"/>
            </w:tcBorders>
            <w:shd w:val="clear" w:color="auto" w:fill="E9EDF4"/>
            <w:vAlign w:val="center"/>
          </w:tcPr>
          <w:p w14:paraId="16E3FE1E">
            <w:pPr>
              <w:rPr>
                <w:rFonts w:hint="eastAsia" w:ascii="Times New Roman" w:hAnsi="Times New Roman" w:eastAsia="宋体"/>
                <w:i w:val="0"/>
                <w:iCs w:val="0"/>
                <w:color w:val="000000"/>
                <w:sz w:val="21"/>
                <w:szCs w:val="21"/>
              </w:rPr>
            </w:pPr>
            <w:r>
              <w:rPr>
                <w:rFonts w:hint="eastAsia"/>
              </w:rPr>
              <w:t>主动防御</w:t>
            </w:r>
          </w:p>
        </w:tc>
      </w:tr>
      <w:tr w14:paraId="7B704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8" w:type="dxa"/>
            <w:tcBorders>
              <w:top w:val="single" w:color="4F81BD" w:sz="8" w:space="0"/>
              <w:left w:val="single" w:color="4F81BD" w:sz="8" w:space="0"/>
              <w:bottom w:val="single" w:color="4F81BD" w:sz="8" w:space="0"/>
              <w:right w:val="dotted" w:color="auto" w:sz="4" w:space="0"/>
            </w:tcBorders>
            <w:shd w:val="clear" w:color="auto" w:fill="FFFFFF"/>
            <w:vAlign w:val="center"/>
          </w:tcPr>
          <w:p w14:paraId="5FE7DB98">
            <w:pPr>
              <w:rPr>
                <w:rFonts w:hint="eastAsia" w:ascii="Times New Roman" w:hAnsi="Times New Roman" w:eastAsia="宋体"/>
                <w:i w:val="0"/>
                <w:iCs w:val="0"/>
                <w:color w:val="000000"/>
                <w:sz w:val="21"/>
                <w:szCs w:val="21"/>
                <w:lang w:val="en-US" w:eastAsia="zh-CN"/>
              </w:rPr>
            </w:pPr>
            <w:r>
              <w:rPr>
                <w:rFonts w:hint="eastAsia" w:ascii="Times New Roman" w:hAnsi="Times New Roman"/>
                <w:i w:val="0"/>
                <w:iCs w:val="0"/>
                <w:color w:val="000000"/>
                <w:sz w:val="21"/>
                <w:szCs w:val="21"/>
                <w:lang w:val="en-US" w:eastAsia="zh-CN"/>
              </w:rPr>
              <w:t>14</w:t>
            </w:r>
          </w:p>
        </w:tc>
        <w:tc>
          <w:tcPr>
            <w:tcW w:w="6554" w:type="dxa"/>
            <w:tcBorders>
              <w:top w:val="single" w:color="4F81BD" w:sz="8" w:space="0"/>
              <w:left w:val="dotted" w:color="auto" w:sz="4" w:space="0"/>
              <w:bottom w:val="single" w:color="4F81BD" w:sz="8" w:space="0"/>
              <w:right w:val="dotted" w:color="auto" w:sz="4" w:space="0"/>
            </w:tcBorders>
            <w:shd w:val="clear" w:color="auto" w:fill="FFFFFF"/>
            <w:vAlign w:val="center"/>
          </w:tcPr>
          <w:p w14:paraId="7BDB19F8">
            <w:pPr>
              <w:rPr>
                <w:rFonts w:hint="eastAsia" w:ascii="Times New Roman" w:hAnsi="Times New Roman" w:eastAsia="宋体"/>
                <w:i w:val="0"/>
                <w:iCs w:val="0"/>
                <w:color w:val="000000"/>
                <w:sz w:val="21"/>
                <w:szCs w:val="21"/>
              </w:rPr>
            </w:pPr>
            <w:r>
              <w:rPr>
                <w:rFonts w:hint="eastAsia"/>
              </w:rPr>
              <w:t>自定义参数防护</w:t>
            </w:r>
          </w:p>
        </w:tc>
      </w:tr>
      <w:tr w14:paraId="3FB00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8" w:type="dxa"/>
            <w:tcBorders>
              <w:top w:val="single" w:color="4F81BD" w:sz="8" w:space="0"/>
              <w:left w:val="single" w:color="4F81BD" w:sz="8" w:space="0"/>
              <w:bottom w:val="single" w:color="4F81BD" w:sz="8" w:space="0"/>
              <w:right w:val="dotted" w:color="auto" w:sz="4" w:space="0"/>
            </w:tcBorders>
            <w:shd w:val="clear" w:color="auto" w:fill="E9EDF4"/>
            <w:vAlign w:val="center"/>
          </w:tcPr>
          <w:p w14:paraId="6D14236D">
            <w:pPr>
              <w:rPr>
                <w:rFonts w:hint="eastAsia" w:ascii="Times New Roman" w:hAnsi="Times New Roman" w:eastAsia="宋体"/>
                <w:i w:val="0"/>
                <w:iCs w:val="0"/>
                <w:color w:val="000000"/>
                <w:sz w:val="21"/>
                <w:szCs w:val="21"/>
                <w:lang w:val="en-US" w:eastAsia="zh-CN"/>
              </w:rPr>
            </w:pPr>
            <w:r>
              <w:rPr>
                <w:rFonts w:hint="eastAsia" w:ascii="Times New Roman" w:hAnsi="Times New Roman"/>
                <w:i w:val="0"/>
                <w:iCs w:val="0"/>
                <w:color w:val="000000"/>
                <w:sz w:val="21"/>
                <w:szCs w:val="21"/>
                <w:lang w:val="en-US" w:eastAsia="zh-CN"/>
              </w:rPr>
              <w:t>15</w:t>
            </w:r>
          </w:p>
        </w:tc>
        <w:tc>
          <w:tcPr>
            <w:tcW w:w="6554" w:type="dxa"/>
            <w:tcBorders>
              <w:top w:val="single" w:color="4F81BD" w:sz="8" w:space="0"/>
              <w:left w:val="dotted" w:color="auto" w:sz="4" w:space="0"/>
              <w:bottom w:val="single" w:color="4F81BD" w:sz="8" w:space="0"/>
              <w:right w:val="dotted" w:color="auto" w:sz="4" w:space="0"/>
            </w:tcBorders>
            <w:shd w:val="clear" w:color="auto" w:fill="E9EDF4"/>
            <w:vAlign w:val="center"/>
          </w:tcPr>
          <w:p w14:paraId="6D6A495B">
            <w:pPr>
              <w:rPr>
                <w:rFonts w:hint="eastAsia" w:ascii="Times New Roman" w:hAnsi="Times New Roman" w:eastAsia="宋体"/>
                <w:i w:val="0"/>
                <w:iCs w:val="0"/>
                <w:color w:val="000000"/>
                <w:sz w:val="21"/>
                <w:szCs w:val="21"/>
              </w:rPr>
            </w:pPr>
            <w:r>
              <w:rPr>
                <w:rFonts w:hint="eastAsia"/>
              </w:rPr>
              <w:t>FTP服务信息隐藏</w:t>
            </w:r>
          </w:p>
        </w:tc>
      </w:tr>
      <w:tr w14:paraId="764F7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8" w:type="dxa"/>
            <w:tcBorders>
              <w:top w:val="single" w:color="4F81BD" w:sz="8" w:space="0"/>
              <w:left w:val="single" w:color="4F81BD" w:sz="8" w:space="0"/>
              <w:bottom w:val="single" w:color="4F81BD" w:sz="8" w:space="0"/>
              <w:right w:val="dotted" w:color="auto" w:sz="4" w:space="0"/>
            </w:tcBorders>
            <w:shd w:val="clear" w:color="auto" w:fill="FFFFFF"/>
            <w:vAlign w:val="center"/>
          </w:tcPr>
          <w:p w14:paraId="71F0F35B">
            <w:pPr>
              <w:rPr>
                <w:rFonts w:hint="eastAsia" w:ascii="Times New Roman" w:hAnsi="Times New Roman" w:eastAsia="宋体"/>
                <w:i w:val="0"/>
                <w:iCs w:val="0"/>
                <w:color w:val="000000"/>
                <w:sz w:val="21"/>
                <w:szCs w:val="21"/>
                <w:lang w:val="en-US" w:eastAsia="zh-CN"/>
              </w:rPr>
            </w:pPr>
            <w:r>
              <w:rPr>
                <w:rFonts w:hint="eastAsia" w:ascii="Times New Roman" w:hAnsi="Times New Roman"/>
                <w:i w:val="0"/>
                <w:iCs w:val="0"/>
                <w:color w:val="000000"/>
                <w:sz w:val="21"/>
                <w:szCs w:val="21"/>
                <w:lang w:val="en-US" w:eastAsia="zh-CN"/>
              </w:rPr>
              <w:t>16</w:t>
            </w:r>
          </w:p>
        </w:tc>
        <w:tc>
          <w:tcPr>
            <w:tcW w:w="6554" w:type="dxa"/>
            <w:tcBorders>
              <w:top w:val="single" w:color="4F81BD" w:sz="8" w:space="0"/>
              <w:left w:val="dotted" w:color="auto" w:sz="4" w:space="0"/>
              <w:bottom w:val="single" w:color="4F81BD" w:sz="8" w:space="0"/>
              <w:right w:val="dotted" w:color="auto" w:sz="4" w:space="0"/>
            </w:tcBorders>
            <w:shd w:val="clear" w:color="auto" w:fill="FFFFFF"/>
            <w:vAlign w:val="center"/>
          </w:tcPr>
          <w:p w14:paraId="0B1F0D14">
            <w:pPr>
              <w:rPr>
                <w:rFonts w:hint="eastAsia" w:ascii="Times New Roman" w:hAnsi="Times New Roman" w:eastAsia="宋体"/>
                <w:i w:val="0"/>
                <w:iCs w:val="0"/>
                <w:color w:val="000000"/>
                <w:sz w:val="21"/>
                <w:szCs w:val="21"/>
              </w:rPr>
            </w:pPr>
            <w:r>
              <w:rPr>
                <w:rFonts w:hint="eastAsia"/>
              </w:rPr>
              <w:t>过滤HTTP响应报文头</w:t>
            </w:r>
          </w:p>
        </w:tc>
      </w:tr>
      <w:tr w14:paraId="153A7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8" w:type="dxa"/>
            <w:tcBorders>
              <w:top w:val="single" w:color="4F81BD" w:sz="8" w:space="0"/>
              <w:left w:val="single" w:color="4F81BD" w:sz="8" w:space="0"/>
              <w:bottom w:val="single" w:color="4F81BD" w:sz="8" w:space="0"/>
              <w:right w:val="dotted" w:color="auto" w:sz="4" w:space="0"/>
            </w:tcBorders>
            <w:shd w:val="clear" w:color="auto" w:fill="E9EDF4"/>
            <w:vAlign w:val="center"/>
          </w:tcPr>
          <w:p w14:paraId="03E9B283">
            <w:pPr>
              <w:rPr>
                <w:rFonts w:hint="eastAsia" w:ascii="Times New Roman" w:hAnsi="Times New Roman" w:eastAsia="宋体"/>
                <w:i w:val="0"/>
                <w:iCs w:val="0"/>
                <w:color w:val="000000"/>
                <w:sz w:val="21"/>
                <w:szCs w:val="21"/>
                <w:lang w:val="en-US" w:eastAsia="zh-CN"/>
              </w:rPr>
            </w:pPr>
            <w:r>
              <w:rPr>
                <w:rFonts w:hint="eastAsia" w:ascii="Times New Roman" w:hAnsi="Times New Roman"/>
                <w:i w:val="0"/>
                <w:iCs w:val="0"/>
                <w:color w:val="000000"/>
                <w:sz w:val="21"/>
                <w:szCs w:val="21"/>
                <w:lang w:val="en-US" w:eastAsia="zh-CN"/>
              </w:rPr>
              <w:t>17</w:t>
            </w:r>
          </w:p>
        </w:tc>
        <w:tc>
          <w:tcPr>
            <w:tcW w:w="6554" w:type="dxa"/>
            <w:tcBorders>
              <w:top w:val="single" w:color="4F81BD" w:sz="8" w:space="0"/>
              <w:left w:val="dotted" w:color="auto" w:sz="4" w:space="0"/>
              <w:bottom w:val="single" w:color="4F81BD" w:sz="8" w:space="0"/>
              <w:right w:val="dotted" w:color="auto" w:sz="4" w:space="0"/>
            </w:tcBorders>
            <w:shd w:val="clear" w:color="auto" w:fill="E9EDF4"/>
            <w:vAlign w:val="center"/>
          </w:tcPr>
          <w:p w14:paraId="7C0295A1">
            <w:pPr>
              <w:rPr>
                <w:rFonts w:hint="eastAsia" w:ascii="Times New Roman" w:hAnsi="Times New Roman" w:eastAsia="宋体"/>
                <w:i w:val="0"/>
                <w:iCs w:val="0"/>
                <w:color w:val="000000"/>
                <w:sz w:val="21"/>
                <w:szCs w:val="21"/>
              </w:rPr>
            </w:pPr>
            <w:r>
              <w:rPr>
                <w:rFonts w:hint="eastAsia"/>
              </w:rPr>
              <w:t>过滤HTTP出错页面</w:t>
            </w:r>
          </w:p>
        </w:tc>
      </w:tr>
      <w:tr w14:paraId="5ED01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8" w:type="dxa"/>
            <w:tcBorders>
              <w:top w:val="single" w:color="4F81BD" w:sz="8" w:space="0"/>
              <w:left w:val="single" w:color="4F81BD" w:sz="8" w:space="0"/>
              <w:bottom w:val="single" w:color="4F81BD" w:sz="8" w:space="0"/>
              <w:right w:val="dotted" w:color="auto" w:sz="4" w:space="0"/>
            </w:tcBorders>
            <w:shd w:val="clear" w:color="auto" w:fill="FFFFFF"/>
            <w:vAlign w:val="center"/>
          </w:tcPr>
          <w:p w14:paraId="6C130B48">
            <w:pPr>
              <w:rPr>
                <w:rFonts w:hint="eastAsia" w:ascii="Times New Roman" w:hAnsi="Times New Roman" w:eastAsia="宋体"/>
                <w:i w:val="0"/>
                <w:iCs w:val="0"/>
                <w:color w:val="000000"/>
                <w:sz w:val="21"/>
                <w:szCs w:val="21"/>
                <w:lang w:val="en-US" w:eastAsia="zh-CN"/>
              </w:rPr>
            </w:pPr>
            <w:r>
              <w:rPr>
                <w:rFonts w:hint="eastAsia" w:ascii="Times New Roman" w:hAnsi="Times New Roman"/>
                <w:i w:val="0"/>
                <w:iCs w:val="0"/>
                <w:color w:val="000000"/>
                <w:sz w:val="21"/>
                <w:szCs w:val="21"/>
                <w:lang w:val="en-US" w:eastAsia="zh-CN"/>
              </w:rPr>
              <w:t>18</w:t>
            </w:r>
          </w:p>
        </w:tc>
        <w:tc>
          <w:tcPr>
            <w:tcW w:w="6554" w:type="dxa"/>
            <w:tcBorders>
              <w:top w:val="single" w:color="4F81BD" w:sz="8" w:space="0"/>
              <w:left w:val="dotted" w:color="auto" w:sz="4" w:space="0"/>
              <w:bottom w:val="single" w:color="4F81BD" w:sz="8" w:space="0"/>
              <w:right w:val="dotted" w:color="auto" w:sz="4" w:space="0"/>
            </w:tcBorders>
            <w:shd w:val="clear" w:color="auto" w:fill="FFFFFF"/>
            <w:vAlign w:val="center"/>
          </w:tcPr>
          <w:p w14:paraId="3A0A0F88">
            <w:pPr>
              <w:rPr>
                <w:rFonts w:hint="eastAsia" w:ascii="Times New Roman" w:hAnsi="Times New Roman" w:eastAsia="宋体"/>
                <w:i w:val="0"/>
                <w:iCs w:val="0"/>
                <w:color w:val="000000"/>
                <w:sz w:val="21"/>
                <w:szCs w:val="21"/>
              </w:rPr>
            </w:pPr>
            <w:r>
              <w:rPr>
                <w:rFonts w:hint="eastAsia"/>
              </w:rPr>
              <w:t>FTP弱口令</w:t>
            </w:r>
          </w:p>
        </w:tc>
      </w:tr>
      <w:tr w14:paraId="6C953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8" w:type="dxa"/>
            <w:tcBorders>
              <w:top w:val="single" w:color="4F81BD" w:sz="8" w:space="0"/>
              <w:left w:val="single" w:color="4F81BD" w:sz="8" w:space="0"/>
              <w:bottom w:val="single" w:color="4F81BD" w:sz="8" w:space="0"/>
              <w:right w:val="dotted" w:color="auto" w:sz="4" w:space="0"/>
            </w:tcBorders>
            <w:shd w:val="clear" w:color="auto" w:fill="E9EDF4"/>
            <w:vAlign w:val="center"/>
          </w:tcPr>
          <w:p w14:paraId="4CA99CF8">
            <w:pPr>
              <w:rPr>
                <w:rFonts w:hint="eastAsia" w:eastAsia="宋体"/>
                <w:lang w:val="en-US" w:eastAsia="zh-CN"/>
              </w:rPr>
            </w:pPr>
            <w:r>
              <w:rPr>
                <w:rFonts w:hint="eastAsia"/>
                <w:lang w:val="en-US" w:eastAsia="zh-CN"/>
              </w:rPr>
              <w:t>19</w:t>
            </w:r>
          </w:p>
        </w:tc>
        <w:tc>
          <w:tcPr>
            <w:tcW w:w="6554" w:type="dxa"/>
            <w:tcBorders>
              <w:top w:val="single" w:color="4F81BD" w:sz="8" w:space="0"/>
              <w:left w:val="dotted" w:color="auto" w:sz="4" w:space="0"/>
              <w:bottom w:val="single" w:color="4F81BD" w:sz="8" w:space="0"/>
              <w:right w:val="dotted" w:color="auto" w:sz="4" w:space="0"/>
            </w:tcBorders>
            <w:shd w:val="clear" w:color="auto" w:fill="E9EDF4"/>
            <w:vAlign w:val="center"/>
          </w:tcPr>
          <w:p w14:paraId="24A242AA">
            <w:pPr>
              <w:rPr>
                <w:rFonts w:hint="eastAsia"/>
              </w:rPr>
            </w:pPr>
            <w:r>
              <w:rPr>
                <w:rFonts w:hint="eastAsia"/>
              </w:rPr>
              <w:t>弱口令类型-空口令</w:t>
            </w:r>
          </w:p>
        </w:tc>
      </w:tr>
      <w:tr w14:paraId="7B0E1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8" w:type="dxa"/>
            <w:tcBorders>
              <w:top w:val="single" w:color="4F81BD" w:sz="8" w:space="0"/>
              <w:left w:val="single" w:color="4F81BD" w:sz="8" w:space="0"/>
              <w:bottom w:val="single" w:color="4F81BD" w:sz="8" w:space="0"/>
              <w:right w:val="dotted" w:color="auto" w:sz="4" w:space="0"/>
            </w:tcBorders>
            <w:shd w:val="clear" w:color="auto" w:fill="FFFFFF"/>
            <w:vAlign w:val="center"/>
          </w:tcPr>
          <w:p w14:paraId="0CABDAB5">
            <w:pPr>
              <w:rPr>
                <w:rFonts w:hint="eastAsia" w:eastAsia="宋体"/>
                <w:lang w:val="en-US" w:eastAsia="zh-CN"/>
              </w:rPr>
            </w:pPr>
            <w:r>
              <w:rPr>
                <w:rFonts w:hint="eastAsia"/>
                <w:lang w:val="en-US" w:eastAsia="zh-CN"/>
              </w:rPr>
              <w:t>20</w:t>
            </w:r>
          </w:p>
        </w:tc>
        <w:tc>
          <w:tcPr>
            <w:tcW w:w="6554" w:type="dxa"/>
            <w:tcBorders>
              <w:top w:val="single" w:color="4F81BD" w:sz="8" w:space="0"/>
              <w:left w:val="dotted" w:color="auto" w:sz="4" w:space="0"/>
              <w:bottom w:val="single" w:color="4F81BD" w:sz="8" w:space="0"/>
              <w:right w:val="dotted" w:color="auto" w:sz="4" w:space="0"/>
            </w:tcBorders>
            <w:shd w:val="clear" w:color="auto" w:fill="FFFFFF"/>
            <w:vAlign w:val="center"/>
          </w:tcPr>
          <w:p w14:paraId="02557CA2">
            <w:pPr>
              <w:rPr>
                <w:rFonts w:hint="eastAsia" w:ascii="Times New Roman" w:hAnsi="Times New Roman" w:eastAsia="宋体"/>
                <w:i w:val="0"/>
                <w:iCs w:val="0"/>
                <w:color w:val="000000"/>
                <w:sz w:val="21"/>
                <w:szCs w:val="21"/>
              </w:rPr>
            </w:pPr>
            <w:r>
              <w:rPr>
                <w:rFonts w:hint="eastAsia"/>
              </w:rPr>
              <w:t>弱口令类型-用户名和密码相同</w:t>
            </w:r>
          </w:p>
        </w:tc>
      </w:tr>
      <w:tr w14:paraId="49647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8" w:type="dxa"/>
            <w:tcBorders>
              <w:top w:val="single" w:color="4F81BD" w:sz="8" w:space="0"/>
              <w:left w:val="single" w:color="4F81BD" w:sz="8" w:space="0"/>
              <w:bottom w:val="single" w:color="4F81BD" w:sz="8" w:space="0"/>
              <w:right w:val="dotted" w:color="auto" w:sz="4" w:space="0"/>
            </w:tcBorders>
            <w:shd w:val="clear" w:color="auto" w:fill="E9EDF4"/>
            <w:vAlign w:val="center"/>
          </w:tcPr>
          <w:p w14:paraId="344086C1">
            <w:pPr>
              <w:rPr>
                <w:rFonts w:hint="eastAsia" w:eastAsia="宋体"/>
                <w:lang w:val="en-US" w:eastAsia="zh-CN"/>
              </w:rPr>
            </w:pPr>
            <w:r>
              <w:rPr>
                <w:rFonts w:hint="eastAsia"/>
                <w:lang w:val="en-US" w:eastAsia="zh-CN"/>
              </w:rPr>
              <w:t>21</w:t>
            </w:r>
          </w:p>
        </w:tc>
        <w:tc>
          <w:tcPr>
            <w:tcW w:w="6554" w:type="dxa"/>
            <w:tcBorders>
              <w:top w:val="single" w:color="4F81BD" w:sz="8" w:space="0"/>
              <w:left w:val="dotted" w:color="auto" w:sz="4" w:space="0"/>
              <w:bottom w:val="single" w:color="4F81BD" w:sz="8" w:space="0"/>
              <w:right w:val="dotted" w:color="auto" w:sz="4" w:space="0"/>
            </w:tcBorders>
            <w:shd w:val="clear" w:color="auto" w:fill="E9EDF4"/>
            <w:vAlign w:val="center"/>
          </w:tcPr>
          <w:p w14:paraId="33929026">
            <w:pPr>
              <w:rPr>
                <w:rFonts w:hint="eastAsia"/>
              </w:rPr>
            </w:pPr>
            <w:r>
              <w:rPr>
                <w:rFonts w:hint="eastAsia"/>
              </w:rPr>
              <w:t>弱口令类型-长度小于等于8位字典序</w:t>
            </w:r>
          </w:p>
        </w:tc>
      </w:tr>
      <w:tr w14:paraId="7F23B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8" w:type="dxa"/>
            <w:tcBorders>
              <w:top w:val="single" w:color="4F81BD" w:sz="8" w:space="0"/>
              <w:left w:val="single" w:color="4F81BD" w:sz="8" w:space="0"/>
              <w:bottom w:val="single" w:color="4F81BD" w:sz="8" w:space="0"/>
              <w:right w:val="dotted" w:color="auto" w:sz="4" w:space="0"/>
            </w:tcBorders>
            <w:shd w:val="clear" w:color="auto" w:fill="FFFFFF"/>
            <w:vAlign w:val="center"/>
          </w:tcPr>
          <w:p w14:paraId="605F97D2">
            <w:pPr>
              <w:rPr>
                <w:rFonts w:hint="eastAsia" w:eastAsia="宋体"/>
                <w:lang w:val="en-US" w:eastAsia="zh-CN"/>
              </w:rPr>
            </w:pPr>
            <w:r>
              <w:rPr>
                <w:rFonts w:hint="eastAsia"/>
                <w:lang w:val="en-US" w:eastAsia="zh-CN"/>
              </w:rPr>
              <w:t>22</w:t>
            </w:r>
          </w:p>
        </w:tc>
        <w:tc>
          <w:tcPr>
            <w:tcW w:w="6554" w:type="dxa"/>
            <w:tcBorders>
              <w:top w:val="single" w:color="4F81BD" w:sz="8" w:space="0"/>
              <w:left w:val="dotted" w:color="auto" w:sz="4" w:space="0"/>
              <w:bottom w:val="single" w:color="4F81BD" w:sz="8" w:space="0"/>
              <w:right w:val="dotted" w:color="auto" w:sz="4" w:space="0"/>
            </w:tcBorders>
            <w:shd w:val="clear" w:color="auto" w:fill="FFFFFF"/>
            <w:vAlign w:val="center"/>
          </w:tcPr>
          <w:p w14:paraId="716E0E65">
            <w:pPr>
              <w:rPr>
                <w:rFonts w:hint="eastAsia" w:ascii="Times New Roman" w:hAnsi="Times New Roman" w:eastAsia="宋体"/>
                <w:i w:val="0"/>
                <w:iCs w:val="0"/>
                <w:color w:val="000000"/>
                <w:sz w:val="21"/>
                <w:szCs w:val="21"/>
              </w:rPr>
            </w:pPr>
            <w:r>
              <w:rPr>
                <w:rFonts w:hint="eastAsia"/>
              </w:rPr>
              <w:t>弱口令类型-长度小于等于8位纯数字</w:t>
            </w:r>
          </w:p>
        </w:tc>
      </w:tr>
      <w:tr w14:paraId="71C0F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8" w:type="dxa"/>
            <w:tcBorders>
              <w:top w:val="single" w:color="4F81BD" w:sz="8" w:space="0"/>
              <w:left w:val="single" w:color="4F81BD" w:sz="8" w:space="0"/>
              <w:bottom w:val="single" w:color="4F81BD" w:sz="8" w:space="0"/>
              <w:right w:val="dotted" w:color="auto" w:sz="4" w:space="0"/>
            </w:tcBorders>
            <w:shd w:val="clear" w:color="auto" w:fill="E9EDF4"/>
            <w:vAlign w:val="center"/>
          </w:tcPr>
          <w:p w14:paraId="335CE474">
            <w:pPr>
              <w:rPr>
                <w:rFonts w:hint="eastAsia" w:eastAsia="宋体"/>
                <w:lang w:val="en-US" w:eastAsia="zh-CN"/>
              </w:rPr>
            </w:pPr>
            <w:r>
              <w:rPr>
                <w:rFonts w:hint="eastAsia"/>
                <w:lang w:val="en-US" w:eastAsia="zh-CN"/>
              </w:rPr>
              <w:t>23</w:t>
            </w:r>
          </w:p>
        </w:tc>
        <w:tc>
          <w:tcPr>
            <w:tcW w:w="6554" w:type="dxa"/>
            <w:tcBorders>
              <w:top w:val="single" w:color="4F81BD" w:sz="8" w:space="0"/>
              <w:left w:val="dotted" w:color="auto" w:sz="4" w:space="0"/>
              <w:bottom w:val="single" w:color="4F81BD" w:sz="8" w:space="0"/>
              <w:right w:val="dotted" w:color="auto" w:sz="4" w:space="0"/>
            </w:tcBorders>
            <w:shd w:val="clear" w:color="auto" w:fill="E9EDF4"/>
            <w:vAlign w:val="center"/>
          </w:tcPr>
          <w:p w14:paraId="1EDBED4C">
            <w:pPr>
              <w:rPr>
                <w:rFonts w:hint="eastAsia"/>
              </w:rPr>
            </w:pPr>
            <w:r>
              <w:rPr>
                <w:rFonts w:hint="eastAsia"/>
              </w:rPr>
              <w:t>弱口令类型-长度小于等于8位纯字母</w:t>
            </w:r>
          </w:p>
        </w:tc>
      </w:tr>
      <w:tr w14:paraId="1EE57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8" w:type="dxa"/>
            <w:tcBorders>
              <w:top w:val="single" w:color="4F81BD" w:sz="8" w:space="0"/>
              <w:left w:val="single" w:color="4F81BD" w:sz="8" w:space="0"/>
              <w:bottom w:val="single" w:color="4F81BD" w:sz="8" w:space="0"/>
              <w:right w:val="dotted" w:color="auto" w:sz="4" w:space="0"/>
            </w:tcBorders>
            <w:shd w:val="clear" w:color="auto" w:fill="FFFFFF"/>
            <w:vAlign w:val="center"/>
          </w:tcPr>
          <w:p w14:paraId="53DEF211">
            <w:pPr>
              <w:rPr>
                <w:rFonts w:hint="eastAsia"/>
                <w:lang w:val="en-US" w:eastAsia="zh-CN"/>
              </w:rPr>
            </w:pPr>
            <w:r>
              <w:rPr>
                <w:rFonts w:hint="eastAsia"/>
                <w:lang w:val="en-US" w:eastAsia="zh-CN"/>
              </w:rPr>
              <w:t>24</w:t>
            </w:r>
          </w:p>
        </w:tc>
        <w:tc>
          <w:tcPr>
            <w:tcW w:w="6554" w:type="dxa"/>
            <w:tcBorders>
              <w:top w:val="single" w:color="4F81BD" w:sz="8" w:space="0"/>
              <w:left w:val="dotted" w:color="auto" w:sz="4" w:space="0"/>
              <w:bottom w:val="single" w:color="4F81BD" w:sz="8" w:space="0"/>
              <w:right w:val="dotted" w:color="auto" w:sz="4" w:space="0"/>
            </w:tcBorders>
            <w:shd w:val="clear" w:color="auto" w:fill="FFFFFF"/>
            <w:vAlign w:val="center"/>
          </w:tcPr>
          <w:p w14:paraId="2245DE7B">
            <w:pPr>
              <w:rPr>
                <w:rFonts w:hint="eastAsia"/>
              </w:rPr>
            </w:pPr>
            <w:r>
              <w:rPr>
                <w:rFonts w:hint="eastAsia"/>
              </w:rPr>
              <w:t>弱口令类型-长度小于等于6位仅数字和字母</w:t>
            </w:r>
          </w:p>
        </w:tc>
      </w:tr>
      <w:tr w14:paraId="468BF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8" w:type="dxa"/>
            <w:tcBorders>
              <w:top w:val="single" w:color="4F81BD" w:sz="8" w:space="0"/>
              <w:left w:val="single" w:color="4F81BD" w:sz="8" w:space="0"/>
              <w:bottom w:val="single" w:color="4F81BD" w:sz="8" w:space="0"/>
              <w:right w:val="dotted" w:color="auto" w:sz="4" w:space="0"/>
            </w:tcBorders>
            <w:shd w:val="clear" w:color="auto" w:fill="E9EDF4"/>
            <w:vAlign w:val="center"/>
          </w:tcPr>
          <w:p w14:paraId="47D85431">
            <w:pPr>
              <w:rPr>
                <w:rFonts w:hint="eastAsia"/>
                <w:lang w:val="en-US" w:eastAsia="zh-CN"/>
              </w:rPr>
            </w:pPr>
            <w:r>
              <w:rPr>
                <w:rFonts w:hint="eastAsia"/>
                <w:lang w:val="en-US" w:eastAsia="zh-CN"/>
              </w:rPr>
              <w:t>25</w:t>
            </w:r>
          </w:p>
        </w:tc>
        <w:tc>
          <w:tcPr>
            <w:tcW w:w="6554" w:type="dxa"/>
            <w:tcBorders>
              <w:top w:val="single" w:color="4F81BD" w:sz="8" w:space="0"/>
              <w:left w:val="dotted" w:color="auto" w:sz="4" w:space="0"/>
              <w:bottom w:val="single" w:color="4F81BD" w:sz="8" w:space="0"/>
              <w:right w:val="dotted" w:color="auto" w:sz="4" w:space="0"/>
            </w:tcBorders>
            <w:shd w:val="clear" w:color="auto" w:fill="E9EDF4"/>
            <w:vAlign w:val="center"/>
          </w:tcPr>
          <w:p w14:paraId="44D8A82E">
            <w:pPr>
              <w:rPr>
                <w:rFonts w:hint="eastAsia"/>
              </w:rPr>
            </w:pPr>
            <w:r>
              <w:rPr>
                <w:rFonts w:hint="eastAsia"/>
              </w:rPr>
              <w:t>弱口令类型-弱口令列表</w:t>
            </w:r>
          </w:p>
        </w:tc>
      </w:tr>
      <w:tr w14:paraId="1BDC9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8" w:type="dxa"/>
            <w:tcBorders>
              <w:top w:val="single" w:color="4F81BD" w:sz="8" w:space="0"/>
              <w:left w:val="single" w:color="4F81BD" w:sz="8" w:space="0"/>
              <w:bottom w:val="single" w:color="4F81BD" w:sz="8" w:space="0"/>
              <w:right w:val="dotted" w:color="auto" w:sz="4" w:space="0"/>
            </w:tcBorders>
            <w:shd w:val="clear" w:color="auto" w:fill="FFFFFF"/>
            <w:vAlign w:val="center"/>
          </w:tcPr>
          <w:p w14:paraId="688694A9">
            <w:pPr>
              <w:rPr>
                <w:rFonts w:hint="eastAsia"/>
                <w:lang w:val="en-US" w:eastAsia="zh-CN"/>
              </w:rPr>
            </w:pPr>
            <w:r>
              <w:rPr>
                <w:rFonts w:hint="eastAsia"/>
                <w:lang w:val="en-US" w:eastAsia="zh-CN"/>
              </w:rPr>
              <w:t>26</w:t>
            </w:r>
          </w:p>
        </w:tc>
        <w:tc>
          <w:tcPr>
            <w:tcW w:w="6554" w:type="dxa"/>
            <w:tcBorders>
              <w:top w:val="single" w:color="4F81BD" w:sz="8" w:space="0"/>
              <w:left w:val="dotted" w:color="auto" w:sz="4" w:space="0"/>
              <w:bottom w:val="single" w:color="4F81BD" w:sz="8" w:space="0"/>
              <w:right w:val="dotted" w:color="auto" w:sz="4" w:space="0"/>
            </w:tcBorders>
            <w:shd w:val="clear" w:color="auto" w:fill="FFFFFF"/>
            <w:vAlign w:val="center"/>
          </w:tcPr>
          <w:p w14:paraId="464948A9">
            <w:pPr>
              <w:rPr>
                <w:rFonts w:hint="eastAsia"/>
              </w:rPr>
            </w:pPr>
            <w:r>
              <w:rPr>
                <w:rFonts w:hint="eastAsia"/>
              </w:rPr>
              <w:t>网页篡改</w:t>
            </w:r>
          </w:p>
        </w:tc>
      </w:tr>
      <w:tr w14:paraId="538CC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8" w:type="dxa"/>
            <w:tcBorders>
              <w:top w:val="single" w:color="4F81BD" w:sz="8" w:space="0"/>
              <w:left w:val="single" w:color="4F81BD" w:sz="8" w:space="0"/>
              <w:bottom w:val="single" w:color="4F81BD" w:sz="8" w:space="0"/>
              <w:right w:val="dotted" w:color="auto" w:sz="4" w:space="0"/>
            </w:tcBorders>
            <w:shd w:val="clear" w:color="auto" w:fill="E9EDF4"/>
            <w:vAlign w:val="center"/>
          </w:tcPr>
          <w:p w14:paraId="583EE7D9">
            <w:pPr>
              <w:rPr>
                <w:rFonts w:hint="eastAsia"/>
                <w:lang w:val="en-US" w:eastAsia="zh-CN"/>
              </w:rPr>
            </w:pPr>
            <w:r>
              <w:rPr>
                <w:rFonts w:hint="eastAsia"/>
                <w:lang w:val="en-US" w:eastAsia="zh-CN"/>
              </w:rPr>
              <w:t>27</w:t>
            </w:r>
          </w:p>
        </w:tc>
        <w:tc>
          <w:tcPr>
            <w:tcW w:w="6554" w:type="dxa"/>
            <w:tcBorders>
              <w:top w:val="single" w:color="4F81BD" w:sz="8" w:space="0"/>
              <w:left w:val="dotted" w:color="auto" w:sz="4" w:space="0"/>
              <w:bottom w:val="single" w:color="4F81BD" w:sz="8" w:space="0"/>
              <w:right w:val="dotted" w:color="auto" w:sz="4" w:space="0"/>
            </w:tcBorders>
            <w:shd w:val="clear" w:color="auto" w:fill="E9EDF4"/>
            <w:vAlign w:val="center"/>
          </w:tcPr>
          <w:p w14:paraId="562970F9">
            <w:pPr>
              <w:rPr>
                <w:rFonts w:hint="eastAsia"/>
              </w:rPr>
            </w:pPr>
            <w:r>
              <w:rPr>
                <w:rFonts w:hint="eastAsia"/>
              </w:rPr>
              <w:t>WEB登录弱口令防护</w:t>
            </w:r>
          </w:p>
        </w:tc>
      </w:tr>
      <w:tr w14:paraId="58FB9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8" w:type="dxa"/>
            <w:tcBorders>
              <w:top w:val="single" w:color="4F81BD" w:sz="8" w:space="0"/>
              <w:left w:val="single" w:color="4F81BD" w:sz="8" w:space="0"/>
              <w:bottom w:val="single" w:color="4F81BD" w:sz="8" w:space="0"/>
              <w:right w:val="dotted" w:color="auto" w:sz="4" w:space="0"/>
            </w:tcBorders>
            <w:shd w:val="clear" w:color="auto" w:fill="FFFFFF"/>
            <w:vAlign w:val="center"/>
          </w:tcPr>
          <w:p w14:paraId="4259DB4B">
            <w:pPr>
              <w:rPr>
                <w:rFonts w:hint="eastAsia"/>
                <w:lang w:val="en-US" w:eastAsia="zh-CN"/>
              </w:rPr>
            </w:pPr>
            <w:r>
              <w:rPr>
                <w:rFonts w:hint="eastAsia"/>
                <w:lang w:val="en-US" w:eastAsia="zh-CN"/>
              </w:rPr>
              <w:t>28</w:t>
            </w:r>
          </w:p>
        </w:tc>
        <w:tc>
          <w:tcPr>
            <w:tcW w:w="6554" w:type="dxa"/>
            <w:tcBorders>
              <w:top w:val="single" w:color="4F81BD" w:sz="8" w:space="0"/>
              <w:left w:val="dotted" w:color="auto" w:sz="4" w:space="0"/>
              <w:bottom w:val="single" w:color="4F81BD" w:sz="8" w:space="0"/>
              <w:right w:val="dotted" w:color="auto" w:sz="4" w:space="0"/>
            </w:tcBorders>
            <w:shd w:val="clear" w:color="auto" w:fill="FFFFFF"/>
            <w:vAlign w:val="center"/>
          </w:tcPr>
          <w:p w14:paraId="3EA3A954">
            <w:pPr>
              <w:rPr>
                <w:rFonts w:hint="eastAsia"/>
              </w:rPr>
            </w:pPr>
            <w:r>
              <w:rPr>
                <w:rFonts w:hint="eastAsia"/>
              </w:rPr>
              <w:t>WEB登录明文传输检测</w:t>
            </w:r>
          </w:p>
        </w:tc>
      </w:tr>
      <w:tr w14:paraId="5C46F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968" w:type="dxa"/>
            <w:tcBorders>
              <w:top w:val="single" w:color="4F81BD" w:sz="8" w:space="0"/>
              <w:left w:val="single" w:color="4F81BD" w:sz="8" w:space="0"/>
              <w:bottom w:val="single" w:color="4F81BD" w:sz="8" w:space="0"/>
              <w:right w:val="dotted" w:color="auto" w:sz="4" w:space="0"/>
            </w:tcBorders>
            <w:shd w:val="clear" w:color="auto" w:fill="E9EDF4"/>
            <w:vAlign w:val="center"/>
          </w:tcPr>
          <w:p w14:paraId="6C57F0F6">
            <w:pPr>
              <w:rPr>
                <w:rFonts w:hint="eastAsia"/>
                <w:lang w:val="en-US" w:eastAsia="zh-CN"/>
              </w:rPr>
            </w:pPr>
            <w:r>
              <w:rPr>
                <w:rFonts w:hint="eastAsia"/>
                <w:lang w:val="en-US" w:eastAsia="zh-CN"/>
              </w:rPr>
              <w:t>29</w:t>
            </w:r>
          </w:p>
        </w:tc>
        <w:tc>
          <w:tcPr>
            <w:tcW w:w="6554" w:type="dxa"/>
            <w:tcBorders>
              <w:top w:val="single" w:color="4F81BD" w:sz="8" w:space="0"/>
              <w:left w:val="dotted" w:color="auto" w:sz="4" w:space="0"/>
              <w:bottom w:val="single" w:color="4F81BD" w:sz="8" w:space="0"/>
              <w:right w:val="dotted" w:color="auto" w:sz="4" w:space="0"/>
            </w:tcBorders>
            <w:shd w:val="clear" w:color="auto" w:fill="E9EDF4"/>
            <w:vAlign w:val="center"/>
          </w:tcPr>
          <w:p w14:paraId="131E94B3">
            <w:pPr>
              <w:rPr>
                <w:rFonts w:hint="eastAsia"/>
              </w:rPr>
            </w:pPr>
            <w:r>
              <w:rPr>
                <w:rFonts w:hint="eastAsia"/>
              </w:rPr>
              <w:t>暴力破解FTP口令</w:t>
            </w:r>
          </w:p>
        </w:tc>
      </w:tr>
      <w:tr w14:paraId="33258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968" w:type="dxa"/>
            <w:tcBorders>
              <w:top w:val="single" w:color="4F81BD" w:sz="8" w:space="0"/>
              <w:left w:val="single" w:color="4F81BD" w:sz="8" w:space="0"/>
              <w:bottom w:val="single" w:color="4F81BD" w:sz="8" w:space="0"/>
              <w:right w:val="dotted" w:color="auto" w:sz="4" w:space="0"/>
            </w:tcBorders>
            <w:shd w:val="clear" w:color="auto" w:fill="FFFFFF"/>
            <w:vAlign w:val="center"/>
          </w:tcPr>
          <w:p w14:paraId="41AA2AD5">
            <w:pPr>
              <w:rPr>
                <w:rFonts w:hint="eastAsia"/>
                <w:lang w:val="en-US" w:eastAsia="zh-CN"/>
              </w:rPr>
            </w:pPr>
            <w:r>
              <w:rPr>
                <w:rFonts w:hint="eastAsia"/>
                <w:lang w:val="en-US" w:eastAsia="zh-CN"/>
              </w:rPr>
              <w:t>30</w:t>
            </w:r>
          </w:p>
        </w:tc>
        <w:tc>
          <w:tcPr>
            <w:tcW w:w="6554" w:type="dxa"/>
            <w:tcBorders>
              <w:top w:val="single" w:color="4F81BD" w:sz="8" w:space="0"/>
              <w:left w:val="dotted" w:color="auto" w:sz="4" w:space="0"/>
              <w:bottom w:val="single" w:color="4F81BD" w:sz="8" w:space="0"/>
              <w:right w:val="dotted" w:color="auto" w:sz="4" w:space="0"/>
            </w:tcBorders>
            <w:shd w:val="clear" w:color="auto" w:fill="FFFFFF"/>
            <w:vAlign w:val="center"/>
          </w:tcPr>
          <w:p w14:paraId="5556CA3D">
            <w:pPr>
              <w:rPr>
                <w:rFonts w:hint="eastAsia"/>
              </w:rPr>
            </w:pPr>
            <w:r>
              <w:rPr>
                <w:rFonts w:hint="eastAsia"/>
              </w:rPr>
              <w:t>暴力破解网站登录口令</w:t>
            </w:r>
          </w:p>
        </w:tc>
      </w:tr>
      <w:tr w14:paraId="4D447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968" w:type="dxa"/>
            <w:tcBorders>
              <w:top w:val="single" w:color="4F81BD" w:sz="8" w:space="0"/>
              <w:left w:val="single" w:color="4F81BD" w:sz="8" w:space="0"/>
              <w:bottom w:val="single" w:color="4F81BD" w:sz="8" w:space="0"/>
              <w:right w:val="dotted" w:color="auto" w:sz="4" w:space="0"/>
            </w:tcBorders>
            <w:shd w:val="clear" w:color="auto" w:fill="E9EDF4"/>
            <w:vAlign w:val="center"/>
          </w:tcPr>
          <w:p w14:paraId="2B0C8F71">
            <w:pPr>
              <w:rPr>
                <w:rFonts w:hint="eastAsia"/>
                <w:lang w:val="en-US" w:eastAsia="zh-CN"/>
              </w:rPr>
            </w:pPr>
            <w:r>
              <w:rPr>
                <w:rFonts w:hint="eastAsia"/>
                <w:lang w:val="en-US" w:eastAsia="zh-CN"/>
              </w:rPr>
              <w:t>31</w:t>
            </w:r>
          </w:p>
        </w:tc>
        <w:tc>
          <w:tcPr>
            <w:tcW w:w="6554" w:type="dxa"/>
            <w:tcBorders>
              <w:top w:val="single" w:color="4F81BD" w:sz="8" w:space="0"/>
              <w:left w:val="dotted" w:color="auto" w:sz="4" w:space="0"/>
              <w:bottom w:val="single" w:color="4F81BD" w:sz="8" w:space="0"/>
              <w:right w:val="dotted" w:color="auto" w:sz="4" w:space="0"/>
            </w:tcBorders>
            <w:shd w:val="clear" w:color="auto" w:fill="E9EDF4"/>
            <w:vAlign w:val="center"/>
          </w:tcPr>
          <w:p w14:paraId="5061AC9E">
            <w:pPr>
              <w:rPr>
                <w:rFonts w:hint="eastAsia"/>
              </w:rPr>
            </w:pPr>
            <w:r>
              <w:rPr>
                <w:rFonts w:hint="eastAsia"/>
              </w:rPr>
              <w:t>文件上传过滤</w:t>
            </w:r>
          </w:p>
        </w:tc>
      </w:tr>
      <w:tr w14:paraId="7F525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968" w:type="dxa"/>
            <w:tcBorders>
              <w:top w:val="single" w:color="4F81BD" w:sz="8" w:space="0"/>
              <w:left w:val="single" w:color="4F81BD" w:sz="8" w:space="0"/>
              <w:bottom w:val="single" w:color="4F81BD" w:sz="8" w:space="0"/>
              <w:right w:val="dotted" w:color="auto" w:sz="4" w:space="0"/>
            </w:tcBorders>
            <w:shd w:val="clear" w:color="auto" w:fill="FFFFFF"/>
            <w:vAlign w:val="center"/>
          </w:tcPr>
          <w:p w14:paraId="64B9592C">
            <w:pPr>
              <w:rPr>
                <w:rFonts w:hint="eastAsia"/>
                <w:lang w:val="en-US" w:eastAsia="zh-CN"/>
              </w:rPr>
            </w:pPr>
            <w:r>
              <w:rPr>
                <w:rFonts w:hint="eastAsia"/>
                <w:lang w:val="en-US" w:eastAsia="zh-CN"/>
              </w:rPr>
              <w:t>32</w:t>
            </w:r>
          </w:p>
        </w:tc>
        <w:tc>
          <w:tcPr>
            <w:tcW w:w="6554" w:type="dxa"/>
            <w:tcBorders>
              <w:top w:val="single" w:color="4F81BD" w:sz="8" w:space="0"/>
              <w:left w:val="dotted" w:color="auto" w:sz="4" w:space="0"/>
              <w:bottom w:val="single" w:color="4F81BD" w:sz="8" w:space="0"/>
              <w:right w:val="dotted" w:color="auto" w:sz="4" w:space="0"/>
            </w:tcBorders>
            <w:shd w:val="clear" w:color="auto" w:fill="FFFFFF"/>
            <w:vAlign w:val="center"/>
          </w:tcPr>
          <w:p w14:paraId="4B74F2D3">
            <w:pPr>
              <w:rPr>
                <w:rFonts w:hint="eastAsia"/>
              </w:rPr>
            </w:pPr>
            <w:r>
              <w:rPr>
                <w:rFonts w:hint="eastAsia"/>
              </w:rPr>
              <w:t>URL防护</w:t>
            </w:r>
          </w:p>
        </w:tc>
      </w:tr>
      <w:tr w14:paraId="41233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968" w:type="dxa"/>
            <w:tcBorders>
              <w:top w:val="single" w:color="4F81BD" w:sz="8" w:space="0"/>
              <w:left w:val="single" w:color="4F81BD" w:sz="8" w:space="0"/>
              <w:bottom w:val="single" w:color="4F81BD" w:sz="8" w:space="0"/>
              <w:right w:val="dotted" w:color="auto" w:sz="4" w:space="0"/>
            </w:tcBorders>
            <w:shd w:val="clear" w:color="auto" w:fill="E9EDF4"/>
            <w:vAlign w:val="center"/>
          </w:tcPr>
          <w:p w14:paraId="1BDEB9DF">
            <w:pPr>
              <w:rPr>
                <w:rFonts w:hint="eastAsia"/>
                <w:lang w:val="en-US" w:eastAsia="zh-CN"/>
              </w:rPr>
            </w:pPr>
            <w:r>
              <w:rPr>
                <w:rFonts w:hint="eastAsia"/>
                <w:lang w:val="en-US" w:eastAsia="zh-CN"/>
              </w:rPr>
              <w:t>33</w:t>
            </w:r>
          </w:p>
        </w:tc>
        <w:tc>
          <w:tcPr>
            <w:tcW w:w="6554" w:type="dxa"/>
            <w:tcBorders>
              <w:top w:val="single" w:color="4F81BD" w:sz="8" w:space="0"/>
              <w:left w:val="dotted" w:color="auto" w:sz="4" w:space="0"/>
              <w:bottom w:val="single" w:color="4F81BD" w:sz="8" w:space="0"/>
              <w:right w:val="dotted" w:color="auto" w:sz="4" w:space="0"/>
            </w:tcBorders>
            <w:shd w:val="clear" w:color="auto" w:fill="E9EDF4"/>
            <w:vAlign w:val="center"/>
          </w:tcPr>
          <w:p w14:paraId="5B6F29CC">
            <w:pPr>
              <w:rPr>
                <w:rFonts w:hint="eastAsia"/>
              </w:rPr>
            </w:pPr>
            <w:r>
              <w:rPr>
                <w:rFonts w:hint="eastAsia"/>
              </w:rPr>
              <w:t>用户登录权限防护</w:t>
            </w:r>
          </w:p>
        </w:tc>
      </w:tr>
      <w:tr w14:paraId="22800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968" w:type="dxa"/>
            <w:tcBorders>
              <w:top w:val="single" w:color="4F81BD" w:sz="8" w:space="0"/>
              <w:left w:val="single" w:color="4F81BD" w:sz="8" w:space="0"/>
              <w:bottom w:val="single" w:color="4F81BD" w:sz="8" w:space="0"/>
              <w:right w:val="dotted" w:color="auto" w:sz="4" w:space="0"/>
            </w:tcBorders>
            <w:shd w:val="clear" w:color="auto" w:fill="FFFFFF"/>
            <w:vAlign w:val="center"/>
          </w:tcPr>
          <w:p w14:paraId="527C2418">
            <w:pPr>
              <w:rPr>
                <w:rFonts w:hint="eastAsia"/>
                <w:lang w:val="en-US" w:eastAsia="zh-CN"/>
              </w:rPr>
            </w:pPr>
            <w:r>
              <w:rPr>
                <w:rFonts w:hint="eastAsia"/>
                <w:lang w:val="en-US" w:eastAsia="zh-CN"/>
              </w:rPr>
              <w:t>34</w:t>
            </w:r>
          </w:p>
        </w:tc>
        <w:tc>
          <w:tcPr>
            <w:tcW w:w="6554" w:type="dxa"/>
            <w:tcBorders>
              <w:top w:val="single" w:color="4F81BD" w:sz="8" w:space="0"/>
              <w:left w:val="dotted" w:color="auto" w:sz="4" w:space="0"/>
              <w:bottom w:val="single" w:color="4F81BD" w:sz="8" w:space="0"/>
              <w:right w:val="dotted" w:color="auto" w:sz="4" w:space="0"/>
            </w:tcBorders>
            <w:shd w:val="clear" w:color="auto" w:fill="FFFFFF"/>
            <w:vAlign w:val="center"/>
          </w:tcPr>
          <w:p w14:paraId="40F27AE3">
            <w:pPr>
              <w:rPr>
                <w:rFonts w:hint="eastAsia"/>
              </w:rPr>
            </w:pPr>
            <w:r>
              <w:rPr>
                <w:rFonts w:hint="eastAsia"/>
              </w:rPr>
              <w:t>协议异常</w:t>
            </w:r>
          </w:p>
        </w:tc>
      </w:tr>
      <w:tr w14:paraId="066EA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968" w:type="dxa"/>
            <w:tcBorders>
              <w:top w:val="single" w:color="4F81BD" w:sz="8" w:space="0"/>
              <w:left w:val="single" w:color="4F81BD" w:sz="8" w:space="0"/>
              <w:bottom w:val="single" w:color="4F81BD" w:sz="8" w:space="0"/>
              <w:right w:val="dotted" w:color="auto" w:sz="4" w:space="0"/>
            </w:tcBorders>
            <w:shd w:val="clear" w:color="auto" w:fill="E9EDF4"/>
            <w:vAlign w:val="center"/>
          </w:tcPr>
          <w:p w14:paraId="1EE79D4E">
            <w:pPr>
              <w:rPr>
                <w:rFonts w:hint="eastAsia"/>
                <w:lang w:val="en-US" w:eastAsia="zh-CN"/>
              </w:rPr>
            </w:pPr>
            <w:r>
              <w:rPr>
                <w:rFonts w:hint="eastAsia"/>
                <w:lang w:val="en-US" w:eastAsia="zh-CN"/>
              </w:rPr>
              <w:t>35</w:t>
            </w:r>
          </w:p>
        </w:tc>
        <w:tc>
          <w:tcPr>
            <w:tcW w:w="6554" w:type="dxa"/>
            <w:tcBorders>
              <w:top w:val="single" w:color="4F81BD" w:sz="8" w:space="0"/>
              <w:left w:val="dotted" w:color="auto" w:sz="4" w:space="0"/>
              <w:bottom w:val="single" w:color="4F81BD" w:sz="8" w:space="0"/>
              <w:right w:val="dotted" w:color="auto" w:sz="4" w:space="0"/>
            </w:tcBorders>
            <w:shd w:val="clear" w:color="auto" w:fill="E9EDF4"/>
            <w:vAlign w:val="center"/>
          </w:tcPr>
          <w:p w14:paraId="311DB7F8">
            <w:pPr>
              <w:rPr>
                <w:rFonts w:hint="eastAsia"/>
              </w:rPr>
            </w:pPr>
            <w:r>
              <w:rPr>
                <w:rFonts w:hint="eastAsia"/>
              </w:rPr>
              <w:t>方法过滤</w:t>
            </w:r>
          </w:p>
        </w:tc>
      </w:tr>
      <w:tr w14:paraId="37A09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968" w:type="dxa"/>
            <w:tcBorders>
              <w:top w:val="single" w:color="4F81BD" w:sz="8" w:space="0"/>
              <w:left w:val="single" w:color="4F81BD" w:sz="8" w:space="0"/>
              <w:bottom w:val="single" w:color="4F81BD" w:sz="8" w:space="0"/>
              <w:right w:val="dotted" w:color="auto" w:sz="4" w:space="0"/>
            </w:tcBorders>
            <w:shd w:val="clear" w:color="auto" w:fill="FFFFFF"/>
            <w:vAlign w:val="center"/>
          </w:tcPr>
          <w:p w14:paraId="741F28DA">
            <w:pPr>
              <w:rPr>
                <w:rFonts w:hint="eastAsia"/>
                <w:lang w:val="en-US" w:eastAsia="zh-CN"/>
              </w:rPr>
            </w:pPr>
            <w:r>
              <w:rPr>
                <w:rFonts w:hint="eastAsia"/>
                <w:lang w:val="en-US" w:eastAsia="zh-CN"/>
              </w:rPr>
              <w:t>36</w:t>
            </w:r>
          </w:p>
        </w:tc>
        <w:tc>
          <w:tcPr>
            <w:tcW w:w="6554" w:type="dxa"/>
            <w:tcBorders>
              <w:top w:val="single" w:color="4F81BD" w:sz="8" w:space="0"/>
              <w:left w:val="dotted" w:color="auto" w:sz="4" w:space="0"/>
              <w:bottom w:val="single" w:color="4F81BD" w:sz="8" w:space="0"/>
              <w:right w:val="dotted" w:color="auto" w:sz="4" w:space="0"/>
            </w:tcBorders>
            <w:shd w:val="clear" w:color="auto" w:fill="FFFFFF"/>
            <w:vAlign w:val="center"/>
          </w:tcPr>
          <w:p w14:paraId="6B3CB451">
            <w:pPr>
              <w:rPr>
                <w:rFonts w:hint="eastAsia"/>
              </w:rPr>
            </w:pPr>
            <w:r>
              <w:rPr>
                <w:rFonts w:hint="eastAsia"/>
              </w:rPr>
              <w:t>缓冲区溢出检测</w:t>
            </w:r>
          </w:p>
        </w:tc>
      </w:tr>
      <w:tr w14:paraId="6B8A0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968" w:type="dxa"/>
            <w:tcBorders>
              <w:top w:val="single" w:color="4F81BD" w:sz="8" w:space="0"/>
              <w:left w:val="single" w:color="4F81BD" w:sz="8" w:space="0"/>
              <w:bottom w:val="single" w:color="4F81BD" w:sz="8" w:space="0"/>
              <w:right w:val="dotted" w:color="auto" w:sz="4" w:space="0"/>
            </w:tcBorders>
            <w:shd w:val="clear" w:color="auto" w:fill="E9EDF4"/>
            <w:vAlign w:val="center"/>
          </w:tcPr>
          <w:p w14:paraId="3C47E473">
            <w:pPr>
              <w:rPr>
                <w:rFonts w:hint="eastAsia"/>
                <w:lang w:val="en-US" w:eastAsia="zh-CN"/>
              </w:rPr>
            </w:pPr>
            <w:r>
              <w:rPr>
                <w:rFonts w:hint="eastAsia"/>
                <w:lang w:val="en-US" w:eastAsia="zh-CN"/>
              </w:rPr>
              <w:t>37</w:t>
            </w:r>
          </w:p>
        </w:tc>
        <w:tc>
          <w:tcPr>
            <w:tcW w:w="6554" w:type="dxa"/>
            <w:tcBorders>
              <w:top w:val="single" w:color="4F81BD" w:sz="8" w:space="0"/>
              <w:left w:val="dotted" w:color="auto" w:sz="4" w:space="0"/>
              <w:bottom w:val="single" w:color="4F81BD" w:sz="8" w:space="0"/>
              <w:right w:val="dotted" w:color="auto" w:sz="4" w:space="0"/>
            </w:tcBorders>
            <w:shd w:val="clear" w:color="auto" w:fill="E9EDF4"/>
            <w:vAlign w:val="center"/>
          </w:tcPr>
          <w:p w14:paraId="20633464">
            <w:pPr>
              <w:rPr>
                <w:rFonts w:hint="eastAsia"/>
              </w:rPr>
            </w:pPr>
            <w:r>
              <w:rPr>
                <w:rFonts w:hint="eastAsia"/>
              </w:rPr>
              <w:t>敏感信息防护</w:t>
            </w:r>
          </w:p>
        </w:tc>
      </w:tr>
      <w:tr w14:paraId="3F56B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968" w:type="dxa"/>
            <w:tcBorders>
              <w:top w:val="single" w:color="4F81BD" w:sz="8" w:space="0"/>
              <w:left w:val="single" w:color="4F81BD" w:sz="8" w:space="0"/>
              <w:bottom w:val="single" w:color="4F81BD" w:sz="8" w:space="0"/>
              <w:right w:val="dotted" w:color="auto" w:sz="4" w:space="0"/>
            </w:tcBorders>
            <w:shd w:val="clear" w:color="auto" w:fill="FFFFFF"/>
            <w:vAlign w:val="center"/>
          </w:tcPr>
          <w:p w14:paraId="23A9617F">
            <w:pPr>
              <w:rPr>
                <w:rFonts w:hint="eastAsia"/>
                <w:lang w:val="en-US" w:eastAsia="zh-CN"/>
              </w:rPr>
            </w:pPr>
            <w:r>
              <w:rPr>
                <w:rFonts w:hint="eastAsia"/>
                <w:lang w:val="en-US" w:eastAsia="zh-CN"/>
              </w:rPr>
              <w:t>38</w:t>
            </w:r>
          </w:p>
        </w:tc>
        <w:tc>
          <w:tcPr>
            <w:tcW w:w="6554" w:type="dxa"/>
            <w:tcBorders>
              <w:top w:val="single" w:color="4F81BD" w:sz="8" w:space="0"/>
              <w:left w:val="dotted" w:color="auto" w:sz="4" w:space="0"/>
              <w:bottom w:val="single" w:color="4F81BD" w:sz="8" w:space="0"/>
              <w:right w:val="dotted" w:color="auto" w:sz="4" w:space="0"/>
            </w:tcBorders>
            <w:shd w:val="clear" w:color="auto" w:fill="FFFFFF"/>
            <w:vAlign w:val="center"/>
          </w:tcPr>
          <w:p w14:paraId="7B370B62">
            <w:pPr>
              <w:rPr>
                <w:rFonts w:hint="eastAsia"/>
              </w:rPr>
            </w:pPr>
            <w:r>
              <w:rPr>
                <w:rFonts w:hint="eastAsia"/>
              </w:rPr>
              <w:t>文件下载过滤</w:t>
            </w:r>
          </w:p>
        </w:tc>
      </w:tr>
      <w:tr w14:paraId="2A8BC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968" w:type="dxa"/>
            <w:tcBorders>
              <w:top w:val="single" w:color="4F81BD" w:sz="8" w:space="0"/>
              <w:left w:val="single" w:color="4F81BD" w:sz="8" w:space="0"/>
              <w:bottom w:val="single" w:color="4F81BD" w:sz="8" w:space="0"/>
              <w:right w:val="dotted" w:color="auto" w:sz="4" w:space="0"/>
            </w:tcBorders>
            <w:shd w:val="clear" w:color="auto" w:fill="E9EDF4"/>
            <w:vAlign w:val="center"/>
          </w:tcPr>
          <w:p w14:paraId="26F10B33">
            <w:pPr>
              <w:rPr>
                <w:rFonts w:hint="eastAsia"/>
                <w:lang w:val="en-US" w:eastAsia="zh-CN"/>
              </w:rPr>
            </w:pPr>
            <w:r>
              <w:rPr>
                <w:rFonts w:hint="eastAsia"/>
                <w:lang w:val="en-US" w:eastAsia="zh-CN"/>
              </w:rPr>
              <w:t>39</w:t>
            </w:r>
          </w:p>
        </w:tc>
        <w:tc>
          <w:tcPr>
            <w:tcW w:w="6554" w:type="dxa"/>
            <w:tcBorders>
              <w:top w:val="single" w:color="4F81BD" w:sz="8" w:space="0"/>
              <w:left w:val="dotted" w:color="auto" w:sz="4" w:space="0"/>
              <w:bottom w:val="single" w:color="4F81BD" w:sz="8" w:space="0"/>
              <w:right w:val="dotted" w:color="auto" w:sz="4" w:space="0"/>
            </w:tcBorders>
            <w:shd w:val="clear" w:color="auto" w:fill="E9EDF4"/>
            <w:vAlign w:val="center"/>
          </w:tcPr>
          <w:p w14:paraId="54CF7811">
            <w:pPr>
              <w:rPr>
                <w:rFonts w:hint="eastAsia"/>
              </w:rPr>
            </w:pPr>
            <w:r>
              <w:rPr>
                <w:rFonts w:hint="eastAsia"/>
              </w:rPr>
              <w:t>自定义WAF规则</w:t>
            </w:r>
          </w:p>
        </w:tc>
      </w:tr>
      <w:tr w14:paraId="3C0A5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968" w:type="dxa"/>
            <w:tcBorders>
              <w:top w:val="single" w:color="4F81BD" w:sz="8" w:space="0"/>
              <w:left w:val="single" w:color="4F81BD" w:sz="8" w:space="0"/>
              <w:bottom w:val="single" w:color="4F81BD" w:sz="8" w:space="0"/>
              <w:right w:val="dotted" w:color="auto" w:sz="4" w:space="0"/>
            </w:tcBorders>
            <w:shd w:val="clear" w:color="auto" w:fill="FFFFFF"/>
            <w:vAlign w:val="center"/>
          </w:tcPr>
          <w:p w14:paraId="125B8F0C">
            <w:pPr>
              <w:rPr>
                <w:rFonts w:hint="eastAsia"/>
                <w:lang w:val="en-US" w:eastAsia="zh-CN"/>
              </w:rPr>
            </w:pPr>
            <w:r>
              <w:rPr>
                <w:rFonts w:hint="eastAsia"/>
                <w:lang w:val="en-US" w:eastAsia="zh-CN"/>
              </w:rPr>
              <w:t>40</w:t>
            </w:r>
          </w:p>
        </w:tc>
        <w:tc>
          <w:tcPr>
            <w:tcW w:w="6554" w:type="dxa"/>
            <w:tcBorders>
              <w:top w:val="single" w:color="4F81BD" w:sz="8" w:space="0"/>
              <w:left w:val="dotted" w:color="auto" w:sz="4" w:space="0"/>
              <w:bottom w:val="single" w:color="4F81BD" w:sz="8" w:space="0"/>
              <w:right w:val="dotted" w:color="auto" w:sz="4" w:space="0"/>
            </w:tcBorders>
            <w:shd w:val="clear" w:color="auto" w:fill="FFFFFF"/>
            <w:vAlign w:val="center"/>
          </w:tcPr>
          <w:p w14:paraId="26557862">
            <w:pPr>
              <w:rPr>
                <w:rFonts w:hint="eastAsia"/>
              </w:rPr>
            </w:pPr>
            <w:r>
              <w:rPr>
                <w:rFonts w:hint="eastAsia"/>
              </w:rPr>
              <w:t>CC攻击防护</w:t>
            </w:r>
          </w:p>
        </w:tc>
      </w:tr>
      <w:tr w14:paraId="34BA0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968" w:type="dxa"/>
            <w:tcBorders>
              <w:top w:val="single" w:color="4F81BD" w:sz="8" w:space="0"/>
              <w:left w:val="single" w:color="4F81BD" w:sz="8" w:space="0"/>
              <w:bottom w:val="single" w:color="4F81BD" w:sz="8" w:space="0"/>
              <w:right w:val="dotted" w:color="auto" w:sz="4" w:space="0"/>
            </w:tcBorders>
            <w:shd w:val="clear" w:color="auto" w:fill="E9EDF4"/>
            <w:vAlign w:val="center"/>
          </w:tcPr>
          <w:p w14:paraId="744463A3">
            <w:pPr>
              <w:rPr>
                <w:rFonts w:hint="eastAsia"/>
                <w:lang w:val="en-US" w:eastAsia="zh-CN"/>
              </w:rPr>
            </w:pPr>
            <w:r>
              <w:rPr>
                <w:rFonts w:hint="eastAsia"/>
                <w:lang w:val="en-US" w:eastAsia="zh-CN"/>
              </w:rPr>
              <w:t>41</w:t>
            </w:r>
          </w:p>
        </w:tc>
        <w:tc>
          <w:tcPr>
            <w:tcW w:w="6554" w:type="dxa"/>
            <w:tcBorders>
              <w:top w:val="single" w:color="4F81BD" w:sz="8" w:space="0"/>
              <w:left w:val="dotted" w:color="auto" w:sz="4" w:space="0"/>
              <w:bottom w:val="single" w:color="4F81BD" w:sz="8" w:space="0"/>
              <w:right w:val="dotted" w:color="auto" w:sz="4" w:space="0"/>
            </w:tcBorders>
            <w:shd w:val="clear" w:color="auto" w:fill="E9EDF4"/>
            <w:vAlign w:val="center"/>
          </w:tcPr>
          <w:p w14:paraId="104EE0A1">
            <w:pPr>
              <w:rPr>
                <w:rFonts w:hint="eastAsia"/>
              </w:rPr>
            </w:pPr>
            <w:r>
              <w:rPr>
                <w:rFonts w:hint="eastAsia"/>
              </w:rPr>
              <w:t>Web会话管理</w:t>
            </w:r>
          </w:p>
        </w:tc>
      </w:tr>
      <w:tr w14:paraId="142C0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968" w:type="dxa"/>
            <w:tcBorders>
              <w:top w:val="single" w:color="4F81BD" w:sz="8" w:space="0"/>
              <w:left w:val="single" w:color="4F81BD" w:sz="8" w:space="0"/>
              <w:bottom w:val="single" w:color="4F81BD" w:sz="8" w:space="0"/>
              <w:right w:val="dotted" w:color="auto" w:sz="4" w:space="0"/>
            </w:tcBorders>
            <w:shd w:val="clear" w:color="auto" w:fill="FFFFFF"/>
            <w:vAlign w:val="center"/>
          </w:tcPr>
          <w:p w14:paraId="35871F07">
            <w:pPr>
              <w:rPr>
                <w:rFonts w:hint="eastAsia"/>
                <w:lang w:val="en-US" w:eastAsia="zh-CN"/>
              </w:rPr>
            </w:pPr>
            <w:r>
              <w:rPr>
                <w:rFonts w:hint="eastAsia"/>
                <w:lang w:val="en-US" w:eastAsia="zh-CN"/>
              </w:rPr>
              <w:t>42</w:t>
            </w:r>
          </w:p>
        </w:tc>
        <w:tc>
          <w:tcPr>
            <w:tcW w:w="6554" w:type="dxa"/>
            <w:tcBorders>
              <w:top w:val="single" w:color="4F81BD" w:sz="8" w:space="0"/>
              <w:left w:val="dotted" w:color="auto" w:sz="4" w:space="0"/>
              <w:bottom w:val="single" w:color="4F81BD" w:sz="8" w:space="0"/>
              <w:right w:val="dotted" w:color="auto" w:sz="4" w:space="0"/>
            </w:tcBorders>
            <w:shd w:val="clear" w:color="auto" w:fill="FFFFFF"/>
            <w:vAlign w:val="center"/>
          </w:tcPr>
          <w:p w14:paraId="54D36E73">
            <w:pPr>
              <w:rPr>
                <w:rFonts w:hint="eastAsia"/>
              </w:rPr>
            </w:pPr>
            <w:r>
              <w:rPr>
                <w:rFonts w:hint="eastAsia"/>
              </w:rPr>
              <w:t>Cookie篡改</w:t>
            </w:r>
          </w:p>
        </w:tc>
      </w:tr>
      <w:tr w14:paraId="646E7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968" w:type="dxa"/>
            <w:tcBorders>
              <w:top w:val="single" w:color="4F81BD" w:sz="8" w:space="0"/>
              <w:left w:val="single" w:color="4F81BD" w:sz="8" w:space="0"/>
              <w:bottom w:val="single" w:color="4F81BD" w:sz="8" w:space="0"/>
              <w:right w:val="dotted" w:color="auto" w:sz="4" w:space="0"/>
            </w:tcBorders>
            <w:shd w:val="clear" w:color="auto" w:fill="E9EDF4"/>
            <w:vAlign w:val="center"/>
          </w:tcPr>
          <w:p w14:paraId="1F549076">
            <w:pPr>
              <w:rPr>
                <w:rFonts w:hint="eastAsia"/>
                <w:lang w:val="en-US" w:eastAsia="zh-CN"/>
              </w:rPr>
            </w:pPr>
            <w:r>
              <w:rPr>
                <w:rFonts w:hint="eastAsia"/>
                <w:lang w:val="en-US" w:eastAsia="zh-CN"/>
              </w:rPr>
              <w:t>43</w:t>
            </w:r>
          </w:p>
        </w:tc>
        <w:tc>
          <w:tcPr>
            <w:tcW w:w="6554" w:type="dxa"/>
            <w:tcBorders>
              <w:top w:val="single" w:color="4F81BD" w:sz="8" w:space="0"/>
              <w:left w:val="dotted" w:color="auto" w:sz="4" w:space="0"/>
              <w:bottom w:val="single" w:color="4F81BD" w:sz="8" w:space="0"/>
              <w:right w:val="dotted" w:color="auto" w:sz="4" w:space="0"/>
            </w:tcBorders>
            <w:shd w:val="clear" w:color="auto" w:fill="E9EDF4"/>
            <w:vAlign w:val="center"/>
          </w:tcPr>
          <w:p w14:paraId="57DC6044">
            <w:pPr>
              <w:rPr>
                <w:rFonts w:hint="eastAsia"/>
              </w:rPr>
            </w:pPr>
            <w:r>
              <w:rPr>
                <w:rFonts w:hint="eastAsia"/>
              </w:rPr>
              <w:t>WEBSHELL后门</w:t>
            </w:r>
          </w:p>
        </w:tc>
      </w:tr>
      <w:tr w14:paraId="7A512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968" w:type="dxa"/>
            <w:tcBorders>
              <w:top w:val="single" w:color="4F81BD" w:sz="8" w:space="0"/>
              <w:left w:val="single" w:color="4F81BD" w:sz="8" w:space="0"/>
              <w:bottom w:val="single" w:color="4F81BD" w:sz="8" w:space="0"/>
              <w:right w:val="dotted" w:color="auto" w:sz="4" w:space="0"/>
            </w:tcBorders>
            <w:shd w:val="clear" w:color="auto" w:fill="FFFFFF"/>
            <w:vAlign w:val="center"/>
          </w:tcPr>
          <w:p w14:paraId="77E170D6">
            <w:pPr>
              <w:rPr>
                <w:rFonts w:hint="eastAsia"/>
                <w:lang w:val="en-US" w:eastAsia="zh-CN"/>
              </w:rPr>
            </w:pPr>
            <w:r>
              <w:rPr>
                <w:rFonts w:hint="eastAsia"/>
                <w:lang w:val="en-US" w:eastAsia="zh-CN"/>
              </w:rPr>
              <w:t>44</w:t>
            </w:r>
          </w:p>
        </w:tc>
        <w:tc>
          <w:tcPr>
            <w:tcW w:w="6554" w:type="dxa"/>
            <w:tcBorders>
              <w:top w:val="single" w:color="4F81BD" w:sz="8" w:space="0"/>
              <w:left w:val="dotted" w:color="auto" w:sz="4" w:space="0"/>
              <w:bottom w:val="single" w:color="4F81BD" w:sz="8" w:space="0"/>
              <w:right w:val="dotted" w:color="auto" w:sz="4" w:space="0"/>
            </w:tcBorders>
            <w:shd w:val="clear" w:color="auto" w:fill="FFFFFF"/>
            <w:vAlign w:val="center"/>
          </w:tcPr>
          <w:p w14:paraId="190DDC23">
            <w:pPr>
              <w:rPr>
                <w:rFonts w:hint="eastAsia"/>
              </w:rPr>
            </w:pPr>
            <w:r>
              <w:rPr>
                <w:rFonts w:hint="eastAsia"/>
              </w:rPr>
              <w:t>WAF云防护</w:t>
            </w:r>
          </w:p>
        </w:tc>
      </w:tr>
    </w:tbl>
    <w:p w14:paraId="26A7B79E">
      <w:pPr>
        <w:rPr>
          <w:rFonts w:hint="default"/>
          <w:i w:val="0"/>
          <w:iCs w:val="0"/>
          <w:color w:val="000000"/>
          <w:lang w:val="en-US" w:eastAsia="zh-CN"/>
        </w:rPr>
      </w:pPr>
    </w:p>
    <w:p w14:paraId="423209BF">
      <w:pPr>
        <w:rPr>
          <w:rFonts w:hint="default" w:ascii="Times New Roman" w:hAnsi="Times New Roman" w:eastAsia="宋体"/>
          <w:i w:val="0"/>
          <w:iCs w:val="0"/>
          <w:color w:val="000000"/>
          <w:lang w:val="en-US" w:eastAsia="zh-CN"/>
        </w:rPr>
      </w:pPr>
    </w:p>
    <w:p w14:paraId="4B24164D">
      <w:pPr>
        <w:pStyle w:val="3"/>
        <w:bidi w:val="0"/>
        <w:rPr>
          <w:rFonts w:hint="default"/>
          <w:lang w:val="en-US" w:eastAsia="zh-CN"/>
        </w:rPr>
      </w:pPr>
      <w:bookmarkStart w:id="139" w:name="_Toc23910"/>
      <w:r>
        <w:rPr>
          <w:rFonts w:hint="default"/>
          <w:lang w:val="en-US" w:eastAsia="zh-CN"/>
        </w:rPr>
        <w:t>IPS安全日志</w:t>
      </w:r>
      <w:bookmarkEnd w:id="139"/>
    </w:p>
    <w:tbl>
      <w:tblPr>
        <w:tblStyle w:val="30"/>
        <w:tblW w:w="8314" w:type="dxa"/>
        <w:tblInd w:w="1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9"/>
        <w:gridCol w:w="1686"/>
        <w:gridCol w:w="4749"/>
      </w:tblGrid>
      <w:tr w14:paraId="75B18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4F81BD"/>
            <w:vAlign w:val="center"/>
          </w:tcPr>
          <w:p w14:paraId="68240267">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字段名</w:t>
            </w:r>
          </w:p>
        </w:tc>
        <w:tc>
          <w:tcPr>
            <w:tcW w:w="1686" w:type="dxa"/>
            <w:tcBorders>
              <w:top w:val="single" w:color="4F81BD" w:sz="8" w:space="0"/>
              <w:left w:val="dotted" w:color="auto" w:sz="4" w:space="0"/>
              <w:bottom w:val="single" w:color="4F81BD" w:sz="8" w:space="0"/>
              <w:right w:val="dotted" w:color="auto" w:sz="4" w:space="0"/>
            </w:tcBorders>
            <w:shd w:val="clear" w:color="auto" w:fill="4F81BD"/>
            <w:vAlign w:val="center"/>
          </w:tcPr>
          <w:p w14:paraId="66039992">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类型</w:t>
            </w:r>
          </w:p>
        </w:tc>
        <w:tc>
          <w:tcPr>
            <w:tcW w:w="4749" w:type="dxa"/>
            <w:tcBorders>
              <w:top w:val="single" w:color="4F81BD" w:sz="8" w:space="0"/>
              <w:left w:val="dotted" w:color="auto" w:sz="4" w:space="0"/>
              <w:bottom w:val="single" w:color="4F81BD" w:sz="8" w:space="0"/>
              <w:right w:val="single" w:color="4F81BD" w:sz="8" w:space="0"/>
            </w:tcBorders>
            <w:shd w:val="clear" w:color="auto" w:fill="4F81BD"/>
            <w:vAlign w:val="center"/>
          </w:tcPr>
          <w:p w14:paraId="09DA958E">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描述</w:t>
            </w:r>
          </w:p>
        </w:tc>
      </w:tr>
      <w:tr w14:paraId="76431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15CFCE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5E49093">
            <w:pPr>
              <w:rPr>
                <w:rFonts w:hint="default" w:ascii="Times New Roman" w:hAnsi="Times New Roman" w:eastAsia="宋体"/>
                <w:i w:val="0"/>
                <w:iCs w:val="0"/>
                <w:color w:val="000000"/>
                <w:lang w:val="en-US" w:eastAsia="zh-CN"/>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2570B9F">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时间戳</w:t>
            </w:r>
          </w:p>
        </w:tc>
      </w:tr>
      <w:tr w14:paraId="223DC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0A5ABF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34E897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6B89590">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会话唯一ID</w:t>
            </w:r>
          </w:p>
        </w:tc>
      </w:tr>
      <w:tr w14:paraId="32624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FE75E2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9C8DEF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BF11EAD">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日志类型，</w:t>
            </w:r>
            <w:r>
              <w:rPr>
                <w:rFonts w:hint="eastAsia"/>
                <w:i w:val="0"/>
                <w:iCs w:val="0"/>
                <w:color w:val="000000"/>
                <w:lang w:val="en-US" w:eastAsia="zh-CN"/>
              </w:rPr>
              <w:t>ips</w:t>
            </w:r>
          </w:p>
        </w:tc>
      </w:tr>
      <w:tr w14:paraId="0A788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31AF81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devname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1CB883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2C9A1F6">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设备名称</w:t>
            </w:r>
          </w:p>
        </w:tc>
      </w:tr>
      <w:tr w14:paraId="63A09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20DAED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82E961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BEF1D22">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年月日</w:t>
            </w:r>
          </w:p>
        </w:tc>
      </w:tr>
      <w:tr w14:paraId="65181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C29B31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hh</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FDD1F8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12BAFD3">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小时</w:t>
            </w:r>
          </w:p>
        </w:tc>
      </w:tr>
      <w:tr w14:paraId="714FF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8A45E1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vendor</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ADD5BB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ABCEEE1">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厂商sangfor</w:t>
            </w:r>
          </w:p>
        </w:tc>
      </w:tr>
      <w:tr w14:paraId="3B554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EDFBC0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appproto</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9BBA00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817C2A4">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应用层协议</w:t>
            </w:r>
          </w:p>
        </w:tc>
      </w:tr>
      <w:tr w14:paraId="57CA0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689908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transproto</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86AFF3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F4495E7">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传输层协议</w:t>
            </w:r>
          </w:p>
        </w:tc>
      </w:tr>
      <w:tr w14:paraId="0C9C8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25BA28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17EA9C1">
            <w:pPr>
              <w:rPr>
                <w:rFonts w:hint="default" w:ascii="Times New Roman" w:hAnsi="Times New Roman" w:eastAsia="宋体"/>
                <w:i w:val="0"/>
                <w:iCs w:val="0"/>
                <w:color w:val="000000"/>
                <w:lang w:val="en-US" w:eastAsia="zh-CN"/>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2AFF11D">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日志id</w:t>
            </w:r>
          </w:p>
        </w:tc>
      </w:tr>
      <w:tr w14:paraId="25229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24E090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src_ip</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5EDF61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868A131">
            <w:pPr>
              <w:rPr>
                <w:rFonts w:hint="default" w:ascii="Times New Roman" w:hAnsi="Times New Roman" w:eastAsia="宋体"/>
                <w:i w:val="0"/>
                <w:iCs w:val="0"/>
                <w:color w:val="000000"/>
                <w:lang w:val="en-US" w:eastAsia="zh-CN"/>
              </w:rPr>
            </w:pPr>
            <w:r>
              <w:rPr>
                <w:rFonts w:hint="eastAsia" w:ascii="Times New Roman" w:hAnsi="Times New Roman" w:eastAsia="宋体" w:cs="宋体"/>
                <w:bCs/>
                <w:i w:val="0"/>
                <w:iCs w:val="0"/>
                <w:color w:val="000000"/>
                <w:sz w:val="21"/>
                <w:szCs w:val="21"/>
              </w:rPr>
              <w:t>源IP</w:t>
            </w:r>
          </w:p>
        </w:tc>
      </w:tr>
      <w:tr w14:paraId="39585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07959B9">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dst_ip</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73861F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092A6A9">
            <w:pPr>
              <w:rPr>
                <w:rFonts w:hint="default" w:ascii="Times New Roman" w:hAnsi="Times New Roman" w:eastAsia="宋体"/>
                <w:i w:val="0"/>
                <w:iCs w:val="0"/>
                <w:color w:val="000000"/>
                <w:lang w:val="en-US" w:eastAsia="zh-CN"/>
              </w:rPr>
            </w:pPr>
            <w:r>
              <w:rPr>
                <w:rFonts w:hint="eastAsia" w:ascii="Times New Roman" w:hAnsi="Times New Roman" w:eastAsia="宋体" w:cs="宋体"/>
                <w:bCs/>
                <w:i w:val="0"/>
                <w:iCs w:val="0"/>
                <w:color w:val="000000"/>
                <w:sz w:val="21"/>
                <w:szCs w:val="21"/>
              </w:rPr>
              <w:t>目的IP</w:t>
            </w:r>
          </w:p>
        </w:tc>
      </w:tr>
      <w:tr w14:paraId="6337F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B6481D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iptype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D86BB00">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D63D4F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ip类型，4表示ipv4，6表示ipv6</w:t>
            </w:r>
          </w:p>
        </w:tc>
      </w:tr>
      <w:tr w14:paraId="62956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B643D9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src_port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61C7ABA">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440011DF">
            <w:pPr>
              <w:rPr>
                <w:rFonts w:hint="default" w:ascii="Times New Roman" w:hAnsi="Times New Roman" w:eastAsia="宋体"/>
                <w:i w:val="0"/>
                <w:iCs w:val="0"/>
                <w:color w:val="000000"/>
                <w:lang w:val="en-US" w:eastAsia="zh-CN"/>
              </w:rPr>
            </w:pPr>
            <w:r>
              <w:rPr>
                <w:rFonts w:hint="eastAsia" w:ascii="Times New Roman" w:hAnsi="Times New Roman" w:eastAsia="宋体" w:cs="宋体"/>
                <w:bCs/>
                <w:i w:val="0"/>
                <w:iCs w:val="0"/>
                <w:color w:val="000000"/>
                <w:sz w:val="21"/>
                <w:szCs w:val="21"/>
              </w:rPr>
              <w:t>源端口，默认值0</w:t>
            </w:r>
          </w:p>
        </w:tc>
      </w:tr>
      <w:tr w14:paraId="00FB2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8EAF12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dst_port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D71FFFC">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7CE141E">
            <w:pPr>
              <w:rPr>
                <w:rFonts w:hint="default" w:ascii="Times New Roman" w:hAnsi="Times New Roman" w:eastAsia="宋体"/>
                <w:i w:val="0"/>
                <w:iCs w:val="0"/>
                <w:color w:val="000000"/>
                <w:lang w:val="en-US" w:eastAsia="zh-CN"/>
              </w:rPr>
            </w:pPr>
            <w:r>
              <w:rPr>
                <w:rFonts w:hint="eastAsia" w:ascii="Times New Roman" w:hAnsi="Times New Roman" w:eastAsia="宋体" w:cs="宋体"/>
                <w:bCs/>
                <w:i w:val="0"/>
                <w:iCs w:val="0"/>
                <w:color w:val="000000"/>
                <w:sz w:val="21"/>
                <w:szCs w:val="21"/>
              </w:rPr>
              <w:t>目的端口，默认值0</w:t>
            </w:r>
          </w:p>
        </w:tc>
      </w:tr>
      <w:tr w14:paraId="652C0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CA2294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level</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4E281FB">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35C168A">
            <w:pPr>
              <w:rPr>
                <w:rFonts w:hint="eastAsia" w:ascii="Times New Roman" w:hAnsi="Times New Roman" w:eastAsia="宋体" w:cs="宋体"/>
                <w:bCs/>
                <w:i w:val="0"/>
                <w:iCs w:val="0"/>
                <w:color w:val="000000"/>
                <w:sz w:val="21"/>
                <w:szCs w:val="21"/>
                <w:lang w:val="zh-CN"/>
              </w:rPr>
            </w:pPr>
            <w:r>
              <w:rPr>
                <w:rFonts w:hint="eastAsia" w:ascii="Times New Roman" w:hAnsi="Times New Roman" w:eastAsia="宋体" w:cs="宋体"/>
                <w:bCs/>
                <w:i w:val="0"/>
                <w:iCs w:val="0"/>
                <w:color w:val="000000"/>
                <w:sz w:val="21"/>
                <w:szCs w:val="21"/>
                <w:lang w:val="zh-CN"/>
              </w:rPr>
              <w:t>严重等级</w:t>
            </w:r>
          </w:p>
          <w:p w14:paraId="499E5F78">
            <w:pPr>
              <w:rPr>
                <w:rFonts w:hint="default" w:ascii="Times New Roman" w:hAnsi="Times New Roman" w:eastAsia="宋体"/>
                <w:i w:val="0"/>
                <w:iCs w:val="0"/>
                <w:color w:val="000000"/>
                <w:lang w:val="en-US" w:eastAsia="zh-CN"/>
              </w:rPr>
            </w:pPr>
            <w:r>
              <w:rPr>
                <w:rFonts w:hint="eastAsia" w:ascii="Times New Roman" w:hAnsi="Times New Roman" w:eastAsia="宋体" w:cs="宋体"/>
                <w:bCs/>
                <w:i w:val="0"/>
                <w:iCs w:val="0"/>
                <w:color w:val="000000"/>
                <w:sz w:val="21"/>
                <w:szCs w:val="21"/>
              </w:rPr>
              <w:t xml:space="preserve">(1: </w:t>
            </w:r>
            <w:r>
              <w:rPr>
                <w:rFonts w:hint="eastAsia" w:ascii="Times New Roman" w:hAnsi="Times New Roman" w:eastAsia="宋体" w:cs="宋体"/>
                <w:bCs/>
                <w:i w:val="0"/>
                <w:iCs w:val="0"/>
                <w:color w:val="000000"/>
                <w:sz w:val="21"/>
                <w:szCs w:val="21"/>
                <w:lang w:val="zh-CN"/>
              </w:rPr>
              <w:t>高</w:t>
            </w:r>
            <w:r>
              <w:rPr>
                <w:rFonts w:hint="eastAsia" w:ascii="Times New Roman" w:hAnsi="Times New Roman" w:eastAsia="宋体" w:cs="宋体"/>
                <w:bCs/>
                <w:i w:val="0"/>
                <w:iCs w:val="0"/>
                <w:color w:val="000000"/>
                <w:sz w:val="21"/>
                <w:szCs w:val="21"/>
              </w:rPr>
              <w:t xml:space="preserve">; 2: </w:t>
            </w:r>
            <w:r>
              <w:rPr>
                <w:rFonts w:hint="eastAsia" w:ascii="Times New Roman" w:hAnsi="Times New Roman" w:eastAsia="宋体" w:cs="宋体"/>
                <w:bCs/>
                <w:i w:val="0"/>
                <w:iCs w:val="0"/>
                <w:color w:val="000000"/>
                <w:sz w:val="21"/>
                <w:szCs w:val="21"/>
                <w:lang w:val="zh-CN"/>
              </w:rPr>
              <w:t>中</w:t>
            </w:r>
            <w:r>
              <w:rPr>
                <w:rFonts w:hint="eastAsia" w:ascii="Times New Roman" w:hAnsi="Times New Roman" w:eastAsia="宋体" w:cs="宋体"/>
                <w:bCs/>
                <w:i w:val="0"/>
                <w:iCs w:val="0"/>
                <w:color w:val="000000"/>
                <w:sz w:val="21"/>
                <w:szCs w:val="21"/>
              </w:rPr>
              <w:t xml:space="preserve"> 3: </w:t>
            </w:r>
            <w:r>
              <w:rPr>
                <w:rFonts w:hint="eastAsia" w:ascii="Times New Roman" w:hAnsi="Times New Roman" w:eastAsia="宋体" w:cs="宋体"/>
                <w:bCs/>
                <w:i w:val="0"/>
                <w:iCs w:val="0"/>
                <w:color w:val="000000"/>
                <w:sz w:val="21"/>
                <w:szCs w:val="21"/>
                <w:lang w:val="zh-CN"/>
              </w:rPr>
              <w:t>低</w:t>
            </w:r>
            <w:r>
              <w:rPr>
                <w:rFonts w:hint="eastAsia" w:ascii="Times New Roman" w:hAnsi="Times New Roman" w:eastAsia="宋体" w:cs="宋体"/>
                <w:bCs/>
                <w:i w:val="0"/>
                <w:iCs w:val="0"/>
                <w:color w:val="000000"/>
                <w:sz w:val="21"/>
                <w:szCs w:val="21"/>
              </w:rPr>
              <w:t>)</w:t>
            </w:r>
          </w:p>
        </w:tc>
      </w:tr>
      <w:tr w14:paraId="7060C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69E219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net_action</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89C06AD">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8A0AA5C">
            <w:pPr>
              <w:rPr>
                <w:rFonts w:hint="default" w:ascii="Times New Roman" w:hAnsi="Times New Roman" w:eastAsia="宋体"/>
                <w:i w:val="0"/>
                <w:iCs w:val="0"/>
                <w:color w:val="000000"/>
                <w:lang w:val="en-US" w:eastAsia="zh-CN"/>
              </w:rPr>
            </w:pPr>
            <w:r>
              <w:rPr>
                <w:rFonts w:hint="eastAsia" w:ascii="Times New Roman" w:hAnsi="Times New Roman" w:eastAsia="宋体" w:cs="宋体"/>
                <w:bCs/>
                <w:i w:val="0"/>
                <w:iCs w:val="0"/>
                <w:color w:val="000000"/>
                <w:sz w:val="21"/>
                <w:szCs w:val="21"/>
              </w:rPr>
              <w:t xml:space="preserve">动作(1: </w:t>
            </w:r>
            <w:r>
              <w:rPr>
                <w:rFonts w:hint="eastAsia" w:ascii="Times New Roman" w:hAnsi="Times New Roman" w:eastAsia="宋体" w:cs="宋体"/>
                <w:bCs/>
                <w:i w:val="0"/>
                <w:iCs w:val="0"/>
                <w:color w:val="000000"/>
                <w:sz w:val="21"/>
                <w:szCs w:val="21"/>
                <w:lang w:val="zh-CN"/>
              </w:rPr>
              <w:t>被记录</w:t>
            </w:r>
            <w:r>
              <w:rPr>
                <w:rFonts w:hint="eastAsia" w:ascii="Times New Roman" w:hAnsi="Times New Roman" w:eastAsia="宋体" w:cs="宋体"/>
                <w:bCs/>
                <w:i w:val="0"/>
                <w:iCs w:val="0"/>
                <w:color w:val="000000"/>
                <w:sz w:val="21"/>
                <w:szCs w:val="21"/>
              </w:rPr>
              <w:t>; 2: 拒绝)</w:t>
            </w:r>
          </w:p>
        </w:tc>
      </w:tr>
      <w:tr w14:paraId="3C215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538CE5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target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A1124C6">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0DF22D3">
            <w:pPr>
              <w:rPr>
                <w:rFonts w:hint="default" w:ascii="Times New Roman" w:hAnsi="Times New Roman" w:eastAsia="宋体"/>
                <w:i w:val="0"/>
                <w:iCs w:val="0"/>
                <w:color w:val="000000"/>
                <w:lang w:val="en-US" w:eastAsia="zh-CN"/>
              </w:rPr>
            </w:pPr>
            <w:r>
              <w:rPr>
                <w:rFonts w:hint="eastAsia" w:cs="宋体"/>
                <w:bCs/>
                <w:i w:val="0"/>
                <w:iCs w:val="0"/>
                <w:color w:val="000000"/>
                <w:sz w:val="21"/>
                <w:szCs w:val="21"/>
                <w:lang w:val="en-US" w:eastAsia="zh-CN"/>
              </w:rPr>
              <w:t>1:服务器IPS 2:主机IPS 3:不区分主机/服务器</w:t>
            </w:r>
          </w:p>
        </w:tc>
      </w:tr>
      <w:tr w14:paraId="384B4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32CE86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hole_id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8FDC0B7">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FD081ED">
            <w:pPr>
              <w:rPr>
                <w:rFonts w:hint="default" w:ascii="Times New Roman" w:hAnsi="Times New Roman" w:eastAsia="宋体"/>
                <w:i w:val="0"/>
                <w:iCs w:val="0"/>
                <w:color w:val="000000"/>
                <w:lang w:val="en-US" w:eastAsia="zh-CN"/>
              </w:rPr>
            </w:pPr>
            <w:r>
              <w:rPr>
                <w:rFonts w:hint="eastAsia" w:ascii="Times New Roman" w:hAnsi="Times New Roman" w:eastAsia="宋体" w:cs="宋体"/>
                <w:bCs/>
                <w:i w:val="0"/>
                <w:iCs w:val="0"/>
                <w:color w:val="000000"/>
                <w:sz w:val="21"/>
                <w:szCs w:val="21"/>
              </w:rPr>
              <w:t>规则ID</w:t>
            </w:r>
          </w:p>
        </w:tc>
      </w:tr>
      <w:tr w14:paraId="6C3DC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4C4DF2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attack_type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E1FD536">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0C71F8F">
            <w:pPr>
              <w:rPr>
                <w:rFonts w:hint="default" w:ascii="Times New Roman" w:hAnsi="Times New Roman" w:eastAsia="宋体"/>
                <w:i w:val="0"/>
                <w:iCs w:val="0"/>
                <w:color w:val="000000"/>
                <w:lang w:val="en-US" w:eastAsia="zh-CN"/>
              </w:rPr>
            </w:pPr>
            <w:r>
              <w:rPr>
                <w:rFonts w:hint="eastAsia"/>
                <w:i w:val="0"/>
                <w:iCs w:val="0"/>
                <w:color w:val="000000"/>
                <w:lang w:val="en-US" w:eastAsia="zh-CN"/>
              </w:rPr>
              <w:t>攻击类型</w:t>
            </w:r>
          </w:p>
        </w:tc>
      </w:tr>
      <w:tr w14:paraId="62157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trPr>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717947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policy_id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4A3FBB5">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E4C300B">
            <w:pPr>
              <w:rPr>
                <w:rFonts w:hint="default" w:ascii="Times New Roman" w:hAnsi="Times New Roman" w:eastAsia="宋体"/>
                <w:i w:val="0"/>
                <w:iCs w:val="0"/>
                <w:color w:val="000000"/>
                <w:lang w:val="en-US" w:eastAsia="zh-CN"/>
              </w:rPr>
            </w:pPr>
            <w:r>
              <w:rPr>
                <w:rFonts w:hint="eastAsia" w:ascii="Times New Roman" w:hAnsi="Times New Roman" w:eastAsia="宋体" w:cs="宋体"/>
                <w:bCs/>
                <w:i w:val="0"/>
                <w:iCs w:val="0"/>
                <w:color w:val="000000"/>
                <w:sz w:val="21"/>
                <w:szCs w:val="21"/>
              </w:rPr>
              <w:t>策略ID</w:t>
            </w:r>
          </w:p>
        </w:tc>
      </w:tr>
      <w:tr w14:paraId="1AB2A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E37A96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attack_count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CDFA4F3">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9776252">
            <w:pPr>
              <w:rPr>
                <w:rFonts w:hint="default" w:ascii="Times New Roman" w:hAnsi="Times New Roman" w:eastAsia="宋体"/>
                <w:i w:val="0"/>
                <w:iCs w:val="0"/>
                <w:color w:val="000000"/>
                <w:lang w:val="en-US" w:eastAsia="zh-CN"/>
              </w:rPr>
            </w:pPr>
            <w:r>
              <w:rPr>
                <w:rFonts w:hint="eastAsia" w:ascii="Times New Roman" w:hAnsi="Times New Roman" w:cs="宋体"/>
                <w:bCs/>
                <w:i w:val="0"/>
                <w:iCs w:val="0"/>
                <w:color w:val="000000"/>
                <w:sz w:val="21"/>
                <w:szCs w:val="21"/>
                <w:lang w:val="en-US" w:eastAsia="zh-CN"/>
              </w:rPr>
              <w:t>攻击计数</w:t>
            </w:r>
          </w:p>
        </w:tc>
      </w:tr>
      <w:tr w14:paraId="44CFE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706F65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record_time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F7852F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D89AD8B">
            <w:pPr>
              <w:rPr>
                <w:rFonts w:hint="default" w:ascii="Times New Roman" w:hAnsi="Times New Roman" w:eastAsia="宋体"/>
                <w:i w:val="0"/>
                <w:iCs w:val="0"/>
                <w:color w:val="000000"/>
                <w:lang w:val="en-US" w:eastAsia="zh-CN"/>
              </w:rPr>
            </w:pPr>
            <w:r>
              <w:rPr>
                <w:rFonts w:hint="eastAsia" w:cs="宋体"/>
                <w:bCs/>
                <w:i w:val="0"/>
                <w:iCs w:val="0"/>
                <w:color w:val="000000"/>
                <w:sz w:val="21"/>
                <w:szCs w:val="21"/>
                <w:lang w:val="en-US" w:eastAsia="zh-CN"/>
              </w:rPr>
              <w:t>日志记录时间</w:t>
            </w:r>
          </w:p>
        </w:tc>
      </w:tr>
      <w:tr w14:paraId="0A638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0FA347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rate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5F8D059">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FB75778">
            <w:pPr>
              <w:rPr>
                <w:rFonts w:hint="default" w:ascii="Times New Roman" w:hAnsi="Times New Roman" w:eastAsia="宋体"/>
                <w:i w:val="0"/>
                <w:iCs w:val="0"/>
                <w:color w:val="000000"/>
                <w:lang w:val="en-US" w:eastAsia="zh-CN"/>
              </w:rPr>
            </w:pPr>
            <w:r>
              <w:rPr>
                <w:rFonts w:hint="eastAsia" w:cs="宋体"/>
                <w:bCs/>
                <w:i w:val="0"/>
                <w:iCs w:val="0"/>
                <w:color w:val="000000"/>
                <w:sz w:val="21"/>
                <w:szCs w:val="21"/>
                <w:lang w:val="en-US" w:eastAsia="zh-CN"/>
              </w:rPr>
              <w:t>频率</w:t>
            </w:r>
          </w:p>
        </w:tc>
      </w:tr>
      <w:tr w14:paraId="775BD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41C9F4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url_len</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A96131A">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9676FF3">
            <w:pPr>
              <w:rPr>
                <w:rFonts w:hint="default" w:ascii="Times New Roman" w:hAnsi="Times New Roman" w:eastAsia="宋体"/>
                <w:i w:val="0"/>
                <w:iCs w:val="0"/>
                <w:color w:val="000000"/>
                <w:lang w:val="en-US" w:eastAsia="zh-CN"/>
              </w:rPr>
            </w:pPr>
            <w:r>
              <w:rPr>
                <w:rFonts w:hint="eastAsia"/>
                <w:i w:val="0"/>
                <w:iCs w:val="0"/>
                <w:color w:val="000000"/>
                <w:lang w:val="en-US" w:eastAsia="zh-CN"/>
              </w:rPr>
              <w:t>Url长度</w:t>
            </w:r>
          </w:p>
        </w:tc>
      </w:tr>
      <w:tr w14:paraId="2EA47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4FEFAA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desc_len</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48879ED">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284924B">
            <w:pPr>
              <w:rPr>
                <w:rFonts w:hint="default" w:ascii="Times New Roman" w:hAnsi="Times New Roman" w:eastAsia="宋体"/>
                <w:i w:val="0"/>
                <w:iCs w:val="0"/>
                <w:color w:val="000000"/>
                <w:lang w:val="en-US" w:eastAsia="zh-CN"/>
              </w:rPr>
            </w:pPr>
            <w:r>
              <w:rPr>
                <w:rFonts w:hint="eastAsia" w:cs="宋体"/>
                <w:bCs/>
                <w:i w:val="0"/>
                <w:iCs w:val="0"/>
                <w:color w:val="000000"/>
                <w:sz w:val="21"/>
                <w:szCs w:val="21"/>
                <w:lang w:val="en-US" w:eastAsia="zh-CN"/>
              </w:rPr>
              <w:t>描述长度</w:t>
            </w:r>
          </w:p>
        </w:tc>
      </w:tr>
      <w:tr w14:paraId="421DC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927525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scan</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AC490B7">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AB7AC28">
            <w:pPr>
              <w:rPr>
                <w:rFonts w:hint="default" w:ascii="Times New Roman" w:hAnsi="Times New Roman" w:eastAsia="宋体"/>
                <w:i w:val="0"/>
                <w:iCs w:val="0"/>
                <w:color w:val="000000"/>
                <w:lang w:val="en-US" w:eastAsia="zh-CN"/>
              </w:rPr>
            </w:pPr>
            <w:r>
              <w:rPr>
                <w:rFonts w:hint="eastAsia" w:cs="宋体"/>
                <w:bCs/>
                <w:i w:val="0"/>
                <w:iCs w:val="0"/>
                <w:color w:val="000000"/>
                <w:sz w:val="21"/>
                <w:szCs w:val="21"/>
                <w:lang w:val="en-US" w:eastAsia="zh-CN"/>
              </w:rPr>
              <w:t>扫描次数</w:t>
            </w:r>
          </w:p>
        </w:tc>
      </w:tr>
      <w:tr w14:paraId="6DFA2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0B1883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result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3BD2D0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EA73DD1">
            <w:pPr>
              <w:rPr>
                <w:rFonts w:hint="default" w:ascii="Times New Roman" w:hAnsi="Times New Roman" w:eastAsia="宋体"/>
                <w:i w:val="0"/>
                <w:iCs w:val="0"/>
                <w:color w:val="000000"/>
                <w:lang w:val="en-US" w:eastAsia="zh-CN"/>
              </w:rPr>
            </w:pPr>
            <w:r>
              <w:rPr>
                <w:rFonts w:hint="eastAsia" w:ascii="Times New Roman" w:hAnsi="Times New Roman" w:cs="宋体"/>
                <w:bCs/>
                <w:i w:val="0"/>
                <w:iCs w:val="0"/>
                <w:color w:val="000000"/>
                <w:sz w:val="21"/>
                <w:szCs w:val="21"/>
                <w:lang w:val="en-US" w:eastAsia="zh-CN"/>
              </w:rPr>
              <w:t>存储日志数据包或描述</w:t>
            </w:r>
            <w:r>
              <w:rPr>
                <w:rFonts w:hint="eastAsia" w:cs="宋体"/>
                <w:bCs/>
                <w:i w:val="0"/>
                <w:iCs w:val="0"/>
                <w:color w:val="000000"/>
                <w:sz w:val="21"/>
                <w:szCs w:val="21"/>
                <w:lang w:val="en-US" w:eastAsia="zh-CN"/>
              </w:rPr>
              <w:t>，xml格式</w:t>
            </w:r>
          </w:p>
        </w:tc>
      </w:tr>
    </w:tbl>
    <w:p w14:paraId="2DB6F180">
      <w:pPr>
        <w:rPr>
          <w:rFonts w:hint="default"/>
          <w:lang w:val="en-US" w:eastAsia="zh-CN"/>
        </w:rPr>
      </w:pPr>
    </w:p>
    <w:p w14:paraId="5747489C">
      <w:pPr>
        <w:rPr>
          <w:rFonts w:hint="eastAsia"/>
          <w:i w:val="0"/>
          <w:iCs w:val="0"/>
          <w:color w:val="auto"/>
          <w:lang w:val="en-US" w:eastAsia="zh-CN"/>
        </w:rPr>
      </w:pPr>
      <w:r>
        <w:rPr>
          <w:rFonts w:hint="eastAsia"/>
          <w:i w:val="0"/>
          <w:iCs w:val="0"/>
          <w:color w:val="auto"/>
          <w:lang w:val="en-US" w:eastAsia="zh-CN"/>
        </w:rPr>
        <w:t>示例说明：</w:t>
      </w:r>
    </w:p>
    <w:p w14:paraId="24AF4017">
      <w:pPr>
        <w:rPr>
          <w:rFonts w:hint="default"/>
          <w:lang w:val="en-US" w:eastAsia="zh-CN"/>
        </w:rPr>
      </w:pPr>
      <w:r>
        <w:rPr>
          <w:rFonts w:hint="default"/>
          <w:lang w:val="en-US" w:eastAsia="zh-CN"/>
        </w:rPr>
        <w:t>{</w:t>
      </w:r>
    </w:p>
    <w:p w14:paraId="011CC33A">
      <w:pPr>
        <w:rPr>
          <w:rFonts w:hint="default"/>
          <w:lang w:val="en-US" w:eastAsia="zh-CN"/>
        </w:rPr>
      </w:pPr>
      <w:r>
        <w:rPr>
          <w:rFonts w:hint="default"/>
          <w:lang w:val="en-US" w:eastAsia="zh-CN"/>
        </w:rPr>
        <w:tab/>
      </w:r>
      <w:r>
        <w:rPr>
          <w:rFonts w:hint="default"/>
          <w:lang w:val="en-US" w:eastAsia="zh-CN"/>
        </w:rPr>
        <w:t>"ts": 1747900223,</w:t>
      </w:r>
    </w:p>
    <w:p w14:paraId="589D86B9">
      <w:pPr>
        <w:rPr>
          <w:rFonts w:hint="default"/>
          <w:lang w:val="en-US" w:eastAsia="zh-CN"/>
        </w:rPr>
      </w:pPr>
      <w:r>
        <w:rPr>
          <w:rFonts w:hint="default"/>
          <w:lang w:val="en-US" w:eastAsia="zh-CN"/>
        </w:rPr>
        <w:tab/>
      </w:r>
      <w:r>
        <w:rPr>
          <w:rFonts w:hint="default"/>
          <w:lang w:val="en-US" w:eastAsia="zh-CN"/>
        </w:rPr>
        <w:t>"uid": "",</w:t>
      </w:r>
    </w:p>
    <w:p w14:paraId="3D0655C2">
      <w:pPr>
        <w:rPr>
          <w:rFonts w:hint="default"/>
          <w:lang w:val="en-US" w:eastAsia="zh-CN"/>
        </w:rPr>
      </w:pPr>
      <w:r>
        <w:rPr>
          <w:rFonts w:hint="default"/>
          <w:lang w:val="en-US" w:eastAsia="zh-CN"/>
        </w:rPr>
        <w:tab/>
      </w:r>
      <w:r>
        <w:rPr>
          <w:rFonts w:hint="default"/>
          <w:lang w:val="en-US" w:eastAsia="zh-CN"/>
        </w:rPr>
        <w:t>"logtype": "ips",</w:t>
      </w:r>
    </w:p>
    <w:p w14:paraId="6DC2FD0D">
      <w:pPr>
        <w:rPr>
          <w:rFonts w:hint="default"/>
          <w:lang w:val="en-US" w:eastAsia="zh-CN"/>
        </w:rPr>
      </w:pPr>
      <w:r>
        <w:rPr>
          <w:rFonts w:hint="default"/>
          <w:lang w:val="en-US" w:eastAsia="zh-CN"/>
        </w:rPr>
        <w:tab/>
      </w:r>
      <w:r>
        <w:rPr>
          <w:rFonts w:hint="default"/>
          <w:lang w:val="en-US" w:eastAsia="zh-CN"/>
        </w:rPr>
        <w:t>"devname": "SANGFOR STA",</w:t>
      </w:r>
    </w:p>
    <w:p w14:paraId="2C93921D">
      <w:pPr>
        <w:rPr>
          <w:rFonts w:hint="default"/>
          <w:lang w:val="en-US" w:eastAsia="zh-CN"/>
        </w:rPr>
      </w:pPr>
      <w:r>
        <w:rPr>
          <w:rFonts w:hint="default"/>
          <w:lang w:val="en-US" w:eastAsia="zh-CN"/>
        </w:rPr>
        <w:tab/>
      </w:r>
      <w:r>
        <w:rPr>
          <w:rFonts w:hint="default"/>
          <w:lang w:val="en-US" w:eastAsia="zh-CN"/>
        </w:rPr>
        <w:t>"ds": "20250522",</w:t>
      </w:r>
    </w:p>
    <w:p w14:paraId="1715B860">
      <w:pPr>
        <w:rPr>
          <w:rFonts w:hint="default"/>
          <w:lang w:val="en-US" w:eastAsia="zh-CN"/>
        </w:rPr>
      </w:pPr>
      <w:r>
        <w:rPr>
          <w:rFonts w:hint="default"/>
          <w:lang w:val="en-US" w:eastAsia="zh-CN"/>
        </w:rPr>
        <w:tab/>
      </w:r>
      <w:r>
        <w:rPr>
          <w:rFonts w:hint="default"/>
          <w:lang w:val="en-US" w:eastAsia="zh-CN"/>
        </w:rPr>
        <w:t>"hh": "15",</w:t>
      </w:r>
    </w:p>
    <w:p w14:paraId="478CBE58">
      <w:pPr>
        <w:rPr>
          <w:rFonts w:hint="default"/>
          <w:lang w:val="en-US" w:eastAsia="zh-CN"/>
        </w:rPr>
      </w:pPr>
      <w:r>
        <w:rPr>
          <w:rFonts w:hint="default"/>
          <w:lang w:val="en-US" w:eastAsia="zh-CN"/>
        </w:rPr>
        <w:tab/>
      </w:r>
      <w:r>
        <w:rPr>
          <w:rFonts w:hint="default"/>
          <w:lang w:val="en-US" w:eastAsia="zh-CN"/>
        </w:rPr>
        <w:t>"vendor": "sangfor",</w:t>
      </w:r>
    </w:p>
    <w:p w14:paraId="56B1D771">
      <w:pPr>
        <w:rPr>
          <w:rFonts w:hint="default"/>
          <w:lang w:val="en-US" w:eastAsia="zh-CN"/>
        </w:rPr>
      </w:pPr>
      <w:r>
        <w:rPr>
          <w:rFonts w:hint="default"/>
          <w:lang w:val="en-US" w:eastAsia="zh-CN"/>
        </w:rPr>
        <w:tab/>
      </w:r>
      <w:r>
        <w:rPr>
          <w:rFonts w:hint="default"/>
          <w:lang w:val="en-US" w:eastAsia="zh-CN"/>
        </w:rPr>
        <w:t>"appproto": "",</w:t>
      </w:r>
    </w:p>
    <w:p w14:paraId="574D3C0B">
      <w:pPr>
        <w:rPr>
          <w:rFonts w:hint="default"/>
          <w:lang w:val="en-US" w:eastAsia="zh-CN"/>
        </w:rPr>
      </w:pPr>
      <w:r>
        <w:rPr>
          <w:rFonts w:hint="default"/>
          <w:lang w:val="en-US" w:eastAsia="zh-CN"/>
        </w:rPr>
        <w:tab/>
      </w:r>
      <w:r>
        <w:rPr>
          <w:rFonts w:hint="default"/>
          <w:lang w:val="en-US" w:eastAsia="zh-CN"/>
        </w:rPr>
        <w:t>"transproto": "TCP",</w:t>
      </w:r>
    </w:p>
    <w:p w14:paraId="5D4C0BC4">
      <w:pPr>
        <w:rPr>
          <w:rFonts w:hint="default"/>
          <w:lang w:val="en-US" w:eastAsia="zh-CN"/>
        </w:rPr>
      </w:pPr>
      <w:r>
        <w:rPr>
          <w:rFonts w:hint="default"/>
          <w:lang w:val="en-US" w:eastAsia="zh-CN"/>
        </w:rPr>
        <w:tab/>
      </w:r>
      <w:r>
        <w:rPr>
          <w:rFonts w:hint="default"/>
          <w:lang w:val="en-US" w:eastAsia="zh-CN"/>
        </w:rPr>
        <w:t>"logid": 47900223466227,</w:t>
      </w:r>
    </w:p>
    <w:p w14:paraId="37C56673">
      <w:pPr>
        <w:rPr>
          <w:rFonts w:hint="default"/>
          <w:lang w:val="en-US" w:eastAsia="zh-CN"/>
        </w:rPr>
      </w:pPr>
      <w:r>
        <w:rPr>
          <w:rFonts w:hint="default"/>
          <w:lang w:val="en-US" w:eastAsia="zh-CN"/>
        </w:rPr>
        <w:tab/>
      </w:r>
      <w:r>
        <w:rPr>
          <w:rFonts w:hint="default"/>
          <w:lang w:val="en-US" w:eastAsia="zh-CN"/>
        </w:rPr>
        <w:t>"src_ip": "172.16.1.2",</w:t>
      </w:r>
    </w:p>
    <w:p w14:paraId="12C6B0E8">
      <w:pPr>
        <w:rPr>
          <w:rFonts w:hint="default"/>
          <w:lang w:val="en-US" w:eastAsia="zh-CN"/>
        </w:rPr>
      </w:pPr>
      <w:r>
        <w:rPr>
          <w:rFonts w:hint="default"/>
          <w:lang w:val="en-US" w:eastAsia="zh-CN"/>
        </w:rPr>
        <w:tab/>
      </w:r>
      <w:r>
        <w:rPr>
          <w:rFonts w:hint="default"/>
          <w:lang w:val="en-US" w:eastAsia="zh-CN"/>
        </w:rPr>
        <w:t>"dst_ip": "172.16.8.248",</w:t>
      </w:r>
    </w:p>
    <w:p w14:paraId="46BB7C78">
      <w:pPr>
        <w:rPr>
          <w:rFonts w:hint="default"/>
          <w:lang w:val="en-US" w:eastAsia="zh-CN"/>
        </w:rPr>
      </w:pPr>
      <w:r>
        <w:rPr>
          <w:rFonts w:hint="default"/>
          <w:lang w:val="en-US" w:eastAsia="zh-CN"/>
        </w:rPr>
        <w:tab/>
      </w:r>
      <w:r>
        <w:rPr>
          <w:rFonts w:hint="default"/>
          <w:lang w:val="en-US" w:eastAsia="zh-CN"/>
        </w:rPr>
        <w:t>"iptype": 4,</w:t>
      </w:r>
    </w:p>
    <w:p w14:paraId="6ECE1B1D">
      <w:pPr>
        <w:rPr>
          <w:rFonts w:hint="default"/>
          <w:lang w:val="en-US" w:eastAsia="zh-CN"/>
        </w:rPr>
      </w:pPr>
      <w:r>
        <w:rPr>
          <w:rFonts w:hint="default"/>
          <w:lang w:val="en-US" w:eastAsia="zh-CN"/>
        </w:rPr>
        <w:tab/>
      </w:r>
      <w:r>
        <w:rPr>
          <w:rFonts w:hint="default"/>
          <w:lang w:val="en-US" w:eastAsia="zh-CN"/>
        </w:rPr>
        <w:t>"src_port": 59513,</w:t>
      </w:r>
    </w:p>
    <w:p w14:paraId="4892CBA2">
      <w:pPr>
        <w:rPr>
          <w:rFonts w:hint="default"/>
          <w:lang w:val="en-US" w:eastAsia="zh-CN"/>
        </w:rPr>
      </w:pPr>
      <w:r>
        <w:rPr>
          <w:rFonts w:hint="default"/>
          <w:lang w:val="en-US" w:eastAsia="zh-CN"/>
        </w:rPr>
        <w:tab/>
      </w:r>
      <w:r>
        <w:rPr>
          <w:rFonts w:hint="default"/>
          <w:lang w:val="en-US" w:eastAsia="zh-CN"/>
        </w:rPr>
        <w:t>"dst_port": 80,</w:t>
      </w:r>
    </w:p>
    <w:p w14:paraId="0E8A7400">
      <w:pPr>
        <w:rPr>
          <w:rFonts w:hint="default"/>
          <w:lang w:val="en-US" w:eastAsia="zh-CN"/>
        </w:rPr>
      </w:pPr>
      <w:r>
        <w:rPr>
          <w:rFonts w:hint="default"/>
          <w:lang w:val="en-US" w:eastAsia="zh-CN"/>
        </w:rPr>
        <w:tab/>
      </w:r>
      <w:r>
        <w:rPr>
          <w:rFonts w:hint="default"/>
          <w:lang w:val="en-US" w:eastAsia="zh-CN"/>
        </w:rPr>
        <w:t>"level": 1,</w:t>
      </w:r>
    </w:p>
    <w:p w14:paraId="26E46681">
      <w:pPr>
        <w:rPr>
          <w:rFonts w:hint="default"/>
          <w:lang w:val="en-US" w:eastAsia="zh-CN"/>
        </w:rPr>
      </w:pPr>
      <w:r>
        <w:rPr>
          <w:rFonts w:hint="default"/>
          <w:lang w:val="en-US" w:eastAsia="zh-CN"/>
        </w:rPr>
        <w:tab/>
      </w:r>
      <w:r>
        <w:rPr>
          <w:rFonts w:hint="default"/>
          <w:lang w:val="en-US" w:eastAsia="zh-CN"/>
        </w:rPr>
        <w:t>"net_action": 1,</w:t>
      </w:r>
    </w:p>
    <w:p w14:paraId="725BD235">
      <w:pPr>
        <w:rPr>
          <w:rFonts w:hint="default"/>
          <w:lang w:val="en-US" w:eastAsia="zh-CN"/>
        </w:rPr>
      </w:pPr>
      <w:r>
        <w:rPr>
          <w:rFonts w:hint="default"/>
          <w:lang w:val="en-US" w:eastAsia="zh-CN"/>
        </w:rPr>
        <w:tab/>
      </w:r>
      <w:r>
        <w:rPr>
          <w:rFonts w:hint="default"/>
          <w:lang w:val="en-US" w:eastAsia="zh-CN"/>
        </w:rPr>
        <w:t>"target": 0,</w:t>
      </w:r>
    </w:p>
    <w:p w14:paraId="3FBE959F">
      <w:pPr>
        <w:rPr>
          <w:rFonts w:hint="default"/>
          <w:lang w:val="en-US" w:eastAsia="zh-CN"/>
        </w:rPr>
      </w:pPr>
      <w:r>
        <w:rPr>
          <w:rFonts w:hint="default"/>
          <w:lang w:val="en-US" w:eastAsia="zh-CN"/>
        </w:rPr>
        <w:tab/>
      </w:r>
      <w:r>
        <w:rPr>
          <w:rFonts w:hint="default"/>
          <w:lang w:val="en-US" w:eastAsia="zh-CN"/>
        </w:rPr>
        <w:t>"hole_id": 11023137,</w:t>
      </w:r>
    </w:p>
    <w:p w14:paraId="173E445C">
      <w:pPr>
        <w:rPr>
          <w:rFonts w:hint="default"/>
          <w:lang w:val="en-US" w:eastAsia="zh-CN"/>
        </w:rPr>
      </w:pPr>
      <w:r>
        <w:rPr>
          <w:rFonts w:hint="default"/>
          <w:lang w:val="en-US" w:eastAsia="zh-CN"/>
        </w:rPr>
        <w:tab/>
      </w:r>
      <w:r>
        <w:rPr>
          <w:rFonts w:hint="default"/>
          <w:lang w:val="en-US" w:eastAsia="zh-CN"/>
        </w:rPr>
        <w:t>"attack_type": 102,</w:t>
      </w:r>
    </w:p>
    <w:p w14:paraId="21659475">
      <w:pPr>
        <w:rPr>
          <w:rFonts w:hint="default"/>
          <w:lang w:val="en-US" w:eastAsia="zh-CN"/>
        </w:rPr>
      </w:pPr>
      <w:r>
        <w:rPr>
          <w:rFonts w:hint="default"/>
          <w:lang w:val="en-US" w:eastAsia="zh-CN"/>
        </w:rPr>
        <w:tab/>
      </w:r>
      <w:r>
        <w:rPr>
          <w:rFonts w:hint="default"/>
          <w:lang w:val="en-US" w:eastAsia="zh-CN"/>
        </w:rPr>
        <w:t>"policy_id": 1,</w:t>
      </w:r>
    </w:p>
    <w:p w14:paraId="24A312E8">
      <w:pPr>
        <w:rPr>
          <w:rFonts w:hint="default"/>
          <w:lang w:val="en-US" w:eastAsia="zh-CN"/>
        </w:rPr>
      </w:pPr>
      <w:r>
        <w:rPr>
          <w:rFonts w:hint="default"/>
          <w:lang w:val="en-US" w:eastAsia="zh-CN"/>
        </w:rPr>
        <w:tab/>
      </w:r>
      <w:r>
        <w:rPr>
          <w:rFonts w:hint="default"/>
          <w:lang w:val="en-US" w:eastAsia="zh-CN"/>
        </w:rPr>
        <w:t>"attack_count": 1,</w:t>
      </w:r>
    </w:p>
    <w:p w14:paraId="00EE1AA2">
      <w:pPr>
        <w:rPr>
          <w:rFonts w:hint="default"/>
          <w:lang w:val="en-US" w:eastAsia="zh-CN"/>
        </w:rPr>
      </w:pPr>
      <w:r>
        <w:rPr>
          <w:rFonts w:hint="default"/>
          <w:lang w:val="en-US" w:eastAsia="zh-CN"/>
        </w:rPr>
        <w:tab/>
      </w:r>
      <w:r>
        <w:rPr>
          <w:rFonts w:hint="default"/>
          <w:lang w:val="en-US" w:eastAsia="zh-CN"/>
        </w:rPr>
        <w:t>"record_time": "15:50:26",</w:t>
      </w:r>
    </w:p>
    <w:p w14:paraId="16761587">
      <w:pPr>
        <w:rPr>
          <w:rFonts w:hint="default"/>
          <w:lang w:val="en-US" w:eastAsia="zh-CN"/>
        </w:rPr>
      </w:pPr>
      <w:r>
        <w:rPr>
          <w:rFonts w:hint="default"/>
          <w:lang w:val="en-US" w:eastAsia="zh-CN"/>
        </w:rPr>
        <w:tab/>
      </w:r>
      <w:r>
        <w:rPr>
          <w:rFonts w:hint="default"/>
          <w:lang w:val="en-US" w:eastAsia="zh-CN"/>
        </w:rPr>
        <w:t>"rate": 0,</w:t>
      </w:r>
    </w:p>
    <w:p w14:paraId="75BCF09F">
      <w:pPr>
        <w:rPr>
          <w:rFonts w:hint="default"/>
          <w:lang w:val="en-US" w:eastAsia="zh-CN"/>
        </w:rPr>
      </w:pPr>
      <w:r>
        <w:rPr>
          <w:rFonts w:hint="default"/>
          <w:lang w:val="en-US" w:eastAsia="zh-CN"/>
        </w:rPr>
        <w:tab/>
      </w:r>
      <w:r>
        <w:rPr>
          <w:rFonts w:hint="default"/>
          <w:lang w:val="en-US" w:eastAsia="zh-CN"/>
        </w:rPr>
        <w:t>"url_len": 41,</w:t>
      </w:r>
    </w:p>
    <w:p w14:paraId="250D52E6">
      <w:pPr>
        <w:rPr>
          <w:rFonts w:hint="default"/>
          <w:lang w:val="en-US" w:eastAsia="zh-CN"/>
        </w:rPr>
      </w:pPr>
      <w:r>
        <w:rPr>
          <w:rFonts w:hint="default"/>
          <w:lang w:val="en-US" w:eastAsia="zh-CN"/>
        </w:rPr>
        <w:tab/>
      </w:r>
      <w:r>
        <w:rPr>
          <w:rFonts w:hint="default"/>
          <w:lang w:val="en-US" w:eastAsia="zh-CN"/>
        </w:rPr>
        <w:t>"desc_len": 2526,</w:t>
      </w:r>
    </w:p>
    <w:p w14:paraId="18DB3F27">
      <w:pPr>
        <w:rPr>
          <w:rFonts w:hint="default"/>
          <w:lang w:val="en-US" w:eastAsia="zh-CN"/>
        </w:rPr>
      </w:pPr>
      <w:r>
        <w:rPr>
          <w:rFonts w:hint="default"/>
          <w:lang w:val="en-US" w:eastAsia="zh-CN"/>
        </w:rPr>
        <w:tab/>
      </w:r>
      <w:r>
        <w:rPr>
          <w:rFonts w:hint="default"/>
          <w:lang w:val="en-US" w:eastAsia="zh-CN"/>
        </w:rPr>
        <w:t>"scan": 0,</w:t>
      </w:r>
    </w:p>
    <w:p w14:paraId="1B816C77">
      <w:pPr>
        <w:rPr>
          <w:rFonts w:hint="default"/>
          <w:lang w:val="en-US" w:eastAsia="zh-CN"/>
        </w:rPr>
      </w:pPr>
      <w:r>
        <w:rPr>
          <w:rFonts w:hint="default"/>
          <w:lang w:val="en-US" w:eastAsia="zh-CN"/>
        </w:rPr>
        <w:tab/>
      </w:r>
      <w:r>
        <w:rPr>
          <w:rFonts w:hint="default"/>
          <w:lang w:val="en-US" w:eastAsia="zh-CN"/>
        </w:rPr>
        <w:t>"result": "&lt;?xml version=\"1.0\" encoding=\"utf-8\"?&gt;\n&lt;root&gt;\n  &lt;url&gt;172.16.8.248\/****\/aa.php?anp=************&lt;\/url&gt;\n  &lt;ts&gt;1747900223&lt;\/ts&gt;\n  &lt;vxlan_vni_1&gt;0&lt;\/vxlan_vni_1&gt;\n  &lt;erspan_vlan_1&gt;0&lt;\/erspan_vlan_1&gt;\n  &lt;erspan_ver_1&gt;15&lt;\/erspan_ver_1&gt;\n  &lt;mpls_label_1&gt;0&lt;\/mpls_label_1&gt;\n  &lt;in_dev&gt;replay0&lt;\/in_dev&gt;\n  &lt;rule_ver&gt;2025.04.10&lt;\/rule_ver&gt;\n  &lt;devid&gt;2C58F5D0&lt;\/devid&gt;\n  &lt;sta_ver&gt;STA3.0.91&lt;\/sta_ver&gt;\n  &lt;connid&gt;769137190&lt;\/connid&gt;\n  &lt;dst_mac&gt;00:50:56:b4:0d:59&lt;\/dst_mac&gt;\n  &lt;src_mac&gt;a0:d3:c1:f1:4a:7d&lt;\/src_mac&gt;\n  &lt;depict&gt;&amp;lt;req_head&amp;gt;R0VUIC8qKioqL2FhLnBocD9hbnA9KioqKioqKioqKioqIEhUVFAvMS4xDQpIb3N0OiAxNzIuMTYuOC4yNDgNClVzZXItQWdlbnQ6IE1vemlsbGEvNC4wIChjb21wYXRpYmxlOyBNU0lFIDYuMDsgV2luZG93cyBOVCA1LjEpDQpDb29raWU6IGFudD0qKioqKioqKiogKioqKioqKioqKioqKioqKioqKioqKioqKioqKioqKioqKioqICogKioqKioqKjsgYW4xPSoqKipgKioqKmANCkNvbnRlbnQtVHlwZTogYXBwbGljYXRpb24veC13d3ctZm9ybS11cmxlbmNvZGVkDQoNCg==&amp;lt;\/req_head&amp;gt;&amp;lt;rsp_head&amp;gt;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&amp;lt;\/rsp_head&amp;gt;&amp;lt;sub_desc&amp;gt;ActualScripts ActualAnalyzer Cookie命令执行漏洞&amp;lt;\/sub_desc&amp;gt;&lt;\/depict&gt;\n  &lt;encode_type&gt;base64&lt;\/encode_type&gt;\n  &lt;uri&gt;\/****\/aa.php?anp=************&lt;\/uri&gt;\n  &lt;user_agent&gt;Mozilla\/4.0 (compatible; MSIE 6.0; Windows NT 5.1)&lt;\/user_agent&gt;\n  &lt;matched_sid&gt;17170080,11023137&lt;\/matched_sid&gt;\n  &lt;sip_type&gt;30|1|0&lt;\/sip_type&gt;\n  &lt;match_correlations&gt;sf_default&lt;\/match_correlations&gt;\n  &lt;status_code&gt;302&lt;\/status_code&gt;\n  &lt;attack_state&gt;0&lt;\/attack_state&gt;\n  &lt;result_id&gt;0&lt;\/result_id&gt;\n&lt;\/root&gt;\n"</w:t>
      </w:r>
    </w:p>
    <w:p w14:paraId="69AFF8BD">
      <w:pPr>
        <w:rPr>
          <w:rFonts w:hint="default"/>
          <w:lang w:val="en-US" w:eastAsia="zh-CN"/>
        </w:rPr>
      </w:pPr>
      <w:r>
        <w:rPr>
          <w:rFonts w:hint="default"/>
          <w:lang w:val="en-US" w:eastAsia="zh-CN"/>
        </w:rPr>
        <w:t>}</w:t>
      </w:r>
    </w:p>
    <w:p w14:paraId="719F907B">
      <w:pPr>
        <w:rPr>
          <w:rFonts w:hint="eastAsia"/>
          <w:b/>
          <w:bCs/>
          <w:i w:val="0"/>
          <w:iCs w:val="0"/>
          <w:color w:val="000000"/>
          <w:lang w:val="en-US" w:eastAsia="zh-CN"/>
        </w:rPr>
      </w:pPr>
      <w:r>
        <w:rPr>
          <w:rFonts w:hint="default" w:ascii="Times New Roman" w:hAnsi="Times New Roman" w:eastAsia="宋体"/>
          <w:b/>
          <w:bCs/>
          <w:i w:val="0"/>
          <w:iCs w:val="0"/>
          <w:color w:val="000000"/>
          <w:lang w:val="en-US" w:eastAsia="zh-CN"/>
        </w:rPr>
        <w:t>AttackType</w:t>
      </w:r>
      <w:r>
        <w:rPr>
          <w:rFonts w:hint="eastAsia"/>
          <w:b/>
          <w:bCs/>
          <w:i w:val="0"/>
          <w:iCs w:val="0"/>
          <w:color w:val="000000"/>
          <w:lang w:val="en-US" w:eastAsia="zh-CN"/>
        </w:rPr>
        <w:t xml:space="preserve"> 攻击类型说明</w:t>
      </w:r>
    </w:p>
    <w:tbl>
      <w:tblPr>
        <w:tblStyle w:val="3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3"/>
        <w:gridCol w:w="2155"/>
        <w:gridCol w:w="5454"/>
      </w:tblGrid>
      <w:tr w14:paraId="4E68C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trPr>
        <w:tc>
          <w:tcPr>
            <w:tcW w:w="913" w:type="dxa"/>
            <w:tcBorders>
              <w:top w:val="single" w:color="4F81BD" w:sz="8" w:space="0"/>
              <w:left w:val="single" w:color="4F81BD" w:sz="8" w:space="0"/>
              <w:bottom w:val="single" w:color="4F81BD" w:sz="8" w:space="0"/>
              <w:right w:val="dotted" w:color="auto" w:sz="4" w:space="0"/>
            </w:tcBorders>
            <w:shd w:val="clear" w:color="auto" w:fill="4F81BD"/>
            <w:vAlign w:val="center"/>
          </w:tcPr>
          <w:p w14:paraId="5DB78BC7">
            <w:pPr>
              <w:rPr>
                <w:rFonts w:hint="eastAsia" w:ascii="Times New Roman" w:hAnsi="Times New Roman"/>
                <w:i w:val="0"/>
                <w:iCs w:val="0"/>
                <w:color w:val="FFFFFF"/>
                <w:sz w:val="21"/>
                <w:szCs w:val="21"/>
                <w:lang w:val="en-US" w:eastAsia="zh-CN"/>
              </w:rPr>
            </w:pPr>
            <w:r>
              <w:rPr>
                <w:rFonts w:hint="eastAsia"/>
                <w:i w:val="0"/>
                <w:iCs w:val="0"/>
                <w:color w:val="FFFFFF"/>
                <w:sz w:val="21"/>
                <w:szCs w:val="21"/>
                <w:lang w:val="en-US" w:eastAsia="zh-CN"/>
              </w:rPr>
              <w:t>序号</w:t>
            </w:r>
          </w:p>
        </w:tc>
        <w:tc>
          <w:tcPr>
            <w:tcW w:w="2155" w:type="dxa"/>
            <w:tcBorders>
              <w:top w:val="single" w:color="4F81BD" w:sz="8" w:space="0"/>
              <w:left w:val="dotted" w:color="auto" w:sz="8" w:space="0"/>
              <w:bottom w:val="single" w:color="4F81BD" w:sz="8" w:space="0"/>
              <w:right w:val="dotted" w:color="auto" w:sz="4" w:space="0"/>
            </w:tcBorders>
            <w:shd w:val="clear" w:color="auto" w:fill="4F81BD"/>
            <w:vAlign w:val="center"/>
          </w:tcPr>
          <w:p w14:paraId="751315D1">
            <w:pPr>
              <w:rPr>
                <w:rFonts w:hint="eastAsia" w:ascii="Times New Roman" w:hAnsi="Times New Roman" w:eastAsia="宋体"/>
                <w:i w:val="0"/>
                <w:iCs w:val="0"/>
                <w:color w:val="FFFFFF"/>
                <w:sz w:val="21"/>
                <w:szCs w:val="21"/>
                <w:lang w:val="en-US" w:eastAsia="zh-CN"/>
              </w:rPr>
            </w:pPr>
            <w:r>
              <w:rPr>
                <w:rFonts w:hint="eastAsia" w:ascii="Times New Roman" w:hAnsi="Times New Roman"/>
                <w:i w:val="0"/>
                <w:iCs w:val="0"/>
                <w:color w:val="FFFFFF"/>
                <w:sz w:val="21"/>
                <w:szCs w:val="21"/>
                <w:lang w:val="en-US" w:eastAsia="zh-CN"/>
              </w:rPr>
              <w:t>类别ID</w:t>
            </w:r>
          </w:p>
        </w:tc>
        <w:tc>
          <w:tcPr>
            <w:tcW w:w="5454" w:type="dxa"/>
            <w:tcBorders>
              <w:top w:val="single" w:color="4F81BD" w:sz="8" w:space="0"/>
              <w:left w:val="dotted" w:color="auto" w:sz="4" w:space="0"/>
              <w:bottom w:val="single" w:color="4F81BD" w:sz="8" w:space="0"/>
              <w:right w:val="single" w:color="4F81BD" w:sz="8" w:space="0"/>
            </w:tcBorders>
            <w:shd w:val="clear" w:color="auto" w:fill="4F81BD"/>
            <w:vAlign w:val="center"/>
          </w:tcPr>
          <w:p w14:paraId="5C118772">
            <w:pPr>
              <w:rPr>
                <w:rFonts w:hint="eastAsia" w:ascii="Times New Roman" w:hAnsi="Times New Roman" w:eastAsia="宋体"/>
                <w:i w:val="0"/>
                <w:iCs w:val="0"/>
                <w:color w:val="FFFFFF"/>
                <w:sz w:val="21"/>
                <w:szCs w:val="21"/>
                <w:lang w:eastAsia="zh-CN"/>
              </w:rPr>
            </w:pPr>
            <w:r>
              <w:rPr>
                <w:rFonts w:hint="eastAsia" w:ascii="Times New Roman" w:hAnsi="Times New Roman"/>
                <w:i w:val="0"/>
                <w:iCs w:val="0"/>
                <w:color w:val="FFFFFF"/>
                <w:sz w:val="21"/>
                <w:szCs w:val="21"/>
                <w:lang w:eastAsia="zh-CN"/>
              </w:rPr>
              <w:t>类别名称</w:t>
            </w:r>
          </w:p>
        </w:tc>
      </w:tr>
      <w:tr w14:paraId="4CB2B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3" w:type="dxa"/>
            <w:tcBorders>
              <w:top w:val="single" w:color="4F81BD" w:sz="8" w:space="0"/>
              <w:left w:val="single" w:color="4F81BD" w:sz="8" w:space="0"/>
              <w:bottom w:val="single" w:color="4F81BD" w:sz="8" w:space="0"/>
              <w:right w:val="dotted" w:color="auto" w:sz="4" w:space="0"/>
            </w:tcBorders>
            <w:shd w:val="clear" w:color="auto" w:fill="E9EDF4"/>
            <w:vAlign w:val="top"/>
          </w:tcPr>
          <w:p w14:paraId="366C5EAF">
            <w:pPr>
              <w:wordWrap/>
              <w:adjustRightInd/>
              <w:snapToGrid/>
              <w:spacing w:line="360" w:lineRule="auto"/>
              <w:textAlignment w:val="auto"/>
              <w:rPr>
                <w:rFonts w:hint="eastAsia"/>
              </w:rPr>
            </w:pPr>
            <w:r>
              <w:rPr>
                <w:rFonts w:hint="eastAsia" w:ascii="Times New Roman" w:hAnsi="Times New Roman" w:eastAsia="宋体"/>
                <w:i w:val="0"/>
                <w:iCs w:val="0"/>
                <w:color w:val="000000"/>
                <w:sz w:val="21"/>
                <w:szCs w:val="21"/>
              </w:rPr>
              <w:t>1</w:t>
            </w:r>
          </w:p>
        </w:tc>
        <w:tc>
          <w:tcPr>
            <w:tcW w:w="2155" w:type="dxa"/>
            <w:tcBorders>
              <w:top w:val="single" w:color="4F81BD" w:sz="8" w:space="0"/>
              <w:left w:val="single" w:color="4F81BD" w:sz="8" w:space="0"/>
              <w:bottom w:val="single" w:color="4F81BD" w:sz="8" w:space="0"/>
              <w:right w:val="dotted" w:color="auto" w:sz="4" w:space="0"/>
            </w:tcBorders>
            <w:shd w:val="clear" w:color="auto" w:fill="E9EDF4"/>
            <w:vAlign w:val="center"/>
          </w:tcPr>
          <w:p w14:paraId="2D239F38">
            <w:pPr>
              <w:rPr>
                <w:rFonts w:hint="eastAsia" w:ascii="Times New Roman" w:hAnsi="Times New Roman" w:eastAsia="宋体"/>
                <w:i w:val="0"/>
                <w:iCs w:val="0"/>
                <w:color w:val="000000"/>
                <w:sz w:val="21"/>
                <w:szCs w:val="21"/>
              </w:rPr>
            </w:pPr>
            <w:r>
              <w:rPr>
                <w:rFonts w:hint="eastAsia"/>
              </w:rPr>
              <w:t>101</w:t>
            </w:r>
          </w:p>
        </w:tc>
        <w:tc>
          <w:tcPr>
            <w:tcW w:w="5454" w:type="dxa"/>
            <w:tcBorders>
              <w:top w:val="single" w:color="4F81BD" w:sz="8" w:space="0"/>
              <w:left w:val="dotted" w:color="auto" w:sz="4" w:space="0"/>
              <w:bottom w:val="single" w:color="4F81BD" w:sz="8" w:space="0"/>
              <w:right w:val="dotted" w:color="auto" w:sz="4" w:space="0"/>
            </w:tcBorders>
            <w:shd w:val="clear" w:color="auto" w:fill="E9EDF4"/>
            <w:vAlign w:val="top"/>
          </w:tcPr>
          <w:p w14:paraId="6C9B12FC">
            <w:pPr>
              <w:rPr>
                <w:rFonts w:hint="eastAsia" w:ascii="Times New Roman" w:hAnsi="Times New Roman" w:eastAsia="宋体"/>
                <w:i w:val="0"/>
                <w:iCs w:val="0"/>
                <w:color w:val="000000"/>
                <w:sz w:val="21"/>
                <w:szCs w:val="21"/>
              </w:rPr>
            </w:pPr>
            <w:r>
              <w:rPr>
                <w:rFonts w:hint="eastAsia"/>
              </w:rPr>
              <w:t>mail漏洞攻击</w:t>
            </w:r>
          </w:p>
        </w:tc>
      </w:tr>
      <w:tr w14:paraId="213C3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13" w:type="dxa"/>
            <w:tcBorders>
              <w:top w:val="single" w:color="4F81BD" w:sz="8" w:space="0"/>
              <w:left w:val="single" w:color="4F81BD" w:sz="8" w:space="0"/>
              <w:bottom w:val="single" w:color="4F81BD" w:sz="8" w:space="0"/>
              <w:right w:val="dotted" w:color="auto" w:sz="4" w:space="0"/>
            </w:tcBorders>
            <w:shd w:val="clear" w:color="auto" w:fill="FFFFFF"/>
            <w:vAlign w:val="top"/>
          </w:tcPr>
          <w:p w14:paraId="7390BA7A">
            <w:pPr>
              <w:wordWrap/>
              <w:adjustRightInd/>
              <w:snapToGrid/>
              <w:spacing w:line="360" w:lineRule="auto"/>
              <w:textAlignment w:val="auto"/>
              <w:rPr>
                <w:rFonts w:hint="eastAsia"/>
              </w:rPr>
            </w:pPr>
            <w:r>
              <w:rPr>
                <w:rFonts w:hint="eastAsia" w:ascii="Times New Roman" w:hAnsi="Times New Roman" w:eastAsia="宋体"/>
                <w:i w:val="0"/>
                <w:iCs w:val="0"/>
                <w:color w:val="000000"/>
                <w:sz w:val="21"/>
                <w:szCs w:val="21"/>
              </w:rPr>
              <w:t>2</w:t>
            </w:r>
          </w:p>
        </w:tc>
        <w:tc>
          <w:tcPr>
            <w:tcW w:w="2155" w:type="dxa"/>
            <w:tcBorders>
              <w:top w:val="single" w:color="4F81BD" w:sz="8" w:space="0"/>
              <w:left w:val="single" w:color="4F81BD" w:sz="8" w:space="0"/>
              <w:bottom w:val="single" w:color="4F81BD" w:sz="8" w:space="0"/>
              <w:right w:val="dotted" w:color="auto" w:sz="4" w:space="0"/>
            </w:tcBorders>
            <w:shd w:val="clear" w:color="auto" w:fill="FFFFFF"/>
            <w:vAlign w:val="center"/>
          </w:tcPr>
          <w:p w14:paraId="7E6EF89E">
            <w:pPr>
              <w:rPr>
                <w:rFonts w:hint="eastAsia" w:ascii="Times New Roman" w:hAnsi="Times New Roman" w:eastAsia="宋体"/>
                <w:i w:val="0"/>
                <w:iCs w:val="0"/>
                <w:color w:val="000000"/>
                <w:sz w:val="21"/>
                <w:szCs w:val="21"/>
              </w:rPr>
            </w:pPr>
            <w:r>
              <w:rPr>
                <w:rFonts w:hint="eastAsia"/>
              </w:rPr>
              <w:t>105</w:t>
            </w:r>
          </w:p>
        </w:tc>
        <w:tc>
          <w:tcPr>
            <w:tcW w:w="5454" w:type="dxa"/>
            <w:tcBorders>
              <w:top w:val="single" w:color="4F81BD" w:sz="8" w:space="0"/>
              <w:left w:val="dotted" w:color="auto" w:sz="4" w:space="0"/>
              <w:bottom w:val="single" w:color="4F81BD" w:sz="8" w:space="0"/>
              <w:right w:val="dotted" w:color="auto" w:sz="4" w:space="0"/>
            </w:tcBorders>
            <w:shd w:val="clear" w:color="auto" w:fill="FFFFFF"/>
            <w:vAlign w:val="center"/>
          </w:tcPr>
          <w:p w14:paraId="1895A8B4">
            <w:pPr>
              <w:rPr>
                <w:rFonts w:hint="eastAsia" w:ascii="Times New Roman" w:hAnsi="Times New Roman" w:eastAsia="宋体"/>
                <w:i w:val="0"/>
                <w:iCs w:val="0"/>
                <w:color w:val="000000"/>
                <w:sz w:val="21"/>
                <w:szCs w:val="21"/>
              </w:rPr>
            </w:pPr>
            <w:r>
              <w:rPr>
                <w:rFonts w:hint="eastAsia"/>
              </w:rPr>
              <w:t>dns漏洞攻击</w:t>
            </w:r>
          </w:p>
        </w:tc>
      </w:tr>
      <w:tr w14:paraId="10806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3" w:type="dxa"/>
            <w:tcBorders>
              <w:top w:val="single" w:color="4F81BD" w:sz="8" w:space="0"/>
              <w:left w:val="single" w:color="4F81BD" w:sz="8" w:space="0"/>
              <w:bottom w:val="single" w:color="4F81BD" w:sz="8" w:space="0"/>
              <w:right w:val="dotted" w:color="auto" w:sz="4" w:space="0"/>
            </w:tcBorders>
            <w:shd w:val="clear" w:color="auto" w:fill="E9EDF4"/>
            <w:vAlign w:val="top"/>
          </w:tcPr>
          <w:p w14:paraId="7C912971">
            <w:pPr>
              <w:wordWrap/>
              <w:adjustRightInd/>
              <w:snapToGrid/>
              <w:spacing w:line="360" w:lineRule="auto"/>
              <w:textAlignment w:val="auto"/>
              <w:rPr>
                <w:rFonts w:hint="eastAsia"/>
              </w:rPr>
            </w:pPr>
            <w:r>
              <w:rPr>
                <w:rFonts w:hint="eastAsia" w:ascii="Times New Roman" w:hAnsi="Times New Roman" w:eastAsia="宋体"/>
                <w:i w:val="0"/>
                <w:iCs w:val="0"/>
                <w:color w:val="000000"/>
                <w:sz w:val="21"/>
                <w:szCs w:val="21"/>
              </w:rPr>
              <w:t>3</w:t>
            </w:r>
          </w:p>
        </w:tc>
        <w:tc>
          <w:tcPr>
            <w:tcW w:w="2155" w:type="dxa"/>
            <w:tcBorders>
              <w:top w:val="single" w:color="4F81BD" w:sz="8" w:space="0"/>
              <w:left w:val="single" w:color="4F81BD" w:sz="8" w:space="0"/>
              <w:bottom w:val="single" w:color="4F81BD" w:sz="8" w:space="0"/>
              <w:right w:val="dotted" w:color="auto" w:sz="4" w:space="0"/>
            </w:tcBorders>
            <w:shd w:val="clear" w:color="auto" w:fill="E9EDF4"/>
            <w:vAlign w:val="center"/>
          </w:tcPr>
          <w:p w14:paraId="7EB4B752">
            <w:pPr>
              <w:rPr>
                <w:rFonts w:hint="eastAsia" w:ascii="Times New Roman" w:hAnsi="Times New Roman" w:eastAsia="宋体"/>
                <w:i w:val="0"/>
                <w:iCs w:val="0"/>
                <w:color w:val="000000"/>
                <w:sz w:val="21"/>
                <w:szCs w:val="21"/>
              </w:rPr>
            </w:pPr>
            <w:r>
              <w:rPr>
                <w:rFonts w:hint="eastAsia"/>
              </w:rPr>
              <w:t>108</w:t>
            </w:r>
          </w:p>
        </w:tc>
        <w:tc>
          <w:tcPr>
            <w:tcW w:w="5454" w:type="dxa"/>
            <w:tcBorders>
              <w:top w:val="single" w:color="4F81BD" w:sz="8" w:space="0"/>
              <w:left w:val="dotted" w:color="auto" w:sz="4" w:space="0"/>
              <w:bottom w:val="single" w:color="4F81BD" w:sz="8" w:space="0"/>
              <w:right w:val="dotted" w:color="auto" w:sz="4" w:space="0"/>
            </w:tcBorders>
            <w:shd w:val="clear" w:color="auto" w:fill="E9EDF4"/>
            <w:vAlign w:val="center"/>
          </w:tcPr>
          <w:p w14:paraId="3CDE5CAE">
            <w:pPr>
              <w:rPr>
                <w:rFonts w:hint="eastAsia" w:ascii="Times New Roman" w:hAnsi="Times New Roman" w:eastAsia="宋体"/>
                <w:i w:val="0"/>
                <w:iCs w:val="0"/>
                <w:color w:val="000000"/>
                <w:sz w:val="21"/>
                <w:szCs w:val="21"/>
              </w:rPr>
            </w:pPr>
            <w:r>
              <w:rPr>
                <w:rFonts w:hint="eastAsia"/>
              </w:rPr>
              <w:t>口令暴力破解攻击</w:t>
            </w:r>
          </w:p>
        </w:tc>
      </w:tr>
      <w:tr w14:paraId="7071F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3" w:type="dxa"/>
            <w:tcBorders>
              <w:top w:val="single" w:color="4F81BD" w:sz="8" w:space="0"/>
              <w:left w:val="single" w:color="4F81BD" w:sz="8" w:space="0"/>
              <w:bottom w:val="single" w:color="4F81BD" w:sz="8" w:space="0"/>
              <w:right w:val="dotted" w:color="auto" w:sz="4" w:space="0"/>
            </w:tcBorders>
            <w:shd w:val="clear" w:color="auto" w:fill="FFFFFF"/>
            <w:vAlign w:val="top"/>
          </w:tcPr>
          <w:p w14:paraId="74AEB44F">
            <w:pPr>
              <w:wordWrap/>
              <w:adjustRightInd/>
              <w:snapToGrid/>
              <w:spacing w:line="360" w:lineRule="auto"/>
              <w:textAlignment w:val="auto"/>
              <w:rPr>
                <w:rFonts w:hint="eastAsia"/>
              </w:rPr>
            </w:pPr>
            <w:r>
              <w:rPr>
                <w:rFonts w:hint="eastAsia" w:ascii="Times New Roman" w:hAnsi="Times New Roman" w:eastAsia="宋体"/>
                <w:i w:val="0"/>
                <w:iCs w:val="0"/>
                <w:color w:val="000000"/>
                <w:sz w:val="21"/>
                <w:szCs w:val="21"/>
              </w:rPr>
              <w:t>4</w:t>
            </w:r>
          </w:p>
        </w:tc>
        <w:tc>
          <w:tcPr>
            <w:tcW w:w="2155" w:type="dxa"/>
            <w:tcBorders>
              <w:top w:val="single" w:color="4F81BD" w:sz="8" w:space="0"/>
              <w:left w:val="single" w:color="4F81BD" w:sz="8" w:space="0"/>
              <w:bottom w:val="single" w:color="4F81BD" w:sz="8" w:space="0"/>
              <w:right w:val="dotted" w:color="auto" w:sz="4" w:space="0"/>
            </w:tcBorders>
            <w:shd w:val="clear" w:color="auto" w:fill="FFFFFF"/>
            <w:vAlign w:val="center"/>
          </w:tcPr>
          <w:p w14:paraId="149FC6A1">
            <w:pPr>
              <w:rPr>
                <w:rFonts w:hint="eastAsia" w:ascii="Times New Roman" w:hAnsi="Times New Roman" w:eastAsia="宋体"/>
                <w:i w:val="0"/>
                <w:iCs w:val="0"/>
                <w:color w:val="000000"/>
                <w:sz w:val="21"/>
                <w:szCs w:val="21"/>
              </w:rPr>
            </w:pPr>
            <w:r>
              <w:rPr>
                <w:rFonts w:hint="eastAsia"/>
              </w:rPr>
              <w:t>104</w:t>
            </w:r>
          </w:p>
        </w:tc>
        <w:tc>
          <w:tcPr>
            <w:tcW w:w="5454" w:type="dxa"/>
            <w:tcBorders>
              <w:top w:val="single" w:color="4F81BD" w:sz="8" w:space="0"/>
              <w:left w:val="dotted" w:color="auto" w:sz="4" w:space="0"/>
              <w:bottom w:val="single" w:color="4F81BD" w:sz="8" w:space="0"/>
              <w:right w:val="dotted" w:color="auto" w:sz="4" w:space="0"/>
            </w:tcBorders>
            <w:shd w:val="clear" w:color="auto" w:fill="FFFFFF"/>
            <w:vAlign w:val="top"/>
          </w:tcPr>
          <w:p w14:paraId="6FB75DA1">
            <w:pPr>
              <w:rPr>
                <w:rFonts w:hint="eastAsia" w:ascii="Times New Roman" w:hAnsi="Times New Roman" w:eastAsia="宋体"/>
                <w:i w:val="0"/>
                <w:iCs w:val="0"/>
                <w:color w:val="000000"/>
                <w:sz w:val="21"/>
                <w:szCs w:val="21"/>
              </w:rPr>
            </w:pPr>
            <w:r>
              <w:rPr>
                <w:rFonts w:hint="eastAsia"/>
              </w:rPr>
              <w:t>tftp漏洞攻击</w:t>
            </w:r>
          </w:p>
        </w:tc>
      </w:tr>
      <w:tr w14:paraId="06239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3" w:type="dxa"/>
            <w:tcBorders>
              <w:top w:val="single" w:color="4F81BD" w:sz="8" w:space="0"/>
              <w:left w:val="single" w:color="4F81BD" w:sz="8" w:space="0"/>
              <w:bottom w:val="single" w:color="4F81BD" w:sz="8" w:space="0"/>
              <w:right w:val="dotted" w:color="auto" w:sz="4" w:space="0"/>
            </w:tcBorders>
            <w:shd w:val="clear" w:color="auto" w:fill="E9EDF4"/>
            <w:vAlign w:val="top"/>
          </w:tcPr>
          <w:p w14:paraId="1EF61745">
            <w:pPr>
              <w:wordWrap/>
              <w:adjustRightInd/>
              <w:snapToGrid/>
              <w:spacing w:line="360" w:lineRule="auto"/>
              <w:textAlignment w:val="auto"/>
              <w:rPr>
                <w:rFonts w:hint="eastAsia"/>
              </w:rPr>
            </w:pPr>
            <w:r>
              <w:rPr>
                <w:rFonts w:hint="eastAsia" w:ascii="Times New Roman" w:hAnsi="Times New Roman" w:eastAsia="宋体"/>
                <w:i w:val="0"/>
                <w:iCs w:val="0"/>
                <w:color w:val="000000"/>
                <w:sz w:val="21"/>
                <w:szCs w:val="21"/>
              </w:rPr>
              <w:t>5</w:t>
            </w:r>
          </w:p>
        </w:tc>
        <w:tc>
          <w:tcPr>
            <w:tcW w:w="2155" w:type="dxa"/>
            <w:tcBorders>
              <w:top w:val="single" w:color="4F81BD" w:sz="8" w:space="0"/>
              <w:left w:val="single" w:color="4F81BD" w:sz="8" w:space="0"/>
              <w:bottom w:val="single" w:color="4F81BD" w:sz="8" w:space="0"/>
              <w:right w:val="dotted" w:color="auto" w:sz="4" w:space="0"/>
            </w:tcBorders>
            <w:shd w:val="clear" w:color="auto" w:fill="E9EDF4"/>
            <w:vAlign w:val="center"/>
          </w:tcPr>
          <w:p w14:paraId="61E7DACE">
            <w:pPr>
              <w:rPr>
                <w:rFonts w:hint="eastAsia" w:ascii="Times New Roman" w:hAnsi="Times New Roman" w:eastAsia="宋体"/>
                <w:i w:val="0"/>
                <w:iCs w:val="0"/>
                <w:color w:val="000000"/>
                <w:sz w:val="21"/>
                <w:szCs w:val="21"/>
              </w:rPr>
            </w:pPr>
            <w:r>
              <w:rPr>
                <w:rFonts w:hint="eastAsia"/>
              </w:rPr>
              <w:t>100</w:t>
            </w:r>
          </w:p>
        </w:tc>
        <w:tc>
          <w:tcPr>
            <w:tcW w:w="5454" w:type="dxa"/>
            <w:tcBorders>
              <w:top w:val="single" w:color="4F81BD" w:sz="8" w:space="0"/>
              <w:left w:val="dotted" w:color="auto" w:sz="4" w:space="0"/>
              <w:bottom w:val="single" w:color="4F81BD" w:sz="8" w:space="0"/>
              <w:right w:val="dotted" w:color="auto" w:sz="4" w:space="0"/>
            </w:tcBorders>
            <w:shd w:val="clear" w:color="auto" w:fill="E9EDF4"/>
            <w:vAlign w:val="center"/>
          </w:tcPr>
          <w:p w14:paraId="1E6E6CB0">
            <w:pPr>
              <w:rPr>
                <w:rFonts w:hint="eastAsia" w:ascii="Times New Roman" w:hAnsi="Times New Roman" w:eastAsia="宋体"/>
                <w:i w:val="0"/>
                <w:iCs w:val="0"/>
                <w:color w:val="000000"/>
                <w:sz w:val="21"/>
                <w:szCs w:val="21"/>
              </w:rPr>
            </w:pPr>
            <w:r>
              <w:rPr>
                <w:rFonts w:hint="eastAsia"/>
              </w:rPr>
              <w:t>database漏洞攻击</w:t>
            </w:r>
          </w:p>
        </w:tc>
      </w:tr>
      <w:tr w14:paraId="44C4A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3" w:type="dxa"/>
            <w:tcBorders>
              <w:top w:val="single" w:color="4F81BD" w:sz="8" w:space="0"/>
              <w:left w:val="single" w:color="4F81BD" w:sz="8" w:space="0"/>
              <w:bottom w:val="single" w:color="4F81BD" w:sz="8" w:space="0"/>
              <w:right w:val="dotted" w:color="auto" w:sz="4" w:space="0"/>
            </w:tcBorders>
            <w:shd w:val="clear" w:color="auto" w:fill="FFFFFF"/>
            <w:vAlign w:val="top"/>
          </w:tcPr>
          <w:p w14:paraId="1EB03F22">
            <w:pPr>
              <w:wordWrap/>
              <w:adjustRightInd/>
              <w:snapToGrid/>
              <w:spacing w:line="360" w:lineRule="auto"/>
              <w:textAlignment w:val="auto"/>
              <w:rPr>
                <w:rFonts w:hint="eastAsia"/>
              </w:rPr>
            </w:pPr>
            <w:r>
              <w:rPr>
                <w:rFonts w:hint="eastAsia" w:ascii="Times New Roman" w:hAnsi="Times New Roman" w:eastAsia="宋体"/>
                <w:i w:val="0"/>
                <w:iCs w:val="0"/>
                <w:color w:val="000000"/>
                <w:sz w:val="21"/>
                <w:szCs w:val="21"/>
              </w:rPr>
              <w:t>6</w:t>
            </w:r>
          </w:p>
        </w:tc>
        <w:tc>
          <w:tcPr>
            <w:tcW w:w="2155" w:type="dxa"/>
            <w:tcBorders>
              <w:top w:val="single" w:color="4F81BD" w:sz="8" w:space="0"/>
              <w:left w:val="single" w:color="4F81BD" w:sz="8" w:space="0"/>
              <w:bottom w:val="single" w:color="4F81BD" w:sz="8" w:space="0"/>
              <w:right w:val="dotted" w:color="auto" w:sz="4" w:space="0"/>
            </w:tcBorders>
            <w:shd w:val="clear" w:color="auto" w:fill="FFFFFF"/>
            <w:vAlign w:val="center"/>
          </w:tcPr>
          <w:p w14:paraId="524CE5BC">
            <w:pPr>
              <w:rPr>
                <w:rFonts w:hint="eastAsia" w:ascii="Times New Roman" w:hAnsi="Times New Roman" w:eastAsia="宋体"/>
                <w:i w:val="0"/>
                <w:iCs w:val="0"/>
                <w:color w:val="000000"/>
                <w:sz w:val="21"/>
                <w:szCs w:val="21"/>
              </w:rPr>
            </w:pPr>
            <w:r>
              <w:rPr>
                <w:rFonts w:hint="eastAsia"/>
              </w:rPr>
              <w:t>5</w:t>
            </w:r>
          </w:p>
        </w:tc>
        <w:tc>
          <w:tcPr>
            <w:tcW w:w="5454" w:type="dxa"/>
            <w:tcBorders>
              <w:top w:val="single" w:color="4F81BD" w:sz="8" w:space="0"/>
              <w:left w:val="dotted" w:color="auto" w:sz="4" w:space="0"/>
              <w:bottom w:val="single" w:color="4F81BD" w:sz="8" w:space="0"/>
              <w:right w:val="dotted" w:color="auto" w:sz="4" w:space="0"/>
            </w:tcBorders>
            <w:shd w:val="clear" w:color="auto" w:fill="FFFFFF"/>
            <w:vAlign w:val="center"/>
          </w:tcPr>
          <w:p w14:paraId="6A992A0C">
            <w:pPr>
              <w:rPr>
                <w:rFonts w:hint="eastAsia" w:ascii="Times New Roman" w:hAnsi="Times New Roman" w:eastAsia="宋体"/>
                <w:i w:val="0"/>
                <w:iCs w:val="0"/>
                <w:color w:val="000000"/>
                <w:sz w:val="21"/>
                <w:szCs w:val="21"/>
              </w:rPr>
            </w:pPr>
            <w:r>
              <w:rPr>
                <w:rFonts w:hint="eastAsia"/>
              </w:rPr>
              <w:t>worm漏洞攻击</w:t>
            </w:r>
          </w:p>
        </w:tc>
      </w:tr>
      <w:tr w14:paraId="3FA2A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3" w:type="dxa"/>
            <w:tcBorders>
              <w:top w:val="single" w:color="4F81BD" w:sz="8" w:space="0"/>
              <w:left w:val="single" w:color="4F81BD" w:sz="8" w:space="0"/>
              <w:bottom w:val="single" w:color="4F81BD" w:sz="8" w:space="0"/>
              <w:right w:val="dotted" w:color="auto" w:sz="4" w:space="0"/>
            </w:tcBorders>
            <w:shd w:val="clear" w:color="auto" w:fill="E9EDF4"/>
            <w:vAlign w:val="top"/>
          </w:tcPr>
          <w:p w14:paraId="1A56C562">
            <w:pPr>
              <w:wordWrap/>
              <w:adjustRightInd/>
              <w:snapToGrid/>
              <w:spacing w:line="360" w:lineRule="auto"/>
              <w:textAlignment w:val="auto"/>
              <w:rPr>
                <w:rFonts w:hint="eastAsia"/>
              </w:rPr>
            </w:pPr>
            <w:r>
              <w:rPr>
                <w:rFonts w:hint="eastAsia" w:ascii="Times New Roman" w:hAnsi="Times New Roman" w:eastAsia="宋体"/>
                <w:i w:val="0"/>
                <w:iCs w:val="0"/>
                <w:color w:val="000000"/>
                <w:sz w:val="21"/>
                <w:szCs w:val="21"/>
              </w:rPr>
              <w:t>7</w:t>
            </w:r>
          </w:p>
        </w:tc>
        <w:tc>
          <w:tcPr>
            <w:tcW w:w="2155" w:type="dxa"/>
            <w:tcBorders>
              <w:top w:val="single" w:color="4F81BD" w:sz="8" w:space="0"/>
              <w:left w:val="single" w:color="4F81BD" w:sz="8" w:space="0"/>
              <w:bottom w:val="single" w:color="4F81BD" w:sz="8" w:space="0"/>
              <w:right w:val="dotted" w:color="auto" w:sz="4" w:space="0"/>
            </w:tcBorders>
            <w:shd w:val="clear" w:color="auto" w:fill="E9EDF4"/>
            <w:vAlign w:val="center"/>
          </w:tcPr>
          <w:p w14:paraId="38A66AAE">
            <w:pPr>
              <w:rPr>
                <w:rFonts w:hint="eastAsia" w:ascii="Times New Roman" w:hAnsi="Times New Roman" w:eastAsia="宋体"/>
                <w:i w:val="0"/>
                <w:iCs w:val="0"/>
                <w:color w:val="000000"/>
                <w:sz w:val="21"/>
                <w:szCs w:val="21"/>
              </w:rPr>
            </w:pPr>
            <w:r>
              <w:rPr>
                <w:rFonts w:hint="eastAsia"/>
              </w:rPr>
              <w:t>103</w:t>
            </w:r>
          </w:p>
        </w:tc>
        <w:tc>
          <w:tcPr>
            <w:tcW w:w="5454" w:type="dxa"/>
            <w:tcBorders>
              <w:top w:val="single" w:color="4F81BD" w:sz="8" w:space="0"/>
              <w:left w:val="dotted" w:color="auto" w:sz="4" w:space="0"/>
              <w:bottom w:val="single" w:color="4F81BD" w:sz="8" w:space="0"/>
              <w:right w:val="dotted" w:color="auto" w:sz="4" w:space="0"/>
            </w:tcBorders>
            <w:shd w:val="clear" w:color="auto" w:fill="E9EDF4"/>
            <w:vAlign w:val="center"/>
          </w:tcPr>
          <w:p w14:paraId="09DB4220">
            <w:pPr>
              <w:rPr>
                <w:rFonts w:hint="eastAsia" w:ascii="Times New Roman" w:hAnsi="Times New Roman" w:eastAsia="宋体"/>
                <w:i w:val="0"/>
                <w:iCs w:val="0"/>
                <w:color w:val="000000"/>
                <w:sz w:val="21"/>
                <w:szCs w:val="21"/>
              </w:rPr>
            </w:pPr>
            <w:r>
              <w:rPr>
                <w:rFonts w:hint="eastAsia"/>
              </w:rPr>
              <w:t>ftp漏洞攻击</w:t>
            </w:r>
          </w:p>
        </w:tc>
      </w:tr>
      <w:tr w14:paraId="26DB8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3" w:type="dxa"/>
            <w:tcBorders>
              <w:top w:val="single" w:color="4F81BD" w:sz="8" w:space="0"/>
              <w:left w:val="single" w:color="4F81BD" w:sz="8" w:space="0"/>
              <w:bottom w:val="single" w:color="4F81BD" w:sz="8" w:space="0"/>
              <w:right w:val="dotted" w:color="auto" w:sz="4" w:space="0"/>
            </w:tcBorders>
            <w:shd w:val="clear" w:color="auto" w:fill="FFFFFF"/>
            <w:vAlign w:val="top"/>
          </w:tcPr>
          <w:p w14:paraId="277F9E21">
            <w:pPr>
              <w:wordWrap/>
              <w:adjustRightInd/>
              <w:snapToGrid/>
              <w:spacing w:line="360" w:lineRule="auto"/>
              <w:textAlignment w:val="auto"/>
              <w:rPr>
                <w:rFonts w:hint="eastAsia"/>
              </w:rPr>
            </w:pPr>
            <w:r>
              <w:rPr>
                <w:rFonts w:hint="eastAsia" w:ascii="Times New Roman" w:hAnsi="Times New Roman" w:eastAsia="宋体"/>
                <w:i w:val="0"/>
                <w:iCs w:val="0"/>
                <w:color w:val="000000"/>
                <w:sz w:val="21"/>
                <w:szCs w:val="21"/>
              </w:rPr>
              <w:t>8</w:t>
            </w:r>
          </w:p>
        </w:tc>
        <w:tc>
          <w:tcPr>
            <w:tcW w:w="2155" w:type="dxa"/>
            <w:tcBorders>
              <w:top w:val="single" w:color="4F81BD" w:sz="8" w:space="0"/>
              <w:left w:val="single" w:color="4F81BD" w:sz="8" w:space="0"/>
              <w:bottom w:val="single" w:color="4F81BD" w:sz="8" w:space="0"/>
              <w:right w:val="dotted" w:color="auto" w:sz="4" w:space="0"/>
            </w:tcBorders>
            <w:shd w:val="clear" w:color="auto" w:fill="FFFFFF"/>
            <w:vAlign w:val="center"/>
          </w:tcPr>
          <w:p w14:paraId="0F4BB76B">
            <w:pPr>
              <w:rPr>
                <w:rFonts w:hint="eastAsia" w:ascii="Times New Roman" w:hAnsi="Times New Roman" w:eastAsia="宋体"/>
                <w:i w:val="0"/>
                <w:iCs w:val="0"/>
                <w:color w:val="000000"/>
                <w:sz w:val="21"/>
                <w:szCs w:val="21"/>
              </w:rPr>
            </w:pPr>
            <w:r>
              <w:rPr>
                <w:rFonts w:hint="eastAsia"/>
              </w:rPr>
              <w:t>6</w:t>
            </w:r>
          </w:p>
        </w:tc>
        <w:tc>
          <w:tcPr>
            <w:tcW w:w="5454" w:type="dxa"/>
            <w:tcBorders>
              <w:top w:val="single" w:color="4F81BD" w:sz="8" w:space="0"/>
              <w:left w:val="dotted" w:color="auto" w:sz="4" w:space="0"/>
              <w:bottom w:val="single" w:color="4F81BD" w:sz="8" w:space="0"/>
              <w:right w:val="dotted" w:color="auto" w:sz="4" w:space="0"/>
            </w:tcBorders>
            <w:shd w:val="clear" w:color="auto" w:fill="FFFFFF"/>
            <w:vAlign w:val="center"/>
          </w:tcPr>
          <w:p w14:paraId="20AF43E1">
            <w:pPr>
              <w:rPr>
                <w:rFonts w:hint="eastAsia" w:ascii="Times New Roman" w:hAnsi="Times New Roman" w:eastAsia="宋体"/>
                <w:i w:val="0"/>
                <w:iCs w:val="0"/>
                <w:color w:val="000000"/>
                <w:sz w:val="21"/>
                <w:szCs w:val="21"/>
              </w:rPr>
            </w:pPr>
            <w:r>
              <w:rPr>
                <w:rFonts w:hint="eastAsia"/>
              </w:rPr>
              <w:t>shellcode漏洞攻击</w:t>
            </w:r>
          </w:p>
        </w:tc>
      </w:tr>
      <w:tr w14:paraId="39813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3" w:type="dxa"/>
            <w:tcBorders>
              <w:top w:val="single" w:color="4F81BD" w:sz="8" w:space="0"/>
              <w:left w:val="single" w:color="4F81BD" w:sz="8" w:space="0"/>
              <w:bottom w:val="single" w:color="4F81BD" w:sz="8" w:space="0"/>
              <w:right w:val="dotted" w:color="auto" w:sz="4" w:space="0"/>
            </w:tcBorders>
            <w:shd w:val="clear" w:color="auto" w:fill="E9EDF4"/>
            <w:vAlign w:val="top"/>
          </w:tcPr>
          <w:p w14:paraId="001BA4A1">
            <w:pPr>
              <w:wordWrap/>
              <w:adjustRightInd/>
              <w:snapToGrid/>
              <w:spacing w:line="360" w:lineRule="auto"/>
              <w:textAlignment w:val="auto"/>
              <w:rPr>
                <w:rFonts w:hint="eastAsia"/>
              </w:rPr>
            </w:pPr>
            <w:r>
              <w:rPr>
                <w:rFonts w:hint="eastAsia" w:ascii="Times New Roman" w:hAnsi="Times New Roman" w:eastAsia="宋体"/>
                <w:i w:val="0"/>
                <w:iCs w:val="0"/>
                <w:color w:val="000000"/>
                <w:sz w:val="21"/>
                <w:szCs w:val="21"/>
              </w:rPr>
              <w:t>9</w:t>
            </w:r>
          </w:p>
        </w:tc>
        <w:tc>
          <w:tcPr>
            <w:tcW w:w="2155" w:type="dxa"/>
            <w:tcBorders>
              <w:top w:val="single" w:color="4F81BD" w:sz="8" w:space="0"/>
              <w:left w:val="single" w:color="4F81BD" w:sz="8" w:space="0"/>
              <w:bottom w:val="single" w:color="4F81BD" w:sz="8" w:space="0"/>
              <w:right w:val="dotted" w:color="auto" w:sz="4" w:space="0"/>
            </w:tcBorders>
            <w:shd w:val="clear" w:color="auto" w:fill="E9EDF4"/>
            <w:vAlign w:val="center"/>
          </w:tcPr>
          <w:p w14:paraId="5B912160">
            <w:pPr>
              <w:rPr>
                <w:rFonts w:hint="eastAsia" w:ascii="Times New Roman" w:hAnsi="Times New Roman" w:eastAsia="宋体"/>
                <w:i w:val="0"/>
                <w:iCs w:val="0"/>
                <w:color w:val="000000"/>
                <w:sz w:val="21"/>
                <w:szCs w:val="21"/>
              </w:rPr>
            </w:pPr>
            <w:r>
              <w:rPr>
                <w:rFonts w:hint="eastAsia"/>
              </w:rPr>
              <w:t>201</w:t>
            </w:r>
          </w:p>
        </w:tc>
        <w:tc>
          <w:tcPr>
            <w:tcW w:w="5454" w:type="dxa"/>
            <w:tcBorders>
              <w:top w:val="single" w:color="4F81BD" w:sz="8" w:space="0"/>
              <w:left w:val="dotted" w:color="auto" w:sz="4" w:space="0"/>
              <w:bottom w:val="single" w:color="4F81BD" w:sz="8" w:space="0"/>
              <w:right w:val="dotted" w:color="auto" w:sz="4" w:space="0"/>
            </w:tcBorders>
            <w:shd w:val="clear" w:color="auto" w:fill="E9EDF4"/>
            <w:vAlign w:val="center"/>
          </w:tcPr>
          <w:p w14:paraId="514AC914">
            <w:pPr>
              <w:rPr>
                <w:rFonts w:hint="eastAsia" w:ascii="Times New Roman" w:hAnsi="Times New Roman" w:eastAsia="宋体"/>
                <w:i w:val="0"/>
                <w:iCs w:val="0"/>
                <w:color w:val="000000"/>
                <w:sz w:val="21"/>
                <w:szCs w:val="21"/>
              </w:rPr>
            </w:pPr>
            <w:r>
              <w:rPr>
                <w:rFonts w:hint="eastAsia"/>
              </w:rPr>
              <w:t>web_browse漏洞攻击</w:t>
            </w:r>
          </w:p>
        </w:tc>
      </w:tr>
      <w:tr w14:paraId="183A1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3" w:type="dxa"/>
            <w:tcBorders>
              <w:top w:val="single" w:color="4F81BD" w:sz="8" w:space="0"/>
              <w:left w:val="single" w:color="4F81BD" w:sz="8" w:space="0"/>
              <w:bottom w:val="single" w:color="4F81BD" w:sz="8" w:space="0"/>
              <w:right w:val="dotted" w:color="auto" w:sz="4" w:space="0"/>
            </w:tcBorders>
            <w:shd w:val="clear" w:color="auto" w:fill="FFFFFF"/>
            <w:vAlign w:val="top"/>
          </w:tcPr>
          <w:p w14:paraId="627F0288">
            <w:pPr>
              <w:wordWrap/>
              <w:adjustRightInd/>
              <w:snapToGrid/>
              <w:spacing w:line="360" w:lineRule="auto"/>
              <w:textAlignment w:val="auto"/>
              <w:rPr>
                <w:rFonts w:hint="eastAsia"/>
              </w:rPr>
            </w:pPr>
            <w:r>
              <w:rPr>
                <w:rFonts w:hint="eastAsia" w:ascii="Times New Roman" w:hAnsi="Times New Roman" w:eastAsia="宋体"/>
                <w:i w:val="0"/>
                <w:iCs w:val="0"/>
                <w:color w:val="000000"/>
                <w:sz w:val="21"/>
                <w:szCs w:val="21"/>
              </w:rPr>
              <w:t>10</w:t>
            </w:r>
          </w:p>
        </w:tc>
        <w:tc>
          <w:tcPr>
            <w:tcW w:w="2155" w:type="dxa"/>
            <w:tcBorders>
              <w:top w:val="single" w:color="4F81BD" w:sz="8" w:space="0"/>
              <w:left w:val="single" w:color="4F81BD" w:sz="8" w:space="0"/>
              <w:bottom w:val="single" w:color="4F81BD" w:sz="8" w:space="0"/>
              <w:right w:val="dotted" w:color="auto" w:sz="4" w:space="0"/>
            </w:tcBorders>
            <w:shd w:val="clear" w:color="auto" w:fill="FFFFFF"/>
            <w:vAlign w:val="center"/>
          </w:tcPr>
          <w:p w14:paraId="4032B421">
            <w:pPr>
              <w:rPr>
                <w:rFonts w:hint="eastAsia" w:ascii="Times New Roman" w:hAnsi="Times New Roman" w:eastAsia="宋体"/>
                <w:i w:val="0"/>
                <w:iCs w:val="0"/>
                <w:color w:val="000000"/>
                <w:sz w:val="21"/>
                <w:szCs w:val="21"/>
              </w:rPr>
            </w:pPr>
            <w:r>
              <w:rPr>
                <w:rFonts w:hint="eastAsia"/>
              </w:rPr>
              <w:t>106</w:t>
            </w:r>
          </w:p>
        </w:tc>
        <w:tc>
          <w:tcPr>
            <w:tcW w:w="5454" w:type="dxa"/>
            <w:tcBorders>
              <w:top w:val="single" w:color="4F81BD" w:sz="8" w:space="0"/>
              <w:left w:val="dotted" w:color="auto" w:sz="4" w:space="0"/>
              <w:bottom w:val="single" w:color="4F81BD" w:sz="8" w:space="0"/>
              <w:right w:val="dotted" w:color="auto" w:sz="4" w:space="0"/>
            </w:tcBorders>
            <w:shd w:val="clear" w:color="auto" w:fill="FFFFFF"/>
            <w:vAlign w:val="center"/>
          </w:tcPr>
          <w:p w14:paraId="685071B2">
            <w:pPr>
              <w:rPr>
                <w:rFonts w:hint="eastAsia" w:ascii="Times New Roman" w:hAnsi="Times New Roman" w:eastAsia="宋体"/>
                <w:i w:val="0"/>
                <w:iCs w:val="0"/>
                <w:color w:val="000000"/>
                <w:sz w:val="21"/>
                <w:szCs w:val="21"/>
              </w:rPr>
            </w:pPr>
            <w:r>
              <w:rPr>
                <w:rFonts w:hint="eastAsia"/>
              </w:rPr>
              <w:t>telnet漏洞攻击</w:t>
            </w:r>
          </w:p>
        </w:tc>
      </w:tr>
      <w:tr w14:paraId="2DD99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3" w:type="dxa"/>
            <w:tcBorders>
              <w:top w:val="single" w:color="4F81BD" w:sz="8" w:space="0"/>
              <w:left w:val="single" w:color="4F81BD" w:sz="8" w:space="0"/>
              <w:bottom w:val="single" w:color="4F81BD" w:sz="8" w:space="0"/>
              <w:right w:val="dotted" w:color="auto" w:sz="4" w:space="0"/>
            </w:tcBorders>
            <w:shd w:val="clear" w:color="auto" w:fill="E9EDF4"/>
            <w:vAlign w:val="top"/>
          </w:tcPr>
          <w:p w14:paraId="54552FD2">
            <w:pPr>
              <w:wordWrap/>
              <w:adjustRightInd/>
              <w:snapToGrid/>
              <w:spacing w:line="360" w:lineRule="auto"/>
              <w:textAlignment w:val="auto"/>
              <w:rPr>
                <w:rFonts w:hint="eastAsia"/>
              </w:rPr>
            </w:pPr>
            <w:r>
              <w:rPr>
                <w:rFonts w:hint="eastAsia" w:ascii="Times New Roman" w:hAnsi="Times New Roman" w:eastAsia="宋体"/>
                <w:i w:val="0"/>
                <w:iCs w:val="0"/>
                <w:color w:val="000000"/>
                <w:sz w:val="21"/>
                <w:szCs w:val="21"/>
              </w:rPr>
              <w:t>11</w:t>
            </w:r>
          </w:p>
        </w:tc>
        <w:tc>
          <w:tcPr>
            <w:tcW w:w="2155" w:type="dxa"/>
            <w:tcBorders>
              <w:top w:val="single" w:color="4F81BD" w:sz="8" w:space="0"/>
              <w:left w:val="single" w:color="4F81BD" w:sz="8" w:space="0"/>
              <w:bottom w:val="single" w:color="4F81BD" w:sz="8" w:space="0"/>
              <w:right w:val="dotted" w:color="auto" w:sz="4" w:space="0"/>
            </w:tcBorders>
            <w:shd w:val="clear" w:color="auto" w:fill="E9EDF4"/>
            <w:vAlign w:val="center"/>
          </w:tcPr>
          <w:p w14:paraId="2A0C0DDE">
            <w:pPr>
              <w:rPr>
                <w:rFonts w:hint="eastAsia" w:ascii="Times New Roman" w:hAnsi="Times New Roman" w:eastAsia="宋体"/>
                <w:i w:val="0"/>
                <w:iCs w:val="0"/>
                <w:color w:val="000000"/>
                <w:sz w:val="21"/>
                <w:szCs w:val="21"/>
              </w:rPr>
            </w:pPr>
            <w:r>
              <w:rPr>
                <w:rFonts w:hint="eastAsia"/>
              </w:rPr>
              <w:t>4</w:t>
            </w:r>
          </w:p>
        </w:tc>
        <w:tc>
          <w:tcPr>
            <w:tcW w:w="5454" w:type="dxa"/>
            <w:tcBorders>
              <w:top w:val="single" w:color="4F81BD" w:sz="8" w:space="0"/>
              <w:left w:val="dotted" w:color="auto" w:sz="4" w:space="0"/>
              <w:bottom w:val="single" w:color="4F81BD" w:sz="8" w:space="0"/>
              <w:right w:val="dotted" w:color="auto" w:sz="4" w:space="0"/>
            </w:tcBorders>
            <w:shd w:val="clear" w:color="auto" w:fill="E9EDF4"/>
            <w:vAlign w:val="center"/>
          </w:tcPr>
          <w:p w14:paraId="3076E986">
            <w:pPr>
              <w:rPr>
                <w:rFonts w:hint="eastAsia" w:ascii="Times New Roman" w:hAnsi="Times New Roman" w:eastAsia="宋体"/>
                <w:i w:val="0"/>
                <w:iCs w:val="0"/>
                <w:color w:val="000000"/>
                <w:sz w:val="21"/>
                <w:szCs w:val="21"/>
              </w:rPr>
            </w:pPr>
            <w:r>
              <w:rPr>
                <w:rFonts w:hint="eastAsia"/>
              </w:rPr>
              <w:t>trojan漏洞攻击</w:t>
            </w:r>
          </w:p>
        </w:tc>
      </w:tr>
      <w:tr w14:paraId="2C41D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3" w:type="dxa"/>
            <w:tcBorders>
              <w:top w:val="single" w:color="4F81BD" w:sz="8" w:space="0"/>
              <w:left w:val="single" w:color="4F81BD" w:sz="8" w:space="0"/>
              <w:bottom w:val="single" w:color="4F81BD" w:sz="8" w:space="0"/>
              <w:right w:val="dotted" w:color="auto" w:sz="4" w:space="0"/>
            </w:tcBorders>
            <w:shd w:val="clear" w:color="auto" w:fill="FFFFFF"/>
            <w:vAlign w:val="top"/>
          </w:tcPr>
          <w:p w14:paraId="6B337EE8">
            <w:pPr>
              <w:wordWrap/>
              <w:adjustRightInd/>
              <w:snapToGrid/>
              <w:spacing w:line="360" w:lineRule="auto"/>
              <w:textAlignment w:val="auto"/>
              <w:rPr>
                <w:rFonts w:hint="eastAsia"/>
              </w:rPr>
            </w:pPr>
            <w:r>
              <w:rPr>
                <w:rFonts w:hint="eastAsia" w:ascii="Times New Roman" w:hAnsi="Times New Roman" w:eastAsia="宋体"/>
                <w:i w:val="0"/>
                <w:iCs w:val="0"/>
                <w:color w:val="000000"/>
                <w:sz w:val="21"/>
                <w:szCs w:val="21"/>
              </w:rPr>
              <w:t>12</w:t>
            </w:r>
          </w:p>
        </w:tc>
        <w:tc>
          <w:tcPr>
            <w:tcW w:w="2155" w:type="dxa"/>
            <w:tcBorders>
              <w:top w:val="single" w:color="4F81BD" w:sz="8" w:space="0"/>
              <w:left w:val="single" w:color="4F81BD" w:sz="8" w:space="0"/>
              <w:bottom w:val="single" w:color="4F81BD" w:sz="8" w:space="0"/>
              <w:right w:val="dotted" w:color="auto" w:sz="4" w:space="0"/>
            </w:tcBorders>
            <w:shd w:val="clear" w:color="auto" w:fill="FFFFFF"/>
            <w:vAlign w:val="center"/>
          </w:tcPr>
          <w:p w14:paraId="1CF96021">
            <w:pPr>
              <w:rPr>
                <w:rFonts w:ascii="Times New Roman" w:hAnsi="Times New Roman" w:eastAsia="宋体"/>
                <w:i w:val="0"/>
                <w:iCs w:val="0"/>
                <w:color w:val="000000"/>
                <w:sz w:val="21"/>
                <w:szCs w:val="21"/>
              </w:rPr>
            </w:pPr>
            <w:r>
              <w:rPr>
                <w:rFonts w:hint="eastAsia"/>
              </w:rPr>
              <w:t>203</w:t>
            </w:r>
          </w:p>
        </w:tc>
        <w:tc>
          <w:tcPr>
            <w:tcW w:w="5454" w:type="dxa"/>
            <w:tcBorders>
              <w:top w:val="single" w:color="4F81BD" w:sz="8" w:space="0"/>
              <w:left w:val="dotted" w:color="auto" w:sz="4" w:space="0"/>
              <w:bottom w:val="single" w:color="4F81BD" w:sz="8" w:space="0"/>
              <w:right w:val="dotted" w:color="auto" w:sz="4" w:space="0"/>
            </w:tcBorders>
            <w:shd w:val="clear" w:color="auto" w:fill="FFFFFF"/>
            <w:vAlign w:val="center"/>
          </w:tcPr>
          <w:p w14:paraId="0D6F4B42">
            <w:pPr>
              <w:rPr>
                <w:rFonts w:hint="eastAsia" w:ascii="Times New Roman" w:hAnsi="Times New Roman" w:eastAsia="宋体"/>
                <w:i w:val="0"/>
                <w:iCs w:val="0"/>
                <w:color w:val="000000"/>
                <w:sz w:val="21"/>
                <w:szCs w:val="21"/>
              </w:rPr>
            </w:pPr>
            <w:r>
              <w:rPr>
                <w:rFonts w:hint="eastAsia"/>
              </w:rPr>
              <w:t>application漏洞攻击</w:t>
            </w:r>
          </w:p>
        </w:tc>
      </w:tr>
      <w:tr w14:paraId="43D9F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3" w:type="dxa"/>
            <w:tcBorders>
              <w:top w:val="single" w:color="4F81BD" w:sz="8" w:space="0"/>
              <w:left w:val="single" w:color="4F81BD" w:sz="8" w:space="0"/>
              <w:bottom w:val="single" w:color="4F81BD" w:sz="8" w:space="0"/>
              <w:right w:val="dotted" w:color="auto" w:sz="4" w:space="0"/>
            </w:tcBorders>
            <w:shd w:val="clear" w:color="auto" w:fill="E9EDF4"/>
            <w:vAlign w:val="top"/>
          </w:tcPr>
          <w:p w14:paraId="4C4767AB">
            <w:pPr>
              <w:wordWrap/>
              <w:adjustRightInd/>
              <w:snapToGrid/>
              <w:spacing w:line="360" w:lineRule="auto"/>
              <w:textAlignment w:val="auto"/>
              <w:rPr>
                <w:rFonts w:hint="eastAsia"/>
              </w:rPr>
            </w:pPr>
            <w:r>
              <w:rPr>
                <w:rFonts w:hint="eastAsia" w:ascii="Times New Roman" w:hAnsi="Times New Roman" w:eastAsia="宋体"/>
                <w:i w:val="0"/>
                <w:iCs w:val="0"/>
                <w:color w:val="000000"/>
                <w:sz w:val="21"/>
                <w:szCs w:val="21"/>
              </w:rPr>
              <w:t>13</w:t>
            </w:r>
          </w:p>
        </w:tc>
        <w:tc>
          <w:tcPr>
            <w:tcW w:w="2155" w:type="dxa"/>
            <w:tcBorders>
              <w:top w:val="single" w:color="4F81BD" w:sz="8" w:space="0"/>
              <w:left w:val="single" w:color="4F81BD" w:sz="8" w:space="0"/>
              <w:bottom w:val="single" w:color="4F81BD" w:sz="8" w:space="0"/>
              <w:right w:val="dotted" w:color="auto" w:sz="4" w:space="0"/>
            </w:tcBorders>
            <w:shd w:val="clear" w:color="auto" w:fill="E9EDF4"/>
            <w:vAlign w:val="center"/>
          </w:tcPr>
          <w:p w14:paraId="05EF8419">
            <w:pPr>
              <w:rPr>
                <w:rFonts w:ascii="Times New Roman" w:hAnsi="Times New Roman" w:eastAsia="宋体"/>
                <w:i w:val="0"/>
                <w:iCs w:val="0"/>
                <w:color w:val="000000"/>
                <w:sz w:val="21"/>
                <w:szCs w:val="21"/>
              </w:rPr>
            </w:pPr>
            <w:r>
              <w:rPr>
                <w:rFonts w:hint="eastAsia"/>
              </w:rPr>
              <w:t>102</w:t>
            </w:r>
          </w:p>
        </w:tc>
        <w:tc>
          <w:tcPr>
            <w:tcW w:w="5454" w:type="dxa"/>
            <w:tcBorders>
              <w:top w:val="single" w:color="4F81BD" w:sz="8" w:space="0"/>
              <w:left w:val="dotted" w:color="auto" w:sz="4" w:space="0"/>
              <w:bottom w:val="single" w:color="4F81BD" w:sz="8" w:space="0"/>
              <w:right w:val="dotted" w:color="auto" w:sz="4" w:space="0"/>
            </w:tcBorders>
            <w:shd w:val="clear" w:color="auto" w:fill="E9EDF4"/>
            <w:vAlign w:val="center"/>
          </w:tcPr>
          <w:p w14:paraId="7FC0BF2E">
            <w:pPr>
              <w:rPr>
                <w:rFonts w:hint="eastAsia" w:ascii="Times New Roman" w:hAnsi="Times New Roman" w:eastAsia="宋体"/>
                <w:i w:val="0"/>
                <w:iCs w:val="0"/>
                <w:color w:val="000000"/>
                <w:sz w:val="21"/>
                <w:szCs w:val="21"/>
              </w:rPr>
            </w:pPr>
            <w:r>
              <w:rPr>
                <w:rFonts w:hint="eastAsia"/>
              </w:rPr>
              <w:t>web漏洞攻击</w:t>
            </w:r>
          </w:p>
        </w:tc>
      </w:tr>
      <w:tr w14:paraId="05AFC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3" w:type="dxa"/>
            <w:tcBorders>
              <w:top w:val="single" w:color="4F81BD" w:sz="8" w:space="0"/>
              <w:left w:val="single" w:color="4F81BD" w:sz="8" w:space="0"/>
              <w:bottom w:val="single" w:color="4F81BD" w:sz="8" w:space="0"/>
              <w:right w:val="dotted" w:color="auto" w:sz="4" w:space="0"/>
            </w:tcBorders>
            <w:shd w:val="clear" w:color="auto" w:fill="FFFFFF"/>
            <w:vAlign w:val="top"/>
          </w:tcPr>
          <w:p w14:paraId="2E029F74">
            <w:pPr>
              <w:wordWrap/>
              <w:adjustRightInd/>
              <w:snapToGrid/>
              <w:spacing w:line="360" w:lineRule="auto"/>
              <w:textAlignment w:val="auto"/>
              <w:rPr>
                <w:rFonts w:hint="eastAsia"/>
              </w:rPr>
            </w:pPr>
            <w:r>
              <w:rPr>
                <w:rFonts w:hint="eastAsia" w:ascii="Times New Roman" w:hAnsi="Times New Roman" w:eastAsia="宋体"/>
                <w:i w:val="0"/>
                <w:iCs w:val="0"/>
                <w:color w:val="000000"/>
                <w:sz w:val="21"/>
                <w:szCs w:val="21"/>
              </w:rPr>
              <w:t>14</w:t>
            </w:r>
          </w:p>
        </w:tc>
        <w:tc>
          <w:tcPr>
            <w:tcW w:w="2155" w:type="dxa"/>
            <w:tcBorders>
              <w:top w:val="single" w:color="4F81BD" w:sz="8" w:space="0"/>
              <w:left w:val="single" w:color="4F81BD" w:sz="8" w:space="0"/>
              <w:bottom w:val="single" w:color="4F81BD" w:sz="8" w:space="0"/>
              <w:right w:val="dotted" w:color="auto" w:sz="4" w:space="0"/>
            </w:tcBorders>
            <w:shd w:val="clear" w:color="auto" w:fill="FFFFFF"/>
            <w:vAlign w:val="center"/>
          </w:tcPr>
          <w:p w14:paraId="407DB621">
            <w:pPr>
              <w:rPr>
                <w:rFonts w:ascii="Times New Roman" w:hAnsi="Times New Roman" w:eastAsia="宋体"/>
                <w:i w:val="0"/>
                <w:iCs w:val="0"/>
                <w:color w:val="000000"/>
                <w:sz w:val="21"/>
                <w:szCs w:val="21"/>
              </w:rPr>
            </w:pPr>
            <w:r>
              <w:rPr>
                <w:rFonts w:hint="eastAsia"/>
              </w:rPr>
              <w:t>3</w:t>
            </w:r>
          </w:p>
        </w:tc>
        <w:tc>
          <w:tcPr>
            <w:tcW w:w="5454" w:type="dxa"/>
            <w:tcBorders>
              <w:top w:val="single" w:color="4F81BD" w:sz="8" w:space="0"/>
              <w:left w:val="dotted" w:color="auto" w:sz="4" w:space="0"/>
              <w:bottom w:val="single" w:color="4F81BD" w:sz="8" w:space="0"/>
              <w:right w:val="dotted" w:color="auto" w:sz="4" w:space="0"/>
            </w:tcBorders>
            <w:shd w:val="clear" w:color="auto" w:fill="FFFFFF"/>
            <w:vAlign w:val="center"/>
          </w:tcPr>
          <w:p w14:paraId="48722392">
            <w:pPr>
              <w:rPr>
                <w:rFonts w:hint="eastAsia" w:ascii="Times New Roman" w:hAnsi="Times New Roman" w:eastAsia="宋体"/>
                <w:i w:val="0"/>
                <w:iCs w:val="0"/>
                <w:color w:val="000000"/>
                <w:sz w:val="21"/>
                <w:szCs w:val="21"/>
              </w:rPr>
            </w:pPr>
            <w:r>
              <w:rPr>
                <w:rFonts w:hint="eastAsia"/>
              </w:rPr>
              <w:t>spyware漏洞攻击</w:t>
            </w:r>
          </w:p>
        </w:tc>
      </w:tr>
      <w:tr w14:paraId="128C3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3" w:type="dxa"/>
            <w:tcBorders>
              <w:top w:val="single" w:color="4F81BD" w:sz="8" w:space="0"/>
              <w:left w:val="single" w:color="4F81BD" w:sz="8" w:space="0"/>
              <w:bottom w:val="single" w:color="4F81BD" w:sz="8" w:space="0"/>
              <w:right w:val="dotted" w:color="auto" w:sz="4" w:space="0"/>
            </w:tcBorders>
            <w:shd w:val="clear" w:color="auto" w:fill="E9EDF4"/>
            <w:vAlign w:val="top"/>
          </w:tcPr>
          <w:p w14:paraId="68BAF660">
            <w:pPr>
              <w:wordWrap/>
              <w:adjustRightInd/>
              <w:snapToGrid/>
              <w:spacing w:line="360" w:lineRule="auto"/>
              <w:textAlignment w:val="auto"/>
              <w:rPr>
                <w:rFonts w:hint="eastAsia"/>
              </w:rPr>
            </w:pPr>
            <w:r>
              <w:rPr>
                <w:rFonts w:hint="eastAsia" w:ascii="Times New Roman" w:hAnsi="Times New Roman" w:eastAsia="宋体"/>
                <w:i w:val="0"/>
                <w:iCs w:val="0"/>
                <w:color w:val="000000"/>
                <w:sz w:val="21"/>
                <w:szCs w:val="21"/>
              </w:rPr>
              <w:t>15</w:t>
            </w:r>
          </w:p>
        </w:tc>
        <w:tc>
          <w:tcPr>
            <w:tcW w:w="2155" w:type="dxa"/>
            <w:tcBorders>
              <w:top w:val="single" w:color="4F81BD" w:sz="8" w:space="0"/>
              <w:left w:val="single" w:color="4F81BD" w:sz="8" w:space="0"/>
              <w:bottom w:val="single" w:color="4F81BD" w:sz="8" w:space="0"/>
              <w:right w:val="dotted" w:color="auto" w:sz="4" w:space="0"/>
            </w:tcBorders>
            <w:shd w:val="clear" w:color="auto" w:fill="E9EDF4"/>
            <w:vAlign w:val="center"/>
          </w:tcPr>
          <w:p w14:paraId="2615CDE2">
            <w:pPr>
              <w:rPr>
                <w:rFonts w:ascii="Times New Roman" w:hAnsi="Times New Roman" w:eastAsia="宋体"/>
                <w:i w:val="0"/>
                <w:iCs w:val="0"/>
                <w:color w:val="000000"/>
                <w:sz w:val="21"/>
                <w:szCs w:val="21"/>
              </w:rPr>
            </w:pPr>
            <w:r>
              <w:rPr>
                <w:rFonts w:hint="eastAsia"/>
              </w:rPr>
              <w:t>1</w:t>
            </w:r>
          </w:p>
        </w:tc>
        <w:tc>
          <w:tcPr>
            <w:tcW w:w="5454" w:type="dxa"/>
            <w:tcBorders>
              <w:top w:val="single" w:color="4F81BD" w:sz="8" w:space="0"/>
              <w:left w:val="dotted" w:color="auto" w:sz="4" w:space="0"/>
              <w:bottom w:val="single" w:color="4F81BD" w:sz="8" w:space="0"/>
              <w:right w:val="dotted" w:color="auto" w:sz="4" w:space="0"/>
            </w:tcBorders>
            <w:shd w:val="clear" w:color="auto" w:fill="E9EDF4"/>
            <w:vAlign w:val="center"/>
          </w:tcPr>
          <w:p w14:paraId="3382F490">
            <w:pPr>
              <w:rPr>
                <w:rFonts w:hint="eastAsia" w:ascii="Times New Roman" w:hAnsi="Times New Roman" w:eastAsia="宋体"/>
                <w:i w:val="0"/>
                <w:iCs w:val="0"/>
                <w:color w:val="000000"/>
                <w:sz w:val="21"/>
                <w:szCs w:val="21"/>
              </w:rPr>
            </w:pPr>
            <w:r>
              <w:rPr>
                <w:rFonts w:hint="eastAsia"/>
              </w:rPr>
              <w:t>system漏洞攻击</w:t>
            </w:r>
          </w:p>
        </w:tc>
      </w:tr>
      <w:tr w14:paraId="4D2AC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3" w:type="dxa"/>
            <w:tcBorders>
              <w:top w:val="single" w:color="4F81BD" w:sz="8" w:space="0"/>
              <w:left w:val="single" w:color="4F81BD" w:sz="8" w:space="0"/>
              <w:bottom w:val="single" w:color="4F81BD" w:sz="8" w:space="0"/>
              <w:right w:val="dotted" w:color="auto" w:sz="4" w:space="0"/>
            </w:tcBorders>
            <w:shd w:val="clear" w:color="auto" w:fill="FFFFFF"/>
            <w:vAlign w:val="top"/>
          </w:tcPr>
          <w:p w14:paraId="769162B7">
            <w:pPr>
              <w:wordWrap/>
              <w:adjustRightInd/>
              <w:snapToGrid/>
              <w:spacing w:line="360" w:lineRule="auto"/>
              <w:textAlignment w:val="auto"/>
              <w:rPr>
                <w:rFonts w:hint="eastAsia"/>
              </w:rPr>
            </w:pPr>
            <w:r>
              <w:rPr>
                <w:rFonts w:hint="eastAsia" w:ascii="Times New Roman" w:hAnsi="Times New Roman" w:eastAsia="宋体"/>
                <w:i w:val="0"/>
                <w:iCs w:val="0"/>
                <w:color w:val="000000"/>
                <w:sz w:val="21"/>
                <w:szCs w:val="21"/>
              </w:rPr>
              <w:t>16</w:t>
            </w:r>
          </w:p>
        </w:tc>
        <w:tc>
          <w:tcPr>
            <w:tcW w:w="2155" w:type="dxa"/>
            <w:tcBorders>
              <w:top w:val="single" w:color="4F81BD" w:sz="8" w:space="0"/>
              <w:left w:val="single" w:color="4F81BD" w:sz="8" w:space="0"/>
              <w:bottom w:val="single" w:color="4F81BD" w:sz="8" w:space="0"/>
              <w:right w:val="dotted" w:color="auto" w:sz="4" w:space="0"/>
            </w:tcBorders>
            <w:shd w:val="clear" w:color="auto" w:fill="FFFFFF"/>
            <w:vAlign w:val="center"/>
          </w:tcPr>
          <w:p w14:paraId="64674F82">
            <w:pPr>
              <w:rPr>
                <w:rFonts w:ascii="Times New Roman" w:hAnsi="Times New Roman" w:eastAsia="宋体"/>
                <w:i w:val="0"/>
                <w:iCs w:val="0"/>
                <w:color w:val="000000"/>
                <w:sz w:val="21"/>
                <w:szCs w:val="21"/>
              </w:rPr>
            </w:pPr>
            <w:r>
              <w:rPr>
                <w:rFonts w:hint="eastAsia"/>
              </w:rPr>
              <w:t>2</w:t>
            </w:r>
          </w:p>
        </w:tc>
        <w:tc>
          <w:tcPr>
            <w:tcW w:w="5454" w:type="dxa"/>
            <w:tcBorders>
              <w:top w:val="single" w:color="4F81BD" w:sz="8" w:space="0"/>
              <w:left w:val="dotted" w:color="auto" w:sz="4" w:space="0"/>
              <w:bottom w:val="single" w:color="4F81BD" w:sz="8" w:space="0"/>
              <w:right w:val="dotted" w:color="auto" w:sz="4" w:space="0"/>
            </w:tcBorders>
            <w:shd w:val="clear" w:color="auto" w:fill="FFFFFF"/>
            <w:vAlign w:val="center"/>
          </w:tcPr>
          <w:p w14:paraId="6106A7EA">
            <w:pPr>
              <w:rPr>
                <w:rFonts w:hint="eastAsia" w:ascii="Times New Roman" w:hAnsi="Times New Roman" w:eastAsia="宋体"/>
                <w:i w:val="0"/>
                <w:iCs w:val="0"/>
                <w:color w:val="000000"/>
                <w:sz w:val="21"/>
                <w:szCs w:val="21"/>
              </w:rPr>
            </w:pPr>
            <w:r>
              <w:rPr>
                <w:rFonts w:hint="eastAsia"/>
              </w:rPr>
              <w:t>backdoor漏洞攻击</w:t>
            </w:r>
          </w:p>
        </w:tc>
      </w:tr>
      <w:tr w14:paraId="37963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3" w:type="dxa"/>
            <w:tcBorders>
              <w:top w:val="single" w:color="4F81BD" w:sz="8" w:space="0"/>
              <w:left w:val="single" w:color="4F81BD" w:sz="8" w:space="0"/>
              <w:bottom w:val="single" w:color="4F81BD" w:sz="8" w:space="0"/>
              <w:right w:val="dotted" w:color="auto" w:sz="4" w:space="0"/>
            </w:tcBorders>
            <w:shd w:val="clear" w:color="auto" w:fill="E9EDF4"/>
            <w:vAlign w:val="top"/>
          </w:tcPr>
          <w:p w14:paraId="768BF208">
            <w:pPr>
              <w:wordWrap/>
              <w:adjustRightInd/>
              <w:snapToGrid/>
              <w:spacing w:line="360" w:lineRule="auto"/>
              <w:textAlignment w:val="auto"/>
              <w:rPr>
                <w:rFonts w:hint="eastAsia"/>
              </w:rPr>
            </w:pPr>
            <w:r>
              <w:rPr>
                <w:rFonts w:hint="eastAsia" w:ascii="Times New Roman" w:hAnsi="Times New Roman" w:eastAsia="宋体"/>
                <w:i w:val="0"/>
                <w:iCs w:val="0"/>
                <w:color w:val="000000"/>
                <w:sz w:val="21"/>
                <w:szCs w:val="21"/>
              </w:rPr>
              <w:t>17</w:t>
            </w:r>
          </w:p>
        </w:tc>
        <w:tc>
          <w:tcPr>
            <w:tcW w:w="2155" w:type="dxa"/>
            <w:tcBorders>
              <w:top w:val="single" w:color="4F81BD" w:sz="8" w:space="0"/>
              <w:left w:val="single" w:color="4F81BD" w:sz="8" w:space="0"/>
              <w:bottom w:val="single" w:color="4F81BD" w:sz="8" w:space="0"/>
              <w:right w:val="dotted" w:color="auto" w:sz="4" w:space="0"/>
            </w:tcBorders>
            <w:shd w:val="clear" w:color="auto" w:fill="E9EDF4"/>
            <w:vAlign w:val="center"/>
          </w:tcPr>
          <w:p w14:paraId="3DEA63F0">
            <w:pPr>
              <w:rPr>
                <w:rFonts w:ascii="Times New Roman" w:hAnsi="Times New Roman" w:eastAsia="宋体"/>
                <w:i w:val="0"/>
                <w:iCs w:val="0"/>
                <w:color w:val="000000"/>
                <w:sz w:val="21"/>
                <w:szCs w:val="21"/>
              </w:rPr>
            </w:pPr>
            <w:r>
              <w:rPr>
                <w:rFonts w:hint="eastAsia"/>
              </w:rPr>
              <w:t>202</w:t>
            </w:r>
          </w:p>
        </w:tc>
        <w:tc>
          <w:tcPr>
            <w:tcW w:w="5454" w:type="dxa"/>
            <w:tcBorders>
              <w:top w:val="single" w:color="4F81BD" w:sz="8" w:space="0"/>
              <w:left w:val="dotted" w:color="auto" w:sz="4" w:space="0"/>
              <w:bottom w:val="single" w:color="4F81BD" w:sz="8" w:space="0"/>
              <w:right w:val="dotted" w:color="auto" w:sz="4" w:space="0"/>
            </w:tcBorders>
            <w:shd w:val="clear" w:color="auto" w:fill="E9EDF4"/>
            <w:vAlign w:val="center"/>
          </w:tcPr>
          <w:p w14:paraId="4B1DD5FE">
            <w:pPr>
              <w:rPr>
                <w:rFonts w:hint="eastAsia" w:ascii="Times New Roman" w:hAnsi="Times New Roman" w:eastAsia="宋体"/>
                <w:i w:val="0"/>
                <w:iCs w:val="0"/>
                <w:color w:val="000000"/>
                <w:sz w:val="21"/>
                <w:szCs w:val="21"/>
              </w:rPr>
            </w:pPr>
            <w:r>
              <w:rPr>
                <w:rFonts w:hint="eastAsia"/>
              </w:rPr>
              <w:t>file漏洞攻击</w:t>
            </w:r>
          </w:p>
        </w:tc>
      </w:tr>
      <w:tr w14:paraId="429C1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3" w:type="dxa"/>
            <w:tcBorders>
              <w:top w:val="single" w:color="4F81BD" w:sz="8" w:space="0"/>
              <w:left w:val="single" w:color="4F81BD" w:sz="8" w:space="0"/>
              <w:bottom w:val="single" w:color="4F81BD" w:sz="8" w:space="0"/>
              <w:right w:val="dotted" w:color="auto" w:sz="4" w:space="0"/>
            </w:tcBorders>
            <w:shd w:val="clear" w:color="auto" w:fill="FFFFFF"/>
            <w:vAlign w:val="top"/>
          </w:tcPr>
          <w:p w14:paraId="02D35E1F">
            <w:pPr>
              <w:wordWrap/>
              <w:adjustRightInd/>
              <w:snapToGrid/>
              <w:spacing w:line="360" w:lineRule="auto"/>
              <w:textAlignment w:val="auto"/>
              <w:rPr>
                <w:rFonts w:hint="eastAsia"/>
              </w:rPr>
            </w:pPr>
            <w:r>
              <w:rPr>
                <w:rFonts w:hint="eastAsia" w:ascii="Times New Roman" w:hAnsi="Times New Roman" w:eastAsia="宋体"/>
                <w:i w:val="0"/>
                <w:iCs w:val="0"/>
                <w:color w:val="000000"/>
                <w:sz w:val="21"/>
                <w:szCs w:val="21"/>
              </w:rPr>
              <w:t>18</w:t>
            </w:r>
          </w:p>
        </w:tc>
        <w:tc>
          <w:tcPr>
            <w:tcW w:w="2155" w:type="dxa"/>
            <w:tcBorders>
              <w:top w:val="single" w:color="4F81BD" w:sz="8" w:space="0"/>
              <w:left w:val="single" w:color="4F81BD" w:sz="8" w:space="0"/>
              <w:bottom w:val="single" w:color="4F81BD" w:sz="8" w:space="0"/>
              <w:right w:val="dotted" w:color="auto" w:sz="4" w:space="0"/>
            </w:tcBorders>
            <w:shd w:val="clear" w:color="auto" w:fill="FFFFFF"/>
            <w:vAlign w:val="center"/>
          </w:tcPr>
          <w:p w14:paraId="1E2317CE">
            <w:pPr>
              <w:rPr>
                <w:rFonts w:ascii="Times New Roman" w:hAnsi="Times New Roman" w:eastAsia="宋体"/>
                <w:i w:val="0"/>
                <w:iCs w:val="0"/>
                <w:color w:val="000000"/>
                <w:sz w:val="21"/>
                <w:szCs w:val="21"/>
              </w:rPr>
            </w:pPr>
            <w:r>
              <w:rPr>
                <w:rFonts w:hint="eastAsia"/>
              </w:rPr>
              <w:t>200</w:t>
            </w:r>
          </w:p>
        </w:tc>
        <w:tc>
          <w:tcPr>
            <w:tcW w:w="5454" w:type="dxa"/>
            <w:tcBorders>
              <w:top w:val="single" w:color="4F81BD" w:sz="8" w:space="0"/>
              <w:left w:val="dotted" w:color="auto" w:sz="4" w:space="0"/>
              <w:bottom w:val="single" w:color="4F81BD" w:sz="8" w:space="0"/>
              <w:right w:val="dotted" w:color="auto" w:sz="4" w:space="0"/>
            </w:tcBorders>
            <w:shd w:val="clear" w:color="auto" w:fill="FFFFFF"/>
            <w:vAlign w:val="center"/>
          </w:tcPr>
          <w:p w14:paraId="03980892">
            <w:pPr>
              <w:rPr>
                <w:rFonts w:hint="eastAsia" w:ascii="Times New Roman" w:hAnsi="Times New Roman" w:eastAsia="宋体"/>
                <w:i w:val="0"/>
                <w:iCs w:val="0"/>
                <w:color w:val="000000"/>
                <w:sz w:val="21"/>
                <w:szCs w:val="21"/>
              </w:rPr>
            </w:pPr>
            <w:r>
              <w:rPr>
                <w:rFonts w:hint="eastAsia"/>
              </w:rPr>
              <w:t>web_activex漏洞攻击</w:t>
            </w:r>
          </w:p>
        </w:tc>
      </w:tr>
      <w:tr w14:paraId="45D28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3" w:type="dxa"/>
            <w:tcBorders>
              <w:top w:val="single" w:color="4F81BD" w:sz="8" w:space="0"/>
              <w:left w:val="single" w:color="4F81BD" w:sz="8" w:space="0"/>
              <w:bottom w:val="single" w:color="4F81BD" w:sz="8" w:space="0"/>
              <w:right w:val="dotted" w:color="auto" w:sz="4" w:space="0"/>
            </w:tcBorders>
            <w:shd w:val="clear" w:color="auto" w:fill="E9EDF4"/>
            <w:vAlign w:val="center"/>
          </w:tcPr>
          <w:p w14:paraId="3B711B81">
            <w:pPr>
              <w:rPr>
                <w:rFonts w:hint="eastAsia"/>
                <w:lang w:val="en-US" w:eastAsia="zh-CN"/>
              </w:rPr>
            </w:pPr>
            <w:r>
              <w:rPr>
                <w:rFonts w:hint="eastAsia"/>
                <w:lang w:val="en-US" w:eastAsia="zh-CN"/>
              </w:rPr>
              <w:t>19</w:t>
            </w:r>
          </w:p>
        </w:tc>
        <w:tc>
          <w:tcPr>
            <w:tcW w:w="2155" w:type="dxa"/>
            <w:tcBorders>
              <w:top w:val="single" w:color="4F81BD" w:sz="8" w:space="0"/>
              <w:left w:val="single" w:color="4F81BD" w:sz="8" w:space="0"/>
              <w:bottom w:val="single" w:color="4F81BD" w:sz="8" w:space="0"/>
              <w:right w:val="dotted" w:color="auto" w:sz="4" w:space="0"/>
            </w:tcBorders>
            <w:shd w:val="clear" w:color="auto" w:fill="E9EDF4"/>
            <w:vAlign w:val="center"/>
          </w:tcPr>
          <w:p w14:paraId="146FB93B">
            <w:pPr>
              <w:rPr>
                <w:rFonts w:hint="eastAsia" w:eastAsia="宋体"/>
                <w:lang w:val="en-US" w:eastAsia="zh-CN"/>
              </w:rPr>
            </w:pPr>
            <w:r>
              <w:rPr>
                <w:rFonts w:hint="eastAsia"/>
                <w:lang w:val="en-US" w:eastAsia="zh-CN"/>
              </w:rPr>
              <w:t>109</w:t>
            </w:r>
          </w:p>
        </w:tc>
        <w:tc>
          <w:tcPr>
            <w:tcW w:w="5454" w:type="dxa"/>
            <w:tcBorders>
              <w:top w:val="single" w:color="4F81BD" w:sz="8" w:space="0"/>
              <w:left w:val="dotted" w:color="auto" w:sz="4" w:space="0"/>
              <w:bottom w:val="single" w:color="4F81BD" w:sz="8" w:space="0"/>
              <w:right w:val="dotted" w:color="auto" w:sz="4" w:space="0"/>
            </w:tcBorders>
            <w:shd w:val="clear" w:color="auto" w:fill="E9EDF4"/>
            <w:vAlign w:val="center"/>
          </w:tcPr>
          <w:p w14:paraId="7097FF8E">
            <w:pPr>
              <w:rPr>
                <w:rFonts w:hint="eastAsia"/>
              </w:rPr>
            </w:pPr>
            <w:r>
              <w:rPr>
                <w:rFonts w:hint="eastAsia"/>
              </w:rPr>
              <w:t>media漏洞攻击</w:t>
            </w:r>
          </w:p>
        </w:tc>
      </w:tr>
      <w:tr w14:paraId="31E94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3" w:type="dxa"/>
            <w:tcBorders>
              <w:top w:val="single" w:color="4F81BD" w:sz="8" w:space="0"/>
              <w:left w:val="single" w:color="4F81BD" w:sz="8" w:space="0"/>
              <w:bottom w:val="single" w:color="4F81BD" w:sz="8" w:space="0"/>
              <w:right w:val="dotted" w:color="auto" w:sz="4" w:space="0"/>
            </w:tcBorders>
            <w:shd w:val="clear" w:color="auto" w:fill="FFFFFF"/>
            <w:vAlign w:val="center"/>
          </w:tcPr>
          <w:p w14:paraId="176722E5">
            <w:pPr>
              <w:rPr>
                <w:rFonts w:hint="eastAsia"/>
                <w:lang w:val="en-US" w:eastAsia="zh-CN"/>
              </w:rPr>
            </w:pPr>
            <w:r>
              <w:rPr>
                <w:rFonts w:hint="eastAsia"/>
                <w:lang w:val="en-US" w:eastAsia="zh-CN"/>
              </w:rPr>
              <w:t>20</w:t>
            </w:r>
          </w:p>
        </w:tc>
        <w:tc>
          <w:tcPr>
            <w:tcW w:w="2155" w:type="dxa"/>
            <w:tcBorders>
              <w:top w:val="single" w:color="4F81BD" w:sz="8" w:space="0"/>
              <w:left w:val="single" w:color="4F81BD" w:sz="8" w:space="0"/>
              <w:bottom w:val="single" w:color="4F81BD" w:sz="8" w:space="0"/>
              <w:right w:val="dotted" w:color="auto" w:sz="4" w:space="0"/>
            </w:tcBorders>
            <w:shd w:val="clear" w:color="auto" w:fill="FFFFFF"/>
            <w:vAlign w:val="center"/>
          </w:tcPr>
          <w:p w14:paraId="36D506A2">
            <w:pPr>
              <w:rPr>
                <w:rFonts w:hint="eastAsia" w:eastAsia="宋体"/>
                <w:lang w:val="en-US" w:eastAsia="zh-CN"/>
              </w:rPr>
            </w:pPr>
            <w:r>
              <w:rPr>
                <w:rFonts w:hint="eastAsia"/>
                <w:lang w:val="en-US" w:eastAsia="zh-CN"/>
              </w:rPr>
              <w:t>107</w:t>
            </w:r>
          </w:p>
        </w:tc>
        <w:tc>
          <w:tcPr>
            <w:tcW w:w="5454" w:type="dxa"/>
            <w:tcBorders>
              <w:top w:val="single" w:color="4F81BD" w:sz="8" w:space="0"/>
              <w:left w:val="dotted" w:color="auto" w:sz="4" w:space="0"/>
              <w:bottom w:val="single" w:color="4F81BD" w:sz="8" w:space="0"/>
              <w:right w:val="dotted" w:color="auto" w:sz="4" w:space="0"/>
            </w:tcBorders>
            <w:shd w:val="clear" w:color="auto" w:fill="FFFFFF"/>
            <w:vAlign w:val="center"/>
          </w:tcPr>
          <w:p w14:paraId="7E9C08F5">
            <w:pPr>
              <w:rPr>
                <w:rFonts w:hint="eastAsia" w:ascii="Times New Roman" w:hAnsi="Times New Roman" w:eastAsia="宋体"/>
                <w:i w:val="0"/>
                <w:iCs w:val="0"/>
                <w:color w:val="000000"/>
                <w:sz w:val="21"/>
                <w:szCs w:val="21"/>
              </w:rPr>
            </w:pPr>
            <w:r>
              <w:rPr>
                <w:rFonts w:hint="eastAsia"/>
              </w:rPr>
              <w:t>network_device漏洞攻击</w:t>
            </w:r>
          </w:p>
        </w:tc>
      </w:tr>
      <w:tr w14:paraId="302E7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3" w:type="dxa"/>
            <w:tcBorders>
              <w:top w:val="single" w:color="4F81BD" w:sz="8" w:space="0"/>
              <w:left w:val="single" w:color="4F81BD" w:sz="8" w:space="0"/>
              <w:bottom w:val="single" w:color="4F81BD" w:sz="8" w:space="0"/>
              <w:right w:val="dotted" w:color="auto" w:sz="4" w:space="0"/>
            </w:tcBorders>
            <w:shd w:val="clear" w:color="auto" w:fill="E9EDF4"/>
            <w:vAlign w:val="center"/>
          </w:tcPr>
          <w:p w14:paraId="39696C46">
            <w:pPr>
              <w:rPr>
                <w:rFonts w:hint="eastAsia"/>
                <w:lang w:val="en-US" w:eastAsia="zh-CN"/>
              </w:rPr>
            </w:pPr>
            <w:r>
              <w:rPr>
                <w:rFonts w:hint="eastAsia"/>
                <w:lang w:val="en-US" w:eastAsia="zh-CN"/>
              </w:rPr>
              <w:t>21</w:t>
            </w:r>
          </w:p>
        </w:tc>
        <w:tc>
          <w:tcPr>
            <w:tcW w:w="2155" w:type="dxa"/>
            <w:tcBorders>
              <w:top w:val="single" w:color="4F81BD" w:sz="8" w:space="0"/>
              <w:left w:val="single" w:color="4F81BD" w:sz="8" w:space="0"/>
              <w:bottom w:val="single" w:color="4F81BD" w:sz="8" w:space="0"/>
              <w:right w:val="dotted" w:color="auto" w:sz="4" w:space="0"/>
            </w:tcBorders>
            <w:shd w:val="clear" w:color="auto" w:fill="E9EDF4"/>
            <w:vAlign w:val="center"/>
          </w:tcPr>
          <w:p w14:paraId="071F1BE6">
            <w:pPr>
              <w:rPr>
                <w:rFonts w:hint="eastAsia" w:eastAsia="宋体"/>
                <w:lang w:val="en-US" w:eastAsia="zh-CN"/>
              </w:rPr>
            </w:pPr>
            <w:r>
              <w:rPr>
                <w:rFonts w:hint="eastAsia"/>
                <w:lang w:val="en-US" w:eastAsia="zh-CN"/>
              </w:rPr>
              <w:t>8</w:t>
            </w:r>
          </w:p>
        </w:tc>
        <w:tc>
          <w:tcPr>
            <w:tcW w:w="5454" w:type="dxa"/>
            <w:tcBorders>
              <w:top w:val="single" w:color="4F81BD" w:sz="8" w:space="0"/>
              <w:left w:val="dotted" w:color="auto" w:sz="4" w:space="0"/>
              <w:bottom w:val="single" w:color="4F81BD" w:sz="8" w:space="0"/>
              <w:right w:val="dotted" w:color="auto" w:sz="4" w:space="0"/>
            </w:tcBorders>
            <w:shd w:val="clear" w:color="auto" w:fill="E9EDF4"/>
            <w:vAlign w:val="center"/>
          </w:tcPr>
          <w:p w14:paraId="7B5715EC">
            <w:pPr>
              <w:rPr>
                <w:rFonts w:hint="eastAsia"/>
              </w:rPr>
            </w:pPr>
            <w:r>
              <w:rPr>
                <w:rFonts w:hint="eastAsia"/>
              </w:rPr>
              <w:t>scan漏洞攻击</w:t>
            </w:r>
          </w:p>
        </w:tc>
      </w:tr>
      <w:tr w14:paraId="50AB9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3" w:type="dxa"/>
            <w:tcBorders>
              <w:top w:val="single" w:color="4F81BD" w:sz="8" w:space="0"/>
              <w:left w:val="single" w:color="4F81BD" w:sz="8" w:space="0"/>
              <w:bottom w:val="single" w:color="4F81BD" w:sz="8" w:space="0"/>
              <w:right w:val="dotted" w:color="auto" w:sz="4" w:space="0"/>
            </w:tcBorders>
            <w:shd w:val="clear" w:color="auto" w:fill="FFFFFF"/>
            <w:vAlign w:val="center"/>
          </w:tcPr>
          <w:p w14:paraId="7D7454F2">
            <w:pPr>
              <w:rPr>
                <w:rFonts w:hint="eastAsia"/>
                <w:lang w:val="en-US" w:eastAsia="zh-CN"/>
              </w:rPr>
            </w:pPr>
            <w:r>
              <w:rPr>
                <w:rFonts w:hint="eastAsia"/>
                <w:lang w:val="en-US" w:eastAsia="zh-CN"/>
              </w:rPr>
              <w:t>22</w:t>
            </w:r>
          </w:p>
        </w:tc>
        <w:tc>
          <w:tcPr>
            <w:tcW w:w="2155" w:type="dxa"/>
            <w:tcBorders>
              <w:top w:val="single" w:color="4F81BD" w:sz="8" w:space="0"/>
              <w:left w:val="single" w:color="4F81BD" w:sz="8" w:space="0"/>
              <w:bottom w:val="single" w:color="4F81BD" w:sz="8" w:space="0"/>
              <w:right w:val="dotted" w:color="auto" w:sz="4" w:space="0"/>
            </w:tcBorders>
            <w:shd w:val="clear" w:color="auto" w:fill="FFFFFF"/>
            <w:vAlign w:val="center"/>
          </w:tcPr>
          <w:p w14:paraId="53AC24DC">
            <w:pPr>
              <w:rPr>
                <w:rFonts w:hint="eastAsia" w:eastAsia="宋体"/>
                <w:lang w:val="en-US" w:eastAsia="zh-CN"/>
              </w:rPr>
            </w:pPr>
            <w:r>
              <w:rPr>
                <w:rFonts w:hint="eastAsia"/>
                <w:lang w:val="en-US" w:eastAsia="zh-CN"/>
              </w:rPr>
              <w:t>111</w:t>
            </w:r>
          </w:p>
        </w:tc>
        <w:tc>
          <w:tcPr>
            <w:tcW w:w="5454" w:type="dxa"/>
            <w:tcBorders>
              <w:top w:val="single" w:color="4F81BD" w:sz="8" w:space="0"/>
              <w:left w:val="dotted" w:color="auto" w:sz="4" w:space="0"/>
              <w:bottom w:val="single" w:color="4F81BD" w:sz="8" w:space="0"/>
              <w:right w:val="dotted" w:color="auto" w:sz="4" w:space="0"/>
            </w:tcBorders>
            <w:shd w:val="clear" w:color="auto" w:fill="FFFFFF"/>
            <w:vAlign w:val="center"/>
          </w:tcPr>
          <w:p w14:paraId="218E4558">
            <w:pPr>
              <w:rPr>
                <w:rFonts w:hint="eastAsia" w:ascii="Times New Roman" w:hAnsi="Times New Roman" w:eastAsia="宋体"/>
                <w:i w:val="0"/>
                <w:iCs w:val="0"/>
                <w:color w:val="000000"/>
                <w:sz w:val="21"/>
                <w:szCs w:val="21"/>
              </w:rPr>
            </w:pPr>
            <w:r>
              <w:rPr>
                <w:rFonts w:hint="eastAsia"/>
              </w:rPr>
              <w:t>IPS云防护</w:t>
            </w:r>
          </w:p>
        </w:tc>
      </w:tr>
      <w:tr w14:paraId="295CE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3" w:type="dxa"/>
            <w:tcBorders>
              <w:top w:val="single" w:color="4F81BD" w:sz="8" w:space="0"/>
              <w:left w:val="single" w:color="4F81BD" w:sz="8" w:space="0"/>
              <w:bottom w:val="single" w:color="4F81BD" w:sz="8" w:space="0"/>
              <w:right w:val="dotted" w:color="auto" w:sz="4" w:space="0"/>
            </w:tcBorders>
            <w:shd w:val="clear" w:color="auto" w:fill="E9EDF4"/>
            <w:vAlign w:val="center"/>
          </w:tcPr>
          <w:p w14:paraId="13C0AFE4">
            <w:pPr>
              <w:rPr>
                <w:rFonts w:hint="eastAsia" w:eastAsia="宋体"/>
                <w:lang w:val="en-US" w:eastAsia="zh-CN"/>
              </w:rPr>
            </w:pPr>
            <w:r>
              <w:rPr>
                <w:rFonts w:hint="eastAsia"/>
                <w:lang w:val="en-US" w:eastAsia="zh-CN"/>
              </w:rPr>
              <w:t>23</w:t>
            </w:r>
          </w:p>
        </w:tc>
        <w:tc>
          <w:tcPr>
            <w:tcW w:w="2155" w:type="dxa"/>
            <w:tcBorders>
              <w:top w:val="single" w:color="4F81BD" w:sz="8" w:space="0"/>
              <w:left w:val="single" w:color="4F81BD" w:sz="8" w:space="0"/>
              <w:bottom w:val="single" w:color="4F81BD" w:sz="8" w:space="0"/>
              <w:right w:val="dotted" w:color="auto" w:sz="4" w:space="0"/>
            </w:tcBorders>
            <w:shd w:val="clear" w:color="auto" w:fill="E9EDF4"/>
            <w:vAlign w:val="center"/>
          </w:tcPr>
          <w:p w14:paraId="7CF722DC">
            <w:pPr>
              <w:rPr>
                <w:rFonts w:hint="eastAsia"/>
              </w:rPr>
            </w:pPr>
            <w:r>
              <w:rPr>
                <w:rFonts w:hint="eastAsia"/>
              </w:rPr>
              <w:t>300</w:t>
            </w:r>
          </w:p>
        </w:tc>
        <w:tc>
          <w:tcPr>
            <w:tcW w:w="5454" w:type="dxa"/>
            <w:tcBorders>
              <w:top w:val="single" w:color="4F81BD" w:sz="8" w:space="0"/>
              <w:left w:val="dotted" w:color="auto" w:sz="4" w:space="0"/>
              <w:bottom w:val="single" w:color="4F81BD" w:sz="8" w:space="0"/>
              <w:right w:val="dotted" w:color="auto" w:sz="4" w:space="0"/>
            </w:tcBorders>
            <w:shd w:val="clear" w:color="auto" w:fill="E9EDF4"/>
            <w:vAlign w:val="center"/>
          </w:tcPr>
          <w:p w14:paraId="32032BD9">
            <w:pPr>
              <w:rPr>
                <w:rFonts w:hint="eastAsia"/>
              </w:rPr>
            </w:pPr>
            <w:r>
              <w:rPr>
                <w:rFonts w:hint="eastAsia"/>
              </w:rPr>
              <w:t>shellcode漏洞利用攻击</w:t>
            </w:r>
          </w:p>
        </w:tc>
      </w:tr>
    </w:tbl>
    <w:p w14:paraId="2C3EAA63">
      <w:pPr>
        <w:rPr>
          <w:rFonts w:hint="default"/>
          <w:b/>
          <w:bCs/>
          <w:i w:val="0"/>
          <w:iCs w:val="0"/>
          <w:color w:val="000000"/>
          <w:lang w:val="en-US" w:eastAsia="zh-CN"/>
        </w:rPr>
      </w:pPr>
    </w:p>
    <w:p w14:paraId="64371C8A">
      <w:pPr>
        <w:pStyle w:val="3"/>
        <w:bidi w:val="0"/>
        <w:rPr>
          <w:rFonts w:hint="default"/>
          <w:lang w:val="en-US" w:eastAsia="zh-CN"/>
        </w:rPr>
      </w:pPr>
      <w:bookmarkStart w:id="140" w:name="_Toc24493"/>
      <w:r>
        <w:rPr>
          <w:rFonts w:hint="default"/>
          <w:lang w:val="en-US" w:eastAsia="zh-CN"/>
        </w:rPr>
        <w:t>UTM安全日志</w:t>
      </w:r>
      <w:bookmarkEnd w:id="140"/>
    </w:p>
    <w:tbl>
      <w:tblPr>
        <w:tblStyle w:val="30"/>
        <w:tblW w:w="8314" w:type="dxa"/>
        <w:tblInd w:w="1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9"/>
        <w:gridCol w:w="1686"/>
        <w:gridCol w:w="4749"/>
      </w:tblGrid>
      <w:tr w14:paraId="39F32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4F81BD"/>
            <w:vAlign w:val="center"/>
          </w:tcPr>
          <w:p w14:paraId="2F5E8191">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字段名</w:t>
            </w:r>
          </w:p>
        </w:tc>
        <w:tc>
          <w:tcPr>
            <w:tcW w:w="1686" w:type="dxa"/>
            <w:tcBorders>
              <w:top w:val="single" w:color="4F81BD" w:sz="8" w:space="0"/>
              <w:left w:val="dotted" w:color="auto" w:sz="4" w:space="0"/>
              <w:bottom w:val="single" w:color="4F81BD" w:sz="8" w:space="0"/>
              <w:right w:val="dotted" w:color="auto" w:sz="4" w:space="0"/>
            </w:tcBorders>
            <w:shd w:val="clear" w:color="auto" w:fill="4F81BD"/>
            <w:vAlign w:val="center"/>
          </w:tcPr>
          <w:p w14:paraId="08ED7D9D">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类型</w:t>
            </w:r>
          </w:p>
        </w:tc>
        <w:tc>
          <w:tcPr>
            <w:tcW w:w="4749" w:type="dxa"/>
            <w:tcBorders>
              <w:top w:val="single" w:color="4F81BD" w:sz="8" w:space="0"/>
              <w:left w:val="dotted" w:color="auto" w:sz="4" w:space="0"/>
              <w:bottom w:val="single" w:color="4F81BD" w:sz="8" w:space="0"/>
              <w:right w:val="single" w:color="4F81BD" w:sz="8" w:space="0"/>
            </w:tcBorders>
            <w:shd w:val="clear" w:color="auto" w:fill="4F81BD"/>
            <w:vAlign w:val="center"/>
          </w:tcPr>
          <w:p w14:paraId="3C205115">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描述</w:t>
            </w:r>
          </w:p>
        </w:tc>
      </w:tr>
      <w:tr w14:paraId="50056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AF0BB9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2493F0D">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CA04864">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时间戳</w:t>
            </w:r>
          </w:p>
        </w:tc>
      </w:tr>
      <w:tr w14:paraId="43858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048305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B20B586">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6419DFA">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会话唯一ID</w:t>
            </w:r>
          </w:p>
        </w:tc>
      </w:tr>
      <w:tr w14:paraId="25A08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F9ADC8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EB611AC">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0DC46DF">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日志类型，</w:t>
            </w:r>
            <w:r>
              <w:rPr>
                <w:rFonts w:hint="eastAsia"/>
                <w:i w:val="0"/>
                <w:iCs w:val="0"/>
                <w:color w:val="000000"/>
                <w:lang w:val="en-US" w:eastAsia="zh-CN"/>
              </w:rPr>
              <w:t>utm</w:t>
            </w:r>
          </w:p>
        </w:tc>
      </w:tr>
      <w:tr w14:paraId="18BE4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40C6DB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devname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0E377B4">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A7EC023">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设备名称</w:t>
            </w:r>
          </w:p>
        </w:tc>
      </w:tr>
      <w:tr w14:paraId="71FBE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7F4751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F0ADA20">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DE95CA0">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年月日</w:t>
            </w:r>
          </w:p>
        </w:tc>
      </w:tr>
      <w:tr w14:paraId="4E8FB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A69EDA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hh</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21B2889">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460388C8">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小时</w:t>
            </w:r>
          </w:p>
        </w:tc>
      </w:tr>
      <w:tr w14:paraId="55730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759B7F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vendor</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1C35359">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05051CE">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厂商sangfor</w:t>
            </w:r>
          </w:p>
        </w:tc>
      </w:tr>
      <w:tr w14:paraId="181D2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5EBC94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appproto</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4CADD58">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DBF7B94">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应用层协议</w:t>
            </w:r>
          </w:p>
        </w:tc>
      </w:tr>
      <w:tr w14:paraId="2A4FA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EF6686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transproto</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54FF1ED">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50008FC">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传输层协议</w:t>
            </w:r>
          </w:p>
        </w:tc>
      </w:tr>
      <w:tr w14:paraId="384E0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9BBED8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9171222">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6AD254F">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日志id</w:t>
            </w:r>
          </w:p>
        </w:tc>
      </w:tr>
      <w:tr w14:paraId="6A20D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527313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src_ip</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33E6237">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27A6093">
            <w:pPr>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cs="宋体"/>
                <w:bCs/>
                <w:i w:val="0"/>
                <w:iCs w:val="0"/>
                <w:color w:val="000000"/>
                <w:sz w:val="21"/>
                <w:szCs w:val="21"/>
              </w:rPr>
              <w:t>源IP</w:t>
            </w:r>
          </w:p>
        </w:tc>
      </w:tr>
      <w:tr w14:paraId="286ED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1C5DDA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dst_ip</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EFC5C48">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D507659">
            <w:pPr>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cs="宋体"/>
                <w:bCs/>
                <w:i w:val="0"/>
                <w:iCs w:val="0"/>
                <w:color w:val="000000"/>
                <w:sz w:val="21"/>
                <w:szCs w:val="21"/>
              </w:rPr>
              <w:t>目的IP</w:t>
            </w:r>
          </w:p>
        </w:tc>
      </w:tr>
      <w:tr w14:paraId="38771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6C0B2C1">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iptype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3C7A3FC">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CE8BB6F">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ip类型，4表示ipv4，6表示ipv6</w:t>
            </w:r>
          </w:p>
        </w:tc>
      </w:tr>
      <w:tr w14:paraId="1A368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B093CB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src_port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EDFFFE7">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C707A42">
            <w:pPr>
              <w:rPr>
                <w:rFonts w:hint="default" w:ascii="Times New Roman" w:hAnsi="Times New Roman" w:eastAsia="宋体"/>
                <w:i w:val="0"/>
                <w:iCs w:val="0"/>
                <w:color w:val="000000"/>
                <w:lang w:val="en-US" w:eastAsia="zh-CN"/>
              </w:rPr>
            </w:pPr>
            <w:r>
              <w:rPr>
                <w:rFonts w:hint="eastAsia"/>
                <w:color w:val="000000"/>
                <w:lang w:eastAsia="zh-CN"/>
              </w:rPr>
              <w:t>源</w:t>
            </w:r>
            <w:r>
              <w:rPr>
                <w:color w:val="000000"/>
              </w:rPr>
              <w:t>端口，赋予默认值0</w:t>
            </w:r>
          </w:p>
        </w:tc>
      </w:tr>
      <w:tr w14:paraId="5EE74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82B24F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dst_port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2963FE7">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54F7AF3">
            <w:pPr>
              <w:rPr>
                <w:rFonts w:hint="default" w:ascii="Times New Roman" w:hAnsi="Times New Roman" w:eastAsia="宋体"/>
                <w:i w:val="0"/>
                <w:iCs w:val="0"/>
                <w:color w:val="000000"/>
                <w:lang w:val="en-US" w:eastAsia="zh-CN"/>
              </w:rPr>
            </w:pPr>
            <w:r>
              <w:rPr>
                <w:rFonts w:hint="eastAsia"/>
                <w:color w:val="000000"/>
              </w:rPr>
              <w:t>目的</w:t>
            </w:r>
            <w:r>
              <w:rPr>
                <w:color w:val="000000"/>
              </w:rPr>
              <w:t>端口，赋予默认值0</w:t>
            </w:r>
          </w:p>
        </w:tc>
      </w:tr>
      <w:tr w14:paraId="796E4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10D199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nSid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DC524CB">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0C3C6D3">
            <w:pPr>
              <w:rPr>
                <w:rFonts w:hint="default" w:ascii="Times New Roman" w:hAnsi="Times New Roman" w:eastAsia="宋体"/>
                <w:i w:val="0"/>
                <w:iCs w:val="0"/>
                <w:color w:val="000000"/>
                <w:lang w:val="en-US" w:eastAsia="zh-CN"/>
              </w:rPr>
            </w:pPr>
            <w:r>
              <w:rPr>
                <w:rFonts w:hint="eastAsia"/>
                <w:color w:val="000000"/>
              </w:rPr>
              <w:t>规则ID</w:t>
            </w:r>
          </w:p>
        </w:tc>
      </w:tr>
      <w:tr w14:paraId="79BFE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59B7ED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nLevel</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1D4B79D">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8EDA547">
            <w:pPr>
              <w:rPr>
                <w:rFonts w:hint="eastAsia"/>
                <w:color w:val="000000"/>
                <w:lang w:val="zh-CN"/>
              </w:rPr>
            </w:pPr>
            <w:r>
              <w:rPr>
                <w:rFonts w:hint="eastAsia"/>
                <w:color w:val="000000"/>
                <w:lang w:val="zh-CN"/>
              </w:rPr>
              <w:t>严重等级</w:t>
            </w:r>
          </w:p>
          <w:p w14:paraId="11E1461B">
            <w:pPr>
              <w:rPr>
                <w:rFonts w:hint="default" w:ascii="Times New Roman" w:hAnsi="Times New Roman" w:eastAsia="宋体"/>
                <w:i w:val="0"/>
                <w:iCs w:val="0"/>
                <w:color w:val="000000"/>
                <w:lang w:val="en-US" w:eastAsia="zh-CN"/>
              </w:rPr>
            </w:pPr>
            <w:r>
              <w:rPr>
                <w:rFonts w:hint="eastAsia"/>
                <w:color w:val="000000"/>
              </w:rPr>
              <w:t xml:space="preserve">(1: </w:t>
            </w:r>
            <w:r>
              <w:rPr>
                <w:rFonts w:hint="eastAsia"/>
                <w:color w:val="000000"/>
                <w:lang w:val="zh-CN"/>
              </w:rPr>
              <w:t>高</w:t>
            </w:r>
            <w:r>
              <w:rPr>
                <w:rFonts w:hint="eastAsia"/>
                <w:color w:val="000000"/>
              </w:rPr>
              <w:t xml:space="preserve">; 2: </w:t>
            </w:r>
            <w:r>
              <w:rPr>
                <w:rFonts w:hint="eastAsia"/>
                <w:color w:val="000000"/>
                <w:lang w:val="zh-CN"/>
              </w:rPr>
              <w:t>中</w:t>
            </w:r>
            <w:r>
              <w:rPr>
                <w:rFonts w:hint="eastAsia"/>
                <w:color w:val="000000"/>
              </w:rPr>
              <w:t xml:space="preserve"> 3: </w:t>
            </w:r>
            <w:r>
              <w:rPr>
                <w:rFonts w:hint="eastAsia"/>
                <w:color w:val="000000"/>
                <w:lang w:val="zh-CN"/>
              </w:rPr>
              <w:t>低</w:t>
            </w:r>
            <w:r>
              <w:rPr>
                <w:rFonts w:hint="eastAsia"/>
                <w:color w:val="000000"/>
              </w:rPr>
              <w:t>)</w:t>
            </w:r>
          </w:p>
        </w:tc>
      </w:tr>
      <w:tr w14:paraId="6326C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72189D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nNetAction</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7EA7DC0">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E60391A">
            <w:pPr>
              <w:rPr>
                <w:rFonts w:hint="default" w:ascii="Times New Roman" w:hAnsi="Times New Roman" w:eastAsia="宋体"/>
                <w:i w:val="0"/>
                <w:iCs w:val="0"/>
                <w:color w:val="000000"/>
                <w:lang w:val="en-US" w:eastAsia="zh-CN"/>
              </w:rPr>
            </w:pPr>
            <w:r>
              <w:rPr>
                <w:color w:val="000000"/>
              </w:rPr>
              <w:t>动作</w:t>
            </w:r>
            <w:r>
              <w:rPr>
                <w:rFonts w:hint="eastAsia"/>
                <w:color w:val="000000"/>
              </w:rPr>
              <w:t xml:space="preserve">(1: </w:t>
            </w:r>
            <w:r>
              <w:rPr>
                <w:rFonts w:hint="eastAsia"/>
                <w:color w:val="000000"/>
                <w:lang w:val="zh-CN"/>
              </w:rPr>
              <w:t>被记录</w:t>
            </w:r>
            <w:r>
              <w:rPr>
                <w:rFonts w:hint="eastAsia"/>
                <w:color w:val="000000"/>
              </w:rPr>
              <w:t>; 2: 拒绝)</w:t>
            </w:r>
          </w:p>
        </w:tc>
      </w:tr>
      <w:tr w14:paraId="31770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10174F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nAttackType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0344280">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8C8CB74">
            <w:pPr>
              <w:rPr>
                <w:rFonts w:hint="default" w:ascii="Times New Roman" w:hAnsi="Times New Roman" w:eastAsia="宋体"/>
                <w:i w:val="0"/>
                <w:iCs w:val="0"/>
                <w:color w:val="000000"/>
                <w:lang w:val="en-US" w:eastAsia="zh-CN"/>
              </w:rPr>
            </w:pPr>
            <w:r>
              <w:rPr>
                <w:rFonts w:hint="eastAsia"/>
                <w:i w:val="0"/>
                <w:iCs w:val="0"/>
                <w:color w:val="000000"/>
                <w:lang w:val="en-US" w:eastAsia="zh-CN"/>
              </w:rPr>
              <w:t>攻击类型</w:t>
            </w:r>
          </w:p>
        </w:tc>
      </w:tr>
      <w:tr w14:paraId="2BD64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265B5E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nSubAttackType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794F973">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DCAA7DD">
            <w:pPr>
              <w:rPr>
                <w:rFonts w:hint="default" w:ascii="Times New Roman" w:hAnsi="Times New Roman" w:eastAsia="宋体"/>
                <w:i w:val="0"/>
                <w:iCs w:val="0"/>
                <w:color w:val="000000"/>
                <w:lang w:val="en-US" w:eastAsia="zh-CN"/>
              </w:rPr>
            </w:pPr>
            <w:r>
              <w:rPr>
                <w:rFonts w:hint="eastAsia"/>
                <w:i w:val="0"/>
                <w:iCs w:val="0"/>
                <w:color w:val="000000"/>
                <w:lang w:val="en-US" w:eastAsia="zh-CN"/>
              </w:rPr>
              <w:t>攻击子类型</w:t>
            </w:r>
          </w:p>
        </w:tc>
      </w:tr>
      <w:tr w14:paraId="02E57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09491E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nPolicyId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8A655B6">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8CBE48E">
            <w:pPr>
              <w:rPr>
                <w:rFonts w:hint="default" w:ascii="Times New Roman" w:hAnsi="Times New Roman" w:eastAsia="宋体"/>
                <w:i w:val="0"/>
                <w:iCs w:val="0"/>
                <w:color w:val="000000"/>
                <w:lang w:val="en-US" w:eastAsia="zh-CN"/>
              </w:rPr>
            </w:pPr>
            <w:r>
              <w:rPr>
                <w:color w:val="000000"/>
              </w:rPr>
              <w:t>策略ID</w:t>
            </w:r>
          </w:p>
        </w:tc>
      </w:tr>
      <w:tr w14:paraId="5C601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3D5DF5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nAttackCount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17162CA">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E83EE0B">
            <w:pPr>
              <w:rPr>
                <w:rFonts w:hint="default" w:ascii="Times New Roman" w:hAnsi="Times New Roman" w:eastAsia="宋体"/>
                <w:i w:val="0"/>
                <w:iCs w:val="0"/>
                <w:color w:val="000000"/>
                <w:lang w:val="en-US" w:eastAsia="zh-CN"/>
              </w:rPr>
            </w:pPr>
            <w:r>
              <w:rPr>
                <w:rFonts w:hint="eastAsia"/>
                <w:color w:val="000000"/>
              </w:rPr>
              <w:t>攻击计数</w:t>
            </w:r>
          </w:p>
        </w:tc>
      </w:tr>
      <w:tr w14:paraId="0E755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06F8B7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nLen</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4A3AD89">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7351852">
            <w:pPr>
              <w:rPr>
                <w:rFonts w:hint="default" w:ascii="Times New Roman" w:hAnsi="Times New Roman" w:eastAsia="宋体"/>
                <w:i w:val="0"/>
                <w:iCs w:val="0"/>
                <w:color w:val="000000"/>
                <w:lang w:val="en-US" w:eastAsia="zh-CN"/>
              </w:rPr>
            </w:pPr>
            <w:r>
              <w:rPr>
                <w:rFonts w:hint="eastAsia"/>
                <w:color w:val="000000"/>
              </w:rPr>
              <w:t>result长度</w:t>
            </w:r>
          </w:p>
        </w:tc>
      </w:tr>
      <w:tr w14:paraId="0C27C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AAE2A8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szRecordTime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538BF5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73D1E14">
            <w:pPr>
              <w:rPr>
                <w:rFonts w:hint="default" w:ascii="Times New Roman" w:hAnsi="Times New Roman" w:eastAsia="宋体"/>
                <w:i w:val="0"/>
                <w:iCs w:val="0"/>
                <w:color w:val="000000"/>
                <w:lang w:val="en-US" w:eastAsia="zh-CN"/>
              </w:rPr>
            </w:pPr>
            <w:r>
              <w:rPr>
                <w:rFonts w:hint="eastAsia" w:cs="宋体"/>
                <w:bCs/>
                <w:i w:val="0"/>
                <w:iCs w:val="0"/>
                <w:color w:val="000000"/>
                <w:sz w:val="21"/>
                <w:szCs w:val="21"/>
                <w:lang w:val="en-US" w:eastAsia="zh-CN"/>
              </w:rPr>
              <w:t>日志记录时间</w:t>
            </w:r>
          </w:p>
        </w:tc>
      </w:tr>
      <w:tr w14:paraId="6592E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B7D1AA4">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szResult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92C209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3DA4D56">
            <w:pPr>
              <w:rPr>
                <w:rFonts w:hint="default" w:ascii="Times New Roman" w:hAnsi="Times New Roman" w:eastAsia="宋体"/>
                <w:i w:val="0"/>
                <w:iCs w:val="0"/>
                <w:color w:val="000000"/>
                <w:lang w:val="en-US" w:eastAsia="zh-CN"/>
              </w:rPr>
            </w:pPr>
            <w:r>
              <w:rPr>
                <w:rFonts w:hint="eastAsia" w:ascii="Times New Roman" w:hAnsi="Times New Roman" w:cs="宋体"/>
                <w:bCs/>
                <w:i w:val="0"/>
                <w:iCs w:val="0"/>
                <w:color w:val="000000"/>
                <w:sz w:val="21"/>
                <w:szCs w:val="21"/>
                <w:lang w:val="en-US" w:eastAsia="zh-CN"/>
              </w:rPr>
              <w:t>存储日志数据包或描述</w:t>
            </w:r>
            <w:r>
              <w:rPr>
                <w:rFonts w:hint="eastAsia" w:cs="宋体"/>
                <w:bCs/>
                <w:i w:val="0"/>
                <w:iCs w:val="0"/>
                <w:color w:val="000000"/>
                <w:sz w:val="21"/>
                <w:szCs w:val="21"/>
                <w:lang w:val="en-US" w:eastAsia="zh-CN"/>
              </w:rPr>
              <w:t>，xml格式</w:t>
            </w:r>
          </w:p>
        </w:tc>
      </w:tr>
    </w:tbl>
    <w:p w14:paraId="72F69DB8">
      <w:pPr>
        <w:rPr>
          <w:rFonts w:hint="default"/>
          <w:lang w:val="en-US" w:eastAsia="zh-CN"/>
        </w:rPr>
      </w:pPr>
    </w:p>
    <w:p w14:paraId="5DB4AAD9">
      <w:pPr>
        <w:rPr>
          <w:rFonts w:hint="eastAsia"/>
          <w:i w:val="0"/>
          <w:iCs w:val="0"/>
          <w:color w:val="auto"/>
          <w:lang w:val="en-US" w:eastAsia="zh-CN"/>
        </w:rPr>
      </w:pPr>
      <w:r>
        <w:rPr>
          <w:rFonts w:hint="eastAsia"/>
          <w:i w:val="0"/>
          <w:iCs w:val="0"/>
          <w:color w:val="auto"/>
          <w:lang w:val="en-US" w:eastAsia="zh-CN"/>
        </w:rPr>
        <w:t>示例说明：</w:t>
      </w:r>
    </w:p>
    <w:p w14:paraId="14C98216">
      <w:pPr>
        <w:rPr>
          <w:rFonts w:hint="default"/>
          <w:lang w:val="en-US" w:eastAsia="zh-CN"/>
        </w:rPr>
      </w:pPr>
      <w:r>
        <w:rPr>
          <w:rFonts w:hint="default"/>
          <w:lang w:val="en-US" w:eastAsia="zh-CN"/>
        </w:rPr>
        <w:t>{</w:t>
      </w:r>
    </w:p>
    <w:p w14:paraId="57B5E0B8">
      <w:pPr>
        <w:rPr>
          <w:rFonts w:hint="default"/>
          <w:lang w:val="en-US" w:eastAsia="zh-CN"/>
        </w:rPr>
      </w:pPr>
      <w:r>
        <w:rPr>
          <w:rFonts w:hint="default"/>
          <w:lang w:val="en-US" w:eastAsia="zh-CN"/>
        </w:rPr>
        <w:tab/>
      </w:r>
      <w:r>
        <w:rPr>
          <w:rFonts w:hint="default"/>
          <w:lang w:val="en-US" w:eastAsia="zh-CN"/>
        </w:rPr>
        <w:t>"ts": 1747900604,</w:t>
      </w:r>
    </w:p>
    <w:p w14:paraId="47762CAB">
      <w:pPr>
        <w:rPr>
          <w:rFonts w:hint="default"/>
          <w:lang w:val="en-US" w:eastAsia="zh-CN"/>
        </w:rPr>
      </w:pPr>
      <w:r>
        <w:rPr>
          <w:rFonts w:hint="default"/>
          <w:lang w:val="en-US" w:eastAsia="zh-CN"/>
        </w:rPr>
        <w:tab/>
      </w:r>
      <w:r>
        <w:rPr>
          <w:rFonts w:hint="default"/>
          <w:lang w:val="en-US" w:eastAsia="zh-CN"/>
        </w:rPr>
        <w:t>"uid": "",</w:t>
      </w:r>
    </w:p>
    <w:p w14:paraId="7A13575F">
      <w:pPr>
        <w:rPr>
          <w:rFonts w:hint="default"/>
          <w:lang w:val="en-US" w:eastAsia="zh-CN"/>
        </w:rPr>
      </w:pPr>
      <w:r>
        <w:rPr>
          <w:rFonts w:hint="default"/>
          <w:lang w:val="en-US" w:eastAsia="zh-CN"/>
        </w:rPr>
        <w:tab/>
      </w:r>
      <w:r>
        <w:rPr>
          <w:rFonts w:hint="default"/>
          <w:lang w:val="en-US" w:eastAsia="zh-CN"/>
        </w:rPr>
        <w:t>"logtype": "utm",</w:t>
      </w:r>
    </w:p>
    <w:p w14:paraId="29B047D6">
      <w:pPr>
        <w:rPr>
          <w:rFonts w:hint="default"/>
          <w:lang w:val="en-US" w:eastAsia="zh-CN"/>
        </w:rPr>
      </w:pPr>
      <w:r>
        <w:rPr>
          <w:rFonts w:hint="default"/>
          <w:lang w:val="en-US" w:eastAsia="zh-CN"/>
        </w:rPr>
        <w:tab/>
      </w:r>
      <w:r>
        <w:rPr>
          <w:rFonts w:hint="default"/>
          <w:lang w:val="en-US" w:eastAsia="zh-CN"/>
        </w:rPr>
        <w:t>"devname": "SANGFOR STA",</w:t>
      </w:r>
    </w:p>
    <w:p w14:paraId="5B98FE98">
      <w:pPr>
        <w:rPr>
          <w:rFonts w:hint="default"/>
          <w:lang w:val="en-US" w:eastAsia="zh-CN"/>
        </w:rPr>
      </w:pPr>
      <w:r>
        <w:rPr>
          <w:rFonts w:hint="default"/>
          <w:lang w:val="en-US" w:eastAsia="zh-CN"/>
        </w:rPr>
        <w:tab/>
      </w:r>
      <w:r>
        <w:rPr>
          <w:rFonts w:hint="default"/>
          <w:lang w:val="en-US" w:eastAsia="zh-CN"/>
        </w:rPr>
        <w:t>"ds": "20250522",</w:t>
      </w:r>
    </w:p>
    <w:p w14:paraId="582173D1">
      <w:pPr>
        <w:rPr>
          <w:rFonts w:hint="default"/>
          <w:lang w:val="en-US" w:eastAsia="zh-CN"/>
        </w:rPr>
      </w:pPr>
      <w:r>
        <w:rPr>
          <w:rFonts w:hint="default"/>
          <w:lang w:val="en-US" w:eastAsia="zh-CN"/>
        </w:rPr>
        <w:tab/>
      </w:r>
      <w:r>
        <w:rPr>
          <w:rFonts w:hint="default"/>
          <w:lang w:val="en-US" w:eastAsia="zh-CN"/>
        </w:rPr>
        <w:t>"hh": "15",</w:t>
      </w:r>
    </w:p>
    <w:p w14:paraId="16738E31">
      <w:pPr>
        <w:rPr>
          <w:rFonts w:hint="default"/>
          <w:lang w:val="en-US" w:eastAsia="zh-CN"/>
        </w:rPr>
      </w:pPr>
      <w:r>
        <w:rPr>
          <w:rFonts w:hint="default"/>
          <w:lang w:val="en-US" w:eastAsia="zh-CN"/>
        </w:rPr>
        <w:tab/>
      </w:r>
      <w:r>
        <w:rPr>
          <w:rFonts w:hint="default"/>
          <w:lang w:val="en-US" w:eastAsia="zh-CN"/>
        </w:rPr>
        <w:t>"vendor": "sangfor",</w:t>
      </w:r>
    </w:p>
    <w:p w14:paraId="2390E133">
      <w:pPr>
        <w:rPr>
          <w:rFonts w:hint="default"/>
          <w:lang w:val="en-US" w:eastAsia="zh-CN"/>
        </w:rPr>
      </w:pPr>
      <w:r>
        <w:rPr>
          <w:rFonts w:hint="default"/>
          <w:lang w:val="en-US" w:eastAsia="zh-CN"/>
        </w:rPr>
        <w:tab/>
      </w:r>
      <w:r>
        <w:rPr>
          <w:rFonts w:hint="default"/>
          <w:lang w:val="en-US" w:eastAsia="zh-CN"/>
        </w:rPr>
        <w:t>"appproto": "",</w:t>
      </w:r>
    </w:p>
    <w:p w14:paraId="7EF4CAD8">
      <w:pPr>
        <w:rPr>
          <w:rFonts w:hint="default"/>
          <w:lang w:val="en-US" w:eastAsia="zh-CN"/>
        </w:rPr>
      </w:pPr>
      <w:r>
        <w:rPr>
          <w:rFonts w:hint="default"/>
          <w:lang w:val="en-US" w:eastAsia="zh-CN"/>
        </w:rPr>
        <w:tab/>
      </w:r>
      <w:r>
        <w:rPr>
          <w:rFonts w:hint="default"/>
          <w:lang w:val="en-US" w:eastAsia="zh-CN"/>
        </w:rPr>
        <w:t>"transproto": "TCP",</w:t>
      </w:r>
    </w:p>
    <w:p w14:paraId="42B6FBEA">
      <w:pPr>
        <w:rPr>
          <w:rFonts w:hint="default"/>
          <w:lang w:val="en-US" w:eastAsia="zh-CN"/>
        </w:rPr>
      </w:pPr>
      <w:r>
        <w:rPr>
          <w:rFonts w:hint="default"/>
          <w:lang w:val="en-US" w:eastAsia="zh-CN"/>
        </w:rPr>
        <w:tab/>
      </w:r>
      <w:r>
        <w:rPr>
          <w:rFonts w:hint="default"/>
          <w:lang w:val="en-US" w:eastAsia="zh-CN"/>
        </w:rPr>
        <w:t>"logid": 47900604819862,</w:t>
      </w:r>
    </w:p>
    <w:p w14:paraId="5B408E04">
      <w:pPr>
        <w:rPr>
          <w:rFonts w:hint="default"/>
          <w:lang w:val="en-US" w:eastAsia="zh-CN"/>
        </w:rPr>
      </w:pPr>
      <w:r>
        <w:rPr>
          <w:rFonts w:hint="default"/>
          <w:lang w:val="en-US" w:eastAsia="zh-CN"/>
        </w:rPr>
        <w:tab/>
      </w:r>
      <w:r>
        <w:rPr>
          <w:rFonts w:hint="default"/>
          <w:lang w:val="en-US" w:eastAsia="zh-CN"/>
        </w:rPr>
        <w:t>"src_ip": "202.0.166.108",</w:t>
      </w:r>
    </w:p>
    <w:p w14:paraId="54E40EF7">
      <w:pPr>
        <w:rPr>
          <w:rFonts w:hint="default"/>
          <w:lang w:val="en-US" w:eastAsia="zh-CN"/>
        </w:rPr>
      </w:pPr>
      <w:r>
        <w:rPr>
          <w:rFonts w:hint="default"/>
          <w:lang w:val="en-US" w:eastAsia="zh-CN"/>
        </w:rPr>
        <w:tab/>
      </w:r>
      <w:r>
        <w:rPr>
          <w:rFonts w:hint="default"/>
          <w:lang w:val="en-US" w:eastAsia="zh-CN"/>
        </w:rPr>
        <w:t>"dst_ip": "192.168.254.97",</w:t>
      </w:r>
    </w:p>
    <w:p w14:paraId="3D5D0D8D">
      <w:pPr>
        <w:rPr>
          <w:rFonts w:hint="default"/>
          <w:lang w:val="en-US" w:eastAsia="zh-CN"/>
        </w:rPr>
      </w:pPr>
      <w:r>
        <w:rPr>
          <w:rFonts w:hint="default"/>
          <w:lang w:val="en-US" w:eastAsia="zh-CN"/>
        </w:rPr>
        <w:tab/>
      </w:r>
      <w:r>
        <w:rPr>
          <w:rFonts w:hint="default"/>
          <w:lang w:val="en-US" w:eastAsia="zh-CN"/>
        </w:rPr>
        <w:t>"iptype": 4,</w:t>
      </w:r>
    </w:p>
    <w:p w14:paraId="3E905114">
      <w:pPr>
        <w:rPr>
          <w:rFonts w:hint="default"/>
          <w:lang w:val="en-US" w:eastAsia="zh-CN"/>
        </w:rPr>
      </w:pPr>
      <w:r>
        <w:rPr>
          <w:rFonts w:hint="default"/>
          <w:lang w:val="en-US" w:eastAsia="zh-CN"/>
        </w:rPr>
        <w:tab/>
      </w:r>
      <w:r>
        <w:rPr>
          <w:rFonts w:hint="default"/>
          <w:lang w:val="en-US" w:eastAsia="zh-CN"/>
        </w:rPr>
        <w:t>"src_port": 9767,</w:t>
      </w:r>
    </w:p>
    <w:p w14:paraId="075B0BA3">
      <w:pPr>
        <w:rPr>
          <w:rFonts w:hint="default"/>
          <w:lang w:val="en-US" w:eastAsia="zh-CN"/>
        </w:rPr>
      </w:pPr>
      <w:r>
        <w:rPr>
          <w:rFonts w:hint="default"/>
          <w:lang w:val="en-US" w:eastAsia="zh-CN"/>
        </w:rPr>
        <w:tab/>
      </w:r>
      <w:r>
        <w:rPr>
          <w:rFonts w:hint="default"/>
          <w:lang w:val="en-US" w:eastAsia="zh-CN"/>
        </w:rPr>
        <w:t>"dst_port": 80,</w:t>
      </w:r>
    </w:p>
    <w:p w14:paraId="68D2AC12">
      <w:pPr>
        <w:rPr>
          <w:rFonts w:hint="default"/>
          <w:lang w:val="en-US" w:eastAsia="zh-CN"/>
        </w:rPr>
      </w:pPr>
      <w:r>
        <w:rPr>
          <w:rFonts w:hint="default"/>
          <w:lang w:val="en-US" w:eastAsia="zh-CN"/>
        </w:rPr>
        <w:tab/>
      </w:r>
      <w:r>
        <w:rPr>
          <w:rFonts w:hint="default"/>
          <w:lang w:val="en-US" w:eastAsia="zh-CN"/>
        </w:rPr>
        <w:t>"nSid": 32005348,</w:t>
      </w:r>
    </w:p>
    <w:p w14:paraId="76F05372">
      <w:pPr>
        <w:rPr>
          <w:rFonts w:hint="default"/>
          <w:lang w:val="en-US" w:eastAsia="zh-CN"/>
        </w:rPr>
      </w:pPr>
      <w:r>
        <w:rPr>
          <w:rFonts w:hint="default"/>
          <w:lang w:val="en-US" w:eastAsia="zh-CN"/>
        </w:rPr>
        <w:tab/>
      </w:r>
      <w:r>
        <w:rPr>
          <w:rFonts w:hint="default"/>
          <w:lang w:val="en-US" w:eastAsia="zh-CN"/>
        </w:rPr>
        <w:t>"nLevel": 1,</w:t>
      </w:r>
    </w:p>
    <w:p w14:paraId="693CA351">
      <w:pPr>
        <w:rPr>
          <w:rFonts w:hint="default"/>
          <w:lang w:val="en-US" w:eastAsia="zh-CN"/>
        </w:rPr>
      </w:pPr>
      <w:r>
        <w:rPr>
          <w:rFonts w:hint="default"/>
          <w:lang w:val="en-US" w:eastAsia="zh-CN"/>
        </w:rPr>
        <w:tab/>
      </w:r>
      <w:r>
        <w:rPr>
          <w:rFonts w:hint="default"/>
          <w:lang w:val="en-US" w:eastAsia="zh-CN"/>
        </w:rPr>
        <w:t>"nNetAction": 1,</w:t>
      </w:r>
    </w:p>
    <w:p w14:paraId="010C78EE">
      <w:pPr>
        <w:rPr>
          <w:rFonts w:hint="default"/>
          <w:lang w:val="en-US" w:eastAsia="zh-CN"/>
        </w:rPr>
      </w:pPr>
      <w:r>
        <w:rPr>
          <w:rFonts w:hint="default"/>
          <w:lang w:val="en-US" w:eastAsia="zh-CN"/>
        </w:rPr>
        <w:tab/>
      </w:r>
      <w:r>
        <w:rPr>
          <w:rFonts w:hint="default"/>
          <w:lang w:val="en-US" w:eastAsia="zh-CN"/>
        </w:rPr>
        <w:t>"nAttackType": 4,</w:t>
      </w:r>
    </w:p>
    <w:p w14:paraId="6D6C206A">
      <w:pPr>
        <w:rPr>
          <w:rFonts w:hint="default"/>
          <w:lang w:val="en-US" w:eastAsia="zh-CN"/>
        </w:rPr>
      </w:pPr>
      <w:r>
        <w:rPr>
          <w:rFonts w:hint="default"/>
          <w:lang w:val="en-US" w:eastAsia="zh-CN"/>
        </w:rPr>
        <w:tab/>
      </w:r>
      <w:r>
        <w:rPr>
          <w:rFonts w:hint="default"/>
          <w:lang w:val="en-US" w:eastAsia="zh-CN"/>
        </w:rPr>
        <w:t>"nSubAttackType": 14,</w:t>
      </w:r>
    </w:p>
    <w:p w14:paraId="1DE84DAB">
      <w:pPr>
        <w:rPr>
          <w:rFonts w:hint="default"/>
          <w:lang w:val="en-US" w:eastAsia="zh-CN"/>
        </w:rPr>
      </w:pPr>
      <w:r>
        <w:rPr>
          <w:rFonts w:hint="default"/>
          <w:lang w:val="en-US" w:eastAsia="zh-CN"/>
        </w:rPr>
        <w:tab/>
      </w:r>
      <w:r>
        <w:rPr>
          <w:rFonts w:hint="default"/>
          <w:lang w:val="en-US" w:eastAsia="zh-CN"/>
        </w:rPr>
        <w:t>"nPolicyId": 100,</w:t>
      </w:r>
    </w:p>
    <w:p w14:paraId="303C1515">
      <w:pPr>
        <w:rPr>
          <w:rFonts w:hint="default"/>
          <w:lang w:val="en-US" w:eastAsia="zh-CN"/>
        </w:rPr>
      </w:pPr>
      <w:r>
        <w:rPr>
          <w:rFonts w:hint="default"/>
          <w:lang w:val="en-US" w:eastAsia="zh-CN"/>
        </w:rPr>
        <w:tab/>
      </w:r>
      <w:r>
        <w:rPr>
          <w:rFonts w:hint="default"/>
          <w:lang w:val="en-US" w:eastAsia="zh-CN"/>
        </w:rPr>
        <w:t>"nAttackCount": 607,</w:t>
      </w:r>
    </w:p>
    <w:p w14:paraId="37A3A0C2">
      <w:pPr>
        <w:rPr>
          <w:rFonts w:hint="default"/>
          <w:lang w:val="en-US" w:eastAsia="zh-CN"/>
        </w:rPr>
      </w:pPr>
      <w:r>
        <w:rPr>
          <w:rFonts w:hint="default"/>
          <w:lang w:val="en-US" w:eastAsia="zh-CN"/>
        </w:rPr>
        <w:tab/>
      </w:r>
      <w:r>
        <w:rPr>
          <w:rFonts w:hint="default"/>
          <w:lang w:val="en-US" w:eastAsia="zh-CN"/>
        </w:rPr>
        <w:t>"nLen": 245,</w:t>
      </w:r>
    </w:p>
    <w:p w14:paraId="7E1504EF">
      <w:pPr>
        <w:rPr>
          <w:rFonts w:hint="default"/>
          <w:lang w:val="en-US" w:eastAsia="zh-CN"/>
        </w:rPr>
      </w:pPr>
      <w:r>
        <w:rPr>
          <w:rFonts w:hint="default"/>
          <w:lang w:val="en-US" w:eastAsia="zh-CN"/>
        </w:rPr>
        <w:tab/>
      </w:r>
      <w:r>
        <w:rPr>
          <w:rFonts w:hint="default"/>
          <w:lang w:val="en-US" w:eastAsia="zh-CN"/>
        </w:rPr>
        <w:t>"szRecordTime": "15:56:47",</w:t>
      </w:r>
    </w:p>
    <w:p w14:paraId="5E9EA83B">
      <w:pPr>
        <w:rPr>
          <w:rFonts w:hint="default"/>
          <w:lang w:val="en-US" w:eastAsia="zh-CN"/>
        </w:rPr>
      </w:pPr>
      <w:r>
        <w:rPr>
          <w:rFonts w:hint="default"/>
          <w:lang w:val="en-US" w:eastAsia="zh-CN"/>
        </w:rPr>
        <w:tab/>
      </w:r>
      <w:r>
        <w:rPr>
          <w:rFonts w:hint="default"/>
          <w:lang w:val="en-US" w:eastAsia="zh-CN"/>
        </w:rPr>
        <w:t>"szResult": "&lt;?xml version=\"1.0\" encoding=\"utf-8\" ?&gt;\n&lt;root&gt;\n&lt;url&gt;www.audi_log.org\/test.html&lt;\/url&gt;\n&lt;depict&gt;&lt;sub_desc&gt;感染了Win32.Exploit病毒&lt;\/sub_desc&gt;&lt;\/depict&gt;\n&lt;devid&gt;2C58F5D0&lt;\/devid&gt;\n&lt;sta_ver&gt;STA3.0.91&lt;\/sta_ver&gt;\n&lt;rule_ver&gt;2024.03.21&lt;\/rule_ver&gt;\n&lt;\/root&gt;\n"</w:t>
      </w:r>
    </w:p>
    <w:p w14:paraId="1AB2A995">
      <w:pPr>
        <w:rPr>
          <w:rFonts w:hint="default"/>
          <w:lang w:val="en-US" w:eastAsia="zh-CN"/>
        </w:rPr>
      </w:pPr>
      <w:r>
        <w:rPr>
          <w:rFonts w:hint="default"/>
          <w:lang w:val="en-US" w:eastAsia="zh-CN"/>
        </w:rPr>
        <w:t>}</w:t>
      </w:r>
    </w:p>
    <w:p w14:paraId="686332BB">
      <w:pPr>
        <w:rPr>
          <w:rFonts w:hint="default"/>
          <w:lang w:val="en-US" w:eastAsia="zh-CN"/>
        </w:rPr>
      </w:pPr>
    </w:p>
    <w:p w14:paraId="1B2AFEA6">
      <w:pPr>
        <w:rPr>
          <w:rFonts w:hint="eastAsia"/>
          <w:b/>
          <w:bCs/>
          <w:i w:val="0"/>
          <w:iCs w:val="0"/>
          <w:color w:val="000000"/>
          <w:lang w:val="en-US" w:eastAsia="zh-CN"/>
        </w:rPr>
      </w:pPr>
      <w:r>
        <w:rPr>
          <w:rFonts w:hint="default" w:ascii="Times New Roman" w:hAnsi="Times New Roman" w:eastAsia="宋体"/>
          <w:i w:val="0"/>
          <w:iCs w:val="0"/>
          <w:color w:val="000000"/>
          <w:lang w:val="en-US" w:eastAsia="zh-CN"/>
        </w:rPr>
        <w:t>nAttackType</w:t>
      </w:r>
      <w:r>
        <w:rPr>
          <w:rFonts w:hint="eastAsia"/>
          <w:b/>
          <w:bCs/>
          <w:i w:val="0"/>
          <w:iCs w:val="0"/>
          <w:color w:val="000000"/>
          <w:lang w:val="en-US" w:eastAsia="zh-CN"/>
        </w:rPr>
        <w:t>攻击类型说明</w:t>
      </w:r>
      <w:bookmarkStart w:id="142" w:name="_GoBack"/>
      <w:bookmarkEnd w:id="142"/>
    </w:p>
    <w:tbl>
      <w:tblPr>
        <w:tblStyle w:val="3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38"/>
        <w:gridCol w:w="6484"/>
      </w:tblGrid>
      <w:tr w14:paraId="4F72E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jc w:val="center"/>
        </w:trPr>
        <w:tc>
          <w:tcPr>
            <w:tcW w:w="2038" w:type="dxa"/>
            <w:tcBorders>
              <w:top w:val="single" w:color="4F81BD" w:sz="8" w:space="0"/>
              <w:left w:val="single" w:color="4F81BD" w:sz="8" w:space="0"/>
              <w:bottom w:val="single" w:color="4F81BD" w:sz="8" w:space="0"/>
              <w:right w:val="dotted" w:color="auto" w:sz="4" w:space="0"/>
            </w:tcBorders>
            <w:shd w:val="clear" w:color="auto" w:fill="4F81BD"/>
            <w:vAlign w:val="center"/>
          </w:tcPr>
          <w:p w14:paraId="5DAF4F67">
            <w:pPr>
              <w:rPr>
                <w:rFonts w:hint="eastAsia" w:ascii="Times New Roman" w:hAnsi="Times New Roman" w:eastAsia="宋体"/>
                <w:i w:val="0"/>
                <w:iCs w:val="0"/>
                <w:color w:val="FFFFFF"/>
                <w:sz w:val="21"/>
                <w:szCs w:val="21"/>
                <w:lang w:val="en-US" w:eastAsia="zh-CN"/>
              </w:rPr>
            </w:pPr>
            <w:r>
              <w:rPr>
                <w:rFonts w:hint="eastAsia" w:ascii="Times New Roman" w:hAnsi="Times New Roman"/>
                <w:i w:val="0"/>
                <w:iCs w:val="0"/>
                <w:color w:val="FFFFFF"/>
                <w:sz w:val="21"/>
                <w:szCs w:val="21"/>
                <w:lang w:val="en-US" w:eastAsia="zh-CN"/>
              </w:rPr>
              <w:t>类别ID</w:t>
            </w:r>
          </w:p>
        </w:tc>
        <w:tc>
          <w:tcPr>
            <w:tcW w:w="6484" w:type="dxa"/>
            <w:tcBorders>
              <w:top w:val="single" w:color="4F81BD" w:sz="8" w:space="0"/>
              <w:left w:val="dotted" w:color="auto" w:sz="4" w:space="0"/>
              <w:bottom w:val="single" w:color="4F81BD" w:sz="8" w:space="0"/>
              <w:right w:val="dotted" w:color="auto" w:sz="4" w:space="0"/>
            </w:tcBorders>
            <w:shd w:val="clear" w:color="auto" w:fill="4F81BD"/>
            <w:vAlign w:val="center"/>
          </w:tcPr>
          <w:p w14:paraId="270C4AB0">
            <w:pPr>
              <w:rPr>
                <w:rFonts w:hint="eastAsia" w:ascii="Times New Roman" w:hAnsi="Times New Roman" w:eastAsia="宋体"/>
                <w:i w:val="0"/>
                <w:iCs w:val="0"/>
                <w:color w:val="FFFFFF"/>
                <w:sz w:val="21"/>
                <w:szCs w:val="21"/>
                <w:lang w:eastAsia="zh-CN"/>
              </w:rPr>
            </w:pPr>
            <w:r>
              <w:rPr>
                <w:rFonts w:hint="eastAsia" w:ascii="Times New Roman" w:hAnsi="Times New Roman"/>
                <w:i w:val="0"/>
                <w:iCs w:val="0"/>
                <w:color w:val="FFFFFF"/>
                <w:sz w:val="21"/>
                <w:szCs w:val="21"/>
                <w:lang w:eastAsia="zh-CN"/>
              </w:rPr>
              <w:t>类别名称</w:t>
            </w:r>
          </w:p>
        </w:tc>
      </w:tr>
      <w:tr w14:paraId="426B6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38" w:type="dxa"/>
            <w:tcBorders>
              <w:top w:val="single" w:color="4F81BD" w:sz="8" w:space="0"/>
              <w:left w:val="single" w:color="4F81BD" w:sz="8" w:space="0"/>
              <w:bottom w:val="single" w:color="4F81BD" w:sz="8" w:space="0"/>
              <w:right w:val="dotted" w:color="auto" w:sz="4" w:space="0"/>
            </w:tcBorders>
            <w:shd w:val="clear" w:color="auto" w:fill="E9EDF4"/>
            <w:vAlign w:val="center"/>
          </w:tcPr>
          <w:p w14:paraId="0EB48FFA">
            <w:pPr>
              <w:rPr>
                <w:rFonts w:hint="eastAsia" w:ascii="Times New Roman" w:hAnsi="Times New Roman" w:eastAsia="宋体"/>
                <w:i w:val="0"/>
                <w:iCs w:val="0"/>
                <w:color w:val="000000"/>
                <w:sz w:val="21"/>
                <w:szCs w:val="21"/>
                <w:lang w:val="en-US" w:eastAsia="zh-CN"/>
              </w:rPr>
            </w:pPr>
            <w:r>
              <w:rPr>
                <w:rFonts w:hint="eastAsia" w:ascii="Times New Roman" w:hAnsi="Times New Roman"/>
                <w:i w:val="0"/>
                <w:iCs w:val="0"/>
                <w:color w:val="000000"/>
                <w:sz w:val="21"/>
                <w:szCs w:val="21"/>
                <w:lang w:val="en-US" w:eastAsia="zh-CN"/>
              </w:rPr>
              <w:t>1</w:t>
            </w:r>
          </w:p>
        </w:tc>
        <w:tc>
          <w:tcPr>
            <w:tcW w:w="6484" w:type="dxa"/>
            <w:tcBorders>
              <w:top w:val="single" w:color="4F81BD" w:sz="8" w:space="0"/>
              <w:left w:val="dotted" w:color="auto" w:sz="4" w:space="0"/>
              <w:bottom w:val="single" w:color="4F81BD" w:sz="8" w:space="0"/>
              <w:right w:val="dotted" w:color="auto" w:sz="4" w:space="0"/>
            </w:tcBorders>
            <w:shd w:val="clear" w:color="auto" w:fill="E9EDF4"/>
            <w:vAlign w:val="top"/>
          </w:tcPr>
          <w:p w14:paraId="31E92064">
            <w:pPr>
              <w:rPr>
                <w:rFonts w:hint="eastAsia" w:ascii="Times New Roman" w:hAnsi="Times New Roman" w:eastAsia="宋体"/>
                <w:i w:val="0"/>
                <w:iCs w:val="0"/>
                <w:color w:val="000000"/>
                <w:sz w:val="21"/>
                <w:szCs w:val="21"/>
              </w:rPr>
            </w:pPr>
            <w:r>
              <w:rPr>
                <w:rFonts w:hint="eastAsia"/>
              </w:rPr>
              <w:t>僵尸网络</w:t>
            </w:r>
          </w:p>
        </w:tc>
      </w:tr>
      <w:tr w14:paraId="3599A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38" w:type="dxa"/>
            <w:tcBorders>
              <w:top w:val="single" w:color="4F81BD" w:sz="8" w:space="0"/>
              <w:left w:val="single" w:color="4F81BD" w:sz="8" w:space="0"/>
              <w:bottom w:val="single" w:color="4F81BD" w:sz="8" w:space="0"/>
              <w:right w:val="dotted" w:color="auto" w:sz="4" w:space="0"/>
            </w:tcBorders>
            <w:shd w:val="clear" w:color="auto" w:fill="FFFFFF"/>
            <w:vAlign w:val="center"/>
          </w:tcPr>
          <w:p w14:paraId="40BF80E1">
            <w:pPr>
              <w:rPr>
                <w:rFonts w:hint="eastAsia" w:ascii="Times New Roman" w:hAnsi="Times New Roman" w:eastAsia="宋体"/>
                <w:i w:val="0"/>
                <w:iCs w:val="0"/>
                <w:color w:val="000000"/>
                <w:sz w:val="21"/>
                <w:szCs w:val="21"/>
                <w:lang w:val="en-US" w:eastAsia="zh-CN"/>
              </w:rPr>
            </w:pPr>
            <w:r>
              <w:rPr>
                <w:rFonts w:hint="eastAsia" w:ascii="Times New Roman" w:hAnsi="Times New Roman"/>
                <w:i w:val="0"/>
                <w:iCs w:val="0"/>
                <w:color w:val="000000"/>
                <w:sz w:val="21"/>
                <w:szCs w:val="21"/>
                <w:lang w:val="en-US" w:eastAsia="zh-CN"/>
              </w:rPr>
              <w:t>2</w:t>
            </w:r>
          </w:p>
        </w:tc>
        <w:tc>
          <w:tcPr>
            <w:tcW w:w="6484" w:type="dxa"/>
            <w:tcBorders>
              <w:top w:val="single" w:color="4F81BD" w:sz="8" w:space="0"/>
              <w:left w:val="dotted" w:color="auto" w:sz="4" w:space="0"/>
              <w:bottom w:val="single" w:color="4F81BD" w:sz="8" w:space="0"/>
              <w:right w:val="dotted" w:color="auto" w:sz="4" w:space="0"/>
            </w:tcBorders>
            <w:shd w:val="clear" w:color="auto" w:fill="FFFFFF"/>
            <w:vAlign w:val="center"/>
          </w:tcPr>
          <w:p w14:paraId="789BD225">
            <w:pPr>
              <w:rPr>
                <w:rFonts w:hint="eastAsia" w:ascii="Times New Roman" w:hAnsi="Times New Roman" w:eastAsia="宋体"/>
                <w:i w:val="0"/>
                <w:iCs w:val="0"/>
                <w:color w:val="000000"/>
                <w:sz w:val="21"/>
                <w:szCs w:val="21"/>
              </w:rPr>
            </w:pPr>
            <w:r>
              <w:rPr>
                <w:rFonts w:hint="eastAsia"/>
              </w:rPr>
              <w:t>木马远控</w:t>
            </w:r>
          </w:p>
        </w:tc>
      </w:tr>
      <w:tr w14:paraId="7F3FD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38" w:type="dxa"/>
            <w:tcBorders>
              <w:top w:val="single" w:color="4F81BD" w:sz="8" w:space="0"/>
              <w:left w:val="single" w:color="4F81BD" w:sz="8" w:space="0"/>
              <w:bottom w:val="single" w:color="4F81BD" w:sz="8" w:space="0"/>
              <w:right w:val="dotted" w:color="auto" w:sz="4" w:space="0"/>
            </w:tcBorders>
            <w:shd w:val="clear" w:color="auto" w:fill="E9EDF4"/>
            <w:vAlign w:val="center"/>
          </w:tcPr>
          <w:p w14:paraId="784B6CE8">
            <w:pPr>
              <w:rPr>
                <w:rFonts w:hint="eastAsia" w:ascii="Times New Roman" w:hAnsi="Times New Roman" w:eastAsia="宋体"/>
                <w:i w:val="0"/>
                <w:iCs w:val="0"/>
                <w:color w:val="000000"/>
                <w:sz w:val="21"/>
                <w:szCs w:val="21"/>
                <w:lang w:val="en-US" w:eastAsia="zh-CN"/>
              </w:rPr>
            </w:pPr>
            <w:r>
              <w:rPr>
                <w:rFonts w:hint="eastAsia" w:ascii="Times New Roman" w:hAnsi="Times New Roman"/>
                <w:i w:val="0"/>
                <w:iCs w:val="0"/>
                <w:color w:val="000000"/>
                <w:sz w:val="21"/>
                <w:szCs w:val="21"/>
                <w:lang w:val="en-US" w:eastAsia="zh-CN"/>
              </w:rPr>
              <w:t>3</w:t>
            </w:r>
          </w:p>
        </w:tc>
        <w:tc>
          <w:tcPr>
            <w:tcW w:w="6484" w:type="dxa"/>
            <w:tcBorders>
              <w:top w:val="single" w:color="4F81BD" w:sz="8" w:space="0"/>
              <w:left w:val="dotted" w:color="auto" w:sz="4" w:space="0"/>
              <w:bottom w:val="single" w:color="4F81BD" w:sz="8" w:space="0"/>
              <w:right w:val="dotted" w:color="auto" w:sz="4" w:space="0"/>
            </w:tcBorders>
            <w:shd w:val="clear" w:color="auto" w:fill="E9EDF4"/>
            <w:vAlign w:val="center"/>
          </w:tcPr>
          <w:p w14:paraId="2EA1EC8B">
            <w:pPr>
              <w:rPr>
                <w:rFonts w:hint="eastAsia" w:ascii="Times New Roman" w:hAnsi="Times New Roman" w:eastAsia="宋体"/>
                <w:i w:val="0"/>
                <w:iCs w:val="0"/>
                <w:color w:val="000000"/>
                <w:sz w:val="21"/>
                <w:szCs w:val="21"/>
              </w:rPr>
            </w:pPr>
            <w:r>
              <w:rPr>
                <w:rFonts w:hint="eastAsia"/>
              </w:rPr>
              <w:t>恶意链接</w:t>
            </w:r>
          </w:p>
        </w:tc>
      </w:tr>
      <w:tr w14:paraId="344D9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38" w:type="dxa"/>
            <w:tcBorders>
              <w:top w:val="single" w:color="4F81BD" w:sz="8" w:space="0"/>
              <w:left w:val="single" w:color="4F81BD" w:sz="8" w:space="0"/>
              <w:bottom w:val="single" w:color="4F81BD" w:sz="8" w:space="0"/>
              <w:right w:val="dotted" w:color="auto" w:sz="4" w:space="0"/>
            </w:tcBorders>
            <w:shd w:val="clear" w:color="auto" w:fill="FFFFFF"/>
            <w:vAlign w:val="center"/>
          </w:tcPr>
          <w:p w14:paraId="4EB686B9">
            <w:pPr>
              <w:rPr>
                <w:rFonts w:hint="eastAsia" w:ascii="Times New Roman" w:hAnsi="Times New Roman" w:eastAsia="宋体"/>
                <w:i w:val="0"/>
                <w:iCs w:val="0"/>
                <w:color w:val="000000"/>
                <w:sz w:val="21"/>
                <w:szCs w:val="21"/>
                <w:lang w:val="en-US" w:eastAsia="zh-CN"/>
              </w:rPr>
            </w:pPr>
            <w:r>
              <w:rPr>
                <w:rFonts w:hint="eastAsia" w:ascii="Times New Roman" w:hAnsi="Times New Roman"/>
                <w:i w:val="0"/>
                <w:iCs w:val="0"/>
                <w:color w:val="000000"/>
                <w:sz w:val="21"/>
                <w:szCs w:val="21"/>
                <w:lang w:val="en-US" w:eastAsia="zh-CN"/>
              </w:rPr>
              <w:t>4</w:t>
            </w:r>
          </w:p>
        </w:tc>
        <w:tc>
          <w:tcPr>
            <w:tcW w:w="6484" w:type="dxa"/>
            <w:tcBorders>
              <w:top w:val="single" w:color="4F81BD" w:sz="8" w:space="0"/>
              <w:left w:val="dotted" w:color="auto" w:sz="4" w:space="0"/>
              <w:bottom w:val="single" w:color="4F81BD" w:sz="8" w:space="0"/>
              <w:right w:val="dotted" w:color="auto" w:sz="4" w:space="0"/>
            </w:tcBorders>
            <w:shd w:val="clear" w:color="auto" w:fill="FFFFFF"/>
            <w:vAlign w:val="top"/>
          </w:tcPr>
          <w:p w14:paraId="6965FBBB">
            <w:pPr>
              <w:rPr>
                <w:rFonts w:hint="eastAsia" w:ascii="Times New Roman" w:hAnsi="Times New Roman" w:eastAsia="宋体"/>
                <w:i w:val="0"/>
                <w:iCs w:val="0"/>
                <w:color w:val="000000"/>
                <w:sz w:val="21"/>
                <w:szCs w:val="21"/>
              </w:rPr>
            </w:pPr>
            <w:r>
              <w:rPr>
                <w:rFonts w:hint="eastAsia"/>
              </w:rPr>
              <w:t>异常流量</w:t>
            </w:r>
          </w:p>
        </w:tc>
      </w:tr>
      <w:tr w14:paraId="553D1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38" w:type="dxa"/>
            <w:tcBorders>
              <w:top w:val="single" w:color="4F81BD" w:sz="8" w:space="0"/>
              <w:left w:val="single" w:color="4F81BD" w:sz="8" w:space="0"/>
              <w:bottom w:val="single" w:color="4F81BD" w:sz="8" w:space="0"/>
              <w:right w:val="dotted" w:color="auto" w:sz="4" w:space="0"/>
            </w:tcBorders>
            <w:shd w:val="clear" w:color="auto" w:fill="E9EDF4"/>
            <w:vAlign w:val="center"/>
          </w:tcPr>
          <w:p w14:paraId="12896B0B">
            <w:pPr>
              <w:rPr>
                <w:rFonts w:hint="eastAsia" w:ascii="Times New Roman" w:hAnsi="Times New Roman" w:eastAsia="宋体"/>
                <w:i w:val="0"/>
                <w:iCs w:val="0"/>
                <w:color w:val="000000"/>
                <w:sz w:val="21"/>
                <w:szCs w:val="21"/>
                <w:lang w:val="en-US" w:eastAsia="zh-CN"/>
              </w:rPr>
            </w:pPr>
            <w:r>
              <w:rPr>
                <w:rFonts w:hint="eastAsia" w:ascii="Times New Roman" w:hAnsi="Times New Roman"/>
                <w:i w:val="0"/>
                <w:iCs w:val="0"/>
                <w:color w:val="000000"/>
                <w:sz w:val="21"/>
                <w:szCs w:val="21"/>
                <w:lang w:val="en-US" w:eastAsia="zh-CN"/>
              </w:rPr>
              <w:t>5</w:t>
            </w:r>
          </w:p>
        </w:tc>
        <w:tc>
          <w:tcPr>
            <w:tcW w:w="6484" w:type="dxa"/>
            <w:tcBorders>
              <w:top w:val="single" w:color="4F81BD" w:sz="8" w:space="0"/>
              <w:left w:val="dotted" w:color="auto" w:sz="4" w:space="0"/>
              <w:bottom w:val="single" w:color="4F81BD" w:sz="8" w:space="0"/>
              <w:right w:val="dotted" w:color="auto" w:sz="4" w:space="0"/>
            </w:tcBorders>
            <w:shd w:val="clear" w:color="auto" w:fill="E9EDF4"/>
            <w:vAlign w:val="center"/>
          </w:tcPr>
          <w:p w14:paraId="00B01AE6">
            <w:pPr>
              <w:rPr>
                <w:rFonts w:hint="eastAsia" w:ascii="Times New Roman" w:hAnsi="Times New Roman" w:eastAsia="宋体"/>
                <w:i w:val="0"/>
                <w:iCs w:val="0"/>
                <w:color w:val="000000"/>
                <w:sz w:val="21"/>
                <w:szCs w:val="21"/>
              </w:rPr>
            </w:pPr>
            <w:r>
              <w:rPr>
                <w:rFonts w:hint="eastAsia"/>
              </w:rPr>
              <w:t>移动僵尸网络</w:t>
            </w:r>
          </w:p>
        </w:tc>
      </w:tr>
      <w:tr w14:paraId="0962C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38" w:type="dxa"/>
            <w:tcBorders>
              <w:top w:val="single" w:color="4F81BD" w:sz="8" w:space="0"/>
              <w:left w:val="single" w:color="4F81BD" w:sz="8" w:space="0"/>
              <w:bottom w:val="single" w:color="4F81BD" w:sz="8" w:space="0"/>
              <w:right w:val="dotted" w:color="auto" w:sz="4" w:space="0"/>
            </w:tcBorders>
            <w:shd w:val="clear" w:color="auto" w:fill="FFFFFF"/>
            <w:vAlign w:val="center"/>
          </w:tcPr>
          <w:p w14:paraId="7C04CECB">
            <w:pPr>
              <w:rPr>
                <w:rFonts w:hint="eastAsia" w:ascii="Times New Roman" w:hAnsi="Times New Roman" w:eastAsia="宋体"/>
                <w:i w:val="0"/>
                <w:iCs w:val="0"/>
                <w:color w:val="000000"/>
                <w:sz w:val="21"/>
                <w:szCs w:val="21"/>
                <w:lang w:val="en-US" w:eastAsia="zh-CN"/>
              </w:rPr>
            </w:pPr>
            <w:r>
              <w:rPr>
                <w:rFonts w:hint="eastAsia" w:ascii="Times New Roman" w:hAnsi="Times New Roman"/>
                <w:i w:val="0"/>
                <w:iCs w:val="0"/>
                <w:color w:val="000000"/>
                <w:sz w:val="21"/>
                <w:szCs w:val="21"/>
                <w:lang w:val="en-US" w:eastAsia="zh-CN"/>
              </w:rPr>
              <w:t>6</w:t>
            </w:r>
          </w:p>
        </w:tc>
        <w:tc>
          <w:tcPr>
            <w:tcW w:w="6484" w:type="dxa"/>
            <w:tcBorders>
              <w:top w:val="single" w:color="4F81BD" w:sz="8" w:space="0"/>
              <w:left w:val="dotted" w:color="auto" w:sz="4" w:space="0"/>
              <w:bottom w:val="single" w:color="4F81BD" w:sz="8" w:space="0"/>
              <w:right w:val="dotted" w:color="auto" w:sz="4" w:space="0"/>
            </w:tcBorders>
            <w:shd w:val="clear" w:color="auto" w:fill="FFFFFF"/>
            <w:vAlign w:val="center"/>
          </w:tcPr>
          <w:p w14:paraId="69F71B9F">
            <w:pPr>
              <w:rPr>
                <w:rFonts w:hint="eastAsia" w:ascii="Times New Roman" w:hAnsi="Times New Roman" w:eastAsia="宋体"/>
                <w:i w:val="0"/>
                <w:iCs w:val="0"/>
                <w:color w:val="000000"/>
                <w:sz w:val="21"/>
                <w:szCs w:val="21"/>
              </w:rPr>
            </w:pPr>
            <w:r>
              <w:rPr>
                <w:rFonts w:hint="eastAsia"/>
              </w:rPr>
              <w:t>移动病毒</w:t>
            </w:r>
          </w:p>
        </w:tc>
      </w:tr>
      <w:tr w14:paraId="24CBE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38" w:type="dxa"/>
            <w:tcBorders>
              <w:top w:val="single" w:color="4F81BD" w:sz="8" w:space="0"/>
              <w:left w:val="single" w:color="4F81BD" w:sz="8" w:space="0"/>
              <w:bottom w:val="single" w:color="4F81BD" w:sz="8" w:space="0"/>
              <w:right w:val="dotted" w:color="auto" w:sz="4" w:space="0"/>
            </w:tcBorders>
            <w:shd w:val="clear" w:color="auto" w:fill="E9EDF4"/>
            <w:vAlign w:val="center"/>
          </w:tcPr>
          <w:p w14:paraId="18AD5212">
            <w:pPr>
              <w:rPr>
                <w:rFonts w:hint="eastAsia" w:ascii="Times New Roman" w:hAnsi="Times New Roman" w:eastAsia="宋体"/>
                <w:i w:val="0"/>
                <w:iCs w:val="0"/>
                <w:color w:val="000000"/>
                <w:sz w:val="21"/>
                <w:szCs w:val="21"/>
                <w:lang w:val="en-US" w:eastAsia="zh-CN"/>
              </w:rPr>
            </w:pPr>
            <w:r>
              <w:rPr>
                <w:rFonts w:hint="eastAsia" w:ascii="Times New Roman" w:hAnsi="Times New Roman"/>
                <w:i w:val="0"/>
                <w:iCs w:val="0"/>
                <w:color w:val="000000"/>
                <w:sz w:val="21"/>
                <w:szCs w:val="21"/>
                <w:lang w:val="en-US" w:eastAsia="zh-CN"/>
              </w:rPr>
              <w:t>7</w:t>
            </w:r>
          </w:p>
        </w:tc>
        <w:tc>
          <w:tcPr>
            <w:tcW w:w="6484" w:type="dxa"/>
            <w:tcBorders>
              <w:top w:val="single" w:color="4F81BD" w:sz="8" w:space="0"/>
              <w:left w:val="dotted" w:color="auto" w:sz="4" w:space="0"/>
              <w:bottom w:val="single" w:color="4F81BD" w:sz="8" w:space="0"/>
              <w:right w:val="dotted" w:color="auto" w:sz="4" w:space="0"/>
            </w:tcBorders>
            <w:shd w:val="clear" w:color="auto" w:fill="E9EDF4"/>
            <w:vAlign w:val="center"/>
          </w:tcPr>
          <w:p w14:paraId="2F04D0A3">
            <w:pPr>
              <w:rPr>
                <w:rFonts w:hint="eastAsia" w:ascii="Times New Roman" w:hAnsi="Times New Roman" w:eastAsia="宋体"/>
                <w:i w:val="0"/>
                <w:iCs w:val="0"/>
                <w:color w:val="000000"/>
                <w:sz w:val="21"/>
                <w:szCs w:val="21"/>
              </w:rPr>
            </w:pPr>
            <w:r>
              <w:rPr>
                <w:rFonts w:hint="eastAsia"/>
              </w:rPr>
              <w:t>恶意软件</w:t>
            </w:r>
          </w:p>
        </w:tc>
      </w:tr>
    </w:tbl>
    <w:p w14:paraId="49DEEC7D">
      <w:pPr>
        <w:rPr>
          <w:rFonts w:hint="default"/>
          <w:lang w:val="en-US" w:eastAsia="zh-CN"/>
        </w:rPr>
      </w:pPr>
    </w:p>
    <w:p w14:paraId="378A03E5">
      <w:pPr>
        <w:rPr>
          <w:rFonts w:hint="default"/>
          <w:lang w:val="en-US" w:eastAsia="zh-CN"/>
        </w:rPr>
      </w:pPr>
    </w:p>
    <w:p w14:paraId="7BDA3065">
      <w:pPr>
        <w:rPr>
          <w:rFonts w:hint="default"/>
          <w:lang w:val="en-US" w:eastAsia="zh-CN"/>
        </w:rPr>
      </w:pPr>
    </w:p>
    <w:p w14:paraId="38541BF4">
      <w:pPr>
        <w:pStyle w:val="3"/>
        <w:bidi w:val="0"/>
        <w:rPr>
          <w:rFonts w:hint="default"/>
          <w:lang w:val="en-US" w:eastAsia="zh-CN"/>
        </w:rPr>
      </w:pPr>
      <w:bookmarkStart w:id="141" w:name="_Toc11476"/>
      <w:r>
        <w:rPr>
          <w:rFonts w:hint="default"/>
          <w:lang w:val="en-US" w:eastAsia="zh-CN"/>
        </w:rPr>
        <w:t>PVS安全日志</w:t>
      </w:r>
      <w:bookmarkEnd w:id="141"/>
    </w:p>
    <w:tbl>
      <w:tblPr>
        <w:tblStyle w:val="30"/>
        <w:tblW w:w="8314" w:type="dxa"/>
        <w:tblInd w:w="1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9"/>
        <w:gridCol w:w="1686"/>
        <w:gridCol w:w="4749"/>
      </w:tblGrid>
      <w:tr w14:paraId="20CED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4F81BD"/>
            <w:vAlign w:val="center"/>
          </w:tcPr>
          <w:p w14:paraId="5ECA4EF5">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字段名</w:t>
            </w:r>
          </w:p>
        </w:tc>
        <w:tc>
          <w:tcPr>
            <w:tcW w:w="1686" w:type="dxa"/>
            <w:tcBorders>
              <w:top w:val="single" w:color="4F81BD" w:sz="8" w:space="0"/>
              <w:left w:val="dotted" w:color="auto" w:sz="4" w:space="0"/>
              <w:bottom w:val="single" w:color="4F81BD" w:sz="8" w:space="0"/>
              <w:right w:val="dotted" w:color="auto" w:sz="4" w:space="0"/>
            </w:tcBorders>
            <w:shd w:val="clear" w:color="auto" w:fill="4F81BD"/>
            <w:vAlign w:val="center"/>
          </w:tcPr>
          <w:p w14:paraId="06B1F0D8">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类型</w:t>
            </w:r>
          </w:p>
        </w:tc>
        <w:tc>
          <w:tcPr>
            <w:tcW w:w="4749" w:type="dxa"/>
            <w:tcBorders>
              <w:top w:val="single" w:color="4F81BD" w:sz="8" w:space="0"/>
              <w:left w:val="dotted" w:color="auto" w:sz="4" w:space="0"/>
              <w:bottom w:val="single" w:color="4F81BD" w:sz="8" w:space="0"/>
              <w:right w:val="single" w:color="4F81BD" w:sz="8" w:space="0"/>
            </w:tcBorders>
            <w:shd w:val="clear" w:color="auto" w:fill="4F81BD"/>
            <w:vAlign w:val="center"/>
          </w:tcPr>
          <w:p w14:paraId="3078132A">
            <w:pPr>
              <w:wordWrap/>
              <w:adjustRightInd/>
              <w:snapToGrid/>
              <w:spacing w:line="360" w:lineRule="auto"/>
              <w:textAlignment w:val="auto"/>
              <w:rPr>
                <w:rFonts w:hint="eastAsia" w:ascii="Times New Roman" w:hAnsi="Times New Roman" w:eastAsia="宋体"/>
                <w:b/>
                <w:bCs w:val="0"/>
                <w:i w:val="0"/>
                <w:iCs w:val="0"/>
                <w:color w:val="FFFFFF"/>
                <w:sz w:val="21"/>
                <w:szCs w:val="21"/>
                <w:lang w:val="en-US" w:eastAsia="zh-CN"/>
              </w:rPr>
            </w:pPr>
            <w:r>
              <w:rPr>
                <w:rFonts w:hint="eastAsia" w:ascii="Times New Roman" w:hAnsi="Times New Roman" w:eastAsia="宋体"/>
                <w:b/>
                <w:bCs w:val="0"/>
                <w:i w:val="0"/>
                <w:iCs w:val="0"/>
                <w:color w:val="FFFFFF"/>
                <w:sz w:val="21"/>
                <w:szCs w:val="21"/>
                <w:lang w:val="en-US" w:eastAsia="zh-CN"/>
              </w:rPr>
              <w:t>描述</w:t>
            </w:r>
          </w:p>
        </w:tc>
      </w:tr>
      <w:tr w14:paraId="4A496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5F6E550">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0E2D638">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D9F3CBD">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时间戳</w:t>
            </w:r>
          </w:p>
        </w:tc>
      </w:tr>
      <w:tr w14:paraId="608C0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3E1D5F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uid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4433967">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0673985">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会话唯一ID</w:t>
            </w:r>
          </w:p>
        </w:tc>
      </w:tr>
      <w:tr w14:paraId="1BF8A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8E0D5A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C1C0AF6">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BA7F9A8">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日志类型，</w:t>
            </w:r>
            <w:r>
              <w:rPr>
                <w:rFonts w:hint="eastAsia"/>
                <w:i w:val="0"/>
                <w:iCs w:val="0"/>
                <w:color w:val="000000"/>
                <w:lang w:val="en-US" w:eastAsia="zh-CN"/>
              </w:rPr>
              <w:t>pvs</w:t>
            </w:r>
          </w:p>
        </w:tc>
      </w:tr>
      <w:tr w14:paraId="6048F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01E1F57">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devname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96939EA">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FBB566C">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设备名称</w:t>
            </w:r>
          </w:p>
        </w:tc>
      </w:tr>
      <w:tr w14:paraId="10059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5726B4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47F37D0">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2D5F88C">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年月日</w:t>
            </w:r>
          </w:p>
        </w:tc>
      </w:tr>
      <w:tr w14:paraId="4ED6E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81B269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hh</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23F92AA9">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DE3F1D4">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小时</w:t>
            </w:r>
          </w:p>
        </w:tc>
      </w:tr>
      <w:tr w14:paraId="7788B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455164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vendor</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4348212">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F2ECBDE">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厂商sangfor</w:t>
            </w:r>
          </w:p>
        </w:tc>
      </w:tr>
      <w:tr w14:paraId="23EB5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1DAB040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appproto</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64DFF83">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698C12D">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应用层协议</w:t>
            </w:r>
          </w:p>
        </w:tc>
      </w:tr>
      <w:tr w14:paraId="7816A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5479E3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transproto</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9D82449">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6DEF1F5">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传输层协议</w:t>
            </w:r>
          </w:p>
        </w:tc>
      </w:tr>
      <w:tr w14:paraId="1525F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24EF97A">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logid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47EC94A">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long</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AA4B1ED">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日志id</w:t>
            </w:r>
          </w:p>
        </w:tc>
      </w:tr>
      <w:tr w14:paraId="47379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3A39C1B">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src_ip</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6605946">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9F363B2">
            <w:pPr>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cs="宋体"/>
                <w:bCs/>
                <w:i w:val="0"/>
                <w:iCs w:val="0"/>
                <w:color w:val="000000"/>
                <w:sz w:val="21"/>
                <w:szCs w:val="21"/>
              </w:rPr>
              <w:t>源IP</w:t>
            </w:r>
          </w:p>
        </w:tc>
      </w:tr>
      <w:tr w14:paraId="42ED5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6CBDD2B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dst_ip</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71A082A">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B51737C">
            <w:pPr>
              <w:rPr>
                <w:rFonts w:hint="default" w:ascii="Times New Roman" w:hAnsi="Times New Roman" w:eastAsia="宋体" w:cs="Arial"/>
                <w:i w:val="0"/>
                <w:iCs w:val="0"/>
                <w:color w:val="000000"/>
                <w:kern w:val="2"/>
                <w:sz w:val="21"/>
                <w:szCs w:val="24"/>
                <w:lang w:val="en-US" w:eastAsia="zh-CN" w:bidi="ar-SA"/>
              </w:rPr>
            </w:pPr>
            <w:r>
              <w:rPr>
                <w:rFonts w:hint="eastAsia" w:ascii="Times New Roman" w:hAnsi="Times New Roman" w:eastAsia="宋体" w:cs="宋体"/>
                <w:bCs/>
                <w:i w:val="0"/>
                <w:iCs w:val="0"/>
                <w:color w:val="000000"/>
                <w:sz w:val="21"/>
                <w:szCs w:val="21"/>
              </w:rPr>
              <w:t>目的IP</w:t>
            </w:r>
          </w:p>
        </w:tc>
      </w:tr>
      <w:tr w14:paraId="6BE2B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BFBB46C">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iptype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4628187">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04BC69D">
            <w:pPr>
              <w:rPr>
                <w:rFonts w:hint="default" w:ascii="Times New Roman" w:hAnsi="Times New Roman" w:eastAsia="宋体" w:cs="Arial"/>
                <w:i w:val="0"/>
                <w:iCs w:val="0"/>
                <w:color w:val="000000"/>
                <w:kern w:val="2"/>
                <w:sz w:val="21"/>
                <w:szCs w:val="24"/>
                <w:lang w:val="en-US" w:eastAsia="zh-CN" w:bidi="ar-SA"/>
              </w:rPr>
            </w:pPr>
            <w:r>
              <w:rPr>
                <w:rFonts w:hint="default" w:ascii="Times New Roman" w:hAnsi="Times New Roman" w:eastAsia="宋体"/>
                <w:i w:val="0"/>
                <w:iCs w:val="0"/>
                <w:color w:val="000000"/>
                <w:lang w:val="en-US" w:eastAsia="zh-CN"/>
              </w:rPr>
              <w:t>ip类型，4表示ipv4，6表示ipv6</w:t>
            </w:r>
          </w:p>
        </w:tc>
      </w:tr>
      <w:tr w14:paraId="644F0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1EE24D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src_port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C84E822">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9A687F3">
            <w:pPr>
              <w:rPr>
                <w:rFonts w:hint="default" w:ascii="Times New Roman" w:hAnsi="Times New Roman" w:eastAsia="宋体" w:cs="Arial"/>
                <w:i w:val="0"/>
                <w:iCs w:val="0"/>
                <w:color w:val="000000"/>
                <w:kern w:val="2"/>
                <w:sz w:val="21"/>
                <w:szCs w:val="24"/>
                <w:lang w:val="en-US" w:eastAsia="zh-CN" w:bidi="ar-SA"/>
              </w:rPr>
            </w:pPr>
            <w:r>
              <w:rPr>
                <w:rFonts w:hint="eastAsia"/>
                <w:color w:val="000000"/>
                <w:lang w:eastAsia="zh-CN"/>
              </w:rPr>
              <w:t>源</w:t>
            </w:r>
            <w:r>
              <w:rPr>
                <w:color w:val="000000"/>
              </w:rPr>
              <w:t>端口，赋予默认值0</w:t>
            </w:r>
          </w:p>
        </w:tc>
      </w:tr>
      <w:tr w14:paraId="3A01A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0DFC38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dst_port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7809A84F">
            <w:pPr>
              <w:rPr>
                <w:rFonts w:hint="default" w:ascii="Times New Roman" w:hAnsi="Times New Roman" w:eastAsia="宋体" w:cs="Arial"/>
                <w:i w:val="0"/>
                <w:iCs w:val="0"/>
                <w:color w:val="000000"/>
                <w:kern w:val="2"/>
                <w:sz w:val="21"/>
                <w:szCs w:val="24"/>
                <w:lang w:val="en-US" w:eastAsia="zh-CN" w:bidi="ar-SA"/>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43EA17CD">
            <w:pPr>
              <w:rPr>
                <w:rFonts w:hint="default" w:ascii="Times New Roman" w:hAnsi="Times New Roman" w:eastAsia="宋体" w:cs="Arial"/>
                <w:i w:val="0"/>
                <w:iCs w:val="0"/>
                <w:color w:val="000000"/>
                <w:kern w:val="2"/>
                <w:sz w:val="21"/>
                <w:szCs w:val="24"/>
                <w:lang w:val="en-US" w:eastAsia="zh-CN" w:bidi="ar-SA"/>
              </w:rPr>
            </w:pPr>
            <w:r>
              <w:rPr>
                <w:rFonts w:hint="eastAsia"/>
                <w:color w:val="000000"/>
              </w:rPr>
              <w:t>目的</w:t>
            </w:r>
            <w:r>
              <w:rPr>
                <w:color w:val="000000"/>
              </w:rPr>
              <w:t>端口，赋予默认值0</w:t>
            </w:r>
          </w:p>
        </w:tc>
      </w:tr>
      <w:tr w14:paraId="55AE0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3FD53D2">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risk_type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4B25AC5D">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018F354C">
            <w:pPr>
              <w:rPr>
                <w:rFonts w:hint="eastAsia" w:ascii="Times New Roman" w:hAnsi="Times New Roman" w:eastAsia="宋体"/>
                <w:i w:val="0"/>
                <w:iCs w:val="0"/>
                <w:color w:val="000000"/>
                <w:lang w:val="en-US" w:eastAsia="zh-CN"/>
              </w:rPr>
            </w:pPr>
            <w:r>
              <w:rPr>
                <w:rFonts w:hint="eastAsia"/>
                <w:color w:val="000000"/>
                <w:lang w:val="zh-CN"/>
              </w:rPr>
              <w:t>漏洞</w:t>
            </w:r>
            <w:r>
              <w:rPr>
                <w:rFonts w:hint="eastAsia"/>
                <w:color w:val="000000"/>
                <w:lang w:val="en-US" w:eastAsia="zh-CN"/>
              </w:rPr>
              <w:t>类型</w:t>
            </w:r>
          </w:p>
        </w:tc>
      </w:tr>
      <w:tr w14:paraId="56141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EC7E4EE">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sid</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8FA4FCB">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6979470">
            <w:pPr>
              <w:rPr>
                <w:rFonts w:hint="default" w:ascii="Times New Roman" w:hAnsi="Times New Roman" w:eastAsia="宋体"/>
                <w:i w:val="0"/>
                <w:iCs w:val="0"/>
                <w:color w:val="000000"/>
                <w:lang w:val="en-US" w:eastAsia="zh-CN"/>
              </w:rPr>
            </w:pPr>
            <w:r>
              <w:rPr>
                <w:rFonts w:hint="eastAsia"/>
                <w:color w:val="000000"/>
              </w:rPr>
              <w:t>规则ID</w:t>
            </w:r>
          </w:p>
        </w:tc>
      </w:tr>
      <w:tr w14:paraId="2556D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295AA585">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level</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85ACE38">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74B843CF">
            <w:pPr>
              <w:rPr>
                <w:rFonts w:hint="eastAsia"/>
                <w:color w:val="000000"/>
                <w:lang w:val="zh-CN"/>
              </w:rPr>
            </w:pPr>
            <w:r>
              <w:rPr>
                <w:rFonts w:hint="eastAsia"/>
                <w:color w:val="000000"/>
                <w:lang w:val="zh-CN"/>
              </w:rPr>
              <w:t>严重等级</w:t>
            </w:r>
          </w:p>
          <w:p w14:paraId="01DFD986">
            <w:pPr>
              <w:rPr>
                <w:rFonts w:hint="default" w:ascii="Times New Roman" w:hAnsi="Times New Roman" w:eastAsia="宋体"/>
                <w:i w:val="0"/>
                <w:iCs w:val="0"/>
                <w:color w:val="000000"/>
                <w:lang w:val="en-US" w:eastAsia="zh-CN"/>
              </w:rPr>
            </w:pPr>
            <w:r>
              <w:rPr>
                <w:rFonts w:hint="eastAsia"/>
                <w:color w:val="000000"/>
              </w:rPr>
              <w:t xml:space="preserve">(1: </w:t>
            </w:r>
            <w:r>
              <w:rPr>
                <w:rFonts w:hint="eastAsia"/>
                <w:color w:val="000000"/>
                <w:lang w:val="zh-CN"/>
              </w:rPr>
              <w:t>高</w:t>
            </w:r>
            <w:r>
              <w:rPr>
                <w:rFonts w:hint="eastAsia"/>
                <w:color w:val="000000"/>
              </w:rPr>
              <w:t xml:space="preserve">; 2: </w:t>
            </w:r>
            <w:r>
              <w:rPr>
                <w:rFonts w:hint="eastAsia"/>
                <w:color w:val="000000"/>
                <w:lang w:val="zh-CN"/>
              </w:rPr>
              <w:t>中</w:t>
            </w:r>
            <w:r>
              <w:rPr>
                <w:rFonts w:hint="eastAsia"/>
                <w:color w:val="000000"/>
              </w:rPr>
              <w:t xml:space="preserve"> 3: </w:t>
            </w:r>
            <w:r>
              <w:rPr>
                <w:rFonts w:hint="eastAsia"/>
                <w:color w:val="000000"/>
                <w:lang w:val="zh-CN"/>
              </w:rPr>
              <w:t>低</w:t>
            </w:r>
            <w:r>
              <w:rPr>
                <w:rFonts w:hint="eastAsia"/>
                <w:color w:val="000000"/>
              </w:rPr>
              <w:t>)</w:t>
            </w:r>
          </w:p>
        </w:tc>
      </w:tr>
      <w:tr w14:paraId="1A75C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55F158B3">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risk_count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05C7625">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7D54F3D">
            <w:pPr>
              <w:rPr>
                <w:rFonts w:hint="default" w:ascii="Times New Roman" w:hAnsi="Times New Roman" w:eastAsia="宋体"/>
                <w:i w:val="0"/>
                <w:iCs w:val="0"/>
                <w:color w:val="000000"/>
                <w:lang w:val="en-US" w:eastAsia="zh-CN"/>
              </w:rPr>
            </w:pPr>
            <w:r>
              <w:rPr>
                <w:rFonts w:hint="eastAsia"/>
                <w:color w:val="000000"/>
                <w:lang w:val="zh-CN"/>
              </w:rPr>
              <w:t>攻击次数</w:t>
            </w:r>
            <w:r>
              <w:rPr>
                <w:rFonts w:hint="eastAsia"/>
                <w:color w:val="000000"/>
              </w:rPr>
              <w:t>/</w:t>
            </w:r>
            <w:r>
              <w:rPr>
                <w:rFonts w:hint="eastAsia"/>
                <w:color w:val="000000"/>
                <w:lang w:val="zh-CN"/>
              </w:rPr>
              <w:t>检测计数</w:t>
            </w:r>
          </w:p>
        </w:tc>
      </w:tr>
      <w:tr w14:paraId="12F5E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A30A5FD">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merge_crc</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3DE82A08">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489D520A">
            <w:pPr>
              <w:rPr>
                <w:rFonts w:hint="default" w:ascii="Times New Roman" w:hAnsi="Times New Roman" w:eastAsia="宋体"/>
                <w:i w:val="0"/>
                <w:iCs w:val="0"/>
                <w:color w:val="000000"/>
                <w:lang w:val="en-US" w:eastAsia="zh-CN"/>
              </w:rPr>
            </w:pPr>
            <w:r>
              <w:rPr>
                <w:rFonts w:hint="eastAsia"/>
                <w:color w:val="000000"/>
              </w:rPr>
              <w:t>不带参</w:t>
            </w:r>
            <w:r>
              <w:rPr>
                <w:color w:val="000000"/>
              </w:rPr>
              <w:t>url</w:t>
            </w:r>
            <w:r>
              <w:rPr>
                <w:rFonts w:hint="eastAsia"/>
                <w:color w:val="000000"/>
              </w:rPr>
              <w:t>（</w:t>
            </w:r>
            <w:r>
              <w:rPr>
                <w:color w:val="000000"/>
              </w:rPr>
              <w:t>不带协议和参数</w:t>
            </w:r>
            <w:r>
              <w:rPr>
                <w:rFonts w:hint="eastAsia"/>
                <w:color w:val="000000"/>
              </w:rPr>
              <w:t>）的CRC值</w:t>
            </w:r>
          </w:p>
        </w:tc>
      </w:tr>
      <w:tr w14:paraId="1B2A6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377CF73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result_len</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0F3DCCEB">
            <w:pPr>
              <w:rPr>
                <w:rFonts w:hint="default" w:ascii="Times New Roman" w:hAnsi="Times New Roman" w:eastAsia="宋体"/>
                <w:i w:val="0"/>
                <w:iCs w:val="0"/>
                <w:color w:val="000000"/>
                <w:lang w:val="en-US" w:eastAsia="zh-CN"/>
              </w:rPr>
            </w:pPr>
            <w:r>
              <w:rPr>
                <w:rFonts w:hint="eastAsia"/>
                <w:i w:val="0"/>
                <w:iCs w:val="0"/>
                <w:color w:val="000000"/>
                <w:lang w:val="en-US" w:eastAsia="zh-CN"/>
              </w:rPr>
              <w:t>int</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2F4ECBC3">
            <w:pPr>
              <w:rPr>
                <w:rFonts w:hint="default" w:ascii="Times New Roman" w:hAnsi="Times New Roman" w:eastAsia="宋体"/>
                <w:i w:val="0"/>
                <w:iCs w:val="0"/>
                <w:color w:val="000000"/>
                <w:lang w:val="en-US" w:eastAsia="zh-CN"/>
              </w:rPr>
            </w:pPr>
            <w:r>
              <w:rPr>
                <w:rFonts w:hint="eastAsia"/>
                <w:color w:val="000000"/>
              </w:rPr>
              <w:t>result长度</w:t>
            </w:r>
          </w:p>
        </w:tc>
      </w:tr>
      <w:tr w14:paraId="43232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4FF59A9F">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record_time</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6546020C">
            <w:pPr>
              <w:rPr>
                <w:rFonts w:hint="default" w:ascii="Times New Roman" w:hAnsi="Times New Roman" w:eastAsia="宋体"/>
                <w:i w:val="0"/>
                <w:iCs w:val="0"/>
                <w:color w:val="000000"/>
                <w:lang w:val="en-US" w:eastAsia="zh-CN"/>
              </w:rPr>
            </w:pPr>
            <w:r>
              <w:rPr>
                <w:rFonts w:hint="eastAsia"/>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69CDD210">
            <w:pPr>
              <w:rPr>
                <w:rFonts w:hint="default" w:ascii="Times New Roman" w:hAnsi="Times New Roman" w:eastAsia="宋体"/>
                <w:i w:val="0"/>
                <w:iCs w:val="0"/>
                <w:color w:val="000000"/>
                <w:lang w:val="en-US" w:eastAsia="zh-CN"/>
              </w:rPr>
            </w:pPr>
            <w:r>
              <w:rPr>
                <w:rFonts w:hint="eastAsia"/>
                <w:color w:val="000000"/>
                <w:lang w:val="zh-CN"/>
              </w:rPr>
              <w:t>记录</w:t>
            </w:r>
            <w:r>
              <w:rPr>
                <w:rFonts w:hint="eastAsia"/>
                <w:color w:val="000000"/>
                <w:lang w:val="en-US" w:eastAsia="zh-CN"/>
              </w:rPr>
              <w:t>日志</w:t>
            </w:r>
            <w:r>
              <w:rPr>
                <w:rFonts w:hint="eastAsia"/>
                <w:color w:val="000000"/>
                <w:lang w:val="zh-CN"/>
              </w:rPr>
              <w:t>时间</w:t>
            </w:r>
          </w:p>
        </w:tc>
      </w:tr>
      <w:tr w14:paraId="47278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0DDC2C86">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host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1AB033CC">
            <w:pPr>
              <w:rPr>
                <w:rFonts w:hint="default" w:ascii="Times New Roman" w:hAnsi="Times New Roman" w:eastAsia="宋体"/>
                <w:i w:val="0"/>
                <w:iCs w:val="0"/>
                <w:color w:val="000000"/>
                <w:lang w:val="en-US" w:eastAsia="zh-CN"/>
              </w:rPr>
            </w:pPr>
            <w:r>
              <w:rPr>
                <w:rFonts w:hint="eastAsia"/>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763D986">
            <w:pPr>
              <w:rPr>
                <w:rFonts w:hint="default" w:ascii="Times New Roman" w:hAnsi="Times New Roman" w:eastAsia="宋体"/>
                <w:i w:val="0"/>
                <w:iCs w:val="0"/>
                <w:color w:val="000000"/>
                <w:lang w:val="en-US" w:eastAsia="zh-CN"/>
              </w:rPr>
            </w:pPr>
            <w:r>
              <w:rPr>
                <w:rFonts w:hint="eastAsia"/>
                <w:i w:val="0"/>
                <w:iCs w:val="0"/>
                <w:color w:val="000000"/>
                <w:lang w:val="en-US" w:eastAsia="zh-CN"/>
              </w:rPr>
              <w:t>主机名</w:t>
            </w:r>
          </w:p>
        </w:tc>
      </w:tr>
      <w:tr w14:paraId="14004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9" w:type="dxa"/>
            <w:tcBorders>
              <w:top w:val="single" w:color="4F81BD" w:sz="8" w:space="0"/>
              <w:left w:val="dotted" w:color="auto" w:sz="8" w:space="0"/>
              <w:bottom w:val="single" w:color="4F81BD" w:sz="8" w:space="0"/>
              <w:right w:val="dotted" w:color="auto" w:sz="4" w:space="0"/>
            </w:tcBorders>
            <w:shd w:val="clear" w:color="auto" w:fill="FFFFFF"/>
            <w:vAlign w:val="center"/>
          </w:tcPr>
          <w:p w14:paraId="77E3E0E8">
            <w:pPr>
              <w:rPr>
                <w:rFonts w:hint="default" w:ascii="Times New Roman" w:hAnsi="Times New Roman" w:eastAsia="宋体"/>
                <w:i w:val="0"/>
                <w:iCs w:val="0"/>
                <w:color w:val="000000"/>
                <w:lang w:val="en-US" w:eastAsia="zh-CN"/>
              </w:rPr>
            </w:pPr>
            <w:r>
              <w:rPr>
                <w:rFonts w:hint="default" w:ascii="Times New Roman" w:hAnsi="Times New Roman" w:eastAsia="宋体"/>
                <w:i w:val="0"/>
                <w:iCs w:val="0"/>
                <w:color w:val="000000"/>
                <w:lang w:val="en-US" w:eastAsia="zh-CN"/>
              </w:rPr>
              <w:t>result</w:t>
            </w:r>
          </w:p>
        </w:tc>
        <w:tc>
          <w:tcPr>
            <w:tcW w:w="1686" w:type="dxa"/>
            <w:tcBorders>
              <w:top w:val="single" w:color="4F81BD" w:sz="8" w:space="0"/>
              <w:left w:val="dotted" w:color="auto" w:sz="4" w:space="0"/>
              <w:bottom w:val="single" w:color="4F81BD" w:sz="8" w:space="0"/>
              <w:right w:val="dotted" w:color="auto" w:sz="4" w:space="0"/>
            </w:tcBorders>
            <w:shd w:val="clear" w:color="auto" w:fill="FFFFFF"/>
            <w:vAlign w:val="center"/>
          </w:tcPr>
          <w:p w14:paraId="5770353F">
            <w:pPr>
              <w:rPr>
                <w:rFonts w:hint="default" w:ascii="Times New Roman" w:hAnsi="Times New Roman" w:eastAsia="宋体"/>
                <w:i w:val="0"/>
                <w:iCs w:val="0"/>
                <w:color w:val="000000"/>
                <w:lang w:val="en-US" w:eastAsia="zh-CN"/>
              </w:rPr>
            </w:pPr>
            <w:r>
              <w:rPr>
                <w:rFonts w:hint="eastAsia"/>
                <w:i w:val="0"/>
                <w:iCs w:val="0"/>
                <w:color w:val="000000"/>
                <w:lang w:val="en-US" w:eastAsia="zh-CN"/>
              </w:rPr>
              <w:t>bytes</w:t>
            </w:r>
          </w:p>
        </w:tc>
        <w:tc>
          <w:tcPr>
            <w:tcW w:w="4749"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B8D5079">
            <w:pPr>
              <w:rPr>
                <w:rFonts w:hint="default" w:ascii="Times New Roman" w:hAnsi="Times New Roman" w:eastAsia="宋体"/>
                <w:i w:val="0"/>
                <w:iCs w:val="0"/>
                <w:color w:val="000000"/>
                <w:lang w:val="en-US" w:eastAsia="zh-CN"/>
              </w:rPr>
            </w:pPr>
            <w:r>
              <w:rPr>
                <w:rFonts w:hint="eastAsia" w:ascii="Times New Roman" w:hAnsi="Times New Roman" w:cs="宋体"/>
                <w:bCs/>
                <w:i w:val="0"/>
                <w:iCs w:val="0"/>
                <w:color w:val="000000"/>
                <w:sz w:val="21"/>
                <w:szCs w:val="21"/>
                <w:lang w:val="en-US" w:eastAsia="zh-CN"/>
              </w:rPr>
              <w:t>存储日志数据包或描述</w:t>
            </w:r>
            <w:r>
              <w:rPr>
                <w:rFonts w:hint="eastAsia" w:cs="宋体"/>
                <w:bCs/>
                <w:i w:val="0"/>
                <w:iCs w:val="0"/>
                <w:color w:val="000000"/>
                <w:sz w:val="21"/>
                <w:szCs w:val="21"/>
                <w:lang w:val="en-US" w:eastAsia="zh-CN"/>
              </w:rPr>
              <w:t>，xml格式</w:t>
            </w:r>
          </w:p>
        </w:tc>
      </w:tr>
    </w:tbl>
    <w:p w14:paraId="4322588C">
      <w:pPr>
        <w:rPr>
          <w:rFonts w:hint="default"/>
          <w:lang w:val="en-US" w:eastAsia="zh-CN"/>
        </w:rPr>
      </w:pPr>
    </w:p>
    <w:p w14:paraId="5A4D9D7E">
      <w:pPr>
        <w:rPr>
          <w:rFonts w:hint="eastAsia"/>
          <w:i w:val="0"/>
          <w:iCs w:val="0"/>
          <w:color w:val="auto"/>
          <w:lang w:val="en-US" w:eastAsia="zh-CN"/>
        </w:rPr>
      </w:pPr>
      <w:r>
        <w:rPr>
          <w:rFonts w:hint="eastAsia"/>
          <w:i w:val="0"/>
          <w:iCs w:val="0"/>
          <w:color w:val="auto"/>
          <w:lang w:val="en-US" w:eastAsia="zh-CN"/>
        </w:rPr>
        <w:t>示例说明：</w:t>
      </w:r>
    </w:p>
    <w:p w14:paraId="375661C7">
      <w:pPr>
        <w:rPr>
          <w:rFonts w:hint="default"/>
          <w:lang w:val="en-US" w:eastAsia="zh-CN"/>
        </w:rPr>
      </w:pPr>
      <w:r>
        <w:rPr>
          <w:rFonts w:hint="default"/>
          <w:lang w:val="en-US" w:eastAsia="zh-CN"/>
        </w:rPr>
        <w:t>{</w:t>
      </w:r>
    </w:p>
    <w:p w14:paraId="01369CF5">
      <w:pPr>
        <w:rPr>
          <w:rFonts w:hint="default"/>
          <w:lang w:val="en-US" w:eastAsia="zh-CN"/>
        </w:rPr>
      </w:pPr>
      <w:r>
        <w:rPr>
          <w:rFonts w:hint="default"/>
          <w:lang w:val="en-US" w:eastAsia="zh-CN"/>
        </w:rPr>
        <w:tab/>
      </w:r>
      <w:r>
        <w:rPr>
          <w:rFonts w:hint="default"/>
          <w:lang w:val="en-US" w:eastAsia="zh-CN"/>
        </w:rPr>
        <w:t>"ts": 1747900223,</w:t>
      </w:r>
    </w:p>
    <w:p w14:paraId="0BFF4072">
      <w:pPr>
        <w:rPr>
          <w:rFonts w:hint="default"/>
          <w:lang w:val="en-US" w:eastAsia="zh-CN"/>
        </w:rPr>
      </w:pPr>
      <w:r>
        <w:rPr>
          <w:rFonts w:hint="default"/>
          <w:lang w:val="en-US" w:eastAsia="zh-CN"/>
        </w:rPr>
        <w:tab/>
      </w:r>
      <w:r>
        <w:rPr>
          <w:rFonts w:hint="default"/>
          <w:lang w:val="en-US" w:eastAsia="zh-CN"/>
        </w:rPr>
        <w:t>"uid": "",</w:t>
      </w:r>
    </w:p>
    <w:p w14:paraId="6FE6CA97">
      <w:pPr>
        <w:rPr>
          <w:rFonts w:hint="default"/>
          <w:lang w:val="en-US" w:eastAsia="zh-CN"/>
        </w:rPr>
      </w:pPr>
      <w:r>
        <w:rPr>
          <w:rFonts w:hint="default"/>
          <w:lang w:val="en-US" w:eastAsia="zh-CN"/>
        </w:rPr>
        <w:tab/>
      </w:r>
      <w:r>
        <w:rPr>
          <w:rFonts w:hint="default"/>
          <w:lang w:val="en-US" w:eastAsia="zh-CN"/>
        </w:rPr>
        <w:t>"logtype": "pvs",</w:t>
      </w:r>
    </w:p>
    <w:p w14:paraId="0950F13E">
      <w:pPr>
        <w:rPr>
          <w:rFonts w:hint="default"/>
          <w:lang w:val="en-US" w:eastAsia="zh-CN"/>
        </w:rPr>
      </w:pPr>
      <w:r>
        <w:rPr>
          <w:rFonts w:hint="default"/>
          <w:lang w:val="en-US" w:eastAsia="zh-CN"/>
        </w:rPr>
        <w:tab/>
      </w:r>
      <w:r>
        <w:rPr>
          <w:rFonts w:hint="default"/>
          <w:lang w:val="en-US" w:eastAsia="zh-CN"/>
        </w:rPr>
        <w:t>"devname": "SANGFOR STA",</w:t>
      </w:r>
    </w:p>
    <w:p w14:paraId="20F7D6E5">
      <w:pPr>
        <w:rPr>
          <w:rFonts w:hint="default"/>
          <w:lang w:val="en-US" w:eastAsia="zh-CN"/>
        </w:rPr>
      </w:pPr>
      <w:r>
        <w:rPr>
          <w:rFonts w:hint="default"/>
          <w:lang w:val="en-US" w:eastAsia="zh-CN"/>
        </w:rPr>
        <w:tab/>
      </w:r>
      <w:r>
        <w:rPr>
          <w:rFonts w:hint="default"/>
          <w:lang w:val="en-US" w:eastAsia="zh-CN"/>
        </w:rPr>
        <w:t>"ds": "20250522",</w:t>
      </w:r>
    </w:p>
    <w:p w14:paraId="475B90A8">
      <w:pPr>
        <w:rPr>
          <w:rFonts w:hint="default"/>
          <w:lang w:val="en-US" w:eastAsia="zh-CN"/>
        </w:rPr>
      </w:pPr>
      <w:r>
        <w:rPr>
          <w:rFonts w:hint="default"/>
          <w:lang w:val="en-US" w:eastAsia="zh-CN"/>
        </w:rPr>
        <w:tab/>
      </w:r>
      <w:r>
        <w:rPr>
          <w:rFonts w:hint="default"/>
          <w:lang w:val="en-US" w:eastAsia="zh-CN"/>
        </w:rPr>
        <w:t>"hh": "15",</w:t>
      </w:r>
    </w:p>
    <w:p w14:paraId="0CB6A365">
      <w:pPr>
        <w:rPr>
          <w:rFonts w:hint="default"/>
          <w:lang w:val="en-US" w:eastAsia="zh-CN"/>
        </w:rPr>
      </w:pPr>
      <w:r>
        <w:rPr>
          <w:rFonts w:hint="default"/>
          <w:lang w:val="en-US" w:eastAsia="zh-CN"/>
        </w:rPr>
        <w:tab/>
      </w:r>
      <w:r>
        <w:rPr>
          <w:rFonts w:hint="default"/>
          <w:lang w:val="en-US" w:eastAsia="zh-CN"/>
        </w:rPr>
        <w:t>"vendor": "sangfor",</w:t>
      </w:r>
    </w:p>
    <w:p w14:paraId="7BA2F8C0">
      <w:pPr>
        <w:rPr>
          <w:rFonts w:hint="default"/>
          <w:lang w:val="en-US" w:eastAsia="zh-CN"/>
        </w:rPr>
      </w:pPr>
      <w:r>
        <w:rPr>
          <w:rFonts w:hint="default"/>
          <w:lang w:val="en-US" w:eastAsia="zh-CN"/>
        </w:rPr>
        <w:tab/>
      </w:r>
      <w:r>
        <w:rPr>
          <w:rFonts w:hint="default"/>
          <w:lang w:val="en-US" w:eastAsia="zh-CN"/>
        </w:rPr>
        <w:t>"appproto": "",</w:t>
      </w:r>
    </w:p>
    <w:p w14:paraId="614C19CD">
      <w:pPr>
        <w:rPr>
          <w:rFonts w:hint="default"/>
          <w:lang w:val="en-US" w:eastAsia="zh-CN"/>
        </w:rPr>
      </w:pPr>
      <w:r>
        <w:rPr>
          <w:rFonts w:hint="default"/>
          <w:lang w:val="en-US" w:eastAsia="zh-CN"/>
        </w:rPr>
        <w:tab/>
      </w:r>
      <w:r>
        <w:rPr>
          <w:rFonts w:hint="default"/>
          <w:lang w:val="en-US" w:eastAsia="zh-CN"/>
        </w:rPr>
        <w:t>"transproto": "TCP",</w:t>
      </w:r>
    </w:p>
    <w:p w14:paraId="4D60BF46">
      <w:pPr>
        <w:rPr>
          <w:rFonts w:hint="default"/>
          <w:lang w:val="en-US" w:eastAsia="zh-CN"/>
        </w:rPr>
      </w:pPr>
      <w:r>
        <w:rPr>
          <w:rFonts w:hint="default"/>
          <w:lang w:val="en-US" w:eastAsia="zh-CN"/>
        </w:rPr>
        <w:tab/>
      </w:r>
      <w:r>
        <w:rPr>
          <w:rFonts w:hint="default"/>
          <w:lang w:val="en-US" w:eastAsia="zh-CN"/>
        </w:rPr>
        <w:t>"logid": 47900223548015,</w:t>
      </w:r>
    </w:p>
    <w:p w14:paraId="3ABF422F">
      <w:pPr>
        <w:rPr>
          <w:rFonts w:hint="default"/>
          <w:lang w:val="en-US" w:eastAsia="zh-CN"/>
        </w:rPr>
      </w:pPr>
      <w:r>
        <w:rPr>
          <w:rFonts w:hint="default"/>
          <w:lang w:val="en-US" w:eastAsia="zh-CN"/>
        </w:rPr>
        <w:tab/>
      </w:r>
      <w:r>
        <w:rPr>
          <w:rFonts w:hint="default"/>
          <w:lang w:val="en-US" w:eastAsia="zh-CN"/>
        </w:rPr>
        <w:t>"src_ip": "172.16.1.2",</w:t>
      </w:r>
    </w:p>
    <w:p w14:paraId="69750A9E">
      <w:pPr>
        <w:rPr>
          <w:rFonts w:hint="default"/>
          <w:lang w:val="en-US" w:eastAsia="zh-CN"/>
        </w:rPr>
      </w:pPr>
      <w:r>
        <w:rPr>
          <w:rFonts w:hint="default"/>
          <w:lang w:val="en-US" w:eastAsia="zh-CN"/>
        </w:rPr>
        <w:tab/>
      </w:r>
      <w:r>
        <w:rPr>
          <w:rFonts w:hint="default"/>
          <w:lang w:val="en-US" w:eastAsia="zh-CN"/>
        </w:rPr>
        <w:t>"dst_ip": "172.16.8.248",</w:t>
      </w:r>
    </w:p>
    <w:p w14:paraId="5B38E243">
      <w:pPr>
        <w:rPr>
          <w:rFonts w:hint="default"/>
          <w:lang w:val="en-US" w:eastAsia="zh-CN"/>
        </w:rPr>
      </w:pPr>
      <w:r>
        <w:rPr>
          <w:rFonts w:hint="default"/>
          <w:lang w:val="en-US" w:eastAsia="zh-CN"/>
        </w:rPr>
        <w:tab/>
      </w:r>
      <w:r>
        <w:rPr>
          <w:rFonts w:hint="default"/>
          <w:lang w:val="en-US" w:eastAsia="zh-CN"/>
        </w:rPr>
        <w:t>"iptype": 4,</w:t>
      </w:r>
    </w:p>
    <w:p w14:paraId="0F849DB2">
      <w:pPr>
        <w:rPr>
          <w:rFonts w:hint="default"/>
          <w:lang w:val="en-US" w:eastAsia="zh-CN"/>
        </w:rPr>
      </w:pPr>
      <w:r>
        <w:rPr>
          <w:rFonts w:hint="default"/>
          <w:lang w:val="en-US" w:eastAsia="zh-CN"/>
        </w:rPr>
        <w:tab/>
      </w:r>
      <w:r>
        <w:rPr>
          <w:rFonts w:hint="default"/>
          <w:lang w:val="en-US" w:eastAsia="zh-CN"/>
        </w:rPr>
        <w:t>"src_port": 59513,</w:t>
      </w:r>
    </w:p>
    <w:p w14:paraId="50D29E13">
      <w:pPr>
        <w:rPr>
          <w:rFonts w:hint="default"/>
          <w:lang w:val="en-US" w:eastAsia="zh-CN"/>
        </w:rPr>
      </w:pPr>
      <w:r>
        <w:rPr>
          <w:rFonts w:hint="default"/>
          <w:lang w:val="en-US" w:eastAsia="zh-CN"/>
        </w:rPr>
        <w:tab/>
      </w:r>
      <w:r>
        <w:rPr>
          <w:rFonts w:hint="default"/>
          <w:lang w:val="en-US" w:eastAsia="zh-CN"/>
        </w:rPr>
        <w:t>"dst_port": 80,</w:t>
      </w:r>
    </w:p>
    <w:p w14:paraId="39DC358B">
      <w:pPr>
        <w:rPr>
          <w:rFonts w:hint="default"/>
          <w:lang w:val="en-US" w:eastAsia="zh-CN"/>
        </w:rPr>
      </w:pPr>
      <w:r>
        <w:rPr>
          <w:rFonts w:hint="default"/>
          <w:lang w:val="en-US" w:eastAsia="zh-CN"/>
        </w:rPr>
        <w:tab/>
      </w:r>
      <w:r>
        <w:rPr>
          <w:rFonts w:hint="default"/>
          <w:lang w:val="en-US" w:eastAsia="zh-CN"/>
        </w:rPr>
        <w:t>"risk_type": 1501,</w:t>
      </w:r>
    </w:p>
    <w:p w14:paraId="223B066D">
      <w:pPr>
        <w:rPr>
          <w:rFonts w:hint="default"/>
          <w:lang w:val="en-US" w:eastAsia="zh-CN"/>
        </w:rPr>
      </w:pPr>
      <w:r>
        <w:rPr>
          <w:rFonts w:hint="default"/>
          <w:lang w:val="en-US" w:eastAsia="zh-CN"/>
        </w:rPr>
        <w:tab/>
      </w:r>
      <w:r>
        <w:rPr>
          <w:rFonts w:hint="default"/>
          <w:lang w:val="en-US" w:eastAsia="zh-CN"/>
        </w:rPr>
        <w:t>"sid": 15010041,</w:t>
      </w:r>
    </w:p>
    <w:p w14:paraId="72859FCE">
      <w:pPr>
        <w:rPr>
          <w:rFonts w:hint="default"/>
          <w:lang w:val="en-US" w:eastAsia="zh-CN"/>
        </w:rPr>
      </w:pPr>
      <w:r>
        <w:rPr>
          <w:rFonts w:hint="default"/>
          <w:lang w:val="en-US" w:eastAsia="zh-CN"/>
        </w:rPr>
        <w:tab/>
      </w:r>
      <w:r>
        <w:rPr>
          <w:rFonts w:hint="default"/>
          <w:lang w:val="en-US" w:eastAsia="zh-CN"/>
        </w:rPr>
        <w:t>"level": 2,</w:t>
      </w:r>
    </w:p>
    <w:p w14:paraId="74A34F7F">
      <w:pPr>
        <w:rPr>
          <w:rFonts w:hint="default"/>
          <w:lang w:val="en-US" w:eastAsia="zh-CN"/>
        </w:rPr>
      </w:pPr>
      <w:r>
        <w:rPr>
          <w:rFonts w:hint="default"/>
          <w:lang w:val="en-US" w:eastAsia="zh-CN"/>
        </w:rPr>
        <w:tab/>
      </w:r>
      <w:r>
        <w:rPr>
          <w:rFonts w:hint="default"/>
          <w:lang w:val="en-US" w:eastAsia="zh-CN"/>
        </w:rPr>
        <w:t>"risk_count": 1,</w:t>
      </w:r>
    </w:p>
    <w:p w14:paraId="4CB3BD28">
      <w:pPr>
        <w:rPr>
          <w:rFonts w:hint="default"/>
          <w:lang w:val="en-US" w:eastAsia="zh-CN"/>
        </w:rPr>
      </w:pPr>
      <w:r>
        <w:rPr>
          <w:rFonts w:hint="default"/>
          <w:lang w:val="en-US" w:eastAsia="zh-CN"/>
        </w:rPr>
        <w:tab/>
      </w:r>
      <w:r>
        <w:rPr>
          <w:rFonts w:hint="default"/>
          <w:lang w:val="en-US" w:eastAsia="zh-CN"/>
        </w:rPr>
        <w:t>"merge_crc": 0,</w:t>
      </w:r>
    </w:p>
    <w:p w14:paraId="20CFFC88">
      <w:pPr>
        <w:rPr>
          <w:rFonts w:hint="default"/>
          <w:lang w:val="en-US" w:eastAsia="zh-CN"/>
        </w:rPr>
      </w:pPr>
      <w:r>
        <w:rPr>
          <w:rFonts w:hint="default"/>
          <w:lang w:val="en-US" w:eastAsia="zh-CN"/>
        </w:rPr>
        <w:tab/>
      </w:r>
      <w:r>
        <w:rPr>
          <w:rFonts w:hint="default"/>
          <w:lang w:val="en-US" w:eastAsia="zh-CN"/>
        </w:rPr>
        <w:t>"result_len": 1153,</w:t>
      </w:r>
    </w:p>
    <w:p w14:paraId="20968AB7">
      <w:pPr>
        <w:rPr>
          <w:rFonts w:hint="default"/>
          <w:lang w:val="en-US" w:eastAsia="zh-CN"/>
        </w:rPr>
      </w:pPr>
      <w:r>
        <w:rPr>
          <w:rFonts w:hint="default"/>
          <w:lang w:val="en-US" w:eastAsia="zh-CN"/>
        </w:rPr>
        <w:tab/>
      </w:r>
      <w:r>
        <w:rPr>
          <w:rFonts w:hint="default"/>
          <w:lang w:val="en-US" w:eastAsia="zh-CN"/>
        </w:rPr>
        <w:t>"record_time": "15:50:26",</w:t>
      </w:r>
    </w:p>
    <w:p w14:paraId="2A94C6F1">
      <w:pPr>
        <w:rPr>
          <w:rFonts w:hint="default"/>
          <w:lang w:val="en-US" w:eastAsia="zh-CN"/>
        </w:rPr>
      </w:pPr>
      <w:r>
        <w:rPr>
          <w:rFonts w:hint="default"/>
          <w:lang w:val="en-US" w:eastAsia="zh-CN"/>
        </w:rPr>
        <w:tab/>
      </w:r>
      <w:r>
        <w:rPr>
          <w:rFonts w:hint="default"/>
          <w:lang w:val="en-US" w:eastAsia="zh-CN"/>
        </w:rPr>
        <w:t>"host": "172.16.8.248",</w:t>
      </w:r>
    </w:p>
    <w:p w14:paraId="6A721B56">
      <w:pPr>
        <w:rPr>
          <w:rFonts w:hint="default"/>
          <w:lang w:val="en-US" w:eastAsia="zh-CN"/>
        </w:rPr>
      </w:pPr>
      <w:r>
        <w:rPr>
          <w:rFonts w:hint="default"/>
          <w:lang w:val="en-US" w:eastAsia="zh-CN"/>
        </w:rPr>
        <w:tab/>
      </w:r>
      <w:r>
        <w:rPr>
          <w:rFonts w:hint="default"/>
          <w:lang w:val="en-US" w:eastAsia="zh-CN"/>
        </w:rPr>
        <w:t>"result": "&lt;?xml version=\"1.0\" encoding=\"utf-8\" ?&gt;\n&lt;root&gt;\n&lt;depict&gt;&lt;sub_desc&gt;&lt;\/sub_desc&gt;&lt;appinfo&gt;Apache httpd 2.2.22&lt;\/appinfo&gt;&lt;highlight&gt;Apache\/2.2.22&lt;\/highlight&gt;&lt;rsp_data&gt;HTTP\/1.1 302 Found\r\nDate: Thu, 18 Dec 2014 18:12:24 GMT\r\nServer: Apache\/2.2.22 (Ubuntu)\r\nX-Powered-By: PHP\/5.3.10-1ubuntu3.8\r\np3p: policyref=\"\/lite\/w3c\/p3p.xml\", CP=\"NOI CURa ADMa DEVa TAIa OUR BUS IND UNI COM NAV INT\"\r\nSet-Cookie: ant=0154931908xC954931908; expires=Mon, 06-Mar-2023 18:12:24 GMT; path=\/lite\/aa.php\r\nSet-Cookie: anm=0154931908xC954931908; expires=Sun, 18-Jan-2015 18:12:24 GMT; path=\/lite\/aa.php\r\nSet-Cookie: anw=0154931908xC954931908; expires=Thu, 25-Dec-2014 18:12:24 GMT; path=\/lite\/aa.php\r\nSet-Cookie: an1=0154931908xC954931908; expires=Fri, 19-Dec-2014 18:12:24 GMT; path=\/lite\/aa.php\r\nExpires: Mon, 26 Jul 1980 05:00:00 GMT\r\nLast-Modified: Thu, 18 Dec 2014 18:12:25 GMT\r\nCache-Control: no-cache, must-revalidate\r\nPragma: no-cache\r\nLocation: .\/style\/basic\/image\/buttons\/2.gif\r\nContent-Length: 0\r\nContent-Type: image\/gif\r\n\r\n&lt;\/rsp_data&gt;&lt;\/depict&gt;\n&lt;src_mac&gt;a0:d3:c1:f1:4a:7d&lt;\/src_mac&gt;\n&lt;dst_mac&gt;00:50:56:b4:0d:59&lt;\/dst_mac&gt;\n&lt;ts&gt;1747900223&lt;\/ts&gt;\n&lt;in_dev&gt;replay0&lt;\/in_dev&gt;\n&lt;\/root&gt;\n"</w:t>
      </w:r>
    </w:p>
    <w:p w14:paraId="72FFC8C4">
      <w:pPr>
        <w:rPr>
          <w:rFonts w:hint="default"/>
          <w:lang w:val="en-US" w:eastAsia="zh-CN"/>
        </w:rPr>
      </w:pPr>
      <w:r>
        <w:rPr>
          <w:rFonts w:hint="default"/>
          <w:lang w:val="en-US" w:eastAsia="zh-CN"/>
        </w:rPr>
        <w:t>}</w:t>
      </w:r>
    </w:p>
    <w:p w14:paraId="5779C852">
      <w:pPr>
        <w:rPr>
          <w:rFonts w:hint="default"/>
          <w:lang w:val="en-US" w:eastAsia="zh-CN"/>
        </w:rPr>
      </w:pPr>
    </w:p>
    <w:p w14:paraId="74CD36D8">
      <w:pPr>
        <w:rPr>
          <w:rFonts w:hint="eastAsia"/>
          <w:b/>
          <w:bCs/>
          <w:i w:val="0"/>
          <w:iCs w:val="0"/>
          <w:color w:val="000000"/>
          <w:lang w:val="en-US" w:eastAsia="zh-CN"/>
        </w:rPr>
      </w:pPr>
      <w:r>
        <w:rPr>
          <w:rFonts w:hint="default" w:ascii="Times New Roman" w:hAnsi="Times New Roman" w:eastAsia="宋体"/>
          <w:b/>
          <w:bCs/>
          <w:i w:val="0"/>
          <w:iCs w:val="0"/>
          <w:color w:val="000000"/>
          <w:lang w:val="en-US" w:eastAsia="zh-CN"/>
        </w:rPr>
        <w:t>risk_type</w:t>
      </w:r>
      <w:r>
        <w:rPr>
          <w:rFonts w:hint="eastAsia"/>
          <w:b/>
          <w:bCs/>
          <w:i w:val="0"/>
          <w:iCs w:val="0"/>
          <w:color w:val="000000"/>
          <w:lang w:val="en-US" w:eastAsia="zh-CN"/>
        </w:rPr>
        <w:t>漏洞</w:t>
      </w:r>
      <w:r>
        <w:rPr>
          <w:rFonts w:hint="eastAsia"/>
          <w:b/>
          <w:bCs/>
          <w:i w:val="0"/>
          <w:iCs w:val="0"/>
          <w:color w:val="000000"/>
          <w:lang w:val="en-US" w:eastAsia="zh-CN"/>
        </w:rPr>
        <w:t>类型</w:t>
      </w:r>
      <w:r>
        <w:rPr>
          <w:rFonts w:hint="eastAsia"/>
          <w:b/>
          <w:bCs/>
          <w:i w:val="0"/>
          <w:iCs w:val="0"/>
          <w:color w:val="000000"/>
          <w:lang w:val="en-US" w:eastAsia="zh-CN"/>
        </w:rPr>
        <w:t>说明</w:t>
      </w:r>
    </w:p>
    <w:tbl>
      <w:tblPr>
        <w:tblStyle w:val="30"/>
        <w:tblW w:w="85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2"/>
        <w:gridCol w:w="2012"/>
        <w:gridCol w:w="4488"/>
      </w:tblGrid>
      <w:tr w14:paraId="38FF7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jc w:val="center"/>
        </w:trPr>
        <w:tc>
          <w:tcPr>
            <w:tcW w:w="2012" w:type="dxa"/>
            <w:tcBorders>
              <w:top w:val="single" w:color="4F81BD" w:sz="8" w:space="0"/>
              <w:left w:val="single" w:color="4F81BD" w:sz="8" w:space="0"/>
              <w:bottom w:val="single" w:color="4F81BD" w:sz="8" w:space="0"/>
              <w:right w:val="dotted" w:color="auto" w:sz="4" w:space="0"/>
            </w:tcBorders>
            <w:shd w:val="clear" w:color="auto" w:fill="4F81BD"/>
            <w:vAlign w:val="center"/>
          </w:tcPr>
          <w:p w14:paraId="41261466">
            <w:pPr>
              <w:rPr>
                <w:rFonts w:hint="eastAsia" w:ascii="Times New Roman" w:hAnsi="Times New Roman"/>
                <w:i w:val="0"/>
                <w:iCs w:val="0"/>
                <w:color w:val="FFFFFF"/>
                <w:sz w:val="21"/>
                <w:szCs w:val="21"/>
                <w:lang w:val="en-US" w:eastAsia="zh-CN"/>
              </w:rPr>
            </w:pPr>
            <w:r>
              <w:rPr>
                <w:rFonts w:hint="eastAsia"/>
                <w:i w:val="0"/>
                <w:iCs w:val="0"/>
                <w:color w:val="FFFFFF"/>
                <w:sz w:val="21"/>
                <w:szCs w:val="21"/>
                <w:lang w:val="en-US" w:eastAsia="zh-CN"/>
              </w:rPr>
              <w:t>序号</w:t>
            </w:r>
          </w:p>
        </w:tc>
        <w:tc>
          <w:tcPr>
            <w:tcW w:w="2012" w:type="dxa"/>
            <w:tcBorders>
              <w:top w:val="single" w:color="4F81BD" w:sz="8" w:space="0"/>
              <w:left w:val="single" w:color="4F81BD" w:sz="8" w:space="0"/>
              <w:bottom w:val="single" w:color="4F81BD" w:sz="8" w:space="0"/>
              <w:right w:val="dotted" w:color="auto" w:sz="4" w:space="0"/>
            </w:tcBorders>
            <w:shd w:val="clear" w:color="auto" w:fill="4F81BD"/>
            <w:vAlign w:val="center"/>
          </w:tcPr>
          <w:p w14:paraId="3AF6ABFC">
            <w:pPr>
              <w:rPr>
                <w:rFonts w:hint="eastAsia" w:ascii="Times New Roman" w:hAnsi="Times New Roman" w:eastAsia="宋体"/>
                <w:i w:val="0"/>
                <w:iCs w:val="0"/>
                <w:color w:val="FFFFFF"/>
                <w:sz w:val="21"/>
                <w:szCs w:val="21"/>
                <w:lang w:val="en-US" w:eastAsia="zh-CN"/>
              </w:rPr>
            </w:pPr>
            <w:r>
              <w:rPr>
                <w:rFonts w:hint="eastAsia" w:ascii="Times New Roman" w:hAnsi="Times New Roman"/>
                <w:i w:val="0"/>
                <w:iCs w:val="0"/>
                <w:color w:val="FFFFFF"/>
                <w:sz w:val="21"/>
                <w:szCs w:val="21"/>
                <w:lang w:val="en-US" w:eastAsia="zh-CN"/>
              </w:rPr>
              <w:t>类别ID</w:t>
            </w:r>
          </w:p>
        </w:tc>
        <w:tc>
          <w:tcPr>
            <w:tcW w:w="4488" w:type="dxa"/>
            <w:tcBorders>
              <w:top w:val="single" w:color="4F81BD" w:sz="8" w:space="0"/>
              <w:left w:val="dotted" w:color="auto" w:sz="4" w:space="0"/>
              <w:bottom w:val="single" w:color="4F81BD" w:sz="8" w:space="0"/>
              <w:right w:val="dotted" w:color="auto" w:sz="4" w:space="0"/>
            </w:tcBorders>
            <w:shd w:val="clear" w:color="auto" w:fill="4F81BD"/>
            <w:vAlign w:val="center"/>
          </w:tcPr>
          <w:p w14:paraId="5E53017E">
            <w:pPr>
              <w:rPr>
                <w:rFonts w:hint="eastAsia" w:ascii="Times New Roman" w:hAnsi="Times New Roman" w:eastAsia="宋体"/>
                <w:i w:val="0"/>
                <w:iCs w:val="0"/>
                <w:color w:val="FFFFFF"/>
                <w:sz w:val="21"/>
                <w:szCs w:val="21"/>
                <w:lang w:eastAsia="zh-CN"/>
              </w:rPr>
            </w:pPr>
            <w:r>
              <w:rPr>
                <w:rFonts w:hint="eastAsia" w:ascii="Times New Roman" w:hAnsi="Times New Roman"/>
                <w:i w:val="0"/>
                <w:iCs w:val="0"/>
                <w:color w:val="FFFFFF"/>
                <w:sz w:val="21"/>
                <w:szCs w:val="21"/>
                <w:lang w:eastAsia="zh-CN"/>
              </w:rPr>
              <w:t>类别名称</w:t>
            </w:r>
          </w:p>
        </w:tc>
      </w:tr>
      <w:tr w14:paraId="013DF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2" w:type="dxa"/>
            <w:tcBorders>
              <w:top w:val="single" w:color="4F81BD" w:sz="8" w:space="0"/>
              <w:left w:val="single" w:color="4F81BD" w:sz="8" w:space="0"/>
              <w:bottom w:val="single" w:color="4F81BD" w:sz="8" w:space="0"/>
              <w:right w:val="dotted" w:color="auto" w:sz="4" w:space="0"/>
            </w:tcBorders>
            <w:shd w:val="clear" w:color="auto" w:fill="E9EDF4"/>
            <w:vAlign w:val="center"/>
          </w:tcPr>
          <w:p w14:paraId="7370132E">
            <w:pPr>
              <w:rPr>
                <w:rFonts w:hint="eastAsia"/>
              </w:rPr>
            </w:pPr>
            <w:r>
              <w:rPr>
                <w:rFonts w:hint="eastAsia" w:ascii="Times New Roman" w:hAnsi="Times New Roman" w:eastAsia="宋体"/>
                <w:i w:val="0"/>
                <w:iCs w:val="0"/>
                <w:color w:val="000000"/>
                <w:lang w:val="en-US" w:eastAsia="zh-CN"/>
              </w:rPr>
              <w:t>1</w:t>
            </w:r>
          </w:p>
        </w:tc>
        <w:tc>
          <w:tcPr>
            <w:tcW w:w="2012" w:type="dxa"/>
            <w:tcBorders>
              <w:top w:val="single" w:color="4F81BD" w:sz="8" w:space="0"/>
              <w:left w:val="single" w:color="4F81BD" w:sz="8" w:space="0"/>
              <w:bottom w:val="single" w:color="4F81BD" w:sz="8" w:space="0"/>
              <w:right w:val="dotted" w:color="auto" w:sz="4" w:space="0"/>
            </w:tcBorders>
            <w:shd w:val="clear" w:color="auto" w:fill="E9EDF4"/>
            <w:vAlign w:val="center"/>
          </w:tcPr>
          <w:p w14:paraId="1A046587">
            <w:pPr>
              <w:rPr>
                <w:rFonts w:hint="eastAsia" w:ascii="Times New Roman" w:hAnsi="Times New Roman" w:eastAsia="宋体"/>
                <w:i w:val="0"/>
                <w:iCs w:val="0"/>
                <w:color w:val="000000"/>
                <w:sz w:val="21"/>
                <w:szCs w:val="21"/>
                <w:lang w:val="en-US" w:eastAsia="zh-CN"/>
              </w:rPr>
            </w:pPr>
            <w:r>
              <w:rPr>
                <w:rFonts w:hint="eastAsia"/>
              </w:rPr>
              <w:t>8001</w:t>
            </w:r>
          </w:p>
        </w:tc>
        <w:tc>
          <w:tcPr>
            <w:tcW w:w="4488" w:type="dxa"/>
            <w:tcBorders>
              <w:top w:val="single" w:color="4F81BD" w:sz="8" w:space="0"/>
              <w:left w:val="dotted" w:color="auto" w:sz="4" w:space="0"/>
              <w:bottom w:val="single" w:color="4F81BD" w:sz="8" w:space="0"/>
              <w:right w:val="dotted" w:color="auto" w:sz="4" w:space="0"/>
            </w:tcBorders>
            <w:shd w:val="clear" w:color="auto" w:fill="E9EDF4"/>
            <w:vAlign w:val="top"/>
          </w:tcPr>
          <w:p w14:paraId="4EF4272F">
            <w:pPr>
              <w:rPr>
                <w:rFonts w:hint="eastAsia" w:ascii="Times New Roman" w:hAnsi="Times New Roman" w:eastAsia="宋体"/>
                <w:i w:val="0"/>
                <w:iCs w:val="0"/>
                <w:color w:val="000000"/>
                <w:sz w:val="21"/>
                <w:szCs w:val="21"/>
              </w:rPr>
            </w:pPr>
            <w:r>
              <w:rPr>
                <w:rFonts w:hint="eastAsia"/>
              </w:rPr>
              <w:t>弱口令检测</w:t>
            </w:r>
          </w:p>
        </w:tc>
      </w:tr>
      <w:tr w14:paraId="1C51C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2" w:type="dxa"/>
            <w:tcBorders>
              <w:top w:val="single" w:color="4F81BD" w:sz="8" w:space="0"/>
              <w:left w:val="single" w:color="4F81BD" w:sz="8" w:space="0"/>
              <w:bottom w:val="single" w:color="4F81BD" w:sz="8" w:space="0"/>
              <w:right w:val="dotted" w:color="auto" w:sz="4" w:space="0"/>
            </w:tcBorders>
            <w:shd w:val="clear" w:color="auto" w:fill="FFFFFF"/>
            <w:vAlign w:val="center"/>
          </w:tcPr>
          <w:p w14:paraId="2BE1C0FC">
            <w:pPr>
              <w:rPr>
                <w:rFonts w:hint="eastAsia"/>
              </w:rPr>
            </w:pPr>
            <w:r>
              <w:rPr>
                <w:rFonts w:hint="eastAsia" w:ascii="Times New Roman" w:hAnsi="Times New Roman" w:eastAsia="宋体"/>
                <w:i w:val="0"/>
                <w:iCs w:val="0"/>
                <w:color w:val="000000"/>
                <w:lang w:val="en-US" w:eastAsia="zh-CN"/>
              </w:rPr>
              <w:t>2</w:t>
            </w:r>
          </w:p>
        </w:tc>
        <w:tc>
          <w:tcPr>
            <w:tcW w:w="2012" w:type="dxa"/>
            <w:tcBorders>
              <w:top w:val="single" w:color="4F81BD" w:sz="8" w:space="0"/>
              <w:left w:val="single" w:color="4F81BD" w:sz="8" w:space="0"/>
              <w:bottom w:val="single" w:color="4F81BD" w:sz="8" w:space="0"/>
              <w:right w:val="dotted" w:color="auto" w:sz="4" w:space="0"/>
            </w:tcBorders>
            <w:shd w:val="clear" w:color="auto" w:fill="FFFFFF"/>
            <w:vAlign w:val="center"/>
          </w:tcPr>
          <w:p w14:paraId="25BE8858">
            <w:pPr>
              <w:rPr>
                <w:rFonts w:hint="eastAsia" w:ascii="Times New Roman" w:hAnsi="Times New Roman" w:eastAsia="宋体"/>
                <w:i w:val="0"/>
                <w:iCs w:val="0"/>
                <w:color w:val="000000"/>
                <w:sz w:val="21"/>
                <w:szCs w:val="21"/>
                <w:lang w:val="en-US" w:eastAsia="zh-CN"/>
              </w:rPr>
            </w:pPr>
            <w:r>
              <w:rPr>
                <w:rFonts w:hint="eastAsia"/>
              </w:rPr>
              <w:t>1401</w:t>
            </w:r>
          </w:p>
        </w:tc>
        <w:tc>
          <w:tcPr>
            <w:tcW w:w="4488" w:type="dxa"/>
            <w:tcBorders>
              <w:top w:val="single" w:color="4F81BD" w:sz="8" w:space="0"/>
              <w:left w:val="dotted" w:color="auto" w:sz="4" w:space="0"/>
              <w:bottom w:val="single" w:color="4F81BD" w:sz="8" w:space="0"/>
              <w:right w:val="dotted" w:color="auto" w:sz="4" w:space="0"/>
            </w:tcBorders>
            <w:shd w:val="clear" w:color="auto" w:fill="FFFFFF"/>
            <w:vAlign w:val="center"/>
          </w:tcPr>
          <w:p w14:paraId="76ADF1EB">
            <w:pPr>
              <w:rPr>
                <w:rFonts w:hint="eastAsia" w:ascii="Times New Roman" w:hAnsi="Times New Roman" w:eastAsia="宋体"/>
                <w:i w:val="0"/>
                <w:iCs w:val="0"/>
                <w:color w:val="000000"/>
                <w:sz w:val="21"/>
                <w:szCs w:val="21"/>
              </w:rPr>
            </w:pPr>
            <w:r>
              <w:rPr>
                <w:rFonts w:hint="eastAsia"/>
              </w:rPr>
              <w:t>SQL注入漏洞</w:t>
            </w:r>
          </w:p>
        </w:tc>
      </w:tr>
      <w:tr w14:paraId="2AABC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2" w:type="dxa"/>
            <w:tcBorders>
              <w:top w:val="single" w:color="4F81BD" w:sz="8" w:space="0"/>
              <w:left w:val="single" w:color="4F81BD" w:sz="8" w:space="0"/>
              <w:bottom w:val="single" w:color="4F81BD" w:sz="8" w:space="0"/>
              <w:right w:val="dotted" w:color="auto" w:sz="4" w:space="0"/>
            </w:tcBorders>
            <w:shd w:val="clear" w:color="auto" w:fill="E9EDF4"/>
            <w:vAlign w:val="center"/>
          </w:tcPr>
          <w:p w14:paraId="04CE8484">
            <w:pPr>
              <w:rPr>
                <w:rFonts w:hint="eastAsia"/>
              </w:rPr>
            </w:pPr>
            <w:r>
              <w:rPr>
                <w:rFonts w:hint="eastAsia" w:ascii="Times New Roman" w:hAnsi="Times New Roman" w:eastAsia="宋体"/>
                <w:i w:val="0"/>
                <w:iCs w:val="0"/>
                <w:color w:val="000000"/>
                <w:lang w:val="en-US" w:eastAsia="zh-CN"/>
              </w:rPr>
              <w:t>3</w:t>
            </w:r>
          </w:p>
        </w:tc>
        <w:tc>
          <w:tcPr>
            <w:tcW w:w="2012" w:type="dxa"/>
            <w:tcBorders>
              <w:top w:val="single" w:color="4F81BD" w:sz="8" w:space="0"/>
              <w:left w:val="single" w:color="4F81BD" w:sz="8" w:space="0"/>
              <w:bottom w:val="single" w:color="4F81BD" w:sz="8" w:space="0"/>
              <w:right w:val="dotted" w:color="auto" w:sz="4" w:space="0"/>
            </w:tcBorders>
            <w:shd w:val="clear" w:color="auto" w:fill="E9EDF4"/>
            <w:vAlign w:val="center"/>
          </w:tcPr>
          <w:p w14:paraId="38C18598">
            <w:pPr>
              <w:rPr>
                <w:rFonts w:hint="eastAsia" w:ascii="Times New Roman" w:hAnsi="Times New Roman" w:eastAsia="宋体"/>
                <w:i w:val="0"/>
                <w:iCs w:val="0"/>
                <w:color w:val="000000"/>
                <w:sz w:val="21"/>
                <w:szCs w:val="21"/>
                <w:lang w:val="en-US" w:eastAsia="zh-CN"/>
              </w:rPr>
            </w:pPr>
            <w:r>
              <w:rPr>
                <w:rFonts w:hint="eastAsia"/>
              </w:rPr>
              <w:t>140</w:t>
            </w:r>
            <w:r>
              <w:rPr>
                <w:rFonts w:hint="eastAsia"/>
                <w:lang w:val="en-US" w:eastAsia="zh-CN"/>
              </w:rPr>
              <w:t>2</w:t>
            </w:r>
          </w:p>
        </w:tc>
        <w:tc>
          <w:tcPr>
            <w:tcW w:w="4488" w:type="dxa"/>
            <w:tcBorders>
              <w:top w:val="single" w:color="4F81BD" w:sz="8" w:space="0"/>
              <w:left w:val="dotted" w:color="auto" w:sz="4" w:space="0"/>
              <w:bottom w:val="single" w:color="4F81BD" w:sz="8" w:space="0"/>
              <w:right w:val="dotted" w:color="auto" w:sz="4" w:space="0"/>
            </w:tcBorders>
            <w:shd w:val="clear" w:color="auto" w:fill="E9EDF4"/>
            <w:vAlign w:val="center"/>
          </w:tcPr>
          <w:p w14:paraId="0018F5D1">
            <w:pPr>
              <w:rPr>
                <w:rFonts w:hint="eastAsia" w:ascii="Times New Roman" w:hAnsi="Times New Roman" w:eastAsia="宋体"/>
                <w:i w:val="0"/>
                <w:iCs w:val="0"/>
                <w:color w:val="000000"/>
                <w:sz w:val="21"/>
                <w:szCs w:val="21"/>
              </w:rPr>
            </w:pPr>
            <w:r>
              <w:rPr>
                <w:rFonts w:hint="eastAsia"/>
              </w:rPr>
              <w:t>远程文件包含漏洞</w:t>
            </w:r>
          </w:p>
        </w:tc>
      </w:tr>
      <w:tr w14:paraId="13520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2" w:type="dxa"/>
            <w:tcBorders>
              <w:top w:val="single" w:color="4F81BD" w:sz="8" w:space="0"/>
              <w:left w:val="single" w:color="4F81BD" w:sz="8" w:space="0"/>
              <w:bottom w:val="single" w:color="4F81BD" w:sz="8" w:space="0"/>
              <w:right w:val="dotted" w:color="auto" w:sz="4" w:space="0"/>
            </w:tcBorders>
            <w:shd w:val="clear" w:color="auto" w:fill="FFFFFF"/>
            <w:vAlign w:val="center"/>
          </w:tcPr>
          <w:p w14:paraId="2BE03908">
            <w:pPr>
              <w:rPr>
                <w:rFonts w:hint="eastAsia"/>
              </w:rPr>
            </w:pPr>
            <w:r>
              <w:rPr>
                <w:rFonts w:hint="eastAsia" w:ascii="Times New Roman" w:hAnsi="Times New Roman" w:eastAsia="宋体"/>
                <w:i w:val="0"/>
                <w:iCs w:val="0"/>
                <w:color w:val="000000"/>
                <w:lang w:val="en-US" w:eastAsia="zh-CN"/>
              </w:rPr>
              <w:t>4</w:t>
            </w:r>
          </w:p>
        </w:tc>
        <w:tc>
          <w:tcPr>
            <w:tcW w:w="2012" w:type="dxa"/>
            <w:tcBorders>
              <w:top w:val="single" w:color="4F81BD" w:sz="8" w:space="0"/>
              <w:left w:val="single" w:color="4F81BD" w:sz="8" w:space="0"/>
              <w:bottom w:val="single" w:color="4F81BD" w:sz="8" w:space="0"/>
              <w:right w:val="dotted" w:color="auto" w:sz="4" w:space="0"/>
            </w:tcBorders>
            <w:shd w:val="clear" w:color="auto" w:fill="FFFFFF"/>
            <w:vAlign w:val="center"/>
          </w:tcPr>
          <w:p w14:paraId="0BE9B63B">
            <w:pPr>
              <w:rPr>
                <w:rFonts w:hint="eastAsia" w:ascii="Times New Roman" w:hAnsi="Times New Roman" w:eastAsia="宋体"/>
                <w:i w:val="0"/>
                <w:iCs w:val="0"/>
                <w:color w:val="000000"/>
                <w:sz w:val="21"/>
                <w:szCs w:val="21"/>
                <w:lang w:val="en-US" w:eastAsia="zh-CN"/>
              </w:rPr>
            </w:pPr>
            <w:r>
              <w:rPr>
                <w:rFonts w:hint="eastAsia"/>
              </w:rPr>
              <w:t>140</w:t>
            </w:r>
            <w:r>
              <w:rPr>
                <w:rFonts w:hint="eastAsia"/>
                <w:lang w:val="en-US" w:eastAsia="zh-CN"/>
              </w:rPr>
              <w:t>3</w:t>
            </w:r>
          </w:p>
        </w:tc>
        <w:tc>
          <w:tcPr>
            <w:tcW w:w="4488" w:type="dxa"/>
            <w:tcBorders>
              <w:top w:val="single" w:color="4F81BD" w:sz="8" w:space="0"/>
              <w:left w:val="dotted" w:color="auto" w:sz="4" w:space="0"/>
              <w:bottom w:val="single" w:color="4F81BD" w:sz="8" w:space="0"/>
              <w:right w:val="dotted" w:color="auto" w:sz="4" w:space="0"/>
            </w:tcBorders>
            <w:shd w:val="clear" w:color="auto" w:fill="FFFFFF"/>
            <w:vAlign w:val="top"/>
          </w:tcPr>
          <w:p w14:paraId="246E89C0">
            <w:pPr>
              <w:rPr>
                <w:rFonts w:hint="eastAsia" w:ascii="Times New Roman" w:hAnsi="Times New Roman" w:eastAsia="宋体"/>
                <w:i w:val="0"/>
                <w:iCs w:val="0"/>
                <w:color w:val="000000"/>
                <w:sz w:val="21"/>
                <w:szCs w:val="21"/>
              </w:rPr>
            </w:pPr>
            <w:r>
              <w:rPr>
                <w:rFonts w:hint="eastAsia"/>
              </w:rPr>
              <w:t>系统命令注入漏洞</w:t>
            </w:r>
          </w:p>
        </w:tc>
      </w:tr>
      <w:tr w14:paraId="1189A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2" w:type="dxa"/>
            <w:tcBorders>
              <w:top w:val="single" w:color="4F81BD" w:sz="8" w:space="0"/>
              <w:left w:val="single" w:color="4F81BD" w:sz="8" w:space="0"/>
              <w:bottom w:val="single" w:color="4F81BD" w:sz="8" w:space="0"/>
              <w:right w:val="dotted" w:color="auto" w:sz="4" w:space="0"/>
            </w:tcBorders>
            <w:shd w:val="clear" w:color="auto" w:fill="E9EDF4"/>
            <w:vAlign w:val="center"/>
          </w:tcPr>
          <w:p w14:paraId="6BF51EF2">
            <w:pPr>
              <w:rPr>
                <w:rFonts w:hint="eastAsia"/>
              </w:rPr>
            </w:pPr>
            <w:r>
              <w:rPr>
                <w:rFonts w:hint="eastAsia" w:ascii="Times New Roman" w:hAnsi="Times New Roman" w:eastAsia="宋体"/>
                <w:i w:val="0"/>
                <w:iCs w:val="0"/>
                <w:color w:val="000000"/>
                <w:lang w:val="en-US" w:eastAsia="zh-CN"/>
              </w:rPr>
              <w:t>5</w:t>
            </w:r>
          </w:p>
        </w:tc>
        <w:tc>
          <w:tcPr>
            <w:tcW w:w="2012" w:type="dxa"/>
            <w:tcBorders>
              <w:top w:val="single" w:color="4F81BD" w:sz="8" w:space="0"/>
              <w:left w:val="single" w:color="4F81BD" w:sz="8" w:space="0"/>
              <w:bottom w:val="single" w:color="4F81BD" w:sz="8" w:space="0"/>
              <w:right w:val="dotted" w:color="auto" w:sz="4" w:space="0"/>
            </w:tcBorders>
            <w:shd w:val="clear" w:color="auto" w:fill="E9EDF4"/>
            <w:vAlign w:val="center"/>
          </w:tcPr>
          <w:p w14:paraId="4F93F972">
            <w:pPr>
              <w:rPr>
                <w:rFonts w:hint="eastAsia" w:ascii="Times New Roman" w:hAnsi="Times New Roman" w:eastAsia="宋体"/>
                <w:i w:val="0"/>
                <w:iCs w:val="0"/>
                <w:color w:val="000000"/>
                <w:sz w:val="21"/>
                <w:szCs w:val="21"/>
                <w:lang w:val="en-US" w:eastAsia="zh-CN"/>
              </w:rPr>
            </w:pPr>
            <w:r>
              <w:rPr>
                <w:rFonts w:hint="eastAsia"/>
              </w:rPr>
              <w:t>140</w:t>
            </w:r>
            <w:r>
              <w:rPr>
                <w:rFonts w:hint="eastAsia"/>
                <w:lang w:val="en-US" w:eastAsia="zh-CN"/>
              </w:rPr>
              <w:t>4</w:t>
            </w:r>
          </w:p>
        </w:tc>
        <w:tc>
          <w:tcPr>
            <w:tcW w:w="4488" w:type="dxa"/>
            <w:tcBorders>
              <w:top w:val="single" w:color="4F81BD" w:sz="8" w:space="0"/>
              <w:left w:val="dotted" w:color="auto" w:sz="4" w:space="0"/>
              <w:bottom w:val="single" w:color="4F81BD" w:sz="8" w:space="0"/>
              <w:right w:val="dotted" w:color="auto" w:sz="4" w:space="0"/>
            </w:tcBorders>
            <w:shd w:val="clear" w:color="auto" w:fill="E9EDF4"/>
            <w:vAlign w:val="center"/>
          </w:tcPr>
          <w:p w14:paraId="0FDFE795">
            <w:pPr>
              <w:rPr>
                <w:rFonts w:hint="eastAsia" w:ascii="Times New Roman" w:hAnsi="Times New Roman" w:eastAsia="宋体"/>
                <w:i w:val="0"/>
                <w:iCs w:val="0"/>
                <w:color w:val="000000"/>
                <w:sz w:val="21"/>
                <w:szCs w:val="21"/>
              </w:rPr>
            </w:pPr>
            <w:r>
              <w:rPr>
                <w:rFonts w:hint="eastAsia"/>
              </w:rPr>
              <w:t>文件上传漏洞</w:t>
            </w:r>
          </w:p>
        </w:tc>
      </w:tr>
      <w:tr w14:paraId="1FB09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2" w:type="dxa"/>
            <w:tcBorders>
              <w:top w:val="single" w:color="4F81BD" w:sz="8" w:space="0"/>
              <w:left w:val="single" w:color="4F81BD" w:sz="8" w:space="0"/>
              <w:bottom w:val="single" w:color="4F81BD" w:sz="8" w:space="0"/>
              <w:right w:val="dotted" w:color="auto" w:sz="4" w:space="0"/>
            </w:tcBorders>
            <w:shd w:val="clear" w:color="auto" w:fill="FFFFFF"/>
            <w:vAlign w:val="center"/>
          </w:tcPr>
          <w:p w14:paraId="434FB291">
            <w:pPr>
              <w:rPr>
                <w:rFonts w:hint="eastAsia"/>
              </w:rPr>
            </w:pPr>
            <w:r>
              <w:rPr>
                <w:rFonts w:hint="eastAsia" w:ascii="Times New Roman" w:hAnsi="Times New Roman" w:eastAsia="宋体"/>
                <w:i w:val="0"/>
                <w:iCs w:val="0"/>
                <w:color w:val="000000"/>
                <w:lang w:val="en-US" w:eastAsia="zh-CN"/>
              </w:rPr>
              <w:t>6</w:t>
            </w:r>
          </w:p>
        </w:tc>
        <w:tc>
          <w:tcPr>
            <w:tcW w:w="2012" w:type="dxa"/>
            <w:tcBorders>
              <w:top w:val="single" w:color="4F81BD" w:sz="8" w:space="0"/>
              <w:left w:val="single" w:color="4F81BD" w:sz="8" w:space="0"/>
              <w:bottom w:val="single" w:color="4F81BD" w:sz="8" w:space="0"/>
              <w:right w:val="dotted" w:color="auto" w:sz="4" w:space="0"/>
            </w:tcBorders>
            <w:shd w:val="clear" w:color="auto" w:fill="FFFFFF"/>
            <w:vAlign w:val="center"/>
          </w:tcPr>
          <w:p w14:paraId="7B6D49DD">
            <w:pPr>
              <w:rPr>
                <w:rFonts w:hint="eastAsia" w:ascii="Times New Roman" w:hAnsi="Times New Roman" w:eastAsia="宋体"/>
                <w:i w:val="0"/>
                <w:iCs w:val="0"/>
                <w:color w:val="000000"/>
                <w:sz w:val="21"/>
                <w:szCs w:val="21"/>
                <w:lang w:val="en-US" w:eastAsia="zh-CN"/>
              </w:rPr>
            </w:pPr>
            <w:r>
              <w:rPr>
                <w:rFonts w:hint="eastAsia"/>
              </w:rPr>
              <w:t>140</w:t>
            </w:r>
            <w:r>
              <w:rPr>
                <w:rFonts w:hint="eastAsia"/>
                <w:lang w:val="en-US" w:eastAsia="zh-CN"/>
              </w:rPr>
              <w:t>5</w:t>
            </w:r>
          </w:p>
        </w:tc>
        <w:tc>
          <w:tcPr>
            <w:tcW w:w="4488" w:type="dxa"/>
            <w:tcBorders>
              <w:top w:val="single" w:color="4F81BD" w:sz="8" w:space="0"/>
              <w:left w:val="dotted" w:color="auto" w:sz="4" w:space="0"/>
              <w:bottom w:val="single" w:color="4F81BD" w:sz="8" w:space="0"/>
              <w:right w:val="dotted" w:color="auto" w:sz="4" w:space="0"/>
            </w:tcBorders>
            <w:shd w:val="clear" w:color="auto" w:fill="FFFFFF"/>
            <w:vAlign w:val="center"/>
          </w:tcPr>
          <w:p w14:paraId="292FCE40">
            <w:pPr>
              <w:rPr>
                <w:rFonts w:hint="eastAsia" w:ascii="Times New Roman" w:hAnsi="Times New Roman" w:eastAsia="宋体"/>
                <w:i w:val="0"/>
                <w:iCs w:val="0"/>
                <w:color w:val="000000"/>
                <w:sz w:val="21"/>
                <w:szCs w:val="21"/>
              </w:rPr>
            </w:pPr>
            <w:r>
              <w:rPr>
                <w:rFonts w:hint="eastAsia"/>
              </w:rPr>
              <w:t>跨站脚本(XSS)漏洞</w:t>
            </w:r>
          </w:p>
        </w:tc>
      </w:tr>
      <w:tr w14:paraId="6A08B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2" w:type="dxa"/>
            <w:tcBorders>
              <w:top w:val="single" w:color="4F81BD" w:sz="8" w:space="0"/>
              <w:left w:val="single" w:color="4F81BD" w:sz="8" w:space="0"/>
              <w:bottom w:val="single" w:color="4F81BD" w:sz="8" w:space="0"/>
              <w:right w:val="dotted" w:color="auto" w:sz="4" w:space="0"/>
            </w:tcBorders>
            <w:shd w:val="clear" w:color="auto" w:fill="E9EDF4"/>
            <w:vAlign w:val="center"/>
          </w:tcPr>
          <w:p w14:paraId="3ABDD091">
            <w:pPr>
              <w:rPr>
                <w:rFonts w:hint="eastAsia"/>
              </w:rPr>
            </w:pPr>
            <w:r>
              <w:rPr>
                <w:rFonts w:hint="eastAsia" w:ascii="Times New Roman" w:hAnsi="Times New Roman" w:eastAsia="宋体"/>
                <w:i w:val="0"/>
                <w:iCs w:val="0"/>
                <w:color w:val="000000"/>
                <w:lang w:val="en-US" w:eastAsia="zh-CN"/>
              </w:rPr>
              <w:t>7</w:t>
            </w:r>
          </w:p>
        </w:tc>
        <w:tc>
          <w:tcPr>
            <w:tcW w:w="2012" w:type="dxa"/>
            <w:tcBorders>
              <w:top w:val="single" w:color="4F81BD" w:sz="8" w:space="0"/>
              <w:left w:val="single" w:color="4F81BD" w:sz="8" w:space="0"/>
              <w:bottom w:val="single" w:color="4F81BD" w:sz="8" w:space="0"/>
              <w:right w:val="dotted" w:color="auto" w:sz="4" w:space="0"/>
            </w:tcBorders>
            <w:shd w:val="clear" w:color="auto" w:fill="E9EDF4"/>
            <w:vAlign w:val="center"/>
          </w:tcPr>
          <w:p w14:paraId="6868C7D0">
            <w:pPr>
              <w:rPr>
                <w:rFonts w:hint="eastAsia" w:ascii="Times New Roman" w:hAnsi="Times New Roman" w:eastAsia="宋体"/>
                <w:i w:val="0"/>
                <w:iCs w:val="0"/>
                <w:color w:val="000000"/>
                <w:sz w:val="21"/>
                <w:szCs w:val="21"/>
                <w:lang w:val="en-US" w:eastAsia="zh-CN"/>
              </w:rPr>
            </w:pPr>
            <w:r>
              <w:rPr>
                <w:rFonts w:hint="eastAsia"/>
              </w:rPr>
              <w:t>140</w:t>
            </w:r>
            <w:r>
              <w:rPr>
                <w:rFonts w:hint="eastAsia"/>
                <w:lang w:val="en-US" w:eastAsia="zh-CN"/>
              </w:rPr>
              <w:t>6</w:t>
            </w:r>
          </w:p>
        </w:tc>
        <w:tc>
          <w:tcPr>
            <w:tcW w:w="4488" w:type="dxa"/>
            <w:tcBorders>
              <w:top w:val="single" w:color="4F81BD" w:sz="8" w:space="0"/>
              <w:left w:val="dotted" w:color="auto" w:sz="4" w:space="0"/>
              <w:bottom w:val="single" w:color="4F81BD" w:sz="8" w:space="0"/>
              <w:right w:val="dotted" w:color="auto" w:sz="4" w:space="0"/>
            </w:tcBorders>
            <w:shd w:val="clear" w:color="auto" w:fill="E9EDF4"/>
            <w:vAlign w:val="center"/>
          </w:tcPr>
          <w:p w14:paraId="68646852">
            <w:pPr>
              <w:rPr>
                <w:rFonts w:hint="eastAsia" w:ascii="Times New Roman" w:hAnsi="Times New Roman" w:eastAsia="宋体"/>
                <w:i w:val="0"/>
                <w:iCs w:val="0"/>
                <w:color w:val="000000"/>
                <w:sz w:val="21"/>
                <w:szCs w:val="21"/>
              </w:rPr>
            </w:pPr>
            <w:r>
              <w:rPr>
                <w:rFonts w:hint="eastAsia"/>
              </w:rPr>
              <w:t>目录遍历漏洞</w:t>
            </w:r>
          </w:p>
        </w:tc>
      </w:tr>
      <w:tr w14:paraId="40B13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2" w:type="dxa"/>
            <w:tcBorders>
              <w:top w:val="single" w:color="4F81BD" w:sz="8" w:space="0"/>
              <w:left w:val="single" w:color="4F81BD" w:sz="8" w:space="0"/>
              <w:bottom w:val="single" w:color="4F81BD" w:sz="8" w:space="0"/>
              <w:right w:val="dotted" w:color="auto" w:sz="4" w:space="0"/>
            </w:tcBorders>
            <w:shd w:val="clear" w:color="auto" w:fill="FFFFFF"/>
            <w:vAlign w:val="center"/>
          </w:tcPr>
          <w:p w14:paraId="55AB2CCD">
            <w:pPr>
              <w:rPr>
                <w:rFonts w:hint="eastAsia"/>
              </w:rPr>
            </w:pPr>
            <w:r>
              <w:rPr>
                <w:rFonts w:hint="eastAsia" w:ascii="Times New Roman" w:hAnsi="Times New Roman" w:eastAsia="宋体"/>
                <w:i w:val="0"/>
                <w:iCs w:val="0"/>
                <w:color w:val="000000"/>
                <w:lang w:val="en-US" w:eastAsia="zh-CN"/>
              </w:rPr>
              <w:t>8</w:t>
            </w:r>
          </w:p>
        </w:tc>
        <w:tc>
          <w:tcPr>
            <w:tcW w:w="2012" w:type="dxa"/>
            <w:tcBorders>
              <w:top w:val="single" w:color="4F81BD" w:sz="8" w:space="0"/>
              <w:left w:val="single" w:color="4F81BD" w:sz="8" w:space="0"/>
              <w:bottom w:val="single" w:color="4F81BD" w:sz="8" w:space="0"/>
              <w:right w:val="dotted" w:color="auto" w:sz="4" w:space="0"/>
            </w:tcBorders>
            <w:shd w:val="clear" w:color="auto" w:fill="FFFFFF"/>
            <w:vAlign w:val="center"/>
          </w:tcPr>
          <w:p w14:paraId="619D4B19">
            <w:pPr>
              <w:rPr>
                <w:rFonts w:hint="eastAsia" w:ascii="Times New Roman" w:hAnsi="Times New Roman" w:eastAsia="宋体"/>
                <w:i w:val="0"/>
                <w:iCs w:val="0"/>
                <w:color w:val="000000"/>
                <w:sz w:val="21"/>
                <w:szCs w:val="21"/>
                <w:lang w:val="en-US" w:eastAsia="zh-CN"/>
              </w:rPr>
            </w:pPr>
            <w:r>
              <w:rPr>
                <w:rFonts w:hint="eastAsia"/>
              </w:rPr>
              <w:t>140</w:t>
            </w:r>
            <w:r>
              <w:rPr>
                <w:rFonts w:hint="eastAsia"/>
                <w:lang w:val="en-US" w:eastAsia="zh-CN"/>
              </w:rPr>
              <w:t>7</w:t>
            </w:r>
          </w:p>
        </w:tc>
        <w:tc>
          <w:tcPr>
            <w:tcW w:w="4488" w:type="dxa"/>
            <w:tcBorders>
              <w:top w:val="single" w:color="4F81BD" w:sz="8" w:space="0"/>
              <w:left w:val="dotted" w:color="auto" w:sz="4" w:space="0"/>
              <w:bottom w:val="single" w:color="4F81BD" w:sz="8" w:space="0"/>
              <w:right w:val="dotted" w:color="auto" w:sz="4" w:space="0"/>
            </w:tcBorders>
            <w:shd w:val="clear" w:color="auto" w:fill="FFFFFF"/>
            <w:vAlign w:val="center"/>
          </w:tcPr>
          <w:p w14:paraId="7645EB93">
            <w:pPr>
              <w:rPr>
                <w:rFonts w:hint="eastAsia" w:ascii="Times New Roman" w:hAnsi="Times New Roman" w:eastAsia="宋体"/>
                <w:i w:val="0"/>
                <w:iCs w:val="0"/>
                <w:color w:val="000000"/>
                <w:sz w:val="21"/>
                <w:szCs w:val="21"/>
              </w:rPr>
            </w:pPr>
            <w:r>
              <w:rPr>
                <w:rFonts w:hint="eastAsia"/>
              </w:rPr>
              <w:t>配置错误漏洞</w:t>
            </w:r>
          </w:p>
        </w:tc>
      </w:tr>
      <w:tr w14:paraId="1C013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2" w:type="dxa"/>
            <w:tcBorders>
              <w:top w:val="single" w:color="4F81BD" w:sz="8" w:space="0"/>
              <w:left w:val="single" w:color="4F81BD" w:sz="8" w:space="0"/>
              <w:bottom w:val="single" w:color="4F81BD" w:sz="8" w:space="0"/>
              <w:right w:val="dotted" w:color="auto" w:sz="4" w:space="0"/>
            </w:tcBorders>
            <w:shd w:val="clear" w:color="auto" w:fill="E9EDF4"/>
            <w:vAlign w:val="center"/>
          </w:tcPr>
          <w:p w14:paraId="33551618">
            <w:pPr>
              <w:rPr>
                <w:rFonts w:hint="eastAsia"/>
              </w:rPr>
            </w:pPr>
            <w:r>
              <w:rPr>
                <w:rFonts w:hint="eastAsia" w:ascii="Times New Roman" w:hAnsi="Times New Roman" w:eastAsia="宋体"/>
                <w:i w:val="0"/>
                <w:iCs w:val="0"/>
                <w:color w:val="000000"/>
                <w:lang w:val="en-US" w:eastAsia="zh-CN"/>
              </w:rPr>
              <w:t>9</w:t>
            </w:r>
          </w:p>
        </w:tc>
        <w:tc>
          <w:tcPr>
            <w:tcW w:w="2012" w:type="dxa"/>
            <w:tcBorders>
              <w:top w:val="single" w:color="4F81BD" w:sz="8" w:space="0"/>
              <w:left w:val="single" w:color="4F81BD" w:sz="8" w:space="0"/>
              <w:bottom w:val="single" w:color="4F81BD" w:sz="8" w:space="0"/>
              <w:right w:val="dotted" w:color="auto" w:sz="4" w:space="0"/>
            </w:tcBorders>
            <w:shd w:val="clear" w:color="auto" w:fill="E9EDF4"/>
            <w:vAlign w:val="center"/>
          </w:tcPr>
          <w:p w14:paraId="326E0AC4">
            <w:pPr>
              <w:rPr>
                <w:rFonts w:hint="eastAsia" w:ascii="Times New Roman" w:hAnsi="Times New Roman" w:eastAsia="宋体"/>
                <w:i w:val="0"/>
                <w:iCs w:val="0"/>
                <w:color w:val="000000"/>
                <w:sz w:val="21"/>
                <w:szCs w:val="21"/>
                <w:lang w:val="en-US" w:eastAsia="zh-CN"/>
              </w:rPr>
            </w:pPr>
            <w:r>
              <w:rPr>
                <w:rFonts w:hint="eastAsia"/>
              </w:rPr>
              <w:t>140</w:t>
            </w:r>
            <w:r>
              <w:rPr>
                <w:rFonts w:hint="eastAsia"/>
                <w:lang w:val="en-US" w:eastAsia="zh-CN"/>
              </w:rPr>
              <w:t>8</w:t>
            </w:r>
          </w:p>
        </w:tc>
        <w:tc>
          <w:tcPr>
            <w:tcW w:w="4488" w:type="dxa"/>
            <w:tcBorders>
              <w:top w:val="single" w:color="4F81BD" w:sz="8" w:space="0"/>
              <w:left w:val="dotted" w:color="auto" w:sz="4" w:space="0"/>
              <w:bottom w:val="single" w:color="4F81BD" w:sz="8" w:space="0"/>
              <w:right w:val="dotted" w:color="auto" w:sz="4" w:space="0"/>
            </w:tcBorders>
            <w:shd w:val="clear" w:color="auto" w:fill="E9EDF4"/>
            <w:vAlign w:val="center"/>
          </w:tcPr>
          <w:p w14:paraId="68CE62CF">
            <w:pPr>
              <w:rPr>
                <w:rFonts w:hint="eastAsia" w:ascii="Times New Roman" w:hAnsi="Times New Roman" w:eastAsia="宋体"/>
                <w:i w:val="0"/>
                <w:iCs w:val="0"/>
                <w:color w:val="000000"/>
                <w:sz w:val="21"/>
                <w:szCs w:val="21"/>
              </w:rPr>
            </w:pPr>
            <w:r>
              <w:rPr>
                <w:rFonts w:hint="eastAsia"/>
              </w:rPr>
              <w:t>WEBSHELL文件访问</w:t>
            </w:r>
          </w:p>
        </w:tc>
      </w:tr>
      <w:tr w14:paraId="65CDC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2" w:type="dxa"/>
            <w:tcBorders>
              <w:top w:val="single" w:color="4F81BD" w:sz="8" w:space="0"/>
              <w:left w:val="single" w:color="4F81BD" w:sz="8" w:space="0"/>
              <w:bottom w:val="single" w:color="4F81BD" w:sz="8" w:space="0"/>
              <w:right w:val="dotted" w:color="auto" w:sz="4" w:space="0"/>
            </w:tcBorders>
            <w:shd w:val="clear" w:color="auto" w:fill="FFFFFF"/>
            <w:vAlign w:val="center"/>
          </w:tcPr>
          <w:p w14:paraId="59BAA86A">
            <w:pPr>
              <w:rPr>
                <w:rFonts w:hint="eastAsia"/>
              </w:rPr>
            </w:pPr>
            <w:r>
              <w:rPr>
                <w:rFonts w:hint="eastAsia" w:ascii="Times New Roman" w:hAnsi="Times New Roman" w:eastAsia="宋体"/>
                <w:i w:val="0"/>
                <w:iCs w:val="0"/>
                <w:color w:val="000000"/>
                <w:lang w:val="en-US" w:eastAsia="zh-CN"/>
              </w:rPr>
              <w:t>10</w:t>
            </w:r>
          </w:p>
        </w:tc>
        <w:tc>
          <w:tcPr>
            <w:tcW w:w="2012" w:type="dxa"/>
            <w:tcBorders>
              <w:top w:val="single" w:color="4F81BD" w:sz="8" w:space="0"/>
              <w:left w:val="single" w:color="4F81BD" w:sz="8" w:space="0"/>
              <w:bottom w:val="single" w:color="4F81BD" w:sz="8" w:space="0"/>
              <w:right w:val="dotted" w:color="auto" w:sz="4" w:space="0"/>
            </w:tcBorders>
            <w:shd w:val="clear" w:color="auto" w:fill="FFFFFF"/>
            <w:vAlign w:val="center"/>
          </w:tcPr>
          <w:p w14:paraId="674E0506">
            <w:pPr>
              <w:rPr>
                <w:rFonts w:hint="eastAsia" w:ascii="Times New Roman" w:hAnsi="Times New Roman" w:eastAsia="宋体"/>
                <w:i w:val="0"/>
                <w:iCs w:val="0"/>
                <w:color w:val="000000"/>
                <w:sz w:val="21"/>
                <w:szCs w:val="21"/>
                <w:lang w:val="en-US" w:eastAsia="zh-CN"/>
              </w:rPr>
            </w:pPr>
            <w:r>
              <w:rPr>
                <w:rFonts w:hint="eastAsia"/>
              </w:rPr>
              <w:t>140</w:t>
            </w:r>
            <w:r>
              <w:rPr>
                <w:rFonts w:hint="eastAsia"/>
                <w:lang w:val="en-US" w:eastAsia="zh-CN"/>
              </w:rPr>
              <w:t>9</w:t>
            </w:r>
          </w:p>
        </w:tc>
        <w:tc>
          <w:tcPr>
            <w:tcW w:w="4488" w:type="dxa"/>
            <w:tcBorders>
              <w:top w:val="single" w:color="4F81BD" w:sz="8" w:space="0"/>
              <w:left w:val="dotted" w:color="auto" w:sz="4" w:space="0"/>
              <w:bottom w:val="single" w:color="4F81BD" w:sz="8" w:space="0"/>
              <w:right w:val="dotted" w:color="auto" w:sz="4" w:space="0"/>
            </w:tcBorders>
            <w:shd w:val="clear" w:color="auto" w:fill="FFFFFF"/>
            <w:vAlign w:val="center"/>
          </w:tcPr>
          <w:p w14:paraId="0F24EAF9">
            <w:pPr>
              <w:rPr>
                <w:rFonts w:hint="eastAsia" w:ascii="Times New Roman" w:hAnsi="Times New Roman" w:eastAsia="宋体"/>
                <w:i w:val="0"/>
                <w:iCs w:val="0"/>
                <w:color w:val="000000"/>
                <w:sz w:val="21"/>
                <w:szCs w:val="21"/>
              </w:rPr>
            </w:pPr>
            <w:r>
              <w:rPr>
                <w:rFonts w:hint="eastAsia"/>
              </w:rPr>
              <w:t>其他类型漏洞</w:t>
            </w:r>
          </w:p>
        </w:tc>
      </w:tr>
      <w:tr w14:paraId="7C482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2" w:type="dxa"/>
            <w:tcBorders>
              <w:top w:val="single" w:color="4F81BD" w:sz="8" w:space="0"/>
              <w:left w:val="single" w:color="4F81BD" w:sz="8" w:space="0"/>
              <w:bottom w:val="single" w:color="4F81BD" w:sz="8" w:space="0"/>
              <w:right w:val="dotted" w:color="auto" w:sz="4" w:space="0"/>
            </w:tcBorders>
            <w:shd w:val="clear" w:color="auto" w:fill="E9EDF4"/>
            <w:vAlign w:val="center"/>
          </w:tcPr>
          <w:p w14:paraId="144CB60A">
            <w:pPr>
              <w:rPr>
                <w:rFonts w:hint="eastAsia" w:eastAsia="宋体"/>
                <w:lang w:val="en-US" w:eastAsia="zh-CN"/>
              </w:rPr>
            </w:pPr>
            <w:r>
              <w:rPr>
                <w:rFonts w:hint="eastAsia"/>
                <w:lang w:val="en-US" w:eastAsia="zh-CN"/>
              </w:rPr>
              <w:t>11</w:t>
            </w:r>
          </w:p>
        </w:tc>
        <w:tc>
          <w:tcPr>
            <w:tcW w:w="2012" w:type="dxa"/>
            <w:tcBorders>
              <w:top w:val="single" w:color="4F81BD" w:sz="8" w:space="0"/>
              <w:left w:val="single" w:color="4F81BD" w:sz="8" w:space="0"/>
              <w:bottom w:val="single" w:color="4F81BD" w:sz="8" w:space="0"/>
              <w:right w:val="dotted" w:color="auto" w:sz="4" w:space="0"/>
            </w:tcBorders>
            <w:shd w:val="clear" w:color="auto" w:fill="E9EDF4"/>
            <w:vAlign w:val="center"/>
          </w:tcPr>
          <w:p w14:paraId="4C5A30AF">
            <w:pPr>
              <w:rPr>
                <w:rFonts w:hint="eastAsia" w:ascii="Times New Roman" w:hAnsi="Times New Roman" w:eastAsia="宋体"/>
                <w:i w:val="0"/>
                <w:iCs w:val="0"/>
                <w:color w:val="000000"/>
                <w:sz w:val="21"/>
                <w:szCs w:val="21"/>
                <w:lang w:val="en-US" w:eastAsia="zh-CN"/>
              </w:rPr>
            </w:pPr>
            <w:r>
              <w:rPr>
                <w:rFonts w:hint="eastAsia"/>
              </w:rPr>
              <w:t>1501</w:t>
            </w:r>
          </w:p>
        </w:tc>
        <w:tc>
          <w:tcPr>
            <w:tcW w:w="4488" w:type="dxa"/>
            <w:tcBorders>
              <w:top w:val="single" w:color="4F81BD" w:sz="8" w:space="0"/>
              <w:left w:val="dotted" w:color="auto" w:sz="4" w:space="0"/>
              <w:bottom w:val="single" w:color="4F81BD" w:sz="8" w:space="0"/>
              <w:right w:val="dotted" w:color="auto" w:sz="4" w:space="0"/>
            </w:tcBorders>
            <w:shd w:val="clear" w:color="auto" w:fill="E9EDF4"/>
            <w:vAlign w:val="center"/>
          </w:tcPr>
          <w:p w14:paraId="41A1AB95">
            <w:pPr>
              <w:rPr>
                <w:rFonts w:hint="eastAsia" w:ascii="Times New Roman" w:hAnsi="Times New Roman" w:eastAsia="宋体"/>
                <w:i w:val="0"/>
                <w:iCs w:val="0"/>
                <w:color w:val="000000"/>
                <w:sz w:val="21"/>
                <w:szCs w:val="21"/>
              </w:rPr>
            </w:pPr>
            <w:r>
              <w:rPr>
                <w:rFonts w:hint="eastAsia"/>
              </w:rPr>
              <w:t>WEB服务器漏洞</w:t>
            </w:r>
          </w:p>
        </w:tc>
      </w:tr>
      <w:tr w14:paraId="6C0DC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2" w:type="dxa"/>
            <w:tcBorders>
              <w:top w:val="single" w:color="4F81BD" w:sz="8" w:space="0"/>
              <w:left w:val="single" w:color="4F81BD" w:sz="8" w:space="0"/>
              <w:bottom w:val="single" w:color="4F81BD" w:sz="8" w:space="0"/>
              <w:right w:val="dotted" w:color="auto" w:sz="4" w:space="0"/>
            </w:tcBorders>
            <w:shd w:val="clear" w:color="auto" w:fill="FFFFFF"/>
            <w:vAlign w:val="center"/>
          </w:tcPr>
          <w:p w14:paraId="010DEB81">
            <w:pPr>
              <w:rPr>
                <w:rFonts w:hint="eastAsia" w:eastAsia="宋体"/>
                <w:lang w:val="en-US" w:eastAsia="zh-CN"/>
              </w:rPr>
            </w:pPr>
            <w:r>
              <w:rPr>
                <w:rFonts w:hint="eastAsia"/>
                <w:lang w:val="en-US" w:eastAsia="zh-CN"/>
              </w:rPr>
              <w:t>12</w:t>
            </w:r>
          </w:p>
        </w:tc>
        <w:tc>
          <w:tcPr>
            <w:tcW w:w="2012" w:type="dxa"/>
            <w:tcBorders>
              <w:top w:val="single" w:color="4F81BD" w:sz="8" w:space="0"/>
              <w:left w:val="single" w:color="4F81BD" w:sz="8" w:space="0"/>
              <w:bottom w:val="single" w:color="4F81BD" w:sz="8" w:space="0"/>
              <w:right w:val="dotted" w:color="auto" w:sz="4" w:space="0"/>
            </w:tcBorders>
            <w:shd w:val="clear" w:color="auto" w:fill="FFFFFF"/>
            <w:vAlign w:val="center"/>
          </w:tcPr>
          <w:p w14:paraId="37DEEF57">
            <w:pPr>
              <w:rPr>
                <w:rFonts w:hint="eastAsia" w:ascii="Times New Roman" w:hAnsi="Times New Roman" w:eastAsia="宋体"/>
                <w:i w:val="0"/>
                <w:iCs w:val="0"/>
                <w:color w:val="000000"/>
                <w:sz w:val="21"/>
                <w:szCs w:val="21"/>
                <w:lang w:val="en-US" w:eastAsia="zh-CN"/>
              </w:rPr>
            </w:pPr>
            <w:r>
              <w:rPr>
                <w:rFonts w:hint="eastAsia"/>
              </w:rPr>
              <w:t>150</w:t>
            </w:r>
            <w:r>
              <w:rPr>
                <w:rFonts w:hint="eastAsia"/>
                <w:lang w:val="en-US" w:eastAsia="zh-CN"/>
              </w:rPr>
              <w:t>2</w:t>
            </w:r>
          </w:p>
        </w:tc>
        <w:tc>
          <w:tcPr>
            <w:tcW w:w="4488" w:type="dxa"/>
            <w:tcBorders>
              <w:top w:val="single" w:color="4F81BD" w:sz="8" w:space="0"/>
              <w:left w:val="dotted" w:color="auto" w:sz="4" w:space="0"/>
              <w:bottom w:val="single" w:color="4F81BD" w:sz="8" w:space="0"/>
              <w:right w:val="dotted" w:color="auto" w:sz="4" w:space="0"/>
            </w:tcBorders>
            <w:shd w:val="clear" w:color="auto" w:fill="FFFFFF"/>
            <w:vAlign w:val="center"/>
          </w:tcPr>
          <w:p w14:paraId="715DAD99">
            <w:pPr>
              <w:rPr>
                <w:rFonts w:hint="eastAsia" w:ascii="Times New Roman" w:hAnsi="Times New Roman" w:eastAsia="宋体"/>
                <w:i w:val="0"/>
                <w:iCs w:val="0"/>
                <w:color w:val="000000"/>
                <w:sz w:val="21"/>
                <w:szCs w:val="21"/>
              </w:rPr>
            </w:pPr>
            <w:r>
              <w:rPr>
                <w:rFonts w:hint="eastAsia"/>
              </w:rPr>
              <w:t>database服务器漏洞</w:t>
            </w:r>
          </w:p>
        </w:tc>
      </w:tr>
      <w:tr w14:paraId="673D9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2" w:type="dxa"/>
            <w:tcBorders>
              <w:top w:val="single" w:color="4F81BD" w:sz="8" w:space="0"/>
              <w:left w:val="single" w:color="4F81BD" w:sz="8" w:space="0"/>
              <w:bottom w:val="single" w:color="4F81BD" w:sz="8" w:space="0"/>
              <w:right w:val="dotted" w:color="auto" w:sz="4" w:space="0"/>
            </w:tcBorders>
            <w:shd w:val="clear" w:color="auto" w:fill="E9EDF4"/>
            <w:vAlign w:val="center"/>
          </w:tcPr>
          <w:p w14:paraId="43535B51">
            <w:pPr>
              <w:rPr>
                <w:rFonts w:hint="eastAsia" w:eastAsia="宋体"/>
                <w:lang w:val="en-US" w:eastAsia="zh-CN"/>
              </w:rPr>
            </w:pPr>
            <w:r>
              <w:rPr>
                <w:rFonts w:hint="eastAsia"/>
                <w:lang w:val="en-US" w:eastAsia="zh-CN"/>
              </w:rPr>
              <w:t>13</w:t>
            </w:r>
          </w:p>
        </w:tc>
        <w:tc>
          <w:tcPr>
            <w:tcW w:w="2012" w:type="dxa"/>
            <w:tcBorders>
              <w:top w:val="single" w:color="4F81BD" w:sz="8" w:space="0"/>
              <w:left w:val="single" w:color="4F81BD" w:sz="8" w:space="0"/>
              <w:bottom w:val="single" w:color="4F81BD" w:sz="8" w:space="0"/>
              <w:right w:val="dotted" w:color="auto" w:sz="4" w:space="0"/>
            </w:tcBorders>
            <w:shd w:val="clear" w:color="auto" w:fill="E9EDF4"/>
            <w:vAlign w:val="center"/>
          </w:tcPr>
          <w:p w14:paraId="0C8EFA59">
            <w:pPr>
              <w:rPr>
                <w:rFonts w:hint="eastAsia" w:ascii="Times New Roman" w:hAnsi="Times New Roman" w:eastAsia="宋体"/>
                <w:i w:val="0"/>
                <w:iCs w:val="0"/>
                <w:color w:val="000000"/>
                <w:sz w:val="21"/>
                <w:szCs w:val="21"/>
                <w:lang w:val="en-US" w:eastAsia="zh-CN"/>
              </w:rPr>
            </w:pPr>
            <w:r>
              <w:rPr>
                <w:rFonts w:hint="eastAsia"/>
              </w:rPr>
              <w:t>150</w:t>
            </w:r>
            <w:r>
              <w:rPr>
                <w:rFonts w:hint="eastAsia"/>
                <w:lang w:val="en-US" w:eastAsia="zh-CN"/>
              </w:rPr>
              <w:t>3</w:t>
            </w:r>
          </w:p>
        </w:tc>
        <w:tc>
          <w:tcPr>
            <w:tcW w:w="4488" w:type="dxa"/>
            <w:tcBorders>
              <w:top w:val="single" w:color="4F81BD" w:sz="8" w:space="0"/>
              <w:left w:val="dotted" w:color="auto" w:sz="4" w:space="0"/>
              <w:bottom w:val="single" w:color="4F81BD" w:sz="8" w:space="0"/>
              <w:right w:val="dotted" w:color="auto" w:sz="4" w:space="0"/>
            </w:tcBorders>
            <w:shd w:val="clear" w:color="auto" w:fill="E9EDF4"/>
            <w:vAlign w:val="center"/>
          </w:tcPr>
          <w:p w14:paraId="33126B3A">
            <w:pPr>
              <w:rPr>
                <w:rFonts w:hint="eastAsia" w:ascii="Times New Roman" w:hAnsi="Times New Roman" w:eastAsia="宋体"/>
                <w:i w:val="0"/>
                <w:iCs w:val="0"/>
                <w:color w:val="000000"/>
                <w:sz w:val="21"/>
                <w:szCs w:val="21"/>
              </w:rPr>
            </w:pPr>
            <w:r>
              <w:rPr>
                <w:rFonts w:hint="eastAsia"/>
              </w:rPr>
              <w:t>ftp服务器漏洞</w:t>
            </w:r>
          </w:p>
        </w:tc>
      </w:tr>
      <w:tr w14:paraId="531C9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2" w:type="dxa"/>
            <w:tcBorders>
              <w:top w:val="single" w:color="4F81BD" w:sz="8" w:space="0"/>
              <w:left w:val="single" w:color="4F81BD" w:sz="8" w:space="0"/>
              <w:bottom w:val="single" w:color="4F81BD" w:sz="8" w:space="0"/>
              <w:right w:val="dotted" w:color="auto" w:sz="4" w:space="0"/>
            </w:tcBorders>
            <w:shd w:val="clear" w:color="auto" w:fill="FFFFFF"/>
            <w:vAlign w:val="center"/>
          </w:tcPr>
          <w:p w14:paraId="30CAC0E6">
            <w:pPr>
              <w:rPr>
                <w:rFonts w:hint="eastAsia" w:eastAsia="宋体"/>
                <w:lang w:val="en-US" w:eastAsia="zh-CN"/>
              </w:rPr>
            </w:pPr>
            <w:r>
              <w:rPr>
                <w:rFonts w:hint="eastAsia"/>
                <w:lang w:val="en-US" w:eastAsia="zh-CN"/>
              </w:rPr>
              <w:t>14</w:t>
            </w:r>
          </w:p>
        </w:tc>
        <w:tc>
          <w:tcPr>
            <w:tcW w:w="2012" w:type="dxa"/>
            <w:tcBorders>
              <w:top w:val="single" w:color="4F81BD" w:sz="8" w:space="0"/>
              <w:left w:val="single" w:color="4F81BD" w:sz="8" w:space="0"/>
              <w:bottom w:val="single" w:color="4F81BD" w:sz="8" w:space="0"/>
              <w:right w:val="dotted" w:color="auto" w:sz="4" w:space="0"/>
            </w:tcBorders>
            <w:shd w:val="clear" w:color="auto" w:fill="FFFFFF"/>
            <w:vAlign w:val="center"/>
          </w:tcPr>
          <w:p w14:paraId="203123B3">
            <w:pPr>
              <w:rPr>
                <w:rFonts w:hint="eastAsia" w:ascii="Times New Roman" w:hAnsi="Times New Roman" w:eastAsia="宋体"/>
                <w:i w:val="0"/>
                <w:iCs w:val="0"/>
                <w:color w:val="000000"/>
                <w:sz w:val="21"/>
                <w:szCs w:val="21"/>
                <w:lang w:val="en-US" w:eastAsia="zh-CN"/>
              </w:rPr>
            </w:pPr>
            <w:r>
              <w:rPr>
                <w:rFonts w:hint="eastAsia"/>
              </w:rPr>
              <w:t>150</w:t>
            </w:r>
            <w:r>
              <w:rPr>
                <w:rFonts w:hint="eastAsia"/>
                <w:lang w:val="en-US" w:eastAsia="zh-CN"/>
              </w:rPr>
              <w:t>4</w:t>
            </w:r>
          </w:p>
        </w:tc>
        <w:tc>
          <w:tcPr>
            <w:tcW w:w="4488" w:type="dxa"/>
            <w:tcBorders>
              <w:top w:val="single" w:color="4F81BD" w:sz="8" w:space="0"/>
              <w:left w:val="dotted" w:color="auto" w:sz="4" w:space="0"/>
              <w:bottom w:val="single" w:color="4F81BD" w:sz="8" w:space="0"/>
              <w:right w:val="dotted" w:color="auto" w:sz="4" w:space="0"/>
            </w:tcBorders>
            <w:shd w:val="clear" w:color="auto" w:fill="FFFFFF"/>
            <w:vAlign w:val="center"/>
          </w:tcPr>
          <w:p w14:paraId="0D5DF5FA">
            <w:pPr>
              <w:rPr>
                <w:rFonts w:hint="eastAsia" w:ascii="Times New Roman" w:hAnsi="Times New Roman" w:eastAsia="宋体"/>
                <w:i w:val="0"/>
                <w:iCs w:val="0"/>
                <w:color w:val="000000"/>
                <w:sz w:val="21"/>
                <w:szCs w:val="21"/>
              </w:rPr>
            </w:pPr>
            <w:r>
              <w:rPr>
                <w:rFonts w:hint="eastAsia"/>
              </w:rPr>
              <w:t>mail服务器漏洞</w:t>
            </w:r>
          </w:p>
        </w:tc>
      </w:tr>
      <w:tr w14:paraId="531A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2" w:type="dxa"/>
            <w:tcBorders>
              <w:top w:val="single" w:color="4F81BD" w:sz="8" w:space="0"/>
              <w:left w:val="single" w:color="4F81BD" w:sz="8" w:space="0"/>
              <w:bottom w:val="single" w:color="4F81BD" w:sz="8" w:space="0"/>
              <w:right w:val="dotted" w:color="auto" w:sz="4" w:space="0"/>
            </w:tcBorders>
            <w:shd w:val="clear" w:color="auto" w:fill="E9EDF4"/>
            <w:vAlign w:val="center"/>
          </w:tcPr>
          <w:p w14:paraId="706CF3E8">
            <w:pPr>
              <w:rPr>
                <w:rFonts w:hint="eastAsia" w:eastAsia="宋体"/>
                <w:lang w:val="en-US" w:eastAsia="zh-CN"/>
              </w:rPr>
            </w:pPr>
            <w:r>
              <w:rPr>
                <w:rFonts w:hint="eastAsia"/>
                <w:lang w:val="en-US" w:eastAsia="zh-CN"/>
              </w:rPr>
              <w:t>15</w:t>
            </w:r>
          </w:p>
        </w:tc>
        <w:tc>
          <w:tcPr>
            <w:tcW w:w="2012" w:type="dxa"/>
            <w:tcBorders>
              <w:top w:val="single" w:color="4F81BD" w:sz="8" w:space="0"/>
              <w:left w:val="single" w:color="4F81BD" w:sz="8" w:space="0"/>
              <w:bottom w:val="single" w:color="4F81BD" w:sz="8" w:space="0"/>
              <w:right w:val="dotted" w:color="auto" w:sz="4" w:space="0"/>
            </w:tcBorders>
            <w:shd w:val="clear" w:color="auto" w:fill="E9EDF4"/>
            <w:vAlign w:val="center"/>
          </w:tcPr>
          <w:p w14:paraId="590712D1">
            <w:pPr>
              <w:rPr>
                <w:rFonts w:hint="eastAsia" w:ascii="Times New Roman" w:hAnsi="Times New Roman" w:eastAsia="宋体"/>
                <w:i w:val="0"/>
                <w:iCs w:val="0"/>
                <w:color w:val="000000"/>
                <w:sz w:val="21"/>
                <w:szCs w:val="21"/>
                <w:lang w:val="en-US" w:eastAsia="zh-CN"/>
              </w:rPr>
            </w:pPr>
            <w:r>
              <w:rPr>
                <w:rFonts w:hint="eastAsia"/>
              </w:rPr>
              <w:t>150</w:t>
            </w:r>
            <w:r>
              <w:rPr>
                <w:rFonts w:hint="eastAsia"/>
                <w:lang w:val="en-US" w:eastAsia="zh-CN"/>
              </w:rPr>
              <w:t>5</w:t>
            </w:r>
          </w:p>
        </w:tc>
        <w:tc>
          <w:tcPr>
            <w:tcW w:w="4488" w:type="dxa"/>
            <w:tcBorders>
              <w:top w:val="single" w:color="4F81BD" w:sz="8" w:space="0"/>
              <w:left w:val="dotted" w:color="auto" w:sz="4" w:space="0"/>
              <w:bottom w:val="single" w:color="4F81BD" w:sz="8" w:space="0"/>
              <w:right w:val="dotted" w:color="auto" w:sz="4" w:space="0"/>
            </w:tcBorders>
            <w:shd w:val="clear" w:color="auto" w:fill="E9EDF4"/>
            <w:vAlign w:val="center"/>
          </w:tcPr>
          <w:p w14:paraId="648B32BC">
            <w:pPr>
              <w:rPr>
                <w:rFonts w:hint="eastAsia" w:ascii="Times New Roman" w:hAnsi="Times New Roman" w:eastAsia="宋体"/>
                <w:i w:val="0"/>
                <w:iCs w:val="0"/>
                <w:color w:val="000000"/>
                <w:sz w:val="21"/>
                <w:szCs w:val="21"/>
              </w:rPr>
            </w:pPr>
            <w:r>
              <w:rPr>
                <w:rFonts w:hint="eastAsia"/>
              </w:rPr>
              <w:t>ssh服务器漏洞</w:t>
            </w:r>
          </w:p>
        </w:tc>
      </w:tr>
      <w:tr w14:paraId="77329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2" w:type="dxa"/>
            <w:tcBorders>
              <w:top w:val="single" w:color="4F81BD" w:sz="8" w:space="0"/>
              <w:left w:val="single" w:color="4F81BD" w:sz="8" w:space="0"/>
              <w:bottom w:val="single" w:color="4F81BD" w:sz="8" w:space="0"/>
              <w:right w:val="dotted" w:color="auto" w:sz="4" w:space="0"/>
            </w:tcBorders>
            <w:shd w:val="clear" w:color="auto" w:fill="FFFFFF"/>
            <w:vAlign w:val="center"/>
          </w:tcPr>
          <w:p w14:paraId="27858F42">
            <w:pPr>
              <w:rPr>
                <w:rFonts w:hint="eastAsia" w:eastAsia="宋体"/>
                <w:lang w:val="en-US" w:eastAsia="zh-CN"/>
              </w:rPr>
            </w:pPr>
            <w:r>
              <w:rPr>
                <w:rFonts w:hint="eastAsia"/>
                <w:lang w:val="en-US" w:eastAsia="zh-CN"/>
              </w:rPr>
              <w:t>16</w:t>
            </w:r>
          </w:p>
        </w:tc>
        <w:tc>
          <w:tcPr>
            <w:tcW w:w="2012" w:type="dxa"/>
            <w:tcBorders>
              <w:top w:val="single" w:color="4F81BD" w:sz="8" w:space="0"/>
              <w:left w:val="single" w:color="4F81BD" w:sz="8" w:space="0"/>
              <w:bottom w:val="single" w:color="4F81BD" w:sz="8" w:space="0"/>
              <w:right w:val="dotted" w:color="auto" w:sz="4" w:space="0"/>
            </w:tcBorders>
            <w:shd w:val="clear" w:color="auto" w:fill="FFFFFF"/>
            <w:vAlign w:val="center"/>
          </w:tcPr>
          <w:p w14:paraId="0B108A9B">
            <w:pPr>
              <w:rPr>
                <w:rFonts w:hint="eastAsia" w:ascii="Times New Roman" w:hAnsi="Times New Roman" w:eastAsia="宋体"/>
                <w:i w:val="0"/>
                <w:iCs w:val="0"/>
                <w:color w:val="000000"/>
                <w:sz w:val="21"/>
                <w:szCs w:val="21"/>
                <w:lang w:val="en-US" w:eastAsia="zh-CN"/>
              </w:rPr>
            </w:pPr>
            <w:r>
              <w:rPr>
                <w:rFonts w:hint="eastAsia"/>
              </w:rPr>
              <w:t>150</w:t>
            </w:r>
            <w:r>
              <w:rPr>
                <w:rFonts w:hint="eastAsia"/>
                <w:lang w:val="en-US" w:eastAsia="zh-CN"/>
              </w:rPr>
              <w:t>6</w:t>
            </w:r>
          </w:p>
        </w:tc>
        <w:tc>
          <w:tcPr>
            <w:tcW w:w="4488" w:type="dxa"/>
            <w:tcBorders>
              <w:top w:val="single" w:color="4F81BD" w:sz="8" w:space="0"/>
              <w:left w:val="dotted" w:color="auto" w:sz="4" w:space="0"/>
              <w:bottom w:val="single" w:color="4F81BD" w:sz="8" w:space="0"/>
              <w:right w:val="dotted" w:color="auto" w:sz="4" w:space="0"/>
            </w:tcBorders>
            <w:shd w:val="clear" w:color="auto" w:fill="FFFFFF"/>
            <w:vAlign w:val="center"/>
          </w:tcPr>
          <w:p w14:paraId="71B3CA3D">
            <w:pPr>
              <w:rPr>
                <w:rFonts w:hint="eastAsia" w:ascii="Times New Roman" w:hAnsi="Times New Roman" w:eastAsia="宋体"/>
                <w:i w:val="0"/>
                <w:iCs w:val="0"/>
                <w:color w:val="000000"/>
                <w:sz w:val="21"/>
                <w:szCs w:val="21"/>
              </w:rPr>
            </w:pPr>
            <w:r>
              <w:rPr>
                <w:rFonts w:hint="eastAsia"/>
              </w:rPr>
              <w:t>vnc服务器漏洞</w:t>
            </w:r>
          </w:p>
        </w:tc>
      </w:tr>
      <w:tr w14:paraId="48146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2" w:type="dxa"/>
            <w:tcBorders>
              <w:top w:val="single" w:color="4F81BD" w:sz="8" w:space="0"/>
              <w:left w:val="single" w:color="4F81BD" w:sz="8" w:space="0"/>
              <w:bottom w:val="single" w:color="4F81BD" w:sz="8" w:space="0"/>
              <w:right w:val="dotted" w:color="auto" w:sz="4" w:space="0"/>
            </w:tcBorders>
            <w:shd w:val="clear" w:color="auto" w:fill="E9EDF4"/>
            <w:vAlign w:val="center"/>
          </w:tcPr>
          <w:p w14:paraId="2ACDD6A8">
            <w:pPr>
              <w:rPr>
                <w:rFonts w:hint="eastAsia" w:eastAsia="宋体"/>
                <w:lang w:val="en-US" w:eastAsia="zh-CN"/>
              </w:rPr>
            </w:pPr>
            <w:r>
              <w:rPr>
                <w:rFonts w:hint="eastAsia"/>
                <w:lang w:val="en-US" w:eastAsia="zh-CN"/>
              </w:rPr>
              <w:t>17</w:t>
            </w:r>
          </w:p>
        </w:tc>
        <w:tc>
          <w:tcPr>
            <w:tcW w:w="2012" w:type="dxa"/>
            <w:tcBorders>
              <w:top w:val="single" w:color="4F81BD" w:sz="8" w:space="0"/>
              <w:left w:val="single" w:color="4F81BD" w:sz="8" w:space="0"/>
              <w:bottom w:val="single" w:color="4F81BD" w:sz="8" w:space="0"/>
              <w:right w:val="dotted" w:color="auto" w:sz="4" w:space="0"/>
            </w:tcBorders>
            <w:shd w:val="clear" w:color="auto" w:fill="E9EDF4"/>
            <w:vAlign w:val="center"/>
          </w:tcPr>
          <w:p w14:paraId="4983A419">
            <w:pPr>
              <w:rPr>
                <w:rFonts w:hint="eastAsia" w:ascii="Times New Roman" w:hAnsi="Times New Roman" w:eastAsia="宋体"/>
                <w:i w:val="0"/>
                <w:iCs w:val="0"/>
                <w:color w:val="000000"/>
                <w:sz w:val="21"/>
                <w:szCs w:val="21"/>
                <w:lang w:val="en-US" w:eastAsia="zh-CN"/>
              </w:rPr>
            </w:pPr>
            <w:r>
              <w:rPr>
                <w:rFonts w:hint="eastAsia"/>
              </w:rPr>
              <w:t>150</w:t>
            </w:r>
            <w:r>
              <w:rPr>
                <w:rFonts w:hint="eastAsia"/>
                <w:lang w:val="en-US" w:eastAsia="zh-CN"/>
              </w:rPr>
              <w:t>7</w:t>
            </w:r>
          </w:p>
        </w:tc>
        <w:tc>
          <w:tcPr>
            <w:tcW w:w="4488" w:type="dxa"/>
            <w:tcBorders>
              <w:top w:val="single" w:color="4F81BD" w:sz="8" w:space="0"/>
              <w:left w:val="dotted" w:color="auto" w:sz="4" w:space="0"/>
              <w:bottom w:val="single" w:color="4F81BD" w:sz="8" w:space="0"/>
              <w:right w:val="dotted" w:color="auto" w:sz="4" w:space="0"/>
            </w:tcBorders>
            <w:shd w:val="clear" w:color="auto" w:fill="E9EDF4"/>
            <w:vAlign w:val="center"/>
          </w:tcPr>
          <w:p w14:paraId="1144C279">
            <w:pPr>
              <w:rPr>
                <w:rFonts w:hint="eastAsia" w:ascii="Times New Roman" w:hAnsi="Times New Roman" w:eastAsia="宋体"/>
                <w:i w:val="0"/>
                <w:iCs w:val="0"/>
                <w:color w:val="000000"/>
                <w:sz w:val="21"/>
                <w:szCs w:val="21"/>
              </w:rPr>
            </w:pPr>
            <w:r>
              <w:rPr>
                <w:rFonts w:hint="eastAsia"/>
              </w:rPr>
              <w:t>ldap服务器漏洞</w:t>
            </w:r>
          </w:p>
        </w:tc>
      </w:tr>
      <w:tr w14:paraId="0DEB0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2" w:type="dxa"/>
            <w:tcBorders>
              <w:top w:val="single" w:color="4F81BD" w:sz="8" w:space="0"/>
              <w:left w:val="single" w:color="4F81BD" w:sz="8" w:space="0"/>
              <w:bottom w:val="single" w:color="4F81BD" w:sz="8" w:space="0"/>
              <w:right w:val="dotted" w:color="auto" w:sz="4" w:space="0"/>
            </w:tcBorders>
            <w:shd w:val="clear" w:color="auto" w:fill="FFFFFF"/>
            <w:vAlign w:val="center"/>
          </w:tcPr>
          <w:p w14:paraId="73C52EDC">
            <w:pPr>
              <w:rPr>
                <w:rFonts w:hint="eastAsia" w:eastAsia="宋体"/>
                <w:lang w:val="en-US" w:eastAsia="zh-CN"/>
              </w:rPr>
            </w:pPr>
            <w:r>
              <w:rPr>
                <w:rFonts w:hint="eastAsia"/>
                <w:lang w:val="en-US" w:eastAsia="zh-CN"/>
              </w:rPr>
              <w:t>18</w:t>
            </w:r>
          </w:p>
        </w:tc>
        <w:tc>
          <w:tcPr>
            <w:tcW w:w="2012" w:type="dxa"/>
            <w:tcBorders>
              <w:top w:val="single" w:color="4F81BD" w:sz="8" w:space="0"/>
              <w:left w:val="single" w:color="4F81BD" w:sz="8" w:space="0"/>
              <w:bottom w:val="single" w:color="4F81BD" w:sz="8" w:space="0"/>
              <w:right w:val="dotted" w:color="auto" w:sz="4" w:space="0"/>
            </w:tcBorders>
            <w:shd w:val="clear" w:color="auto" w:fill="FFFFFF"/>
            <w:vAlign w:val="center"/>
          </w:tcPr>
          <w:p w14:paraId="3AA3DBEC">
            <w:pPr>
              <w:rPr>
                <w:rFonts w:hint="eastAsia" w:ascii="Times New Roman" w:hAnsi="Times New Roman" w:eastAsia="宋体"/>
                <w:i w:val="0"/>
                <w:iCs w:val="0"/>
                <w:color w:val="000000"/>
                <w:sz w:val="21"/>
                <w:szCs w:val="21"/>
                <w:lang w:val="en-US" w:eastAsia="zh-CN"/>
              </w:rPr>
            </w:pPr>
            <w:r>
              <w:rPr>
                <w:rFonts w:hint="eastAsia"/>
              </w:rPr>
              <w:t>150</w:t>
            </w:r>
            <w:r>
              <w:rPr>
                <w:rFonts w:hint="eastAsia"/>
                <w:lang w:val="en-US" w:eastAsia="zh-CN"/>
              </w:rPr>
              <w:t>8</w:t>
            </w:r>
          </w:p>
        </w:tc>
        <w:tc>
          <w:tcPr>
            <w:tcW w:w="4488" w:type="dxa"/>
            <w:tcBorders>
              <w:top w:val="single" w:color="4F81BD" w:sz="8" w:space="0"/>
              <w:left w:val="dotted" w:color="auto" w:sz="4" w:space="0"/>
              <w:bottom w:val="single" w:color="4F81BD" w:sz="8" w:space="0"/>
              <w:right w:val="dotted" w:color="auto" w:sz="4" w:space="0"/>
            </w:tcBorders>
            <w:shd w:val="clear" w:color="auto" w:fill="FFFFFF"/>
            <w:vAlign w:val="center"/>
          </w:tcPr>
          <w:p w14:paraId="46B59D3C">
            <w:pPr>
              <w:rPr>
                <w:rFonts w:hint="eastAsia" w:ascii="Times New Roman" w:hAnsi="Times New Roman" w:eastAsia="宋体"/>
                <w:i w:val="0"/>
                <w:iCs w:val="0"/>
                <w:color w:val="000000"/>
                <w:sz w:val="21"/>
                <w:szCs w:val="21"/>
              </w:rPr>
            </w:pPr>
            <w:r>
              <w:rPr>
                <w:rFonts w:hint="eastAsia"/>
              </w:rPr>
              <w:t>网页编辑器漏洞</w:t>
            </w:r>
          </w:p>
        </w:tc>
      </w:tr>
      <w:tr w14:paraId="2B9B9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2" w:type="dxa"/>
            <w:tcBorders>
              <w:top w:val="single" w:color="4F81BD" w:sz="8" w:space="0"/>
              <w:left w:val="single" w:color="4F81BD" w:sz="8" w:space="0"/>
              <w:bottom w:val="single" w:color="4F81BD" w:sz="8" w:space="0"/>
              <w:right w:val="dotted" w:color="auto" w:sz="4" w:space="0"/>
            </w:tcBorders>
            <w:shd w:val="clear" w:color="auto" w:fill="E9EDF4"/>
            <w:vAlign w:val="center"/>
          </w:tcPr>
          <w:p w14:paraId="6EFCBB62">
            <w:pPr>
              <w:rPr>
                <w:rFonts w:hint="eastAsia" w:eastAsia="宋体"/>
                <w:lang w:val="en-US" w:eastAsia="zh-CN"/>
              </w:rPr>
            </w:pPr>
            <w:r>
              <w:rPr>
                <w:rFonts w:hint="eastAsia"/>
                <w:lang w:val="en-US" w:eastAsia="zh-CN"/>
              </w:rPr>
              <w:t>19</w:t>
            </w:r>
          </w:p>
        </w:tc>
        <w:tc>
          <w:tcPr>
            <w:tcW w:w="2012" w:type="dxa"/>
            <w:tcBorders>
              <w:top w:val="single" w:color="4F81BD" w:sz="8" w:space="0"/>
              <w:left w:val="single" w:color="4F81BD" w:sz="8" w:space="0"/>
              <w:bottom w:val="single" w:color="4F81BD" w:sz="8" w:space="0"/>
              <w:right w:val="dotted" w:color="auto" w:sz="4" w:space="0"/>
            </w:tcBorders>
            <w:shd w:val="clear" w:color="auto" w:fill="E9EDF4"/>
            <w:vAlign w:val="center"/>
          </w:tcPr>
          <w:p w14:paraId="7FE2FF95">
            <w:pPr>
              <w:rPr>
                <w:rFonts w:hint="eastAsia" w:eastAsia="宋体"/>
                <w:lang w:val="en-US" w:eastAsia="zh-CN"/>
              </w:rPr>
            </w:pPr>
            <w:r>
              <w:rPr>
                <w:rFonts w:hint="eastAsia"/>
              </w:rPr>
              <w:t>150</w:t>
            </w:r>
            <w:r>
              <w:rPr>
                <w:rFonts w:hint="eastAsia"/>
                <w:lang w:val="en-US" w:eastAsia="zh-CN"/>
              </w:rPr>
              <w:t>9</w:t>
            </w:r>
          </w:p>
        </w:tc>
        <w:tc>
          <w:tcPr>
            <w:tcW w:w="4488" w:type="dxa"/>
            <w:tcBorders>
              <w:top w:val="single" w:color="4F81BD" w:sz="8" w:space="0"/>
              <w:left w:val="dotted" w:color="auto" w:sz="4" w:space="0"/>
              <w:bottom w:val="single" w:color="4F81BD" w:sz="8" w:space="0"/>
              <w:right w:val="dotted" w:color="auto" w:sz="4" w:space="0"/>
            </w:tcBorders>
            <w:shd w:val="clear" w:color="auto" w:fill="E9EDF4"/>
            <w:vAlign w:val="center"/>
          </w:tcPr>
          <w:p w14:paraId="789D8DE9">
            <w:pPr>
              <w:rPr>
                <w:rFonts w:hint="eastAsia"/>
              </w:rPr>
            </w:pPr>
            <w:r>
              <w:rPr>
                <w:rFonts w:hint="eastAsia"/>
              </w:rPr>
              <w:t>cms漏洞</w:t>
            </w:r>
          </w:p>
        </w:tc>
      </w:tr>
      <w:tr w14:paraId="573E9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2" w:type="dxa"/>
            <w:tcBorders>
              <w:top w:val="single" w:color="4F81BD" w:sz="8" w:space="0"/>
              <w:left w:val="single" w:color="4F81BD" w:sz="8" w:space="0"/>
              <w:bottom w:val="single" w:color="4F81BD" w:sz="8" w:space="0"/>
              <w:right w:val="dotted" w:color="auto" w:sz="4" w:space="0"/>
            </w:tcBorders>
            <w:shd w:val="clear" w:color="auto" w:fill="FFFFFF"/>
            <w:vAlign w:val="center"/>
          </w:tcPr>
          <w:p w14:paraId="6A0A1657">
            <w:pPr>
              <w:rPr>
                <w:rFonts w:hint="eastAsia"/>
                <w:lang w:val="en-US" w:eastAsia="zh-CN"/>
              </w:rPr>
            </w:pPr>
            <w:r>
              <w:rPr>
                <w:rFonts w:hint="eastAsia"/>
                <w:lang w:val="en-US" w:eastAsia="zh-CN"/>
              </w:rPr>
              <w:t>20</w:t>
            </w:r>
          </w:p>
        </w:tc>
        <w:tc>
          <w:tcPr>
            <w:tcW w:w="2012" w:type="dxa"/>
            <w:tcBorders>
              <w:top w:val="single" w:color="4F81BD" w:sz="8" w:space="0"/>
              <w:left w:val="single" w:color="4F81BD" w:sz="8" w:space="0"/>
              <w:bottom w:val="single" w:color="4F81BD" w:sz="8" w:space="0"/>
              <w:right w:val="dotted" w:color="auto" w:sz="4" w:space="0"/>
            </w:tcBorders>
            <w:shd w:val="clear" w:color="auto" w:fill="FFFFFF"/>
            <w:vAlign w:val="center"/>
          </w:tcPr>
          <w:p w14:paraId="07863868">
            <w:pPr>
              <w:rPr>
                <w:rFonts w:hint="eastAsia" w:eastAsia="宋体"/>
                <w:lang w:val="en-US" w:eastAsia="zh-CN"/>
              </w:rPr>
            </w:pPr>
            <w:r>
              <w:rPr>
                <w:rFonts w:hint="eastAsia"/>
                <w:lang w:val="en-US" w:eastAsia="zh-CN"/>
              </w:rPr>
              <w:t>8002</w:t>
            </w:r>
          </w:p>
        </w:tc>
        <w:tc>
          <w:tcPr>
            <w:tcW w:w="4488" w:type="dxa"/>
            <w:tcBorders>
              <w:top w:val="single" w:color="4F81BD" w:sz="8" w:space="0"/>
              <w:left w:val="dotted" w:color="auto" w:sz="4" w:space="0"/>
              <w:bottom w:val="single" w:color="4F81BD" w:sz="8" w:space="0"/>
              <w:right w:val="dotted" w:color="auto" w:sz="4" w:space="0"/>
            </w:tcBorders>
            <w:shd w:val="clear" w:color="auto" w:fill="FFFFFF"/>
            <w:vAlign w:val="center"/>
          </w:tcPr>
          <w:p w14:paraId="105058DF">
            <w:pPr>
              <w:rPr>
                <w:rFonts w:hint="eastAsia" w:ascii="Times New Roman" w:hAnsi="Times New Roman" w:eastAsia="宋体"/>
                <w:i w:val="0"/>
                <w:iCs w:val="0"/>
                <w:color w:val="000000"/>
                <w:sz w:val="21"/>
                <w:szCs w:val="21"/>
              </w:rPr>
            </w:pPr>
            <w:r>
              <w:rPr>
                <w:rFonts w:hint="eastAsia"/>
              </w:rPr>
              <w:t>黑链</w:t>
            </w:r>
          </w:p>
        </w:tc>
      </w:tr>
    </w:tbl>
    <w:p w14:paraId="0F7DE032">
      <w:pPr>
        <w:rPr>
          <w:rFonts w:hint="default"/>
          <w:lang w:val="en-US" w:eastAsia="zh-CN"/>
        </w:rPr>
      </w:pPr>
    </w:p>
    <w:sectPr>
      <w:footerReference r:id="rId10" w:type="default"/>
      <w:footnotePr>
        <w:numFmt w:val="decimal"/>
      </w:footnotePr>
      <w:pgSz w:w="11906" w:h="16838"/>
      <w:pgMar w:top="1440" w:right="1800" w:bottom="1440" w:left="1800" w:header="850" w:footer="964" w:gutter="0"/>
      <w:pgBorders>
        <w:top w:val="none" w:sz="0" w:space="0"/>
        <w:left w:val="none" w:sz="0" w:space="0"/>
        <w:bottom w:val="none" w:sz="0" w:space="0"/>
        <w:right w:val="none" w:sz="0" w:space="0"/>
      </w:pgBorders>
      <w:pgNumType w:fmt="decimal" w:start="1"/>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 w:name="Heiti SC Light">
    <w:altName w:val="微软雅黑"/>
    <w:panose1 w:val="00000000000000000000"/>
    <w:charset w:val="50"/>
    <w:family w:val="auto"/>
    <w:pitch w:val="default"/>
    <w:sig w:usb0="00000000" w:usb1="00000000" w:usb2="00000010" w:usb3="00000000" w:csb0="003E0000" w:csb1="00000000"/>
  </w:font>
  <w:font w:name="楷体_GB2312">
    <w:altName w:val="楷体"/>
    <w:panose1 w:val="00000000000000000000"/>
    <w:charset w:val="86"/>
    <w:family w:val="auto"/>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Wingdings 2">
    <w:panose1 w:val="05020102010507070707"/>
    <w:charset w:val="02"/>
    <w:family w:val="auto"/>
    <w:pitch w:val="default"/>
    <w:sig w:usb0="00000000" w:usb1="00000000" w:usb2="00000000" w:usb3="00000000" w:csb0="80000000" w:csb1="00000000"/>
  </w:font>
  <w:font w:name="Arial Unicode MS">
    <w:altName w:val="宋体"/>
    <w:panose1 w:val="020B0604020202020204"/>
    <w:charset w:val="86"/>
    <w:family w:val="auto"/>
    <w:pitch w:val="default"/>
    <w:sig w:usb0="00000000" w:usb1="00000000" w:usb2="0000003F" w:usb3="00000000" w:csb0="003F01FF" w:csb1="00000000"/>
  </w:font>
  <w:font w:name="微软雅黑 Light">
    <w:panose1 w:val="020B0502040204020203"/>
    <w:charset w:val="86"/>
    <w:family w:val="auto"/>
    <w:pitch w:val="default"/>
    <w:sig w:usb0="80000287" w:usb1="2ACF0010" w:usb2="00000016" w:usb3="00000000" w:csb0="0004001F" w:csb1="00000000"/>
  </w:font>
  <w:font w:name="仿宋_GB2312">
    <w:altName w:val="仿宋"/>
    <w:panose1 w:val="00000000000000000000"/>
    <w:charset w:val="86"/>
    <w:family w:val="auto"/>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Verdana">
    <w:panose1 w:val="020B0604030504040204"/>
    <w:charset w:val="00"/>
    <w:family w:val="auto"/>
    <w:pitch w:val="default"/>
    <w:sig w:usb0="A00006FF" w:usb1="4000205B" w:usb2="00000010" w:usb3="00000000" w:csb0="2000019F" w:csb1="00000000"/>
  </w:font>
  <w:font w:name="新宋体">
    <w:panose1 w:val="02010609030101010101"/>
    <w:charset w:val="86"/>
    <w:family w:val="auto"/>
    <w:pitch w:val="default"/>
    <w:sig w:usb0="00000283" w:usb1="288F0000" w:usb2="00000006" w:usb3="00000000" w:csb0="00040001" w:csb1="00000000"/>
  </w:font>
  <w:font w:name="等线 Light">
    <w:panose1 w:val="02010600030101010101"/>
    <w:charset w:val="86"/>
    <w:family w:val="auto"/>
    <w:pitch w:val="default"/>
    <w:sig w:usb0="A00002BF" w:usb1="38CF7CFA" w:usb2="00000016" w:usb3="00000000" w:csb0="0004000F" w:csb1="00000000"/>
  </w:font>
  <w:font w:name="隶书">
    <w:panose1 w:val="02010509060101010101"/>
    <w:charset w:val="86"/>
    <w:family w:val="auto"/>
    <w:pitch w:val="default"/>
    <w:sig w:usb0="00000001" w:usb1="080E0000" w:usb2="00000000" w:usb3="00000000" w:csb0="00040000" w:csb1="00000000"/>
  </w:font>
  <w:font w:name="Apple Color Emoji">
    <w:altName w:val="Segoe Print"/>
    <w:panose1 w:val="00000000000000000000"/>
    <w:charset w:val="00"/>
    <w:family w:val="auto"/>
    <w:pitch w:val="default"/>
    <w:sig w:usb0="00000000" w:usb1="00000000" w:usb2="14000000" w:usb3="00000000" w:csb0="00000001" w:csb1="00000000"/>
  </w:font>
  <w:font w:name="Segoe Print">
    <w:panose1 w:val="02000600000000000000"/>
    <w:charset w:val="00"/>
    <w:family w:val="auto"/>
    <w:pitch w:val="default"/>
    <w:sig w:usb0="0000028F" w:usb1="00000000" w:usb2="00000000" w:usb3="00000000" w:csb0="2000009F" w:csb1="47010000"/>
  </w:font>
  <w:font w:name="MicrosoftYaHei">
    <w:altName w:val="宋体"/>
    <w:panose1 w:val="00000000000000000000"/>
    <w:charset w:val="86"/>
    <w:family w:val="auto"/>
    <w:pitch w:val="default"/>
    <w:sig w:usb0="00000000" w:usb1="00000000" w:usb2="00000016" w:usb3="00000000" w:csb0="0004001F" w:csb1="00000000"/>
  </w:font>
  <w:font w:name="Dotum">
    <w:altName w:val="Malgun Gothic"/>
    <w:panose1 w:val="020B0600000101010101"/>
    <w:charset w:val="81"/>
    <w:family w:val="auto"/>
    <w:pitch w:val="default"/>
    <w:sig w:usb0="00000000" w:usb1="00000000" w:usb2="00000030" w:usb3="00000000" w:csb0="4008009F" w:csb1="DFD70000"/>
  </w:font>
  <w:font w:name="Malgun Gothic">
    <w:panose1 w:val="020B0503020000020004"/>
    <w:charset w:val="81"/>
    <w:family w:val="auto"/>
    <w:pitch w:val="default"/>
    <w:sig w:usb0="9000002F" w:usb1="29D77CFB" w:usb2="00000012" w:usb3="00000000" w:csb0="00080001" w:csb1="00000000"/>
  </w:font>
  <w:font w:name="-apple-system">
    <w:altName w:val="微软雅黑"/>
    <w:panose1 w:val="00000000000000000000"/>
    <w:charset w:val="01"/>
    <w:family w:val="auto"/>
    <w:pitch w:val="default"/>
    <w:sig w:usb0="00000000" w:usb1="00000000" w:usb2="00000000" w:usb3="00000000" w:csb0="00040001"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BD328E">
    <w:pPr>
      <w:pStyle w:val="21"/>
    </w:pPr>
    <w:r>
      <w:rPr>
        <w:rFonts w:hint="eastAsia"/>
        <w:lang w:eastAsia="zh-CN"/>
      </w:rPr>
      <w:t>深信服科技股份有限公司</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91986C">
    <w:pPr>
      <w:pStyle w:val="21"/>
    </w:pPr>
    <w:r>
      <w:rPr>
        <w:rFonts w:hint="eastAsia"/>
        <w:lang w:eastAsia="zh-CN"/>
      </w:rPr>
      <w:t>深信服科技股份有限公司</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1B200B">
    <w:pPr>
      <w:pStyle w:val="21"/>
    </w:pPr>
    <w:r>
      <w:rPr>
        <w:rFonts w:hint="eastAsia"/>
        <w:lang w:eastAsia="zh-CN"/>
      </w:rPr>
      <w:tab/>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07F60F">
    <w:pPr>
      <w:pStyle w:val="21"/>
    </w:pPr>
    <w:r>
      <w:rPr>
        <w:rFonts w:ascii="Arial" w:hAnsi="Arial" w:eastAsia="宋体" w:cs="Times New Roman"/>
        <w:kern w:val="2"/>
        <w:sz w:val="18"/>
        <w:szCs w:val="18"/>
        <w:lang w:val="en-US" w:eastAsia="zh-CN" w:bidi="ar-SA"/>
      </w:rPr>
      <w:pict>
        <v:rect id="文本框 20" o:spid="_x0000_s4097" o:spt="1" style="position:absolute;left:0pt;margin-top:0pt;height:144pt;width:144pt;mso-position-horizontal:right;mso-position-horizontal-relative:margin;mso-wrap-style:none;z-index:251659264;mso-width-relative:page;mso-height-relative:page;" fillcolor="#FFFFFF" filled="f" o:preferrelative="t" stroked="f" coordsize="21600,21600">
          <v:path/>
          <v:fill on="f" color2="#FFFFFF" focussize="0,0"/>
          <v:stroke on="f"/>
          <v:imagedata gain="65536f" blacklevel="0f" gamma="0" o:title=""/>
          <o:lock v:ext="edit" position="f" selection="f" grouping="f" rotation="f" cropping="f" text="f" aspectratio="f"/>
          <v:textbox inset="0mm,0mm,0mm,0mm" style="mso-fit-shape-to-text:t;">
            <w:txbxContent>
              <w:p w14:paraId="6DC5EB2A">
                <w:pPr>
                  <w:pStyle w:val="21"/>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rect>
      </w:pict>
    </w:r>
    <w:r>
      <w:rPr>
        <w:rFonts w:hint="eastAsia"/>
        <w:sz w:val="18"/>
        <w:lang w:eastAsia="zh-CN"/>
      </w:rPr>
      <w:t>深信服科技股份有限公司</w:t>
    </w:r>
    <w:r>
      <w:rPr>
        <w:rFonts w:hint="eastAsia"/>
        <w:lang w:eastAsia="zh-CN"/>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A554F8">
    <w:pPr>
      <w:pStyle w:val="22"/>
      <w:ind w:left="218" w:leftChars="104" w:right="250" w:rightChars="119" w:firstLine="0" w:firstLineChars="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041E40">
    <w:pPr>
      <w:pStyle w:val="22"/>
      <w:widowControl w:val="0"/>
      <w:wordWrap/>
      <w:adjustRightInd/>
      <w:snapToGrid w:val="0"/>
      <w:spacing w:line="240" w:lineRule="auto"/>
      <w:jc w:val="both"/>
      <w:textAlignment w:val="auto"/>
      <w:outlineLvl w:val="9"/>
      <w:rPr>
        <w:rFonts w:ascii="Dotum" w:hAnsi="Dotum" w:eastAsia="Dotum"/>
      </w:rPr>
    </w:pPr>
  </w:p>
  <w:p w14:paraId="671A1DBF">
    <w:pPr>
      <w:pStyle w:val="22"/>
      <w:widowControl w:val="0"/>
      <w:wordWrap/>
      <w:adjustRightInd/>
      <w:snapToGrid w:val="0"/>
      <w:spacing w:line="240" w:lineRule="auto"/>
      <w:jc w:val="both"/>
      <w:textAlignment w:val="auto"/>
      <w:outlineLvl w:val="9"/>
      <w:rPr>
        <w:rFonts w:hint="eastAsia" w:ascii="微软雅黑" w:hAnsi="微软雅黑" w:eastAsia="微软雅黑"/>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multilevel"/>
    <w:tmpl w:val="00000000"/>
    <w:lvl w:ilvl="0" w:tentative="0">
      <w:start w:val="1"/>
      <w:numFmt w:val="bullet"/>
      <w:lvlText w:val=""/>
      <w:lvlJc w:val="left"/>
      <w:pPr>
        <w:ind w:left="420" w:hanging="420"/>
      </w:pPr>
      <w:rPr>
        <w:rFonts w:hint="default" w:ascii="Wingdings" w:hAnsi="Wingdings"/>
      </w:rPr>
    </w:lvl>
    <w:lvl w:ilvl="1" w:tentative="0">
      <w:start w:val="1"/>
      <w:numFmt w:val="decimal"/>
      <w:pStyle w:val="189"/>
      <w:suff w:val="space"/>
      <w:lvlText w:val="步骤%2"/>
      <w:lvlJc w:val="left"/>
      <w:pPr>
        <w:ind w:left="846" w:hanging="420"/>
      </w:pPr>
      <w:rPr>
        <w:rFonts w:hint="eastAsia"/>
        <w:b/>
        <w:i w:val="0"/>
        <w:sz w:val="21"/>
        <w:lang w:val="en-U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
    <w:nsid w:val="00000001"/>
    <w:multiLevelType w:val="multilevel"/>
    <w:tmpl w:val="00000001"/>
    <w:lvl w:ilvl="0" w:tentative="0">
      <w:start w:val="1"/>
      <w:numFmt w:val="bullet"/>
      <w:pStyle w:val="101"/>
      <w:lvlText w:val=""/>
      <w:lvlJc w:val="left"/>
      <w:pPr>
        <w:ind w:left="2008" w:hanging="420"/>
      </w:pPr>
      <w:rPr>
        <w:rFonts w:hint="default" w:ascii="Wingdings" w:hAnsi="Wingdings"/>
        <w:sz w:val="16"/>
        <w:szCs w:val="16"/>
      </w:rPr>
    </w:lvl>
    <w:lvl w:ilvl="1" w:tentative="0">
      <w:start w:val="1"/>
      <w:numFmt w:val="bullet"/>
      <w:lvlText w:val=""/>
      <w:lvlJc w:val="left"/>
      <w:pPr>
        <w:ind w:left="2428" w:hanging="420"/>
      </w:pPr>
      <w:rPr>
        <w:rFonts w:hint="default" w:ascii="Wingdings" w:hAnsi="Wingdings"/>
      </w:rPr>
    </w:lvl>
    <w:lvl w:ilvl="2" w:tentative="0">
      <w:start w:val="1"/>
      <w:numFmt w:val="bullet"/>
      <w:lvlText w:val=""/>
      <w:lvlJc w:val="left"/>
      <w:pPr>
        <w:ind w:left="2848" w:hanging="420"/>
      </w:pPr>
      <w:rPr>
        <w:rFonts w:hint="default" w:ascii="Wingdings" w:hAnsi="Wingdings"/>
      </w:rPr>
    </w:lvl>
    <w:lvl w:ilvl="3" w:tentative="0">
      <w:start w:val="1"/>
      <w:numFmt w:val="bullet"/>
      <w:lvlText w:val=""/>
      <w:lvlJc w:val="left"/>
      <w:pPr>
        <w:ind w:left="3268" w:hanging="420"/>
      </w:pPr>
      <w:rPr>
        <w:rFonts w:hint="default" w:ascii="Wingdings" w:hAnsi="Wingdings"/>
      </w:rPr>
    </w:lvl>
    <w:lvl w:ilvl="4" w:tentative="0">
      <w:start w:val="1"/>
      <w:numFmt w:val="bullet"/>
      <w:lvlText w:val=""/>
      <w:lvlJc w:val="left"/>
      <w:pPr>
        <w:ind w:left="3688" w:hanging="420"/>
      </w:pPr>
      <w:rPr>
        <w:rFonts w:hint="default" w:ascii="Wingdings" w:hAnsi="Wingdings"/>
      </w:rPr>
    </w:lvl>
    <w:lvl w:ilvl="5" w:tentative="0">
      <w:start w:val="1"/>
      <w:numFmt w:val="bullet"/>
      <w:lvlText w:val=""/>
      <w:lvlJc w:val="left"/>
      <w:pPr>
        <w:ind w:left="4108" w:hanging="420"/>
      </w:pPr>
      <w:rPr>
        <w:rFonts w:hint="default" w:ascii="Wingdings" w:hAnsi="Wingdings"/>
      </w:rPr>
    </w:lvl>
    <w:lvl w:ilvl="6" w:tentative="0">
      <w:start w:val="1"/>
      <w:numFmt w:val="bullet"/>
      <w:lvlText w:val=""/>
      <w:lvlJc w:val="left"/>
      <w:pPr>
        <w:ind w:left="4528" w:hanging="420"/>
      </w:pPr>
      <w:rPr>
        <w:rFonts w:hint="default" w:ascii="Wingdings" w:hAnsi="Wingdings"/>
      </w:rPr>
    </w:lvl>
    <w:lvl w:ilvl="7" w:tentative="0">
      <w:start w:val="1"/>
      <w:numFmt w:val="bullet"/>
      <w:lvlText w:val=""/>
      <w:lvlJc w:val="left"/>
      <w:pPr>
        <w:ind w:left="4948" w:hanging="420"/>
      </w:pPr>
      <w:rPr>
        <w:rFonts w:hint="default" w:ascii="Wingdings" w:hAnsi="Wingdings"/>
      </w:rPr>
    </w:lvl>
    <w:lvl w:ilvl="8" w:tentative="0">
      <w:start w:val="1"/>
      <w:numFmt w:val="bullet"/>
      <w:lvlText w:val=""/>
      <w:lvlJc w:val="left"/>
      <w:pPr>
        <w:ind w:left="5368" w:hanging="420"/>
      </w:pPr>
      <w:rPr>
        <w:rFonts w:hint="default" w:ascii="Wingdings" w:hAnsi="Wingdings"/>
      </w:rPr>
    </w:lvl>
  </w:abstractNum>
  <w:abstractNum w:abstractNumId="2">
    <w:nsid w:val="00000002"/>
    <w:multiLevelType w:val="multilevel"/>
    <w:tmpl w:val="00000002"/>
    <w:lvl w:ilvl="0" w:tentative="0">
      <w:start w:val="1"/>
      <w:numFmt w:val="bullet"/>
      <w:pStyle w:val="149"/>
      <w:lvlText w:val=""/>
      <w:lvlJc w:val="left"/>
      <w:pPr>
        <w:tabs>
          <w:tab w:val="left" w:pos="646"/>
        </w:tabs>
        <w:ind w:left="538" w:hanging="252"/>
      </w:pPr>
      <w:rPr>
        <w:rFonts w:hint="default" w:ascii="Wingdings" w:hAnsi="Wingdings"/>
        <w:sz w:val="16"/>
      </w:rPr>
    </w:lvl>
    <w:lvl w:ilvl="1" w:tentative="0">
      <w:start w:val="1"/>
      <w:numFmt w:val="bullet"/>
      <w:lvlText w:val=""/>
      <w:lvlJc w:val="left"/>
      <w:pPr>
        <w:tabs>
          <w:tab w:val="left" w:pos="1126"/>
        </w:tabs>
        <w:ind w:left="1126" w:hanging="420"/>
      </w:pPr>
      <w:rPr>
        <w:rFonts w:hint="default" w:ascii="Wingdings" w:hAnsi="Wingdings"/>
      </w:rPr>
    </w:lvl>
    <w:lvl w:ilvl="2" w:tentative="0">
      <w:start w:val="1"/>
      <w:numFmt w:val="bullet"/>
      <w:lvlText w:val=""/>
      <w:lvlJc w:val="left"/>
      <w:pPr>
        <w:tabs>
          <w:tab w:val="left" w:pos="1546"/>
        </w:tabs>
        <w:ind w:left="1546" w:hanging="420"/>
      </w:pPr>
      <w:rPr>
        <w:rFonts w:hint="default" w:ascii="Wingdings" w:hAnsi="Wingdings"/>
      </w:rPr>
    </w:lvl>
    <w:lvl w:ilvl="3" w:tentative="0">
      <w:start w:val="1"/>
      <w:numFmt w:val="bullet"/>
      <w:lvlText w:val=""/>
      <w:lvlJc w:val="left"/>
      <w:pPr>
        <w:tabs>
          <w:tab w:val="left" w:pos="1966"/>
        </w:tabs>
        <w:ind w:left="1966" w:hanging="420"/>
      </w:pPr>
      <w:rPr>
        <w:rFonts w:hint="default" w:ascii="Wingdings" w:hAnsi="Wingdings"/>
      </w:rPr>
    </w:lvl>
    <w:lvl w:ilvl="4" w:tentative="0">
      <w:start w:val="1"/>
      <w:numFmt w:val="bullet"/>
      <w:lvlText w:val=""/>
      <w:lvlJc w:val="left"/>
      <w:pPr>
        <w:tabs>
          <w:tab w:val="left" w:pos="2386"/>
        </w:tabs>
        <w:ind w:left="2386" w:hanging="420"/>
      </w:pPr>
      <w:rPr>
        <w:rFonts w:hint="default" w:ascii="Wingdings" w:hAnsi="Wingdings"/>
      </w:rPr>
    </w:lvl>
    <w:lvl w:ilvl="5" w:tentative="0">
      <w:start w:val="1"/>
      <w:numFmt w:val="bullet"/>
      <w:lvlText w:val=""/>
      <w:lvlJc w:val="left"/>
      <w:pPr>
        <w:tabs>
          <w:tab w:val="left" w:pos="2806"/>
        </w:tabs>
        <w:ind w:left="2806" w:hanging="420"/>
      </w:pPr>
      <w:rPr>
        <w:rFonts w:hint="default" w:ascii="Wingdings" w:hAnsi="Wingdings"/>
      </w:rPr>
    </w:lvl>
    <w:lvl w:ilvl="6" w:tentative="0">
      <w:start w:val="1"/>
      <w:numFmt w:val="bullet"/>
      <w:lvlText w:val=""/>
      <w:lvlJc w:val="left"/>
      <w:pPr>
        <w:tabs>
          <w:tab w:val="left" w:pos="3226"/>
        </w:tabs>
        <w:ind w:left="3226" w:hanging="420"/>
      </w:pPr>
      <w:rPr>
        <w:rFonts w:hint="default" w:ascii="Wingdings" w:hAnsi="Wingdings"/>
      </w:rPr>
    </w:lvl>
    <w:lvl w:ilvl="7" w:tentative="0">
      <w:start w:val="1"/>
      <w:numFmt w:val="bullet"/>
      <w:lvlText w:val=""/>
      <w:lvlJc w:val="left"/>
      <w:pPr>
        <w:tabs>
          <w:tab w:val="left" w:pos="3646"/>
        </w:tabs>
        <w:ind w:left="3646" w:hanging="420"/>
      </w:pPr>
      <w:rPr>
        <w:rFonts w:hint="default" w:ascii="Wingdings" w:hAnsi="Wingdings"/>
      </w:rPr>
    </w:lvl>
    <w:lvl w:ilvl="8" w:tentative="0">
      <w:start w:val="1"/>
      <w:numFmt w:val="bullet"/>
      <w:lvlText w:val=""/>
      <w:lvlJc w:val="left"/>
      <w:pPr>
        <w:tabs>
          <w:tab w:val="left" w:pos="4066"/>
        </w:tabs>
        <w:ind w:left="4066" w:hanging="420"/>
      </w:pPr>
      <w:rPr>
        <w:rFonts w:hint="default" w:ascii="Wingdings" w:hAnsi="Wingdings"/>
      </w:rPr>
    </w:lvl>
  </w:abstractNum>
  <w:abstractNum w:abstractNumId="3">
    <w:nsid w:val="00000003"/>
    <w:multiLevelType w:val="multilevel"/>
    <w:tmpl w:val="00000003"/>
    <w:lvl w:ilvl="0" w:tentative="0">
      <w:start w:val="1"/>
      <w:numFmt w:val="decimal"/>
      <w:pStyle w:val="97"/>
      <w:lvlText w:val="%1."/>
      <w:lvlJc w:val="left"/>
      <w:pPr>
        <w:ind w:left="2008" w:hanging="420"/>
      </w:pPr>
    </w:lvl>
    <w:lvl w:ilvl="1" w:tentative="0">
      <w:start w:val="1"/>
      <w:numFmt w:val="lowerLetter"/>
      <w:lvlText w:val="%2)"/>
      <w:lvlJc w:val="left"/>
      <w:pPr>
        <w:ind w:left="2428" w:hanging="420"/>
      </w:pPr>
    </w:lvl>
    <w:lvl w:ilvl="2" w:tentative="0">
      <w:start w:val="1"/>
      <w:numFmt w:val="lowerRoman"/>
      <w:lvlText w:val="%3."/>
      <w:lvlJc w:val="right"/>
      <w:pPr>
        <w:ind w:left="2848" w:hanging="420"/>
      </w:pPr>
    </w:lvl>
    <w:lvl w:ilvl="3" w:tentative="0">
      <w:start w:val="1"/>
      <w:numFmt w:val="decimal"/>
      <w:lvlText w:val="%4."/>
      <w:lvlJc w:val="left"/>
      <w:pPr>
        <w:ind w:left="3268" w:hanging="420"/>
      </w:pPr>
    </w:lvl>
    <w:lvl w:ilvl="4" w:tentative="0">
      <w:start w:val="1"/>
      <w:numFmt w:val="lowerLetter"/>
      <w:lvlText w:val="%5)"/>
      <w:lvlJc w:val="left"/>
      <w:pPr>
        <w:ind w:left="3688" w:hanging="420"/>
      </w:pPr>
    </w:lvl>
    <w:lvl w:ilvl="5" w:tentative="0">
      <w:start w:val="1"/>
      <w:numFmt w:val="lowerRoman"/>
      <w:lvlText w:val="%6."/>
      <w:lvlJc w:val="right"/>
      <w:pPr>
        <w:ind w:left="4108" w:hanging="420"/>
      </w:pPr>
    </w:lvl>
    <w:lvl w:ilvl="6" w:tentative="0">
      <w:start w:val="1"/>
      <w:numFmt w:val="decimal"/>
      <w:lvlText w:val="%7."/>
      <w:lvlJc w:val="left"/>
      <w:pPr>
        <w:ind w:left="4528" w:hanging="420"/>
      </w:pPr>
    </w:lvl>
    <w:lvl w:ilvl="7" w:tentative="0">
      <w:start w:val="1"/>
      <w:numFmt w:val="lowerLetter"/>
      <w:lvlText w:val="%8)"/>
      <w:lvlJc w:val="left"/>
      <w:pPr>
        <w:ind w:left="4948" w:hanging="420"/>
      </w:pPr>
    </w:lvl>
    <w:lvl w:ilvl="8" w:tentative="0">
      <w:start w:val="1"/>
      <w:numFmt w:val="lowerRoman"/>
      <w:lvlText w:val="%9."/>
      <w:lvlJc w:val="right"/>
      <w:pPr>
        <w:ind w:left="5368" w:hanging="420"/>
      </w:pPr>
    </w:lvl>
  </w:abstractNum>
  <w:abstractNum w:abstractNumId="4">
    <w:nsid w:val="00000004"/>
    <w:multiLevelType w:val="multilevel"/>
    <w:tmpl w:val="00000004"/>
    <w:lvl w:ilvl="0" w:tentative="0">
      <w:start w:val="1"/>
      <w:numFmt w:val="decimal"/>
      <w:pStyle w:val="181"/>
      <w:lvlText w:val="%1."/>
      <w:lvlJc w:val="left"/>
      <w:pPr>
        <w:ind w:left="425" w:hanging="425"/>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5">
    <w:nsid w:val="00000006"/>
    <w:multiLevelType w:val="multilevel"/>
    <w:tmpl w:val="00000006"/>
    <w:lvl w:ilvl="0" w:tentative="0">
      <w:start w:val="1"/>
      <w:numFmt w:val="decimal"/>
      <w:pStyle w:val="102"/>
      <w:lvlText w:val="%1."/>
      <w:lvlJc w:val="left"/>
      <w:pPr>
        <w:ind w:left="839" w:hanging="419"/>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00000007"/>
    <w:multiLevelType w:val="singleLevel"/>
    <w:tmpl w:val="00000007"/>
    <w:lvl w:ilvl="0" w:tentative="0">
      <w:start w:val="1"/>
      <w:numFmt w:val="bullet"/>
      <w:pStyle w:val="17"/>
      <w:lvlText w:val=""/>
      <w:lvlJc w:val="left"/>
      <w:pPr>
        <w:tabs>
          <w:tab w:val="left" w:pos="624"/>
        </w:tabs>
        <w:ind w:left="624" w:hanging="375"/>
      </w:pPr>
      <w:rPr>
        <w:rFonts w:hint="default" w:ascii="Wingdings" w:hAnsi="Wingdings"/>
      </w:rPr>
    </w:lvl>
  </w:abstractNum>
  <w:abstractNum w:abstractNumId="7">
    <w:nsid w:val="00000008"/>
    <w:multiLevelType w:val="singleLevel"/>
    <w:tmpl w:val="00000008"/>
    <w:lvl w:ilvl="0" w:tentative="0">
      <w:start w:val="1"/>
      <w:numFmt w:val="bullet"/>
      <w:pStyle w:val="13"/>
      <w:lvlText w:val=""/>
      <w:lvlJc w:val="left"/>
      <w:pPr>
        <w:tabs>
          <w:tab w:val="left" w:pos="800"/>
        </w:tabs>
        <w:ind w:left="800" w:hanging="374"/>
      </w:pPr>
      <w:rPr>
        <w:rFonts w:hint="default" w:ascii="Wingdings" w:hAnsi="Wingdings"/>
        <w:sz w:val="21"/>
      </w:rPr>
    </w:lvl>
  </w:abstractNum>
  <w:abstractNum w:abstractNumId="8">
    <w:nsid w:val="00000009"/>
    <w:multiLevelType w:val="multilevel"/>
    <w:tmpl w:val="00000009"/>
    <w:lvl w:ilvl="0" w:tentative="0">
      <w:start w:val="1"/>
      <w:numFmt w:val="decimal"/>
      <w:pStyle w:val="153"/>
      <w:lvlText w:val="表格%1."/>
      <w:lvlJc w:val="right"/>
      <w:pPr>
        <w:tabs>
          <w:tab w:val="left" w:pos="840"/>
        </w:tabs>
        <w:ind w:left="84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
    <w:nsid w:val="0000000A"/>
    <w:multiLevelType w:val="multilevel"/>
    <w:tmpl w:val="0000000A"/>
    <w:lvl w:ilvl="0" w:tentative="0">
      <w:start w:val="1"/>
      <w:numFmt w:val="bullet"/>
      <w:pStyle w:val="118"/>
      <w:lvlText w:val=""/>
      <w:lvlJc w:val="left"/>
      <w:pPr>
        <w:ind w:left="142" w:hanging="480"/>
      </w:pPr>
      <w:rPr>
        <w:rFonts w:hint="default" w:ascii="Wingdings" w:hAnsi="Wingdings"/>
      </w:rPr>
    </w:lvl>
    <w:lvl w:ilvl="1" w:tentative="0">
      <w:start w:val="1"/>
      <w:numFmt w:val="lowerLetter"/>
      <w:lvlText w:val="%2)"/>
      <w:lvlJc w:val="left"/>
      <w:pPr>
        <w:ind w:left="502" w:hanging="420"/>
      </w:pPr>
    </w:lvl>
    <w:lvl w:ilvl="2" w:tentative="0">
      <w:start w:val="1"/>
      <w:numFmt w:val="lowerRoman"/>
      <w:lvlText w:val="%3."/>
      <w:lvlJc w:val="right"/>
      <w:pPr>
        <w:ind w:left="922" w:hanging="420"/>
      </w:pPr>
    </w:lvl>
    <w:lvl w:ilvl="3" w:tentative="0">
      <w:start w:val="1"/>
      <w:numFmt w:val="decimal"/>
      <w:lvlText w:val="%4."/>
      <w:lvlJc w:val="left"/>
      <w:pPr>
        <w:ind w:left="1342" w:hanging="420"/>
      </w:pPr>
    </w:lvl>
    <w:lvl w:ilvl="4" w:tentative="0">
      <w:start w:val="1"/>
      <w:numFmt w:val="lowerLetter"/>
      <w:lvlText w:val="%5)"/>
      <w:lvlJc w:val="left"/>
      <w:pPr>
        <w:ind w:left="1762" w:hanging="420"/>
      </w:pPr>
    </w:lvl>
    <w:lvl w:ilvl="5" w:tentative="0">
      <w:start w:val="1"/>
      <w:numFmt w:val="lowerRoman"/>
      <w:lvlText w:val="%6."/>
      <w:lvlJc w:val="right"/>
      <w:pPr>
        <w:ind w:left="2182" w:hanging="420"/>
      </w:pPr>
    </w:lvl>
    <w:lvl w:ilvl="6" w:tentative="0">
      <w:start w:val="1"/>
      <w:numFmt w:val="decimal"/>
      <w:lvlText w:val="%7."/>
      <w:lvlJc w:val="left"/>
      <w:pPr>
        <w:ind w:left="2602" w:hanging="420"/>
      </w:pPr>
    </w:lvl>
    <w:lvl w:ilvl="7" w:tentative="0">
      <w:start w:val="1"/>
      <w:numFmt w:val="lowerLetter"/>
      <w:lvlText w:val="%8)"/>
      <w:lvlJc w:val="left"/>
      <w:pPr>
        <w:ind w:left="3022" w:hanging="420"/>
      </w:pPr>
    </w:lvl>
    <w:lvl w:ilvl="8" w:tentative="0">
      <w:start w:val="1"/>
      <w:numFmt w:val="lowerRoman"/>
      <w:lvlText w:val="%9."/>
      <w:lvlJc w:val="right"/>
      <w:pPr>
        <w:ind w:left="3442" w:hanging="420"/>
      </w:pPr>
    </w:lvl>
  </w:abstractNum>
  <w:abstractNum w:abstractNumId="10">
    <w:nsid w:val="0000000C"/>
    <w:multiLevelType w:val="multilevel"/>
    <w:tmpl w:val="0000000C"/>
    <w:lvl w:ilvl="0" w:tentative="0">
      <w:start w:val="1"/>
      <w:numFmt w:val="bullet"/>
      <w:pStyle w:val="82"/>
      <w:lvlText w:val=""/>
      <w:lvlJc w:val="left"/>
      <w:pPr>
        <w:ind w:left="840" w:hanging="420"/>
      </w:pPr>
      <w:rPr>
        <w:rFonts w:hint="default" w:ascii="Wingdings 2" w:hAnsi="Wingdings 2"/>
        <w:sz w:val="16"/>
        <w:szCs w:val="16"/>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1">
    <w:nsid w:val="0000000E"/>
    <w:multiLevelType w:val="multilevel"/>
    <w:tmpl w:val="0000000E"/>
    <w:lvl w:ilvl="0" w:tentative="0">
      <w:start w:val="1"/>
      <w:numFmt w:val="bullet"/>
      <w:pStyle w:val="134"/>
      <w:lvlText w:val=""/>
      <w:lvlJc w:val="left"/>
      <w:pPr>
        <w:tabs>
          <w:tab w:val="left" w:pos="374"/>
        </w:tabs>
        <w:ind w:left="374" w:hanging="374"/>
      </w:pPr>
      <w:rPr>
        <w:rFonts w:hint="default" w:ascii="Wingdings" w:hAnsi="Wingdings"/>
        <w:b/>
        <w:i w:val="0"/>
        <w:sz w:val="21"/>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2">
    <w:nsid w:val="0000000F"/>
    <w:multiLevelType w:val="multilevel"/>
    <w:tmpl w:val="0000000F"/>
    <w:lvl w:ilvl="0" w:tentative="0">
      <w:start w:val="1"/>
      <w:numFmt w:val="bullet"/>
      <w:pStyle w:val="154"/>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3">
    <w:nsid w:val="00000010"/>
    <w:multiLevelType w:val="multilevel"/>
    <w:tmpl w:val="00000010"/>
    <w:lvl w:ilvl="0" w:tentative="0">
      <w:start w:val="1"/>
      <w:numFmt w:val="bullet"/>
      <w:pStyle w:val="121"/>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4">
    <w:nsid w:val="00000011"/>
    <w:multiLevelType w:val="multilevel"/>
    <w:tmpl w:val="00000011"/>
    <w:lvl w:ilvl="0" w:tentative="0">
      <w:start w:val="1"/>
      <w:numFmt w:val="decimal"/>
      <w:pStyle w:val="70"/>
      <w:suff w:val="space"/>
      <w:lvlText w:val="%1"/>
      <w:lvlJc w:val="left"/>
      <w:pPr>
        <w:ind w:left="0" w:firstLine="0"/>
      </w:pPr>
      <w:rPr>
        <w:rFonts w:hint="default" w:ascii="Times New Roman" w:hAnsi="Times New Roman" w:cs="Times New Roman"/>
        <w:b/>
        <w:sz w:val="144"/>
        <w:szCs w:val="144"/>
      </w:rPr>
    </w:lvl>
    <w:lvl w:ilvl="1" w:tentative="0">
      <w:start w:val="1"/>
      <w:numFmt w:val="decimal"/>
      <w:pStyle w:val="72"/>
      <w:suff w:val="space"/>
      <w:lvlText w:val="%1.%2"/>
      <w:lvlJc w:val="left"/>
      <w:pPr>
        <w:ind w:left="0" w:firstLine="0"/>
      </w:pPr>
      <w:rPr>
        <w:rFonts w:hint="default" w:ascii="Times New Roman" w:hAnsi="Times New Roman" w:cs="Times New Roman"/>
        <w:b/>
        <w:sz w:val="44"/>
        <w:szCs w:val="44"/>
      </w:rPr>
    </w:lvl>
    <w:lvl w:ilvl="2" w:tentative="0">
      <w:start w:val="1"/>
      <w:numFmt w:val="decimal"/>
      <w:pStyle w:val="73"/>
      <w:suff w:val="space"/>
      <w:lvlText w:val="%1.%2.%3"/>
      <w:lvlJc w:val="left"/>
      <w:pPr>
        <w:ind w:left="0" w:firstLine="0"/>
      </w:pPr>
      <w:rPr>
        <w:rFonts w:hint="eastAsia" w:ascii="等线" w:hAnsi="等线" w:eastAsia="等线"/>
        <w:b w:val="0"/>
      </w:rPr>
    </w:lvl>
    <w:lvl w:ilvl="3" w:tentative="0">
      <w:start w:val="1"/>
      <w:numFmt w:val="decimal"/>
      <w:pStyle w:val="74"/>
      <w:suff w:val="space"/>
      <w:lvlText w:val="%1.%2.%3.%4"/>
      <w:lvlJc w:val="left"/>
      <w:pPr>
        <w:ind w:left="0" w:firstLine="0"/>
      </w:pPr>
      <w:rPr>
        <w:rFonts w:hint="eastAsia" w:ascii="等线" w:hAnsi="等线" w:eastAsia="等线"/>
        <w:b/>
      </w:rPr>
    </w:lvl>
    <w:lvl w:ilvl="4" w:tentative="0">
      <w:start w:val="1"/>
      <w:numFmt w:val="decimal"/>
      <w:pStyle w:val="75"/>
      <w:suff w:val="space"/>
      <w:lvlText w:val="%1.%2.%3.%4.%5"/>
      <w:lvlJc w:val="left"/>
      <w:pPr>
        <w:ind w:left="0" w:firstLine="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Restart w:val="1"/>
      <w:pStyle w:val="89"/>
      <w:suff w:val="space"/>
      <w:lvlText w:val="图%1-%8"/>
      <w:lvlJc w:val="left"/>
      <w:pPr>
        <w:ind w:left="0" w:firstLine="0"/>
      </w:pPr>
      <w:rPr>
        <w:rFonts w:hint="eastAsia"/>
      </w:rPr>
    </w:lvl>
    <w:lvl w:ilvl="8" w:tentative="0">
      <w:start w:val="1"/>
      <w:numFmt w:val="decimal"/>
      <w:lvlRestart w:val="1"/>
      <w:pStyle w:val="84"/>
      <w:suff w:val="space"/>
      <w:lvlText w:val="表%1-%9"/>
      <w:lvlJc w:val="left"/>
      <w:pPr>
        <w:ind w:left="0" w:firstLine="0"/>
      </w:pPr>
      <w:rPr>
        <w:rFonts w:hint="eastAsia"/>
      </w:rPr>
    </w:lvl>
  </w:abstractNum>
  <w:abstractNum w:abstractNumId="15">
    <w:nsid w:val="00000012"/>
    <w:multiLevelType w:val="multilevel"/>
    <w:tmpl w:val="00000012"/>
    <w:lvl w:ilvl="0" w:tentative="0">
      <w:start w:val="1"/>
      <w:numFmt w:val="decimal"/>
      <w:pStyle w:val="95"/>
      <w:lvlText w:val="步骤%1"/>
      <w:lvlJc w:val="left"/>
      <w:pPr>
        <w:ind w:left="1588" w:hanging="755"/>
      </w:pPr>
      <w:rPr>
        <w:rFonts w:hint="eastAsia"/>
      </w:rPr>
    </w:lvl>
    <w:lvl w:ilvl="1" w:tentative="0">
      <w:start w:val="1"/>
      <w:numFmt w:val="lowerLetter"/>
      <w:lvlText w:val="%2)"/>
      <w:lvlJc w:val="left"/>
      <w:pPr>
        <w:ind w:left="1673" w:hanging="420"/>
      </w:pPr>
    </w:lvl>
    <w:lvl w:ilvl="2" w:tentative="0">
      <w:start w:val="1"/>
      <w:numFmt w:val="lowerRoman"/>
      <w:lvlText w:val="%3."/>
      <w:lvlJc w:val="right"/>
      <w:pPr>
        <w:ind w:left="2093" w:hanging="420"/>
      </w:pPr>
    </w:lvl>
    <w:lvl w:ilvl="3" w:tentative="0">
      <w:start w:val="1"/>
      <w:numFmt w:val="decimal"/>
      <w:lvlText w:val="%4."/>
      <w:lvlJc w:val="left"/>
      <w:pPr>
        <w:ind w:left="2513" w:hanging="420"/>
      </w:pPr>
    </w:lvl>
    <w:lvl w:ilvl="4" w:tentative="0">
      <w:start w:val="1"/>
      <w:numFmt w:val="lowerLetter"/>
      <w:lvlText w:val="%5)"/>
      <w:lvlJc w:val="left"/>
      <w:pPr>
        <w:ind w:left="2933" w:hanging="420"/>
      </w:pPr>
    </w:lvl>
    <w:lvl w:ilvl="5" w:tentative="0">
      <w:start w:val="1"/>
      <w:numFmt w:val="lowerRoman"/>
      <w:lvlText w:val="%6."/>
      <w:lvlJc w:val="right"/>
      <w:pPr>
        <w:ind w:left="3353" w:hanging="420"/>
      </w:pPr>
    </w:lvl>
    <w:lvl w:ilvl="6" w:tentative="0">
      <w:start w:val="1"/>
      <w:numFmt w:val="decimal"/>
      <w:lvlText w:val="%7."/>
      <w:lvlJc w:val="left"/>
      <w:pPr>
        <w:ind w:left="3773" w:hanging="420"/>
      </w:pPr>
    </w:lvl>
    <w:lvl w:ilvl="7" w:tentative="0">
      <w:start w:val="1"/>
      <w:numFmt w:val="lowerLetter"/>
      <w:lvlText w:val="%8)"/>
      <w:lvlJc w:val="left"/>
      <w:pPr>
        <w:ind w:left="4193" w:hanging="420"/>
      </w:pPr>
    </w:lvl>
    <w:lvl w:ilvl="8" w:tentative="0">
      <w:start w:val="1"/>
      <w:numFmt w:val="lowerRoman"/>
      <w:lvlText w:val="%9."/>
      <w:lvlJc w:val="right"/>
      <w:pPr>
        <w:ind w:left="4613" w:hanging="420"/>
      </w:pPr>
    </w:lvl>
  </w:abstractNum>
  <w:abstractNum w:abstractNumId="16">
    <w:nsid w:val="00000013"/>
    <w:multiLevelType w:val="multilevel"/>
    <w:tmpl w:val="00000013"/>
    <w:lvl w:ilvl="0" w:tentative="0">
      <w:start w:val="1"/>
      <w:numFmt w:val="decimal"/>
      <w:pStyle w:val="135"/>
      <w:lvlText w:val="图%1."/>
      <w:lvlJc w:val="left"/>
      <w:pPr>
        <w:ind w:left="420" w:hanging="420"/>
      </w:pPr>
    </w:lvl>
    <w:lvl w:ilvl="1" w:tentative="0">
      <w:start w:val="1"/>
      <w:numFmt w:val="decimal"/>
      <w:lvlText w:val="%2)"/>
      <w:lvlJc w:val="left"/>
      <w:pPr>
        <w:tabs>
          <w:tab w:val="left" w:pos="840"/>
        </w:tabs>
        <w:ind w:left="840" w:hanging="420"/>
      </w:pPr>
    </w:lvl>
    <w:lvl w:ilvl="2" w:tentative="0">
      <w:start w:val="1"/>
      <w:numFmt w:val="decimalEnclosedCircle"/>
      <w:lvlText w:val="%3"/>
      <w:lvlJc w:val="left"/>
      <w:pPr>
        <w:ind w:left="1200" w:hanging="360"/>
      </w:pPr>
      <w:rPr>
        <w:rFonts w:hint="eastAsia" w:ascii="微软雅黑" w:hAnsi="微软雅黑" w:eastAsia="Times New Roman"/>
      </w:rPr>
    </w:lvl>
    <w:lvl w:ilvl="3" w:tentative="0">
      <w:start w:val="1"/>
      <w:numFmt w:val="decimal"/>
      <w:lvlText w:val="%4."/>
      <w:lvlJc w:val="left"/>
      <w:pPr>
        <w:ind w:left="1860" w:hanging="60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7">
    <w:nsid w:val="00000015"/>
    <w:multiLevelType w:val="multilevel"/>
    <w:tmpl w:val="00000015"/>
    <w:lvl w:ilvl="0" w:tentative="0">
      <w:start w:val="1"/>
      <w:numFmt w:val="decimal"/>
      <w:suff w:val="space"/>
      <w:lvlText w:val="附录%1"/>
      <w:lvlJc w:val="left"/>
      <w:pPr>
        <w:ind w:left="0" w:firstLine="0"/>
      </w:pPr>
      <w:rPr>
        <w:rFonts w:hint="eastAsia"/>
        <w:b w:val="0"/>
        <w:bCs w:val="0"/>
        <w:i w:val="0"/>
        <w:iCs w:val="0"/>
        <w:caps w:val="0"/>
        <w:smallCaps w:val="0"/>
        <w:strike w:val="0"/>
        <w:dstrike w:val="0"/>
        <w:outline w:val="0"/>
        <w:shadow w:val="0"/>
        <w:spacing w:val="0"/>
        <w:position w:val="0"/>
        <w:u w:val="none"/>
      </w:rPr>
    </w:lvl>
    <w:lvl w:ilvl="1" w:tentative="0">
      <w:start w:val="1"/>
      <w:numFmt w:val="decimal"/>
      <w:suff w:val="space"/>
      <w:lvlText w:val="附录%1.%2"/>
      <w:lvlJc w:val="left"/>
      <w:pPr>
        <w:ind w:left="0" w:firstLine="0"/>
      </w:pPr>
      <w:rPr>
        <w:rFonts w:hint="eastAsia"/>
        <w:b w:val="0"/>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Restart w:val="1"/>
      <w:pStyle w:val="91"/>
      <w:suff w:val="space"/>
      <w:lvlText w:val="附录图%1-%8"/>
      <w:lvlJc w:val="left"/>
      <w:pPr>
        <w:ind w:left="0" w:firstLine="0"/>
      </w:pPr>
      <w:rPr>
        <w:rFonts w:hint="eastAsia"/>
      </w:rPr>
    </w:lvl>
    <w:lvl w:ilvl="8" w:tentative="0">
      <w:start w:val="1"/>
      <w:numFmt w:val="decimal"/>
      <w:lvlRestart w:val="1"/>
      <w:pStyle w:val="90"/>
      <w:suff w:val="space"/>
      <w:lvlText w:val="附录表%1-%9"/>
      <w:lvlJc w:val="left"/>
      <w:pPr>
        <w:ind w:left="0" w:firstLine="0"/>
      </w:pPr>
      <w:rPr>
        <w:rFonts w:hint="eastAsia"/>
      </w:rPr>
    </w:lvl>
  </w:abstractNum>
  <w:abstractNum w:abstractNumId="18">
    <w:nsid w:val="00000020"/>
    <w:multiLevelType w:val="multilevel"/>
    <w:tmpl w:val="00000020"/>
    <w:lvl w:ilvl="0" w:tentative="0">
      <w:start w:val="1"/>
      <w:numFmt w:val="decimal"/>
      <w:pStyle w:val="2"/>
      <w:lvlText w:val="%1."/>
      <w:lvlJc w:val="left"/>
      <w:pPr>
        <w:tabs>
          <w:tab w:val="left" w:pos="425"/>
        </w:tabs>
        <w:ind w:left="425" w:hanging="425"/>
      </w:pPr>
      <w:rPr>
        <w:rFonts w:hint="eastAsia"/>
      </w:rPr>
    </w:lvl>
    <w:lvl w:ilvl="1" w:tentative="0">
      <w:start w:val="1"/>
      <w:numFmt w:val="decimal"/>
      <w:pStyle w:val="3"/>
      <w:isLgl/>
      <w:lvlText w:val="%1.%2"/>
      <w:lvlJc w:val="left"/>
      <w:pPr>
        <w:tabs>
          <w:tab w:val="left" w:pos="567"/>
        </w:tabs>
        <w:ind w:left="709" w:hanging="709"/>
      </w:pPr>
      <w:rPr>
        <w:rFonts w:hint="eastAsia"/>
      </w:rPr>
    </w:lvl>
    <w:lvl w:ilvl="2" w:tentative="0">
      <w:start w:val="1"/>
      <w:numFmt w:val="decimal"/>
      <w:pStyle w:val="4"/>
      <w:lvlText w:val="%1.%2.%3"/>
      <w:lvlJc w:val="left"/>
      <w:pPr>
        <w:tabs>
          <w:tab w:val="left" w:pos="709"/>
        </w:tabs>
        <w:ind w:left="709" w:hanging="709"/>
      </w:pPr>
      <w:rPr>
        <w:rFonts w:hint="default" w:ascii="Arial" w:hAnsi="Arial" w:cs="Arial"/>
      </w:rPr>
    </w:lvl>
    <w:lvl w:ilvl="3" w:tentative="0">
      <w:start w:val="1"/>
      <w:numFmt w:val="decimal"/>
      <w:lvlText w:val="%1.%2.%3.%4."/>
      <w:lvlJc w:val="left"/>
      <w:pPr>
        <w:tabs>
          <w:tab w:val="left" w:pos="851"/>
        </w:tabs>
        <w:ind w:left="1134" w:hanging="1134"/>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19">
    <w:nsid w:val="00000021"/>
    <w:multiLevelType w:val="multilevel"/>
    <w:tmpl w:val="00000021"/>
    <w:lvl w:ilvl="0" w:tentative="0">
      <w:start w:val="1"/>
      <w:numFmt w:val="bullet"/>
      <w:pStyle w:val="80"/>
      <w:lvlText w:val=""/>
      <w:lvlJc w:val="left"/>
      <w:pPr>
        <w:ind w:left="1679" w:hanging="420"/>
      </w:pPr>
      <w:rPr>
        <w:rFonts w:hint="default" w:ascii="Wingdings 2" w:hAnsi="Wingdings 2"/>
        <w:b w:val="0"/>
        <w:bCs w:val="0"/>
        <w:i w:val="0"/>
        <w:iCs w:val="0"/>
        <w:caps w:val="0"/>
        <w:smallCaps w:val="0"/>
        <w:strike w:val="0"/>
        <w:dstrike w:val="0"/>
        <w:outline w:val="0"/>
        <w:shadow w:val="0"/>
        <w:spacing w:val="0"/>
        <w:position w:val="0"/>
        <w:sz w:val="16"/>
        <w:szCs w:val="16"/>
        <w:u w:val="none"/>
      </w:rPr>
    </w:lvl>
    <w:lvl w:ilvl="1" w:tentative="0">
      <w:start w:val="1"/>
      <w:numFmt w:val="bullet"/>
      <w:lvlText w:val=""/>
      <w:lvlJc w:val="left"/>
      <w:pPr>
        <w:ind w:left="2099" w:hanging="420"/>
      </w:pPr>
      <w:rPr>
        <w:rFonts w:hint="default" w:ascii="Wingdings" w:hAnsi="Wingdings"/>
      </w:rPr>
    </w:lvl>
    <w:lvl w:ilvl="2" w:tentative="0">
      <w:start w:val="1"/>
      <w:numFmt w:val="bullet"/>
      <w:lvlText w:val=""/>
      <w:lvlJc w:val="left"/>
      <w:pPr>
        <w:ind w:left="2519" w:hanging="420"/>
      </w:pPr>
      <w:rPr>
        <w:rFonts w:hint="default" w:ascii="Wingdings" w:hAnsi="Wingdings"/>
      </w:rPr>
    </w:lvl>
    <w:lvl w:ilvl="3" w:tentative="0">
      <w:start w:val="1"/>
      <w:numFmt w:val="bullet"/>
      <w:lvlText w:val=""/>
      <w:lvlJc w:val="left"/>
      <w:pPr>
        <w:ind w:left="2939" w:hanging="420"/>
      </w:pPr>
      <w:rPr>
        <w:rFonts w:hint="default" w:ascii="Wingdings" w:hAnsi="Wingdings"/>
      </w:rPr>
    </w:lvl>
    <w:lvl w:ilvl="4" w:tentative="0">
      <w:start w:val="1"/>
      <w:numFmt w:val="bullet"/>
      <w:lvlText w:val=""/>
      <w:lvlJc w:val="left"/>
      <w:pPr>
        <w:ind w:left="3359" w:hanging="420"/>
      </w:pPr>
      <w:rPr>
        <w:rFonts w:hint="default" w:ascii="Wingdings" w:hAnsi="Wingdings"/>
      </w:rPr>
    </w:lvl>
    <w:lvl w:ilvl="5" w:tentative="0">
      <w:start w:val="1"/>
      <w:numFmt w:val="bullet"/>
      <w:lvlText w:val=""/>
      <w:lvlJc w:val="left"/>
      <w:pPr>
        <w:ind w:left="3779" w:hanging="420"/>
      </w:pPr>
      <w:rPr>
        <w:rFonts w:hint="default" w:ascii="Wingdings" w:hAnsi="Wingdings"/>
      </w:rPr>
    </w:lvl>
    <w:lvl w:ilvl="6" w:tentative="0">
      <w:start w:val="1"/>
      <w:numFmt w:val="bullet"/>
      <w:lvlText w:val=""/>
      <w:lvlJc w:val="left"/>
      <w:pPr>
        <w:ind w:left="4199" w:hanging="420"/>
      </w:pPr>
      <w:rPr>
        <w:rFonts w:hint="default" w:ascii="Wingdings" w:hAnsi="Wingdings"/>
      </w:rPr>
    </w:lvl>
    <w:lvl w:ilvl="7" w:tentative="0">
      <w:start w:val="1"/>
      <w:numFmt w:val="bullet"/>
      <w:lvlText w:val=""/>
      <w:lvlJc w:val="left"/>
      <w:pPr>
        <w:ind w:left="4619" w:hanging="420"/>
      </w:pPr>
      <w:rPr>
        <w:rFonts w:hint="default" w:ascii="Wingdings" w:hAnsi="Wingdings"/>
      </w:rPr>
    </w:lvl>
    <w:lvl w:ilvl="8" w:tentative="0">
      <w:start w:val="1"/>
      <w:numFmt w:val="bullet"/>
      <w:lvlText w:val=""/>
      <w:lvlJc w:val="left"/>
      <w:pPr>
        <w:ind w:left="5039" w:hanging="420"/>
      </w:pPr>
      <w:rPr>
        <w:rFonts w:hint="default" w:ascii="Wingdings" w:hAnsi="Wingdings"/>
      </w:rPr>
    </w:lvl>
  </w:abstractNum>
  <w:abstractNum w:abstractNumId="20">
    <w:nsid w:val="00000022"/>
    <w:multiLevelType w:val="multilevel"/>
    <w:tmpl w:val="00000022"/>
    <w:lvl w:ilvl="0" w:tentative="0">
      <w:start w:val="1"/>
      <w:numFmt w:val="decimal"/>
      <w:pStyle w:val="185"/>
      <w:lvlText w:val="%1"/>
      <w:lvlJc w:val="left"/>
      <w:pPr>
        <w:tabs>
          <w:tab w:val="left" w:pos="432"/>
        </w:tabs>
        <w:ind w:left="432" w:hanging="432"/>
      </w:pPr>
      <w:rPr>
        <w:rFonts w:hint="eastAsia"/>
      </w:rPr>
    </w:lvl>
    <w:lvl w:ilvl="1" w:tentative="0">
      <w:start w:val="1"/>
      <w:numFmt w:val="decimal"/>
      <w:lvlText w:val="%1.%2"/>
      <w:lvlJc w:val="left"/>
      <w:pPr>
        <w:tabs>
          <w:tab w:val="left" w:pos="576"/>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1.%2.%3.%4"/>
      <w:lvlJc w:val="left"/>
      <w:pPr>
        <w:tabs>
          <w:tab w:val="left" w:pos="1724"/>
        </w:tabs>
        <w:ind w:left="1284" w:hanging="1000"/>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21">
    <w:nsid w:val="00000023"/>
    <w:multiLevelType w:val="multilevel"/>
    <w:tmpl w:val="00000023"/>
    <w:lvl w:ilvl="0" w:tentative="0">
      <w:start w:val="1"/>
      <w:numFmt w:val="bullet"/>
      <w:pStyle w:val="85"/>
      <w:lvlText w:val=""/>
      <w:lvlJc w:val="left"/>
      <w:pPr>
        <w:ind w:left="420" w:hanging="420"/>
      </w:pPr>
      <w:rPr>
        <w:rFonts w:hint="default" w:ascii="Wingdings" w:hAnsi="Wingdings"/>
        <w:sz w:val="16"/>
        <w:szCs w:val="16"/>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2">
    <w:nsid w:val="00000024"/>
    <w:multiLevelType w:val="multilevel"/>
    <w:tmpl w:val="00000024"/>
    <w:lvl w:ilvl="0" w:tentative="0">
      <w:start w:val="1"/>
      <w:numFmt w:val="decimal"/>
      <w:lvlText w:val="%1"/>
      <w:lvlJc w:val="left"/>
      <w:pPr>
        <w:ind w:left="-1701" w:hanging="425"/>
      </w:pPr>
      <w:rPr>
        <w:rFonts w:hint="eastAsia"/>
      </w:rPr>
    </w:lvl>
    <w:lvl w:ilvl="1" w:tentative="0">
      <w:start w:val="1"/>
      <w:numFmt w:val="decimal"/>
      <w:lvlText w:val="%1.%2"/>
      <w:lvlJc w:val="left"/>
      <w:pPr>
        <w:ind w:left="-1134" w:hanging="567"/>
      </w:pPr>
      <w:rPr>
        <w:rFonts w:hint="eastAsia"/>
      </w:rPr>
    </w:lvl>
    <w:lvl w:ilvl="2" w:tentative="0">
      <w:start w:val="1"/>
      <w:numFmt w:val="decimal"/>
      <w:lvlText w:val="%1.%2.%3"/>
      <w:lvlJc w:val="left"/>
      <w:pPr>
        <w:ind w:left="-708" w:hanging="567"/>
      </w:pPr>
      <w:rPr>
        <w:rFonts w:hint="eastAsia"/>
      </w:rPr>
    </w:lvl>
    <w:lvl w:ilvl="3" w:tentative="0">
      <w:start w:val="1"/>
      <w:numFmt w:val="decimal"/>
      <w:lvlText w:val="%1.%2.%3.%4"/>
      <w:lvlJc w:val="left"/>
      <w:pPr>
        <w:ind w:left="-142" w:hanging="708"/>
      </w:pPr>
      <w:rPr>
        <w:rFonts w:hint="eastAsia"/>
      </w:rPr>
    </w:lvl>
    <w:lvl w:ilvl="4" w:tentative="0">
      <w:start w:val="1"/>
      <w:numFmt w:val="decimal"/>
      <w:lvlText w:val="%1.%2.%3.%4.%5"/>
      <w:lvlJc w:val="left"/>
      <w:pPr>
        <w:ind w:left="425" w:hanging="850"/>
      </w:pPr>
      <w:rPr>
        <w:rFonts w:hint="eastAsia"/>
      </w:rPr>
    </w:lvl>
    <w:lvl w:ilvl="5" w:tentative="0">
      <w:start w:val="1"/>
      <w:numFmt w:val="decimal"/>
      <w:pStyle w:val="76"/>
      <w:lvlText w:val="%5%1.%2.%3.%4..%6"/>
      <w:lvlJc w:val="left"/>
      <w:pPr>
        <w:ind w:left="1134" w:hanging="1134"/>
      </w:pPr>
      <w:rPr>
        <w:rFonts w:hint="eastAsia"/>
      </w:rPr>
    </w:lvl>
    <w:lvl w:ilvl="6" w:tentative="0">
      <w:start w:val="1"/>
      <w:numFmt w:val="decimal"/>
      <w:lvlText w:val="%1.%2.%3.%4.%5.%6.%7"/>
      <w:lvlJc w:val="left"/>
      <w:pPr>
        <w:ind w:left="1701" w:hanging="1276"/>
      </w:pPr>
      <w:rPr>
        <w:rFonts w:hint="eastAsia"/>
      </w:rPr>
    </w:lvl>
    <w:lvl w:ilvl="7" w:tentative="0">
      <w:start w:val="1"/>
      <w:numFmt w:val="decimal"/>
      <w:lvlText w:val="%1.%2.%3.%4.%5.%6.%7.%8"/>
      <w:lvlJc w:val="left"/>
      <w:pPr>
        <w:ind w:left="2268" w:hanging="1418"/>
      </w:pPr>
      <w:rPr>
        <w:rFonts w:hint="eastAsia"/>
      </w:rPr>
    </w:lvl>
    <w:lvl w:ilvl="8" w:tentative="0">
      <w:start w:val="1"/>
      <w:numFmt w:val="decimal"/>
      <w:lvlText w:val="%1.%2.%3.%4.%5.%6.%7.%8.%9"/>
      <w:lvlJc w:val="left"/>
      <w:pPr>
        <w:ind w:left="2976" w:hanging="1700"/>
      </w:pPr>
      <w:rPr>
        <w:rFonts w:hint="eastAsia"/>
      </w:rPr>
    </w:lvl>
  </w:abstractNum>
  <w:abstractNum w:abstractNumId="23">
    <w:nsid w:val="00000025"/>
    <w:multiLevelType w:val="singleLevel"/>
    <w:tmpl w:val="00000025"/>
    <w:lvl w:ilvl="0" w:tentative="0">
      <w:start w:val="1"/>
      <w:numFmt w:val="bullet"/>
      <w:pStyle w:val="15"/>
      <w:lvlText w:val=""/>
      <w:lvlJc w:val="left"/>
      <w:pPr>
        <w:tabs>
          <w:tab w:val="left" w:pos="1497"/>
        </w:tabs>
        <w:ind w:left="1497" w:hanging="374"/>
      </w:pPr>
      <w:rPr>
        <w:rFonts w:hint="default" w:ascii="Times New Roman" w:hAnsi="Times New Roman" w:cs="Times New Roman"/>
      </w:rPr>
    </w:lvl>
  </w:abstractNum>
  <w:abstractNum w:abstractNumId="24">
    <w:nsid w:val="00000026"/>
    <w:multiLevelType w:val="multilevel"/>
    <w:tmpl w:val="00000026"/>
    <w:lvl w:ilvl="0" w:tentative="0">
      <w:start w:val="1"/>
      <w:numFmt w:val="bullet"/>
      <w:pStyle w:val="83"/>
      <w:lvlText w:val=""/>
      <w:lvlJc w:val="left"/>
      <w:pPr>
        <w:ind w:left="1260" w:hanging="420"/>
      </w:pPr>
      <w:rPr>
        <w:rFonts w:hint="default" w:ascii="Wingdings" w:hAnsi="Wingdings"/>
        <w:sz w:val="16"/>
        <w:szCs w:val="16"/>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abstractNum w:abstractNumId="25">
    <w:nsid w:val="00000027"/>
    <w:multiLevelType w:val="multilevel"/>
    <w:tmpl w:val="00000027"/>
    <w:lvl w:ilvl="0" w:tentative="0">
      <w:start w:val="1"/>
      <w:numFmt w:val="bullet"/>
      <w:pStyle w:val="99"/>
      <w:lvlText w:val=""/>
      <w:lvlJc w:val="left"/>
      <w:pPr>
        <w:ind w:left="1260" w:hanging="420"/>
      </w:pPr>
      <w:rPr>
        <w:rFonts w:hint="default" w:ascii="Wingdings" w:hAnsi="Wingdings"/>
        <w:sz w:val="16"/>
        <w:szCs w:val="16"/>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abstractNum w:abstractNumId="26">
    <w:nsid w:val="00000028"/>
    <w:multiLevelType w:val="singleLevel"/>
    <w:tmpl w:val="00000028"/>
    <w:lvl w:ilvl="0" w:tentative="0">
      <w:start w:val="1"/>
      <w:numFmt w:val="decimal"/>
      <w:pStyle w:val="12"/>
      <w:lvlText w:val="%1."/>
      <w:lvlJc w:val="left"/>
      <w:pPr>
        <w:tabs>
          <w:tab w:val="left" w:pos="420"/>
        </w:tabs>
        <w:ind w:left="420" w:hanging="420"/>
      </w:pPr>
      <w:rPr>
        <w:rFonts w:hint="eastAsia"/>
      </w:rPr>
    </w:lvl>
  </w:abstractNum>
  <w:abstractNum w:abstractNumId="27">
    <w:nsid w:val="00000029"/>
    <w:multiLevelType w:val="multilevel"/>
    <w:tmpl w:val="00000029"/>
    <w:lvl w:ilvl="0" w:tentative="0">
      <w:start w:val="1"/>
      <w:numFmt w:val="bullet"/>
      <w:pStyle w:val="166"/>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8">
    <w:nsid w:val="0000002A"/>
    <w:multiLevelType w:val="singleLevel"/>
    <w:tmpl w:val="0000002A"/>
    <w:lvl w:ilvl="0" w:tentative="0">
      <w:start w:val="1"/>
      <w:numFmt w:val="decimal"/>
      <w:suff w:val="nothing"/>
      <w:lvlText w:val="%1．"/>
      <w:lvlJc w:val="left"/>
      <w:pPr>
        <w:ind w:left="0" w:firstLine="400"/>
      </w:pPr>
      <w:rPr>
        <w:rFonts w:hint="default"/>
      </w:rPr>
    </w:lvl>
  </w:abstractNum>
  <w:num w:numId="1">
    <w:abstractNumId w:val="18"/>
  </w:num>
  <w:num w:numId="2">
    <w:abstractNumId w:val="26"/>
  </w:num>
  <w:num w:numId="3">
    <w:abstractNumId w:val="7"/>
  </w:num>
  <w:num w:numId="4">
    <w:abstractNumId w:val="23"/>
  </w:num>
  <w:num w:numId="5">
    <w:abstractNumId w:val="6"/>
  </w:num>
  <w:num w:numId="6">
    <w:abstractNumId w:val="14"/>
  </w:num>
  <w:num w:numId="7">
    <w:abstractNumId w:val="22"/>
  </w:num>
  <w:num w:numId="8">
    <w:abstractNumId w:val="19"/>
  </w:num>
  <w:num w:numId="9">
    <w:abstractNumId w:val="10"/>
  </w:num>
  <w:num w:numId="10">
    <w:abstractNumId w:val="24"/>
  </w:num>
  <w:num w:numId="11">
    <w:abstractNumId w:val="21"/>
  </w:num>
  <w:num w:numId="12">
    <w:abstractNumId w:val="17"/>
  </w:num>
  <w:num w:numId="13">
    <w:abstractNumId w:val="15"/>
  </w:num>
  <w:num w:numId="14">
    <w:abstractNumId w:val="3"/>
  </w:num>
  <w:num w:numId="15">
    <w:abstractNumId w:val="25"/>
  </w:num>
  <w:num w:numId="16">
    <w:abstractNumId w:val="1"/>
  </w:num>
  <w:num w:numId="17">
    <w:abstractNumId w:val="5"/>
  </w:num>
  <w:num w:numId="18">
    <w:abstractNumId w:val="9"/>
  </w:num>
  <w:num w:numId="19">
    <w:abstractNumId w:val="13"/>
  </w:num>
  <w:num w:numId="20">
    <w:abstractNumId w:val="11"/>
  </w:num>
  <w:num w:numId="21">
    <w:abstractNumId w:val="16"/>
  </w:num>
  <w:num w:numId="22">
    <w:abstractNumId w:val="2"/>
  </w:num>
  <w:num w:numId="23">
    <w:abstractNumId w:val="8"/>
  </w:num>
  <w:num w:numId="24">
    <w:abstractNumId w:val="12"/>
  </w:num>
  <w:num w:numId="25">
    <w:abstractNumId w:val="27"/>
  </w:num>
  <w:num w:numId="26">
    <w:abstractNumId w:val="4"/>
  </w:num>
  <w:num w:numId="27">
    <w:abstractNumId w:val="20"/>
  </w:num>
  <w:num w:numId="28">
    <w:abstractNumId w:val="0"/>
  </w:num>
  <w:num w:numId="2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bordersDoNotSurroundHeader w:val="0"/>
  <w:bordersDoNotSurroundFooter w:val="0"/>
  <w:documentProtection w:enforcement="0"/>
  <w:defaultTabStop w:val="420"/>
  <w:drawingGridVerticalSpacing w:val="200"/>
  <w:displayHorizontalDrawingGridEvery w:val="1"/>
  <w:displayVerticalDrawingGridEvery w:val="1"/>
  <w:noPunctuationKerning w:val="1"/>
  <w:characterSpacingControl w:val="compressPunctuation"/>
  <w:hdrShapeDefaults>
    <o:shapelayout v:ext="edit">
      <o:idmap v:ext="edit" data="3,4"/>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00000"/>
    <w:rsid w:val="000273CC"/>
    <w:rsid w:val="001F3AF1"/>
    <w:rsid w:val="00225A44"/>
    <w:rsid w:val="0024261B"/>
    <w:rsid w:val="00245594"/>
    <w:rsid w:val="003A4DB8"/>
    <w:rsid w:val="004C0647"/>
    <w:rsid w:val="0051013D"/>
    <w:rsid w:val="005537C6"/>
    <w:rsid w:val="00596E56"/>
    <w:rsid w:val="006154D3"/>
    <w:rsid w:val="006310E8"/>
    <w:rsid w:val="008369C7"/>
    <w:rsid w:val="00A010BF"/>
    <w:rsid w:val="00A65FA9"/>
    <w:rsid w:val="00B71F65"/>
    <w:rsid w:val="00B76409"/>
    <w:rsid w:val="00BA67B5"/>
    <w:rsid w:val="00BF4FF6"/>
    <w:rsid w:val="00C100B7"/>
    <w:rsid w:val="00D9012D"/>
    <w:rsid w:val="00E908CF"/>
    <w:rsid w:val="010A15AB"/>
    <w:rsid w:val="011C626C"/>
    <w:rsid w:val="01232133"/>
    <w:rsid w:val="01581BE5"/>
    <w:rsid w:val="016022B4"/>
    <w:rsid w:val="018F38F6"/>
    <w:rsid w:val="01B110AA"/>
    <w:rsid w:val="01BC6169"/>
    <w:rsid w:val="01C661F6"/>
    <w:rsid w:val="01C673B4"/>
    <w:rsid w:val="01D46B5E"/>
    <w:rsid w:val="01E21263"/>
    <w:rsid w:val="01E51C33"/>
    <w:rsid w:val="02080F1A"/>
    <w:rsid w:val="020A58DF"/>
    <w:rsid w:val="020D5FD4"/>
    <w:rsid w:val="023215B6"/>
    <w:rsid w:val="024737BC"/>
    <w:rsid w:val="0259438A"/>
    <w:rsid w:val="0266711D"/>
    <w:rsid w:val="026779BA"/>
    <w:rsid w:val="02775704"/>
    <w:rsid w:val="027F3D47"/>
    <w:rsid w:val="028265A2"/>
    <w:rsid w:val="028A71FF"/>
    <w:rsid w:val="028B18FB"/>
    <w:rsid w:val="029A4852"/>
    <w:rsid w:val="029F53A6"/>
    <w:rsid w:val="02A35910"/>
    <w:rsid w:val="02AF7331"/>
    <w:rsid w:val="02B73399"/>
    <w:rsid w:val="02C10E79"/>
    <w:rsid w:val="02C31095"/>
    <w:rsid w:val="02CC4B77"/>
    <w:rsid w:val="02D84C0B"/>
    <w:rsid w:val="02DB63F2"/>
    <w:rsid w:val="03343D40"/>
    <w:rsid w:val="033F40AC"/>
    <w:rsid w:val="03413725"/>
    <w:rsid w:val="035B3F7B"/>
    <w:rsid w:val="035C2CE7"/>
    <w:rsid w:val="035F5214"/>
    <w:rsid w:val="03797855"/>
    <w:rsid w:val="037E4FBC"/>
    <w:rsid w:val="03854360"/>
    <w:rsid w:val="038804B7"/>
    <w:rsid w:val="038D51FF"/>
    <w:rsid w:val="03912F41"/>
    <w:rsid w:val="039255C1"/>
    <w:rsid w:val="0397607D"/>
    <w:rsid w:val="03A9642F"/>
    <w:rsid w:val="03D06770"/>
    <w:rsid w:val="03D41080"/>
    <w:rsid w:val="03E64858"/>
    <w:rsid w:val="03EC320B"/>
    <w:rsid w:val="03EE1054"/>
    <w:rsid w:val="03F0652E"/>
    <w:rsid w:val="03FD2384"/>
    <w:rsid w:val="0410030A"/>
    <w:rsid w:val="04251A8C"/>
    <w:rsid w:val="043F0511"/>
    <w:rsid w:val="0443792C"/>
    <w:rsid w:val="045A77D7"/>
    <w:rsid w:val="04736E13"/>
    <w:rsid w:val="04881142"/>
    <w:rsid w:val="04A258FF"/>
    <w:rsid w:val="04A71B76"/>
    <w:rsid w:val="04AC10F3"/>
    <w:rsid w:val="04AE18D1"/>
    <w:rsid w:val="04E11CA6"/>
    <w:rsid w:val="04EA1B96"/>
    <w:rsid w:val="05087233"/>
    <w:rsid w:val="05150D0B"/>
    <w:rsid w:val="052F2A11"/>
    <w:rsid w:val="053F69CD"/>
    <w:rsid w:val="05543F4C"/>
    <w:rsid w:val="05922FA0"/>
    <w:rsid w:val="05A32BC9"/>
    <w:rsid w:val="05A41335"/>
    <w:rsid w:val="05A7563A"/>
    <w:rsid w:val="05B85707"/>
    <w:rsid w:val="05C649F8"/>
    <w:rsid w:val="05D57DAC"/>
    <w:rsid w:val="05DB04A3"/>
    <w:rsid w:val="05E11832"/>
    <w:rsid w:val="05E732EC"/>
    <w:rsid w:val="05EC3D06"/>
    <w:rsid w:val="05ED3A32"/>
    <w:rsid w:val="05F35C4C"/>
    <w:rsid w:val="06007F0A"/>
    <w:rsid w:val="060729F7"/>
    <w:rsid w:val="060A6FDB"/>
    <w:rsid w:val="060D7C05"/>
    <w:rsid w:val="06145C04"/>
    <w:rsid w:val="0618108D"/>
    <w:rsid w:val="062947C5"/>
    <w:rsid w:val="06347CE1"/>
    <w:rsid w:val="064C75F3"/>
    <w:rsid w:val="065169B7"/>
    <w:rsid w:val="065C6392"/>
    <w:rsid w:val="0671551F"/>
    <w:rsid w:val="067F1668"/>
    <w:rsid w:val="06844675"/>
    <w:rsid w:val="06895EE4"/>
    <w:rsid w:val="068F06C2"/>
    <w:rsid w:val="069A088E"/>
    <w:rsid w:val="06BC195A"/>
    <w:rsid w:val="06BC4119"/>
    <w:rsid w:val="06BD404D"/>
    <w:rsid w:val="06C66BA2"/>
    <w:rsid w:val="06C76C7A"/>
    <w:rsid w:val="06D32584"/>
    <w:rsid w:val="06D77152"/>
    <w:rsid w:val="06E2459D"/>
    <w:rsid w:val="06F4329F"/>
    <w:rsid w:val="070D7D92"/>
    <w:rsid w:val="071C0D73"/>
    <w:rsid w:val="071C1CA7"/>
    <w:rsid w:val="0721282E"/>
    <w:rsid w:val="072705C8"/>
    <w:rsid w:val="073302AC"/>
    <w:rsid w:val="073562D9"/>
    <w:rsid w:val="073F5011"/>
    <w:rsid w:val="075410AD"/>
    <w:rsid w:val="07574AD6"/>
    <w:rsid w:val="075E138C"/>
    <w:rsid w:val="07610E7C"/>
    <w:rsid w:val="07666493"/>
    <w:rsid w:val="076A6435"/>
    <w:rsid w:val="07910015"/>
    <w:rsid w:val="079F6195"/>
    <w:rsid w:val="07A347C1"/>
    <w:rsid w:val="07A44131"/>
    <w:rsid w:val="07A70F85"/>
    <w:rsid w:val="07BC27F4"/>
    <w:rsid w:val="07CA6288"/>
    <w:rsid w:val="07D05C2B"/>
    <w:rsid w:val="07D22FEB"/>
    <w:rsid w:val="07DE071F"/>
    <w:rsid w:val="07E06C48"/>
    <w:rsid w:val="07E32B27"/>
    <w:rsid w:val="07E850FA"/>
    <w:rsid w:val="07E96862"/>
    <w:rsid w:val="07F876A6"/>
    <w:rsid w:val="08030185"/>
    <w:rsid w:val="081538B4"/>
    <w:rsid w:val="0825634E"/>
    <w:rsid w:val="082B012D"/>
    <w:rsid w:val="082B15AE"/>
    <w:rsid w:val="083640B7"/>
    <w:rsid w:val="08803584"/>
    <w:rsid w:val="08872B64"/>
    <w:rsid w:val="089979DE"/>
    <w:rsid w:val="08D4233A"/>
    <w:rsid w:val="08DF02AB"/>
    <w:rsid w:val="08E048A3"/>
    <w:rsid w:val="08E47DDB"/>
    <w:rsid w:val="09016173"/>
    <w:rsid w:val="09175C96"/>
    <w:rsid w:val="091A12E3"/>
    <w:rsid w:val="0935436E"/>
    <w:rsid w:val="093E6BA4"/>
    <w:rsid w:val="09420839"/>
    <w:rsid w:val="09461CD6"/>
    <w:rsid w:val="094B1DE4"/>
    <w:rsid w:val="094F6F85"/>
    <w:rsid w:val="096D6D43"/>
    <w:rsid w:val="09802A2B"/>
    <w:rsid w:val="09823A72"/>
    <w:rsid w:val="099512B1"/>
    <w:rsid w:val="09B82FC7"/>
    <w:rsid w:val="09C5591A"/>
    <w:rsid w:val="09DB5EE5"/>
    <w:rsid w:val="09DB60A4"/>
    <w:rsid w:val="09DC0C8E"/>
    <w:rsid w:val="0A1B18D0"/>
    <w:rsid w:val="0A1C108A"/>
    <w:rsid w:val="0A1C5E2B"/>
    <w:rsid w:val="0A2A20BF"/>
    <w:rsid w:val="0A3E7849"/>
    <w:rsid w:val="0A483EBF"/>
    <w:rsid w:val="0A5922DF"/>
    <w:rsid w:val="0A662155"/>
    <w:rsid w:val="0A721EAA"/>
    <w:rsid w:val="0A740CB9"/>
    <w:rsid w:val="0A742C74"/>
    <w:rsid w:val="0A80731A"/>
    <w:rsid w:val="0A912C08"/>
    <w:rsid w:val="0AAE43D8"/>
    <w:rsid w:val="0AB37C41"/>
    <w:rsid w:val="0ABB27D3"/>
    <w:rsid w:val="0AC5039A"/>
    <w:rsid w:val="0AC92FC0"/>
    <w:rsid w:val="0ACE6829"/>
    <w:rsid w:val="0AD656DD"/>
    <w:rsid w:val="0AE4097E"/>
    <w:rsid w:val="0AFD44E7"/>
    <w:rsid w:val="0B11693D"/>
    <w:rsid w:val="0B1A5ED8"/>
    <w:rsid w:val="0B261F6D"/>
    <w:rsid w:val="0B270E55"/>
    <w:rsid w:val="0B48110C"/>
    <w:rsid w:val="0B646265"/>
    <w:rsid w:val="0B6E1DBA"/>
    <w:rsid w:val="0B7078E0"/>
    <w:rsid w:val="0B781061"/>
    <w:rsid w:val="0B837613"/>
    <w:rsid w:val="0B904BEB"/>
    <w:rsid w:val="0B934FDD"/>
    <w:rsid w:val="0B9B77C4"/>
    <w:rsid w:val="0B9C302E"/>
    <w:rsid w:val="0B9D0A8B"/>
    <w:rsid w:val="0BA53447"/>
    <w:rsid w:val="0BAF080B"/>
    <w:rsid w:val="0BB975A7"/>
    <w:rsid w:val="0BC23F6A"/>
    <w:rsid w:val="0BCF2858"/>
    <w:rsid w:val="0BDC257D"/>
    <w:rsid w:val="0BFB5082"/>
    <w:rsid w:val="0C0045D1"/>
    <w:rsid w:val="0C112A57"/>
    <w:rsid w:val="0C1D7BFA"/>
    <w:rsid w:val="0C400913"/>
    <w:rsid w:val="0C4910FE"/>
    <w:rsid w:val="0CAA6B80"/>
    <w:rsid w:val="0CAB4505"/>
    <w:rsid w:val="0CC53C5B"/>
    <w:rsid w:val="0CD36EDA"/>
    <w:rsid w:val="0CD715D6"/>
    <w:rsid w:val="0CE829B2"/>
    <w:rsid w:val="0CEE447D"/>
    <w:rsid w:val="0CFD51A3"/>
    <w:rsid w:val="0D124B42"/>
    <w:rsid w:val="0D1507A5"/>
    <w:rsid w:val="0D1A4DCB"/>
    <w:rsid w:val="0D1D1C55"/>
    <w:rsid w:val="0D267BCB"/>
    <w:rsid w:val="0D2F6C3B"/>
    <w:rsid w:val="0D30650C"/>
    <w:rsid w:val="0D3112F1"/>
    <w:rsid w:val="0D3664E0"/>
    <w:rsid w:val="0D4234FE"/>
    <w:rsid w:val="0D547528"/>
    <w:rsid w:val="0D61466C"/>
    <w:rsid w:val="0D6C40D7"/>
    <w:rsid w:val="0D736BAA"/>
    <w:rsid w:val="0D7C46C3"/>
    <w:rsid w:val="0D8B27AF"/>
    <w:rsid w:val="0D8D4779"/>
    <w:rsid w:val="0DD06C7C"/>
    <w:rsid w:val="0DD26630"/>
    <w:rsid w:val="0DF928CF"/>
    <w:rsid w:val="0DFB570C"/>
    <w:rsid w:val="0E15651D"/>
    <w:rsid w:val="0E214EC1"/>
    <w:rsid w:val="0E355127"/>
    <w:rsid w:val="0E383970"/>
    <w:rsid w:val="0E386761"/>
    <w:rsid w:val="0E396A6A"/>
    <w:rsid w:val="0E4534DB"/>
    <w:rsid w:val="0E663531"/>
    <w:rsid w:val="0E811F50"/>
    <w:rsid w:val="0E820FEE"/>
    <w:rsid w:val="0E883192"/>
    <w:rsid w:val="0E8A76E7"/>
    <w:rsid w:val="0E941B37"/>
    <w:rsid w:val="0EA7186A"/>
    <w:rsid w:val="0EC0292C"/>
    <w:rsid w:val="0EC63E70"/>
    <w:rsid w:val="0EC870E3"/>
    <w:rsid w:val="0F0F5662"/>
    <w:rsid w:val="0F1052EC"/>
    <w:rsid w:val="0F334EAC"/>
    <w:rsid w:val="0F44580D"/>
    <w:rsid w:val="0F4A0448"/>
    <w:rsid w:val="0F6501A4"/>
    <w:rsid w:val="0F803E6A"/>
    <w:rsid w:val="0F847DFE"/>
    <w:rsid w:val="0F9B6B86"/>
    <w:rsid w:val="0FA5756B"/>
    <w:rsid w:val="0FA80F53"/>
    <w:rsid w:val="0FB36319"/>
    <w:rsid w:val="0FC1695C"/>
    <w:rsid w:val="0FD06E18"/>
    <w:rsid w:val="0FD92952"/>
    <w:rsid w:val="0FDC7C06"/>
    <w:rsid w:val="0FF00FEF"/>
    <w:rsid w:val="10080077"/>
    <w:rsid w:val="102A2A1F"/>
    <w:rsid w:val="10413292"/>
    <w:rsid w:val="10466E61"/>
    <w:rsid w:val="10973B61"/>
    <w:rsid w:val="10A32505"/>
    <w:rsid w:val="10AF4A06"/>
    <w:rsid w:val="10CA7A92"/>
    <w:rsid w:val="10E95446"/>
    <w:rsid w:val="10EC5C5A"/>
    <w:rsid w:val="10F83127"/>
    <w:rsid w:val="10FB1646"/>
    <w:rsid w:val="10FF6E3B"/>
    <w:rsid w:val="11001706"/>
    <w:rsid w:val="1108503C"/>
    <w:rsid w:val="111807FE"/>
    <w:rsid w:val="111B3927"/>
    <w:rsid w:val="111D5839"/>
    <w:rsid w:val="112E1DCF"/>
    <w:rsid w:val="11333889"/>
    <w:rsid w:val="116021A5"/>
    <w:rsid w:val="1175598A"/>
    <w:rsid w:val="11837EF8"/>
    <w:rsid w:val="118E7C72"/>
    <w:rsid w:val="11946D06"/>
    <w:rsid w:val="11AA7439"/>
    <w:rsid w:val="11B83D8F"/>
    <w:rsid w:val="11BC16A5"/>
    <w:rsid w:val="11E71072"/>
    <w:rsid w:val="11EB3277"/>
    <w:rsid w:val="120142CA"/>
    <w:rsid w:val="120B3EBE"/>
    <w:rsid w:val="121B1FCB"/>
    <w:rsid w:val="124F777A"/>
    <w:rsid w:val="12502219"/>
    <w:rsid w:val="12527D3F"/>
    <w:rsid w:val="12614426"/>
    <w:rsid w:val="127415E0"/>
    <w:rsid w:val="127E1DE3"/>
    <w:rsid w:val="12863E8D"/>
    <w:rsid w:val="128A572B"/>
    <w:rsid w:val="128D6FC9"/>
    <w:rsid w:val="12AC76B7"/>
    <w:rsid w:val="12B344E7"/>
    <w:rsid w:val="12C47E40"/>
    <w:rsid w:val="12D13AA1"/>
    <w:rsid w:val="12D22C2E"/>
    <w:rsid w:val="12DD62D4"/>
    <w:rsid w:val="12DE2674"/>
    <w:rsid w:val="12DF6FC3"/>
    <w:rsid w:val="12E110C3"/>
    <w:rsid w:val="12F31522"/>
    <w:rsid w:val="12FE11BE"/>
    <w:rsid w:val="12FF65AD"/>
    <w:rsid w:val="130172B3"/>
    <w:rsid w:val="130578F4"/>
    <w:rsid w:val="13182D37"/>
    <w:rsid w:val="1326458A"/>
    <w:rsid w:val="132D4308"/>
    <w:rsid w:val="13370CC5"/>
    <w:rsid w:val="133A2503"/>
    <w:rsid w:val="134617DC"/>
    <w:rsid w:val="134B2732"/>
    <w:rsid w:val="1385589C"/>
    <w:rsid w:val="138C5A6D"/>
    <w:rsid w:val="13923F34"/>
    <w:rsid w:val="139323BD"/>
    <w:rsid w:val="13957CB9"/>
    <w:rsid w:val="13A00F4E"/>
    <w:rsid w:val="13AD2810"/>
    <w:rsid w:val="13BE1131"/>
    <w:rsid w:val="13F86D9E"/>
    <w:rsid w:val="14081E2D"/>
    <w:rsid w:val="140C0EDF"/>
    <w:rsid w:val="140C50F1"/>
    <w:rsid w:val="14170540"/>
    <w:rsid w:val="14184FB8"/>
    <w:rsid w:val="141D437D"/>
    <w:rsid w:val="14331CB2"/>
    <w:rsid w:val="144C06BE"/>
    <w:rsid w:val="145429CC"/>
    <w:rsid w:val="146E5199"/>
    <w:rsid w:val="14773A8D"/>
    <w:rsid w:val="14795475"/>
    <w:rsid w:val="147A5F6A"/>
    <w:rsid w:val="1495246B"/>
    <w:rsid w:val="149C7709"/>
    <w:rsid w:val="14CB0CE4"/>
    <w:rsid w:val="14D97CB9"/>
    <w:rsid w:val="14DC7969"/>
    <w:rsid w:val="15064E11"/>
    <w:rsid w:val="150F4410"/>
    <w:rsid w:val="15137D90"/>
    <w:rsid w:val="15216684"/>
    <w:rsid w:val="152A3A00"/>
    <w:rsid w:val="153542FD"/>
    <w:rsid w:val="153A345E"/>
    <w:rsid w:val="153B1DB4"/>
    <w:rsid w:val="15400C78"/>
    <w:rsid w:val="15533B0A"/>
    <w:rsid w:val="158D1021"/>
    <w:rsid w:val="159C1350"/>
    <w:rsid w:val="15A660E9"/>
    <w:rsid w:val="15AA5D27"/>
    <w:rsid w:val="15B71DCB"/>
    <w:rsid w:val="15D55597"/>
    <w:rsid w:val="15D62A35"/>
    <w:rsid w:val="15F7693B"/>
    <w:rsid w:val="16074E97"/>
    <w:rsid w:val="160C7F86"/>
    <w:rsid w:val="161552E4"/>
    <w:rsid w:val="16163175"/>
    <w:rsid w:val="161C2C4B"/>
    <w:rsid w:val="161F0345"/>
    <w:rsid w:val="16403A69"/>
    <w:rsid w:val="164164CC"/>
    <w:rsid w:val="16436D08"/>
    <w:rsid w:val="164C3DBE"/>
    <w:rsid w:val="1651127E"/>
    <w:rsid w:val="16573B03"/>
    <w:rsid w:val="165F6ECF"/>
    <w:rsid w:val="166D339A"/>
    <w:rsid w:val="1671080F"/>
    <w:rsid w:val="167A7865"/>
    <w:rsid w:val="167E42A8"/>
    <w:rsid w:val="16A46254"/>
    <w:rsid w:val="16AB5C70"/>
    <w:rsid w:val="16AD1D0F"/>
    <w:rsid w:val="16B41B7E"/>
    <w:rsid w:val="16B74615"/>
    <w:rsid w:val="16BA0495"/>
    <w:rsid w:val="16D301F3"/>
    <w:rsid w:val="16D57556"/>
    <w:rsid w:val="16E80C72"/>
    <w:rsid w:val="16E93F38"/>
    <w:rsid w:val="16EA17B8"/>
    <w:rsid w:val="16FC296F"/>
    <w:rsid w:val="170878B8"/>
    <w:rsid w:val="170D06D9"/>
    <w:rsid w:val="170F26A3"/>
    <w:rsid w:val="170F61FF"/>
    <w:rsid w:val="17173A55"/>
    <w:rsid w:val="172249FA"/>
    <w:rsid w:val="17255A22"/>
    <w:rsid w:val="172822BB"/>
    <w:rsid w:val="17345040"/>
    <w:rsid w:val="17793FC0"/>
    <w:rsid w:val="177A1C19"/>
    <w:rsid w:val="17B56AA0"/>
    <w:rsid w:val="17B63602"/>
    <w:rsid w:val="17BF5E77"/>
    <w:rsid w:val="17C84600"/>
    <w:rsid w:val="17DF339A"/>
    <w:rsid w:val="17EF3E8F"/>
    <w:rsid w:val="18215FDC"/>
    <w:rsid w:val="182C16F0"/>
    <w:rsid w:val="183E4041"/>
    <w:rsid w:val="184A789D"/>
    <w:rsid w:val="18517BA6"/>
    <w:rsid w:val="185A0EE3"/>
    <w:rsid w:val="18636F2F"/>
    <w:rsid w:val="1864257A"/>
    <w:rsid w:val="186B56B7"/>
    <w:rsid w:val="186C7681"/>
    <w:rsid w:val="187029AD"/>
    <w:rsid w:val="188F52D8"/>
    <w:rsid w:val="18954BAA"/>
    <w:rsid w:val="189E0C65"/>
    <w:rsid w:val="18B40D46"/>
    <w:rsid w:val="18C253E6"/>
    <w:rsid w:val="18C96C96"/>
    <w:rsid w:val="18D771F0"/>
    <w:rsid w:val="18E548AD"/>
    <w:rsid w:val="18E67433"/>
    <w:rsid w:val="190529F3"/>
    <w:rsid w:val="191F46F3"/>
    <w:rsid w:val="1927569A"/>
    <w:rsid w:val="192E77AB"/>
    <w:rsid w:val="1931674C"/>
    <w:rsid w:val="193B395A"/>
    <w:rsid w:val="193E071D"/>
    <w:rsid w:val="194406A1"/>
    <w:rsid w:val="19444B5F"/>
    <w:rsid w:val="19515D36"/>
    <w:rsid w:val="19570467"/>
    <w:rsid w:val="195E2C04"/>
    <w:rsid w:val="195E7F0D"/>
    <w:rsid w:val="196F567B"/>
    <w:rsid w:val="19706CFD"/>
    <w:rsid w:val="19940C3D"/>
    <w:rsid w:val="199A427B"/>
    <w:rsid w:val="19A74E14"/>
    <w:rsid w:val="19BD0194"/>
    <w:rsid w:val="19C23F20"/>
    <w:rsid w:val="19C44917"/>
    <w:rsid w:val="19D66B3D"/>
    <w:rsid w:val="19ED5077"/>
    <w:rsid w:val="19FF1F98"/>
    <w:rsid w:val="1A143B2C"/>
    <w:rsid w:val="1A1E139D"/>
    <w:rsid w:val="1A304E0A"/>
    <w:rsid w:val="1A7669FF"/>
    <w:rsid w:val="1A7F5449"/>
    <w:rsid w:val="1A9A6CD7"/>
    <w:rsid w:val="1AA255DC"/>
    <w:rsid w:val="1AA749A0"/>
    <w:rsid w:val="1AAC44AE"/>
    <w:rsid w:val="1AB8095B"/>
    <w:rsid w:val="1AC73FB2"/>
    <w:rsid w:val="1AD25EC1"/>
    <w:rsid w:val="1AE654C9"/>
    <w:rsid w:val="1AF47D2D"/>
    <w:rsid w:val="1AF53561"/>
    <w:rsid w:val="1B267688"/>
    <w:rsid w:val="1B2E0C1E"/>
    <w:rsid w:val="1B3F107D"/>
    <w:rsid w:val="1B4A3CA9"/>
    <w:rsid w:val="1B4A4141"/>
    <w:rsid w:val="1B4F159B"/>
    <w:rsid w:val="1B542D7A"/>
    <w:rsid w:val="1B754A9E"/>
    <w:rsid w:val="1B7D6E8F"/>
    <w:rsid w:val="1B966EEF"/>
    <w:rsid w:val="1BCC16EF"/>
    <w:rsid w:val="1BD871E7"/>
    <w:rsid w:val="1BDB0DA5"/>
    <w:rsid w:val="1BDB348B"/>
    <w:rsid w:val="1BE86120"/>
    <w:rsid w:val="1C073948"/>
    <w:rsid w:val="1C346708"/>
    <w:rsid w:val="1C556DAA"/>
    <w:rsid w:val="1C6C6997"/>
    <w:rsid w:val="1C6E39C8"/>
    <w:rsid w:val="1C78070F"/>
    <w:rsid w:val="1C7842B1"/>
    <w:rsid w:val="1C962103"/>
    <w:rsid w:val="1C96783A"/>
    <w:rsid w:val="1C994521"/>
    <w:rsid w:val="1CB440F0"/>
    <w:rsid w:val="1CC161ED"/>
    <w:rsid w:val="1CDE3B05"/>
    <w:rsid w:val="1D046362"/>
    <w:rsid w:val="1D1E3640"/>
    <w:rsid w:val="1D1F3640"/>
    <w:rsid w:val="1D2024E7"/>
    <w:rsid w:val="1D2B05B3"/>
    <w:rsid w:val="1D2F75FB"/>
    <w:rsid w:val="1D3B7DB1"/>
    <w:rsid w:val="1D4961E3"/>
    <w:rsid w:val="1D504EC1"/>
    <w:rsid w:val="1D5232E9"/>
    <w:rsid w:val="1D532BBD"/>
    <w:rsid w:val="1D7E5E8C"/>
    <w:rsid w:val="1D816BAA"/>
    <w:rsid w:val="1D855E60"/>
    <w:rsid w:val="1D895F65"/>
    <w:rsid w:val="1D8E4B81"/>
    <w:rsid w:val="1D9236E6"/>
    <w:rsid w:val="1D954F84"/>
    <w:rsid w:val="1DB06D6D"/>
    <w:rsid w:val="1DE86925"/>
    <w:rsid w:val="1E0E2891"/>
    <w:rsid w:val="1E2C7696"/>
    <w:rsid w:val="1E6F1C79"/>
    <w:rsid w:val="1E7B3C38"/>
    <w:rsid w:val="1E7E1F44"/>
    <w:rsid w:val="1E8A6AB3"/>
    <w:rsid w:val="1E8D2545"/>
    <w:rsid w:val="1E8D4525"/>
    <w:rsid w:val="1EA307B4"/>
    <w:rsid w:val="1EA840ED"/>
    <w:rsid w:val="1EA90CE7"/>
    <w:rsid w:val="1ED86FC5"/>
    <w:rsid w:val="1EE53CE9"/>
    <w:rsid w:val="1F00466F"/>
    <w:rsid w:val="1F024FA1"/>
    <w:rsid w:val="1F040613"/>
    <w:rsid w:val="1F1E6718"/>
    <w:rsid w:val="1F2B5BA0"/>
    <w:rsid w:val="1F2E69D8"/>
    <w:rsid w:val="1F3948C0"/>
    <w:rsid w:val="1F444BAC"/>
    <w:rsid w:val="1F5642E7"/>
    <w:rsid w:val="1F5F3A9B"/>
    <w:rsid w:val="1F6139F7"/>
    <w:rsid w:val="1F7959F1"/>
    <w:rsid w:val="1F923788"/>
    <w:rsid w:val="1FAC6571"/>
    <w:rsid w:val="1FBB3376"/>
    <w:rsid w:val="1FC64832"/>
    <w:rsid w:val="1FCA4D36"/>
    <w:rsid w:val="1FD4737A"/>
    <w:rsid w:val="1FDA1374"/>
    <w:rsid w:val="1FE23785"/>
    <w:rsid w:val="201605FE"/>
    <w:rsid w:val="2019625D"/>
    <w:rsid w:val="202933C6"/>
    <w:rsid w:val="20471570"/>
    <w:rsid w:val="205745E5"/>
    <w:rsid w:val="205D447F"/>
    <w:rsid w:val="206770AC"/>
    <w:rsid w:val="20697FC9"/>
    <w:rsid w:val="206E1E82"/>
    <w:rsid w:val="2079293B"/>
    <w:rsid w:val="207B2187"/>
    <w:rsid w:val="208E288A"/>
    <w:rsid w:val="20B92F81"/>
    <w:rsid w:val="20C239B6"/>
    <w:rsid w:val="20CC642B"/>
    <w:rsid w:val="20DC3830"/>
    <w:rsid w:val="20E53A04"/>
    <w:rsid w:val="20E56222"/>
    <w:rsid w:val="20FB5A46"/>
    <w:rsid w:val="2107684E"/>
    <w:rsid w:val="212E3725"/>
    <w:rsid w:val="2133559C"/>
    <w:rsid w:val="21380002"/>
    <w:rsid w:val="213A47C0"/>
    <w:rsid w:val="213D7E0C"/>
    <w:rsid w:val="213E463A"/>
    <w:rsid w:val="2140571C"/>
    <w:rsid w:val="21427DE4"/>
    <w:rsid w:val="217934DB"/>
    <w:rsid w:val="217E26AE"/>
    <w:rsid w:val="21800F93"/>
    <w:rsid w:val="21936EBB"/>
    <w:rsid w:val="2199318D"/>
    <w:rsid w:val="21A25EC1"/>
    <w:rsid w:val="21A34ECE"/>
    <w:rsid w:val="21B949CC"/>
    <w:rsid w:val="21C8560F"/>
    <w:rsid w:val="21CB103D"/>
    <w:rsid w:val="220C08D0"/>
    <w:rsid w:val="221E7327"/>
    <w:rsid w:val="22475AC6"/>
    <w:rsid w:val="22511DC1"/>
    <w:rsid w:val="225A624F"/>
    <w:rsid w:val="22680EB9"/>
    <w:rsid w:val="226B0733"/>
    <w:rsid w:val="226C12D2"/>
    <w:rsid w:val="226D7CB6"/>
    <w:rsid w:val="22810FF0"/>
    <w:rsid w:val="22880A3C"/>
    <w:rsid w:val="228D0920"/>
    <w:rsid w:val="229D6DB5"/>
    <w:rsid w:val="22AA1044"/>
    <w:rsid w:val="22BC2B77"/>
    <w:rsid w:val="22C30F5F"/>
    <w:rsid w:val="22C81958"/>
    <w:rsid w:val="22D71A68"/>
    <w:rsid w:val="22E70030"/>
    <w:rsid w:val="22EB3918"/>
    <w:rsid w:val="23137077"/>
    <w:rsid w:val="232D40D2"/>
    <w:rsid w:val="23356FED"/>
    <w:rsid w:val="233A0BA3"/>
    <w:rsid w:val="23615725"/>
    <w:rsid w:val="236857C8"/>
    <w:rsid w:val="2372556B"/>
    <w:rsid w:val="237A4FBB"/>
    <w:rsid w:val="238F4A93"/>
    <w:rsid w:val="23947475"/>
    <w:rsid w:val="23AB06D1"/>
    <w:rsid w:val="23B056B8"/>
    <w:rsid w:val="23BB00A6"/>
    <w:rsid w:val="23BD161F"/>
    <w:rsid w:val="23C40371"/>
    <w:rsid w:val="23DB7683"/>
    <w:rsid w:val="23DF233A"/>
    <w:rsid w:val="23E946FC"/>
    <w:rsid w:val="23FB4D56"/>
    <w:rsid w:val="24041C88"/>
    <w:rsid w:val="241326AF"/>
    <w:rsid w:val="24175420"/>
    <w:rsid w:val="24200C85"/>
    <w:rsid w:val="24262DDA"/>
    <w:rsid w:val="242C5960"/>
    <w:rsid w:val="245D5673"/>
    <w:rsid w:val="24627CA9"/>
    <w:rsid w:val="246A53BC"/>
    <w:rsid w:val="24860C2C"/>
    <w:rsid w:val="24A47714"/>
    <w:rsid w:val="24F1503F"/>
    <w:rsid w:val="24F353B2"/>
    <w:rsid w:val="250E1CE4"/>
    <w:rsid w:val="251B66B7"/>
    <w:rsid w:val="251F61A7"/>
    <w:rsid w:val="25277CBA"/>
    <w:rsid w:val="252E2EF9"/>
    <w:rsid w:val="252F1CAC"/>
    <w:rsid w:val="253152E6"/>
    <w:rsid w:val="253258DD"/>
    <w:rsid w:val="256C6A61"/>
    <w:rsid w:val="25757B75"/>
    <w:rsid w:val="25826736"/>
    <w:rsid w:val="259049AF"/>
    <w:rsid w:val="259F4C9D"/>
    <w:rsid w:val="25B23B58"/>
    <w:rsid w:val="25C70A54"/>
    <w:rsid w:val="25E361CF"/>
    <w:rsid w:val="25E72D31"/>
    <w:rsid w:val="25EE662D"/>
    <w:rsid w:val="26084E67"/>
    <w:rsid w:val="26147F1F"/>
    <w:rsid w:val="262301D1"/>
    <w:rsid w:val="2628108B"/>
    <w:rsid w:val="26323CB8"/>
    <w:rsid w:val="264574F4"/>
    <w:rsid w:val="26475073"/>
    <w:rsid w:val="264A22F7"/>
    <w:rsid w:val="264D0A80"/>
    <w:rsid w:val="26697785"/>
    <w:rsid w:val="266D5534"/>
    <w:rsid w:val="26754647"/>
    <w:rsid w:val="26833736"/>
    <w:rsid w:val="2687496B"/>
    <w:rsid w:val="268E39D0"/>
    <w:rsid w:val="269F3FA4"/>
    <w:rsid w:val="26A5076E"/>
    <w:rsid w:val="26C32CCB"/>
    <w:rsid w:val="26C63310"/>
    <w:rsid w:val="26CC19EC"/>
    <w:rsid w:val="26CF51CE"/>
    <w:rsid w:val="26DF33AC"/>
    <w:rsid w:val="26F471BF"/>
    <w:rsid w:val="27231852"/>
    <w:rsid w:val="27232340"/>
    <w:rsid w:val="272572B8"/>
    <w:rsid w:val="272D447F"/>
    <w:rsid w:val="274954EA"/>
    <w:rsid w:val="275E288B"/>
    <w:rsid w:val="27713E13"/>
    <w:rsid w:val="27755C75"/>
    <w:rsid w:val="278A1AE3"/>
    <w:rsid w:val="279D33B3"/>
    <w:rsid w:val="27A44741"/>
    <w:rsid w:val="27BC5F2F"/>
    <w:rsid w:val="27E6001E"/>
    <w:rsid w:val="27F66E2D"/>
    <w:rsid w:val="28036860"/>
    <w:rsid w:val="281D62A2"/>
    <w:rsid w:val="2835183D"/>
    <w:rsid w:val="28351C29"/>
    <w:rsid w:val="283F26BC"/>
    <w:rsid w:val="284113D3"/>
    <w:rsid w:val="28416349"/>
    <w:rsid w:val="28485A15"/>
    <w:rsid w:val="2866708D"/>
    <w:rsid w:val="288C297E"/>
    <w:rsid w:val="288E0F4E"/>
    <w:rsid w:val="2895052E"/>
    <w:rsid w:val="28D92B11"/>
    <w:rsid w:val="28F71DE9"/>
    <w:rsid w:val="28FC270B"/>
    <w:rsid w:val="29127DD1"/>
    <w:rsid w:val="29232042"/>
    <w:rsid w:val="29644470"/>
    <w:rsid w:val="29695805"/>
    <w:rsid w:val="296B5579"/>
    <w:rsid w:val="297C1EEE"/>
    <w:rsid w:val="297D3588"/>
    <w:rsid w:val="29961D73"/>
    <w:rsid w:val="29BA1367"/>
    <w:rsid w:val="29C173CE"/>
    <w:rsid w:val="29CB03BC"/>
    <w:rsid w:val="29E5532D"/>
    <w:rsid w:val="29F046E6"/>
    <w:rsid w:val="29F53636"/>
    <w:rsid w:val="2A07200A"/>
    <w:rsid w:val="2A1F58FE"/>
    <w:rsid w:val="2A253F15"/>
    <w:rsid w:val="2A4335B8"/>
    <w:rsid w:val="2A48221F"/>
    <w:rsid w:val="2A506E02"/>
    <w:rsid w:val="2A65164A"/>
    <w:rsid w:val="2A7368EC"/>
    <w:rsid w:val="2A742AF1"/>
    <w:rsid w:val="2A833231"/>
    <w:rsid w:val="2A97233B"/>
    <w:rsid w:val="2AC450FA"/>
    <w:rsid w:val="2AC46633"/>
    <w:rsid w:val="2AF07C9E"/>
    <w:rsid w:val="2AFF4447"/>
    <w:rsid w:val="2B013C59"/>
    <w:rsid w:val="2B0627E3"/>
    <w:rsid w:val="2B0674C1"/>
    <w:rsid w:val="2B1440A6"/>
    <w:rsid w:val="2B22254D"/>
    <w:rsid w:val="2B465B0F"/>
    <w:rsid w:val="2B4C581C"/>
    <w:rsid w:val="2B4F0E68"/>
    <w:rsid w:val="2B604E23"/>
    <w:rsid w:val="2B710CB1"/>
    <w:rsid w:val="2B7C5DC4"/>
    <w:rsid w:val="2B8711D4"/>
    <w:rsid w:val="2B872367"/>
    <w:rsid w:val="2B8855E7"/>
    <w:rsid w:val="2B8D53D9"/>
    <w:rsid w:val="2B9D7E8C"/>
    <w:rsid w:val="2BA34A4E"/>
    <w:rsid w:val="2BCC070B"/>
    <w:rsid w:val="2BD35FB2"/>
    <w:rsid w:val="2BD646F7"/>
    <w:rsid w:val="2BE23A8A"/>
    <w:rsid w:val="2BE73E19"/>
    <w:rsid w:val="2C035AD9"/>
    <w:rsid w:val="2C0643CF"/>
    <w:rsid w:val="2C0B2FE1"/>
    <w:rsid w:val="2C1F29E6"/>
    <w:rsid w:val="2C294922"/>
    <w:rsid w:val="2C2B5431"/>
    <w:rsid w:val="2C2B65B6"/>
    <w:rsid w:val="2C35168D"/>
    <w:rsid w:val="2C4202AD"/>
    <w:rsid w:val="2C4D3FF3"/>
    <w:rsid w:val="2C4D6B01"/>
    <w:rsid w:val="2C537301"/>
    <w:rsid w:val="2C5801F0"/>
    <w:rsid w:val="2C6B5FC0"/>
    <w:rsid w:val="2C6D5B52"/>
    <w:rsid w:val="2C73502A"/>
    <w:rsid w:val="2C760325"/>
    <w:rsid w:val="2C7D1A05"/>
    <w:rsid w:val="2C83560C"/>
    <w:rsid w:val="2C9254B0"/>
    <w:rsid w:val="2C9E20A7"/>
    <w:rsid w:val="2CBD0053"/>
    <w:rsid w:val="2CBF4252"/>
    <w:rsid w:val="2CD06C13"/>
    <w:rsid w:val="2CEB299B"/>
    <w:rsid w:val="2CF17C4E"/>
    <w:rsid w:val="2CFA3055"/>
    <w:rsid w:val="2CFF066C"/>
    <w:rsid w:val="2D0615B8"/>
    <w:rsid w:val="2D1E4F96"/>
    <w:rsid w:val="2D202ABC"/>
    <w:rsid w:val="2D265FD0"/>
    <w:rsid w:val="2D391792"/>
    <w:rsid w:val="2D3D0D9B"/>
    <w:rsid w:val="2D426ED6"/>
    <w:rsid w:val="2D664671"/>
    <w:rsid w:val="2D6A0110"/>
    <w:rsid w:val="2D727A16"/>
    <w:rsid w:val="2D9B2143"/>
    <w:rsid w:val="2D9F6359"/>
    <w:rsid w:val="2DAC25A2"/>
    <w:rsid w:val="2DB6793F"/>
    <w:rsid w:val="2DCA2A28"/>
    <w:rsid w:val="2DFD104F"/>
    <w:rsid w:val="2E053A60"/>
    <w:rsid w:val="2E0A3A43"/>
    <w:rsid w:val="2E1A31F9"/>
    <w:rsid w:val="2E255A7A"/>
    <w:rsid w:val="2E2A34C6"/>
    <w:rsid w:val="2E39425C"/>
    <w:rsid w:val="2E7B1445"/>
    <w:rsid w:val="2E8736DE"/>
    <w:rsid w:val="2EA625A3"/>
    <w:rsid w:val="2ECB4CA9"/>
    <w:rsid w:val="2ED739D2"/>
    <w:rsid w:val="2ED85DFF"/>
    <w:rsid w:val="2EDC2A13"/>
    <w:rsid w:val="2EFC7D9A"/>
    <w:rsid w:val="2F097580"/>
    <w:rsid w:val="2F0E4E31"/>
    <w:rsid w:val="2F122C10"/>
    <w:rsid w:val="2F1F0B51"/>
    <w:rsid w:val="2F2C0CD3"/>
    <w:rsid w:val="2F37233F"/>
    <w:rsid w:val="2F3E547B"/>
    <w:rsid w:val="2F542EF1"/>
    <w:rsid w:val="2F5F6EB7"/>
    <w:rsid w:val="2F672A78"/>
    <w:rsid w:val="2F694951"/>
    <w:rsid w:val="2F86506E"/>
    <w:rsid w:val="2F921D46"/>
    <w:rsid w:val="2F947791"/>
    <w:rsid w:val="2F970416"/>
    <w:rsid w:val="2F9E416C"/>
    <w:rsid w:val="2F9F4A06"/>
    <w:rsid w:val="2FB03F14"/>
    <w:rsid w:val="2FB768F7"/>
    <w:rsid w:val="2FC242FE"/>
    <w:rsid w:val="2FC71915"/>
    <w:rsid w:val="2FD951A4"/>
    <w:rsid w:val="2FDC5BB4"/>
    <w:rsid w:val="2FE04785"/>
    <w:rsid w:val="2FE70C36"/>
    <w:rsid w:val="30021FA5"/>
    <w:rsid w:val="30070909"/>
    <w:rsid w:val="30073AA2"/>
    <w:rsid w:val="30110965"/>
    <w:rsid w:val="302208F9"/>
    <w:rsid w:val="30266D26"/>
    <w:rsid w:val="304C5F6E"/>
    <w:rsid w:val="305667F5"/>
    <w:rsid w:val="305A4B87"/>
    <w:rsid w:val="306F78B6"/>
    <w:rsid w:val="30744ECD"/>
    <w:rsid w:val="30766328"/>
    <w:rsid w:val="30982634"/>
    <w:rsid w:val="309C29BF"/>
    <w:rsid w:val="30A74FC6"/>
    <w:rsid w:val="30B312FD"/>
    <w:rsid w:val="30C108CE"/>
    <w:rsid w:val="30CB0F91"/>
    <w:rsid w:val="30FA731E"/>
    <w:rsid w:val="30FE230E"/>
    <w:rsid w:val="311D5D13"/>
    <w:rsid w:val="312D5A06"/>
    <w:rsid w:val="31440B67"/>
    <w:rsid w:val="31464ABB"/>
    <w:rsid w:val="316A5A55"/>
    <w:rsid w:val="3179346A"/>
    <w:rsid w:val="318A2BFA"/>
    <w:rsid w:val="319B4849"/>
    <w:rsid w:val="31AF2660"/>
    <w:rsid w:val="31B27E05"/>
    <w:rsid w:val="31C11945"/>
    <w:rsid w:val="31D70D15"/>
    <w:rsid w:val="31E70B5E"/>
    <w:rsid w:val="31E77F3D"/>
    <w:rsid w:val="31FD7870"/>
    <w:rsid w:val="32111360"/>
    <w:rsid w:val="321A1456"/>
    <w:rsid w:val="321E1121"/>
    <w:rsid w:val="322D595C"/>
    <w:rsid w:val="323D144A"/>
    <w:rsid w:val="32430E48"/>
    <w:rsid w:val="324B54F3"/>
    <w:rsid w:val="32546D4A"/>
    <w:rsid w:val="325E459C"/>
    <w:rsid w:val="3287538B"/>
    <w:rsid w:val="3290090F"/>
    <w:rsid w:val="32902492"/>
    <w:rsid w:val="32A23F73"/>
    <w:rsid w:val="32AE391B"/>
    <w:rsid w:val="32CE47D5"/>
    <w:rsid w:val="32D004E7"/>
    <w:rsid w:val="32DE787A"/>
    <w:rsid w:val="32DF4D37"/>
    <w:rsid w:val="32F80F11"/>
    <w:rsid w:val="32FC7B27"/>
    <w:rsid w:val="33077C3C"/>
    <w:rsid w:val="330B1B18"/>
    <w:rsid w:val="3346159A"/>
    <w:rsid w:val="337376BE"/>
    <w:rsid w:val="337771AE"/>
    <w:rsid w:val="338A5133"/>
    <w:rsid w:val="339C6CC6"/>
    <w:rsid w:val="339E0DDD"/>
    <w:rsid w:val="33A77FCA"/>
    <w:rsid w:val="33B9550C"/>
    <w:rsid w:val="33BC7128"/>
    <w:rsid w:val="33D62126"/>
    <w:rsid w:val="33DE77D3"/>
    <w:rsid w:val="33DF4656"/>
    <w:rsid w:val="33E22C61"/>
    <w:rsid w:val="33F425AD"/>
    <w:rsid w:val="33FE78CF"/>
    <w:rsid w:val="340A2E41"/>
    <w:rsid w:val="340C3D9A"/>
    <w:rsid w:val="34192013"/>
    <w:rsid w:val="341C57EF"/>
    <w:rsid w:val="3420011D"/>
    <w:rsid w:val="343668E0"/>
    <w:rsid w:val="345319C9"/>
    <w:rsid w:val="345E559A"/>
    <w:rsid w:val="347E7E68"/>
    <w:rsid w:val="34866963"/>
    <w:rsid w:val="34915E4D"/>
    <w:rsid w:val="349D7432"/>
    <w:rsid w:val="34A9587D"/>
    <w:rsid w:val="34AC51A6"/>
    <w:rsid w:val="34AE30A3"/>
    <w:rsid w:val="34B166F0"/>
    <w:rsid w:val="34B2310F"/>
    <w:rsid w:val="34B24339"/>
    <w:rsid w:val="34C06933"/>
    <w:rsid w:val="34D109DE"/>
    <w:rsid w:val="34D874BA"/>
    <w:rsid w:val="34DF500B"/>
    <w:rsid w:val="34EE7BB1"/>
    <w:rsid w:val="34F34F5A"/>
    <w:rsid w:val="34F42637"/>
    <w:rsid w:val="34FC7CFD"/>
    <w:rsid w:val="35044A71"/>
    <w:rsid w:val="35056512"/>
    <w:rsid w:val="35103416"/>
    <w:rsid w:val="35197428"/>
    <w:rsid w:val="352944D8"/>
    <w:rsid w:val="353747FF"/>
    <w:rsid w:val="353A66E5"/>
    <w:rsid w:val="35485068"/>
    <w:rsid w:val="357F67EE"/>
    <w:rsid w:val="35841E81"/>
    <w:rsid w:val="358D4A0B"/>
    <w:rsid w:val="359330B7"/>
    <w:rsid w:val="35B30F60"/>
    <w:rsid w:val="35C53375"/>
    <w:rsid w:val="35DC59EE"/>
    <w:rsid w:val="35EB7649"/>
    <w:rsid w:val="36070CBD"/>
    <w:rsid w:val="36257DF1"/>
    <w:rsid w:val="36322D6F"/>
    <w:rsid w:val="363C7858"/>
    <w:rsid w:val="3640314C"/>
    <w:rsid w:val="3651597E"/>
    <w:rsid w:val="365676B9"/>
    <w:rsid w:val="367873E8"/>
    <w:rsid w:val="367C49A1"/>
    <w:rsid w:val="36817B14"/>
    <w:rsid w:val="368F0CB2"/>
    <w:rsid w:val="36A35226"/>
    <w:rsid w:val="36A90322"/>
    <w:rsid w:val="36AD0447"/>
    <w:rsid w:val="36B45DB4"/>
    <w:rsid w:val="36B6623F"/>
    <w:rsid w:val="36F47976"/>
    <w:rsid w:val="37063DF0"/>
    <w:rsid w:val="37152110"/>
    <w:rsid w:val="37187064"/>
    <w:rsid w:val="37213AEB"/>
    <w:rsid w:val="372633C5"/>
    <w:rsid w:val="374A525E"/>
    <w:rsid w:val="374B5AF8"/>
    <w:rsid w:val="375325B8"/>
    <w:rsid w:val="376143FD"/>
    <w:rsid w:val="376B053F"/>
    <w:rsid w:val="377A726D"/>
    <w:rsid w:val="377D1E2F"/>
    <w:rsid w:val="378B1654"/>
    <w:rsid w:val="37A14BDC"/>
    <w:rsid w:val="37B00763"/>
    <w:rsid w:val="37B426A3"/>
    <w:rsid w:val="37B84CF6"/>
    <w:rsid w:val="37BE3AC8"/>
    <w:rsid w:val="37C92A4B"/>
    <w:rsid w:val="37E42374"/>
    <w:rsid w:val="37E82428"/>
    <w:rsid w:val="37FB02A2"/>
    <w:rsid w:val="38056E69"/>
    <w:rsid w:val="381F1BC2"/>
    <w:rsid w:val="382275F5"/>
    <w:rsid w:val="38277518"/>
    <w:rsid w:val="382A0958"/>
    <w:rsid w:val="38302054"/>
    <w:rsid w:val="38366EFB"/>
    <w:rsid w:val="3846715C"/>
    <w:rsid w:val="384B0C09"/>
    <w:rsid w:val="384D3002"/>
    <w:rsid w:val="38522031"/>
    <w:rsid w:val="38524F93"/>
    <w:rsid w:val="385D4C77"/>
    <w:rsid w:val="3894435E"/>
    <w:rsid w:val="38AB240A"/>
    <w:rsid w:val="38AC0272"/>
    <w:rsid w:val="38B16082"/>
    <w:rsid w:val="38B478C6"/>
    <w:rsid w:val="38B64B65"/>
    <w:rsid w:val="38C17F8F"/>
    <w:rsid w:val="38DA2963"/>
    <w:rsid w:val="38E17D08"/>
    <w:rsid w:val="38FB291B"/>
    <w:rsid w:val="38FE7A29"/>
    <w:rsid w:val="3905043C"/>
    <w:rsid w:val="3906154F"/>
    <w:rsid w:val="39700FE6"/>
    <w:rsid w:val="39797D07"/>
    <w:rsid w:val="39821158"/>
    <w:rsid w:val="39875C71"/>
    <w:rsid w:val="398C5748"/>
    <w:rsid w:val="398F64B3"/>
    <w:rsid w:val="398F7860"/>
    <w:rsid w:val="39961A95"/>
    <w:rsid w:val="39A70D29"/>
    <w:rsid w:val="39A756C4"/>
    <w:rsid w:val="39AC7D00"/>
    <w:rsid w:val="39C8419D"/>
    <w:rsid w:val="39CE1802"/>
    <w:rsid w:val="39D54C96"/>
    <w:rsid w:val="39E23F5A"/>
    <w:rsid w:val="39EB26A4"/>
    <w:rsid w:val="39FC394D"/>
    <w:rsid w:val="39FC6BC4"/>
    <w:rsid w:val="3A156427"/>
    <w:rsid w:val="3A213AC4"/>
    <w:rsid w:val="3A22223D"/>
    <w:rsid w:val="3A361B71"/>
    <w:rsid w:val="3A5426B5"/>
    <w:rsid w:val="3A5778F6"/>
    <w:rsid w:val="3A5C6756"/>
    <w:rsid w:val="3A6B53FF"/>
    <w:rsid w:val="3A824DB6"/>
    <w:rsid w:val="3A8421F6"/>
    <w:rsid w:val="3A86542E"/>
    <w:rsid w:val="3AA12D62"/>
    <w:rsid w:val="3AE157E3"/>
    <w:rsid w:val="3AEF1D0C"/>
    <w:rsid w:val="3AF36C91"/>
    <w:rsid w:val="3AF66579"/>
    <w:rsid w:val="3B166EA8"/>
    <w:rsid w:val="3B2A0794"/>
    <w:rsid w:val="3B634ADD"/>
    <w:rsid w:val="3B6834A4"/>
    <w:rsid w:val="3B815EBA"/>
    <w:rsid w:val="3B8763FC"/>
    <w:rsid w:val="3B892174"/>
    <w:rsid w:val="3B944458"/>
    <w:rsid w:val="3B9D177C"/>
    <w:rsid w:val="3BB13950"/>
    <w:rsid w:val="3BC37496"/>
    <w:rsid w:val="3BC44491"/>
    <w:rsid w:val="3BE5505D"/>
    <w:rsid w:val="3BE70C49"/>
    <w:rsid w:val="3BE92C13"/>
    <w:rsid w:val="3BF22272"/>
    <w:rsid w:val="3BF75330"/>
    <w:rsid w:val="3C035BC2"/>
    <w:rsid w:val="3C095928"/>
    <w:rsid w:val="3C242530"/>
    <w:rsid w:val="3C3C0F95"/>
    <w:rsid w:val="3C5017FE"/>
    <w:rsid w:val="3C591B47"/>
    <w:rsid w:val="3C776471"/>
    <w:rsid w:val="3C886DBE"/>
    <w:rsid w:val="3C9B3F0D"/>
    <w:rsid w:val="3CB256D1"/>
    <w:rsid w:val="3CB44FCF"/>
    <w:rsid w:val="3CB56B2B"/>
    <w:rsid w:val="3CC1403E"/>
    <w:rsid w:val="3CD218F9"/>
    <w:rsid w:val="3CE25928"/>
    <w:rsid w:val="3CEC0E6C"/>
    <w:rsid w:val="3D0A4BEF"/>
    <w:rsid w:val="3D3D3216"/>
    <w:rsid w:val="3D3F6549"/>
    <w:rsid w:val="3D631F35"/>
    <w:rsid w:val="3D7B3D3F"/>
    <w:rsid w:val="3D8749A7"/>
    <w:rsid w:val="3DA81D23"/>
    <w:rsid w:val="3DAA5F13"/>
    <w:rsid w:val="3DBB238D"/>
    <w:rsid w:val="3DBD26C3"/>
    <w:rsid w:val="3DE52247"/>
    <w:rsid w:val="3E0F13B4"/>
    <w:rsid w:val="3E0F771B"/>
    <w:rsid w:val="3E1026D9"/>
    <w:rsid w:val="3E265D67"/>
    <w:rsid w:val="3E2A77F1"/>
    <w:rsid w:val="3E352081"/>
    <w:rsid w:val="3E38109B"/>
    <w:rsid w:val="3E3A1504"/>
    <w:rsid w:val="3E4D4B98"/>
    <w:rsid w:val="3E5C40C3"/>
    <w:rsid w:val="3E7C1B1C"/>
    <w:rsid w:val="3E846C23"/>
    <w:rsid w:val="3E910C26"/>
    <w:rsid w:val="3E912C4B"/>
    <w:rsid w:val="3EAA48DB"/>
    <w:rsid w:val="3EBC49B6"/>
    <w:rsid w:val="3EE576C2"/>
    <w:rsid w:val="3EE76488"/>
    <w:rsid w:val="3EF37D97"/>
    <w:rsid w:val="3F20694C"/>
    <w:rsid w:val="3F3F2C65"/>
    <w:rsid w:val="3F5B7984"/>
    <w:rsid w:val="3F6619C5"/>
    <w:rsid w:val="3F7B0026"/>
    <w:rsid w:val="3F80563C"/>
    <w:rsid w:val="3F900920"/>
    <w:rsid w:val="3FA559F2"/>
    <w:rsid w:val="3FB90D8F"/>
    <w:rsid w:val="3FC9502E"/>
    <w:rsid w:val="3FE6171A"/>
    <w:rsid w:val="3FEB51AC"/>
    <w:rsid w:val="3FF550FA"/>
    <w:rsid w:val="3FFD5922"/>
    <w:rsid w:val="400718BA"/>
    <w:rsid w:val="40093884"/>
    <w:rsid w:val="401F3A0E"/>
    <w:rsid w:val="40251D40"/>
    <w:rsid w:val="40273D0A"/>
    <w:rsid w:val="403C0D10"/>
    <w:rsid w:val="403C0F4D"/>
    <w:rsid w:val="404C67A7"/>
    <w:rsid w:val="407135B4"/>
    <w:rsid w:val="40713C8B"/>
    <w:rsid w:val="40721ABE"/>
    <w:rsid w:val="407A1C5E"/>
    <w:rsid w:val="407C34F9"/>
    <w:rsid w:val="40865011"/>
    <w:rsid w:val="40880C4C"/>
    <w:rsid w:val="409018AF"/>
    <w:rsid w:val="409376BD"/>
    <w:rsid w:val="409444EC"/>
    <w:rsid w:val="409E016F"/>
    <w:rsid w:val="409E03DE"/>
    <w:rsid w:val="40A67D91"/>
    <w:rsid w:val="40CC6C3F"/>
    <w:rsid w:val="40CF1B6E"/>
    <w:rsid w:val="40D20119"/>
    <w:rsid w:val="40D82ED1"/>
    <w:rsid w:val="40EE0FA2"/>
    <w:rsid w:val="40F938F8"/>
    <w:rsid w:val="40FF0EE5"/>
    <w:rsid w:val="41076015"/>
    <w:rsid w:val="410A1661"/>
    <w:rsid w:val="410F655E"/>
    <w:rsid w:val="41250249"/>
    <w:rsid w:val="41401B13"/>
    <w:rsid w:val="414327B5"/>
    <w:rsid w:val="415626EE"/>
    <w:rsid w:val="417C0DE9"/>
    <w:rsid w:val="418705C4"/>
    <w:rsid w:val="418F3F19"/>
    <w:rsid w:val="41903339"/>
    <w:rsid w:val="41A619AA"/>
    <w:rsid w:val="41D5510A"/>
    <w:rsid w:val="4202058A"/>
    <w:rsid w:val="42084862"/>
    <w:rsid w:val="420A5691"/>
    <w:rsid w:val="420D6D5B"/>
    <w:rsid w:val="42453B41"/>
    <w:rsid w:val="4248180C"/>
    <w:rsid w:val="4252760F"/>
    <w:rsid w:val="42577E71"/>
    <w:rsid w:val="428044C2"/>
    <w:rsid w:val="4283791D"/>
    <w:rsid w:val="42894808"/>
    <w:rsid w:val="428A301F"/>
    <w:rsid w:val="42907DEC"/>
    <w:rsid w:val="42B45D29"/>
    <w:rsid w:val="42CA3174"/>
    <w:rsid w:val="42D208FA"/>
    <w:rsid w:val="42DA1507"/>
    <w:rsid w:val="43193DDE"/>
    <w:rsid w:val="43282777"/>
    <w:rsid w:val="432F7310"/>
    <w:rsid w:val="4333000A"/>
    <w:rsid w:val="433A3D54"/>
    <w:rsid w:val="43436928"/>
    <w:rsid w:val="434A0702"/>
    <w:rsid w:val="435151FB"/>
    <w:rsid w:val="435B51B8"/>
    <w:rsid w:val="4370447C"/>
    <w:rsid w:val="437A3041"/>
    <w:rsid w:val="43B540BA"/>
    <w:rsid w:val="43B63796"/>
    <w:rsid w:val="43BD5855"/>
    <w:rsid w:val="43C252AE"/>
    <w:rsid w:val="43CF28BC"/>
    <w:rsid w:val="43F9234A"/>
    <w:rsid w:val="43FD5F52"/>
    <w:rsid w:val="4405646E"/>
    <w:rsid w:val="44123DA4"/>
    <w:rsid w:val="441445A5"/>
    <w:rsid w:val="443F6D71"/>
    <w:rsid w:val="4453331F"/>
    <w:rsid w:val="44625310"/>
    <w:rsid w:val="44875FFF"/>
    <w:rsid w:val="44910FB2"/>
    <w:rsid w:val="44913E48"/>
    <w:rsid w:val="44A91191"/>
    <w:rsid w:val="44A973E3"/>
    <w:rsid w:val="44B762BA"/>
    <w:rsid w:val="44BB4369"/>
    <w:rsid w:val="44E40DD4"/>
    <w:rsid w:val="44E67CEF"/>
    <w:rsid w:val="44EC107E"/>
    <w:rsid w:val="44F34F8D"/>
    <w:rsid w:val="451E04DF"/>
    <w:rsid w:val="451F76A5"/>
    <w:rsid w:val="4520206A"/>
    <w:rsid w:val="45223AB3"/>
    <w:rsid w:val="454669E0"/>
    <w:rsid w:val="454B1D45"/>
    <w:rsid w:val="455E3D2A"/>
    <w:rsid w:val="45622B78"/>
    <w:rsid w:val="4566328E"/>
    <w:rsid w:val="457572C5"/>
    <w:rsid w:val="457C0654"/>
    <w:rsid w:val="45814E07"/>
    <w:rsid w:val="458F359B"/>
    <w:rsid w:val="459B7DF3"/>
    <w:rsid w:val="45B002FD"/>
    <w:rsid w:val="45B1654F"/>
    <w:rsid w:val="45BA5AC3"/>
    <w:rsid w:val="45BD6059"/>
    <w:rsid w:val="45C931B9"/>
    <w:rsid w:val="45D61170"/>
    <w:rsid w:val="45D64208"/>
    <w:rsid w:val="45DA57E0"/>
    <w:rsid w:val="45F27B9E"/>
    <w:rsid w:val="45FD1795"/>
    <w:rsid w:val="460A6FC5"/>
    <w:rsid w:val="46125A46"/>
    <w:rsid w:val="46195EA3"/>
    <w:rsid w:val="462D5DE9"/>
    <w:rsid w:val="462E5E6E"/>
    <w:rsid w:val="46375630"/>
    <w:rsid w:val="46377DB5"/>
    <w:rsid w:val="464A0752"/>
    <w:rsid w:val="46587D6C"/>
    <w:rsid w:val="465B470D"/>
    <w:rsid w:val="46671304"/>
    <w:rsid w:val="466730B2"/>
    <w:rsid w:val="467D3578"/>
    <w:rsid w:val="46A616B2"/>
    <w:rsid w:val="46CD65FC"/>
    <w:rsid w:val="46D110ED"/>
    <w:rsid w:val="46D54B2C"/>
    <w:rsid w:val="46D56703"/>
    <w:rsid w:val="46E60C47"/>
    <w:rsid w:val="46EF7B96"/>
    <w:rsid w:val="46F10506"/>
    <w:rsid w:val="47024B89"/>
    <w:rsid w:val="47060B1D"/>
    <w:rsid w:val="470A0B77"/>
    <w:rsid w:val="471436E5"/>
    <w:rsid w:val="47173D13"/>
    <w:rsid w:val="47176886"/>
    <w:rsid w:val="473C7EF9"/>
    <w:rsid w:val="474417D8"/>
    <w:rsid w:val="474F326B"/>
    <w:rsid w:val="47523D62"/>
    <w:rsid w:val="47585DB9"/>
    <w:rsid w:val="478101A3"/>
    <w:rsid w:val="4789733D"/>
    <w:rsid w:val="47B90FD9"/>
    <w:rsid w:val="480D221F"/>
    <w:rsid w:val="480D3BD9"/>
    <w:rsid w:val="48124F71"/>
    <w:rsid w:val="481A666F"/>
    <w:rsid w:val="4820176A"/>
    <w:rsid w:val="4826071F"/>
    <w:rsid w:val="48347327"/>
    <w:rsid w:val="483A1816"/>
    <w:rsid w:val="4841135E"/>
    <w:rsid w:val="4848186E"/>
    <w:rsid w:val="484B629B"/>
    <w:rsid w:val="485C6422"/>
    <w:rsid w:val="48640260"/>
    <w:rsid w:val="48641BA5"/>
    <w:rsid w:val="48733F90"/>
    <w:rsid w:val="48777D12"/>
    <w:rsid w:val="48821C05"/>
    <w:rsid w:val="48861F15"/>
    <w:rsid w:val="48894D7A"/>
    <w:rsid w:val="488C6E91"/>
    <w:rsid w:val="48955123"/>
    <w:rsid w:val="489B34E7"/>
    <w:rsid w:val="48A91760"/>
    <w:rsid w:val="48AD6E5F"/>
    <w:rsid w:val="48B01D2B"/>
    <w:rsid w:val="48B50ACC"/>
    <w:rsid w:val="48BA065B"/>
    <w:rsid w:val="48E14227"/>
    <w:rsid w:val="48FA645F"/>
    <w:rsid w:val="49080389"/>
    <w:rsid w:val="490D6193"/>
    <w:rsid w:val="49116325"/>
    <w:rsid w:val="49170DBF"/>
    <w:rsid w:val="492F6EEB"/>
    <w:rsid w:val="494E2307"/>
    <w:rsid w:val="49540847"/>
    <w:rsid w:val="4957464A"/>
    <w:rsid w:val="4959670F"/>
    <w:rsid w:val="496A2D5C"/>
    <w:rsid w:val="49757894"/>
    <w:rsid w:val="4977185E"/>
    <w:rsid w:val="497B524A"/>
    <w:rsid w:val="49B22896"/>
    <w:rsid w:val="49D40682"/>
    <w:rsid w:val="49D4280C"/>
    <w:rsid w:val="49F12DDA"/>
    <w:rsid w:val="49F509D5"/>
    <w:rsid w:val="4A086139"/>
    <w:rsid w:val="4A2F2139"/>
    <w:rsid w:val="4A471230"/>
    <w:rsid w:val="4A497872"/>
    <w:rsid w:val="4A541B9F"/>
    <w:rsid w:val="4A547DF1"/>
    <w:rsid w:val="4A5971B6"/>
    <w:rsid w:val="4A8F2006"/>
    <w:rsid w:val="4A9C3B5F"/>
    <w:rsid w:val="4A9D70A2"/>
    <w:rsid w:val="4AA52F7A"/>
    <w:rsid w:val="4AA743C5"/>
    <w:rsid w:val="4ABA40F8"/>
    <w:rsid w:val="4ABA5EA6"/>
    <w:rsid w:val="4AF65AC7"/>
    <w:rsid w:val="4AFA0FC5"/>
    <w:rsid w:val="4AFB1CF7"/>
    <w:rsid w:val="4B1F1850"/>
    <w:rsid w:val="4B35552D"/>
    <w:rsid w:val="4B500246"/>
    <w:rsid w:val="4B5826AD"/>
    <w:rsid w:val="4B630235"/>
    <w:rsid w:val="4B647BC0"/>
    <w:rsid w:val="4B661B8A"/>
    <w:rsid w:val="4B6F4735"/>
    <w:rsid w:val="4B80792F"/>
    <w:rsid w:val="4B931AB6"/>
    <w:rsid w:val="4BA13E68"/>
    <w:rsid w:val="4BC87E8A"/>
    <w:rsid w:val="4BC93BEA"/>
    <w:rsid w:val="4BE00100"/>
    <w:rsid w:val="4C121D12"/>
    <w:rsid w:val="4C29284D"/>
    <w:rsid w:val="4C2C7C0F"/>
    <w:rsid w:val="4C4A0852"/>
    <w:rsid w:val="4C4C5224"/>
    <w:rsid w:val="4C586C2C"/>
    <w:rsid w:val="4C8428B7"/>
    <w:rsid w:val="4C856040"/>
    <w:rsid w:val="4C9038B4"/>
    <w:rsid w:val="4C934C01"/>
    <w:rsid w:val="4C9D15DC"/>
    <w:rsid w:val="4CA169B4"/>
    <w:rsid w:val="4CB02CCD"/>
    <w:rsid w:val="4CC74B2D"/>
    <w:rsid w:val="4CD52C2F"/>
    <w:rsid w:val="4D07739D"/>
    <w:rsid w:val="4D0C6B88"/>
    <w:rsid w:val="4D4001B9"/>
    <w:rsid w:val="4D695962"/>
    <w:rsid w:val="4D6D5069"/>
    <w:rsid w:val="4D75339F"/>
    <w:rsid w:val="4D844549"/>
    <w:rsid w:val="4D9E7625"/>
    <w:rsid w:val="4DB42272"/>
    <w:rsid w:val="4DBC30BE"/>
    <w:rsid w:val="4DED20EF"/>
    <w:rsid w:val="4E04568A"/>
    <w:rsid w:val="4E131240"/>
    <w:rsid w:val="4E3221F7"/>
    <w:rsid w:val="4E3B22F6"/>
    <w:rsid w:val="4E612ADD"/>
    <w:rsid w:val="4E772F0B"/>
    <w:rsid w:val="4E8073F4"/>
    <w:rsid w:val="4E830CA5"/>
    <w:rsid w:val="4E9C092A"/>
    <w:rsid w:val="4EBA5C9A"/>
    <w:rsid w:val="4ECA2430"/>
    <w:rsid w:val="4ED45C0C"/>
    <w:rsid w:val="4EE52608"/>
    <w:rsid w:val="4EE61CDA"/>
    <w:rsid w:val="4EEA4174"/>
    <w:rsid w:val="4EF474AD"/>
    <w:rsid w:val="4EF61477"/>
    <w:rsid w:val="4EF74E7E"/>
    <w:rsid w:val="4F22401A"/>
    <w:rsid w:val="4F2E3BFE"/>
    <w:rsid w:val="4F303D3F"/>
    <w:rsid w:val="4F351F9F"/>
    <w:rsid w:val="4F3855EC"/>
    <w:rsid w:val="4F460F98"/>
    <w:rsid w:val="4F53726B"/>
    <w:rsid w:val="4F5E0F7B"/>
    <w:rsid w:val="4F6B3AE0"/>
    <w:rsid w:val="4F792A76"/>
    <w:rsid w:val="4F7D17A7"/>
    <w:rsid w:val="4F813436"/>
    <w:rsid w:val="4FA05120"/>
    <w:rsid w:val="4FA40ED3"/>
    <w:rsid w:val="4FB25063"/>
    <w:rsid w:val="4FC564AC"/>
    <w:rsid w:val="4FCE5FEA"/>
    <w:rsid w:val="4FCF69C4"/>
    <w:rsid w:val="4FD35ECA"/>
    <w:rsid w:val="4FD74D0A"/>
    <w:rsid w:val="4FD80B7D"/>
    <w:rsid w:val="4FD9551B"/>
    <w:rsid w:val="4FDE0725"/>
    <w:rsid w:val="4FF44D7B"/>
    <w:rsid w:val="50061F51"/>
    <w:rsid w:val="50074E64"/>
    <w:rsid w:val="50091D29"/>
    <w:rsid w:val="500B2D00"/>
    <w:rsid w:val="501C315F"/>
    <w:rsid w:val="503132B0"/>
    <w:rsid w:val="50334053"/>
    <w:rsid w:val="503A35E5"/>
    <w:rsid w:val="5068567B"/>
    <w:rsid w:val="507A1C34"/>
    <w:rsid w:val="507E34D2"/>
    <w:rsid w:val="50884E8C"/>
    <w:rsid w:val="50BD6410"/>
    <w:rsid w:val="50CE5E0A"/>
    <w:rsid w:val="50EB3141"/>
    <w:rsid w:val="50EC0D83"/>
    <w:rsid w:val="50F90885"/>
    <w:rsid w:val="50F9704A"/>
    <w:rsid w:val="510A3759"/>
    <w:rsid w:val="511033E7"/>
    <w:rsid w:val="5118708D"/>
    <w:rsid w:val="512322CB"/>
    <w:rsid w:val="51234079"/>
    <w:rsid w:val="51254295"/>
    <w:rsid w:val="513C12B4"/>
    <w:rsid w:val="513F5914"/>
    <w:rsid w:val="514C537E"/>
    <w:rsid w:val="5176689F"/>
    <w:rsid w:val="517B39E7"/>
    <w:rsid w:val="518D0ED5"/>
    <w:rsid w:val="51A831A6"/>
    <w:rsid w:val="51B311D1"/>
    <w:rsid w:val="51B31722"/>
    <w:rsid w:val="51BF4278"/>
    <w:rsid w:val="51C33452"/>
    <w:rsid w:val="51E23E3F"/>
    <w:rsid w:val="51FE1F11"/>
    <w:rsid w:val="52014697"/>
    <w:rsid w:val="5207117A"/>
    <w:rsid w:val="520E2E26"/>
    <w:rsid w:val="521215D8"/>
    <w:rsid w:val="521F2A93"/>
    <w:rsid w:val="5235330A"/>
    <w:rsid w:val="524648E5"/>
    <w:rsid w:val="524828B2"/>
    <w:rsid w:val="52495D62"/>
    <w:rsid w:val="5253273C"/>
    <w:rsid w:val="526A6404"/>
    <w:rsid w:val="529E7E5B"/>
    <w:rsid w:val="52A002C5"/>
    <w:rsid w:val="52A43CF1"/>
    <w:rsid w:val="52AB2578"/>
    <w:rsid w:val="52E77591"/>
    <w:rsid w:val="53004672"/>
    <w:rsid w:val="53085ADD"/>
    <w:rsid w:val="53121979"/>
    <w:rsid w:val="531719E3"/>
    <w:rsid w:val="5322748C"/>
    <w:rsid w:val="532B7B38"/>
    <w:rsid w:val="53342223"/>
    <w:rsid w:val="533910F4"/>
    <w:rsid w:val="533C41C5"/>
    <w:rsid w:val="534A3B3F"/>
    <w:rsid w:val="535D6464"/>
    <w:rsid w:val="53612C7C"/>
    <w:rsid w:val="537A2677"/>
    <w:rsid w:val="538A2B86"/>
    <w:rsid w:val="53C4765C"/>
    <w:rsid w:val="53CE00A3"/>
    <w:rsid w:val="53D9307B"/>
    <w:rsid w:val="53DB172D"/>
    <w:rsid w:val="53E53868"/>
    <w:rsid w:val="53ED6B0B"/>
    <w:rsid w:val="53F36F74"/>
    <w:rsid w:val="540B4EFD"/>
    <w:rsid w:val="54163A4F"/>
    <w:rsid w:val="54174F0C"/>
    <w:rsid w:val="54205F92"/>
    <w:rsid w:val="542C0846"/>
    <w:rsid w:val="5431486E"/>
    <w:rsid w:val="543640C4"/>
    <w:rsid w:val="543A3BB4"/>
    <w:rsid w:val="54492408"/>
    <w:rsid w:val="54493DF7"/>
    <w:rsid w:val="544A2F0F"/>
    <w:rsid w:val="5457743E"/>
    <w:rsid w:val="545E0B04"/>
    <w:rsid w:val="54776BB6"/>
    <w:rsid w:val="5479292E"/>
    <w:rsid w:val="547C2BFD"/>
    <w:rsid w:val="54837EFF"/>
    <w:rsid w:val="54866DF9"/>
    <w:rsid w:val="54916755"/>
    <w:rsid w:val="5494563D"/>
    <w:rsid w:val="54967603"/>
    <w:rsid w:val="54A61249"/>
    <w:rsid w:val="54B75204"/>
    <w:rsid w:val="54C20730"/>
    <w:rsid w:val="54C33F03"/>
    <w:rsid w:val="54C82F16"/>
    <w:rsid w:val="55033852"/>
    <w:rsid w:val="55081F04"/>
    <w:rsid w:val="551360C7"/>
    <w:rsid w:val="5520724E"/>
    <w:rsid w:val="55236D3E"/>
    <w:rsid w:val="55254496"/>
    <w:rsid w:val="55393C6A"/>
    <w:rsid w:val="553B4BC5"/>
    <w:rsid w:val="553B6208"/>
    <w:rsid w:val="553C4B75"/>
    <w:rsid w:val="554C201C"/>
    <w:rsid w:val="55765646"/>
    <w:rsid w:val="55775A2B"/>
    <w:rsid w:val="55823A64"/>
    <w:rsid w:val="55866AF0"/>
    <w:rsid w:val="55886BA1"/>
    <w:rsid w:val="558A6FDE"/>
    <w:rsid w:val="55AE4859"/>
    <w:rsid w:val="55BA31FE"/>
    <w:rsid w:val="55BB270A"/>
    <w:rsid w:val="55BF6A67"/>
    <w:rsid w:val="55E26C3D"/>
    <w:rsid w:val="55E30278"/>
    <w:rsid w:val="5603632F"/>
    <w:rsid w:val="56080D11"/>
    <w:rsid w:val="560938C0"/>
    <w:rsid w:val="561074A3"/>
    <w:rsid w:val="56236C6E"/>
    <w:rsid w:val="56286BBA"/>
    <w:rsid w:val="563167DC"/>
    <w:rsid w:val="563B3C13"/>
    <w:rsid w:val="564927D4"/>
    <w:rsid w:val="564E1B99"/>
    <w:rsid w:val="56562F98"/>
    <w:rsid w:val="56576C9F"/>
    <w:rsid w:val="56582A17"/>
    <w:rsid w:val="565F5B54"/>
    <w:rsid w:val="56757125"/>
    <w:rsid w:val="56802D42"/>
    <w:rsid w:val="56837A94"/>
    <w:rsid w:val="569D0B8E"/>
    <w:rsid w:val="56C02C5D"/>
    <w:rsid w:val="56C22086"/>
    <w:rsid w:val="56E2080F"/>
    <w:rsid w:val="56F03878"/>
    <w:rsid w:val="56F24C1A"/>
    <w:rsid w:val="56FA0D87"/>
    <w:rsid w:val="56FA5260"/>
    <w:rsid w:val="572A4BF6"/>
    <w:rsid w:val="573921B9"/>
    <w:rsid w:val="57720EA1"/>
    <w:rsid w:val="577708FE"/>
    <w:rsid w:val="577B1F6C"/>
    <w:rsid w:val="578320CF"/>
    <w:rsid w:val="57892BAA"/>
    <w:rsid w:val="5794182D"/>
    <w:rsid w:val="5799217E"/>
    <w:rsid w:val="57996C36"/>
    <w:rsid w:val="57A315F1"/>
    <w:rsid w:val="57AD1FEE"/>
    <w:rsid w:val="57BD2DF0"/>
    <w:rsid w:val="57CA68D2"/>
    <w:rsid w:val="57FC029D"/>
    <w:rsid w:val="582100F6"/>
    <w:rsid w:val="5822393B"/>
    <w:rsid w:val="583069A4"/>
    <w:rsid w:val="5835523D"/>
    <w:rsid w:val="5847689F"/>
    <w:rsid w:val="58490869"/>
    <w:rsid w:val="584D65AC"/>
    <w:rsid w:val="584E2914"/>
    <w:rsid w:val="58596FB4"/>
    <w:rsid w:val="585D4315"/>
    <w:rsid w:val="587274C0"/>
    <w:rsid w:val="58733389"/>
    <w:rsid w:val="58794A0A"/>
    <w:rsid w:val="58801DB1"/>
    <w:rsid w:val="58824757"/>
    <w:rsid w:val="58A75590"/>
    <w:rsid w:val="58B74741"/>
    <w:rsid w:val="58B95519"/>
    <w:rsid w:val="58C3686E"/>
    <w:rsid w:val="58E51A51"/>
    <w:rsid w:val="590D5382"/>
    <w:rsid w:val="59195AD7"/>
    <w:rsid w:val="59205A6E"/>
    <w:rsid w:val="59437762"/>
    <w:rsid w:val="5952374E"/>
    <w:rsid w:val="595623E9"/>
    <w:rsid w:val="59575208"/>
    <w:rsid w:val="595C5CBB"/>
    <w:rsid w:val="597B0EF6"/>
    <w:rsid w:val="59975605"/>
    <w:rsid w:val="59A60AFF"/>
    <w:rsid w:val="59B85CA7"/>
    <w:rsid w:val="59BD150F"/>
    <w:rsid w:val="59C25CC4"/>
    <w:rsid w:val="59D40607"/>
    <w:rsid w:val="59D52B06"/>
    <w:rsid w:val="59E545C2"/>
    <w:rsid w:val="59E85675"/>
    <w:rsid w:val="59EA1BD8"/>
    <w:rsid w:val="59ED742A"/>
    <w:rsid w:val="59F11964"/>
    <w:rsid w:val="59F123AB"/>
    <w:rsid w:val="59FA54CF"/>
    <w:rsid w:val="5A0031AA"/>
    <w:rsid w:val="5A0569AC"/>
    <w:rsid w:val="5A155BB6"/>
    <w:rsid w:val="5A167004"/>
    <w:rsid w:val="5A19111B"/>
    <w:rsid w:val="5A1D5A35"/>
    <w:rsid w:val="5A2045E6"/>
    <w:rsid w:val="5A2C091C"/>
    <w:rsid w:val="5A3B0686"/>
    <w:rsid w:val="5A3E2623"/>
    <w:rsid w:val="5A4A47BE"/>
    <w:rsid w:val="5A577EFE"/>
    <w:rsid w:val="5A61633E"/>
    <w:rsid w:val="5A625C12"/>
    <w:rsid w:val="5A6B0418"/>
    <w:rsid w:val="5A9C1B97"/>
    <w:rsid w:val="5AA35C89"/>
    <w:rsid w:val="5AAB4CAC"/>
    <w:rsid w:val="5AB34136"/>
    <w:rsid w:val="5AC42FA1"/>
    <w:rsid w:val="5AE96F8D"/>
    <w:rsid w:val="5AEF680C"/>
    <w:rsid w:val="5AF80325"/>
    <w:rsid w:val="5B063975"/>
    <w:rsid w:val="5B2D56A9"/>
    <w:rsid w:val="5B381344"/>
    <w:rsid w:val="5B3C6463"/>
    <w:rsid w:val="5B461903"/>
    <w:rsid w:val="5B5852B1"/>
    <w:rsid w:val="5B637E94"/>
    <w:rsid w:val="5B6D485C"/>
    <w:rsid w:val="5B90664F"/>
    <w:rsid w:val="5B926D8C"/>
    <w:rsid w:val="5B993B5A"/>
    <w:rsid w:val="5BA5225B"/>
    <w:rsid w:val="5BC776DF"/>
    <w:rsid w:val="5BD14DA8"/>
    <w:rsid w:val="5BD64E68"/>
    <w:rsid w:val="5BDF7159"/>
    <w:rsid w:val="5C0748B8"/>
    <w:rsid w:val="5C1B0DFD"/>
    <w:rsid w:val="5C1B4497"/>
    <w:rsid w:val="5C291C9D"/>
    <w:rsid w:val="5C2A2760"/>
    <w:rsid w:val="5C2C1DFB"/>
    <w:rsid w:val="5C3A62DE"/>
    <w:rsid w:val="5C3B2BBF"/>
    <w:rsid w:val="5C3D4C5F"/>
    <w:rsid w:val="5C4557EC"/>
    <w:rsid w:val="5C533A65"/>
    <w:rsid w:val="5C7560D1"/>
    <w:rsid w:val="5C817C69"/>
    <w:rsid w:val="5C8512CA"/>
    <w:rsid w:val="5C877BB2"/>
    <w:rsid w:val="5C8B1F3D"/>
    <w:rsid w:val="5C8C341B"/>
    <w:rsid w:val="5C8F1D6F"/>
    <w:rsid w:val="5C990449"/>
    <w:rsid w:val="5C9F2BA9"/>
    <w:rsid w:val="5CA0548C"/>
    <w:rsid w:val="5CA9559B"/>
    <w:rsid w:val="5CAD7A90"/>
    <w:rsid w:val="5CB8495C"/>
    <w:rsid w:val="5CBB785C"/>
    <w:rsid w:val="5CCB6B2B"/>
    <w:rsid w:val="5CD858CA"/>
    <w:rsid w:val="5CF3349A"/>
    <w:rsid w:val="5CFA6097"/>
    <w:rsid w:val="5D08072B"/>
    <w:rsid w:val="5D21055F"/>
    <w:rsid w:val="5D2667F5"/>
    <w:rsid w:val="5D3031BF"/>
    <w:rsid w:val="5D311076"/>
    <w:rsid w:val="5D3715D8"/>
    <w:rsid w:val="5D374438"/>
    <w:rsid w:val="5D403FF9"/>
    <w:rsid w:val="5D452990"/>
    <w:rsid w:val="5D543193"/>
    <w:rsid w:val="5D5A7075"/>
    <w:rsid w:val="5D634689"/>
    <w:rsid w:val="5D6D6A5B"/>
    <w:rsid w:val="5D72779D"/>
    <w:rsid w:val="5D79574D"/>
    <w:rsid w:val="5D812854"/>
    <w:rsid w:val="5D874428"/>
    <w:rsid w:val="5D8D75FA"/>
    <w:rsid w:val="5D9142AD"/>
    <w:rsid w:val="5DB45CF4"/>
    <w:rsid w:val="5DB46D15"/>
    <w:rsid w:val="5DD45079"/>
    <w:rsid w:val="5DE76B45"/>
    <w:rsid w:val="5DEB4C7D"/>
    <w:rsid w:val="5DF23751"/>
    <w:rsid w:val="5DF87281"/>
    <w:rsid w:val="5DF94AE0"/>
    <w:rsid w:val="5E1973BD"/>
    <w:rsid w:val="5E1B1B02"/>
    <w:rsid w:val="5E3B2A02"/>
    <w:rsid w:val="5E3C457C"/>
    <w:rsid w:val="5E580EA3"/>
    <w:rsid w:val="5E582DFB"/>
    <w:rsid w:val="5E65287A"/>
    <w:rsid w:val="5E767EDE"/>
    <w:rsid w:val="5E783C56"/>
    <w:rsid w:val="5E785A05"/>
    <w:rsid w:val="5E873E9A"/>
    <w:rsid w:val="5E8B6A61"/>
    <w:rsid w:val="5E9510CF"/>
    <w:rsid w:val="5E9865C0"/>
    <w:rsid w:val="5E9E5003"/>
    <w:rsid w:val="5ED2780B"/>
    <w:rsid w:val="5ED5139B"/>
    <w:rsid w:val="5EE04CED"/>
    <w:rsid w:val="5EEC6DE7"/>
    <w:rsid w:val="5F0A2DCC"/>
    <w:rsid w:val="5F1801D9"/>
    <w:rsid w:val="5F254F19"/>
    <w:rsid w:val="5F2D4A41"/>
    <w:rsid w:val="5F31404B"/>
    <w:rsid w:val="5F322F1C"/>
    <w:rsid w:val="5F4D7B24"/>
    <w:rsid w:val="5F571ABE"/>
    <w:rsid w:val="5F622211"/>
    <w:rsid w:val="5F6D734E"/>
    <w:rsid w:val="5F812FDF"/>
    <w:rsid w:val="5F814D8D"/>
    <w:rsid w:val="5F824661"/>
    <w:rsid w:val="5F856825"/>
    <w:rsid w:val="5F864151"/>
    <w:rsid w:val="5F952071"/>
    <w:rsid w:val="5F962DD4"/>
    <w:rsid w:val="5FB07420"/>
    <w:rsid w:val="5FDA1915"/>
    <w:rsid w:val="5FED56F5"/>
    <w:rsid w:val="6032184B"/>
    <w:rsid w:val="605C4D38"/>
    <w:rsid w:val="605F3F2D"/>
    <w:rsid w:val="60635A46"/>
    <w:rsid w:val="606704E8"/>
    <w:rsid w:val="607B251F"/>
    <w:rsid w:val="608A1A1F"/>
    <w:rsid w:val="6094614B"/>
    <w:rsid w:val="609E371C"/>
    <w:rsid w:val="60C028A7"/>
    <w:rsid w:val="60C05441"/>
    <w:rsid w:val="60D55FD5"/>
    <w:rsid w:val="60D8398C"/>
    <w:rsid w:val="60D95C38"/>
    <w:rsid w:val="60FD6695"/>
    <w:rsid w:val="61005011"/>
    <w:rsid w:val="612C0D28"/>
    <w:rsid w:val="612D1541"/>
    <w:rsid w:val="61471ACE"/>
    <w:rsid w:val="614E5143"/>
    <w:rsid w:val="6155520D"/>
    <w:rsid w:val="61646FA9"/>
    <w:rsid w:val="6169392D"/>
    <w:rsid w:val="616E0F53"/>
    <w:rsid w:val="61712C70"/>
    <w:rsid w:val="61765E98"/>
    <w:rsid w:val="61981990"/>
    <w:rsid w:val="61993518"/>
    <w:rsid w:val="619A4337"/>
    <w:rsid w:val="61BA27D8"/>
    <w:rsid w:val="61BD42A9"/>
    <w:rsid w:val="61BE4076"/>
    <w:rsid w:val="61CB0541"/>
    <w:rsid w:val="61D373F6"/>
    <w:rsid w:val="61E17205"/>
    <w:rsid w:val="61E27856"/>
    <w:rsid w:val="61F01D56"/>
    <w:rsid w:val="61F47A8C"/>
    <w:rsid w:val="61F950AE"/>
    <w:rsid w:val="622158D4"/>
    <w:rsid w:val="62297D08"/>
    <w:rsid w:val="623000AB"/>
    <w:rsid w:val="62337403"/>
    <w:rsid w:val="62624F88"/>
    <w:rsid w:val="62724EC0"/>
    <w:rsid w:val="62760AAF"/>
    <w:rsid w:val="627B1F67"/>
    <w:rsid w:val="628657DA"/>
    <w:rsid w:val="628B39BC"/>
    <w:rsid w:val="62A36DC8"/>
    <w:rsid w:val="62C531E2"/>
    <w:rsid w:val="62C76BE7"/>
    <w:rsid w:val="62D13DCC"/>
    <w:rsid w:val="62E46FE1"/>
    <w:rsid w:val="62EC0DA3"/>
    <w:rsid w:val="62FE0ECD"/>
    <w:rsid w:val="631B1618"/>
    <w:rsid w:val="63414F5F"/>
    <w:rsid w:val="634E1A70"/>
    <w:rsid w:val="635E10C5"/>
    <w:rsid w:val="636E73D6"/>
    <w:rsid w:val="63710751"/>
    <w:rsid w:val="637C5F97"/>
    <w:rsid w:val="6380341F"/>
    <w:rsid w:val="63817E83"/>
    <w:rsid w:val="638808C3"/>
    <w:rsid w:val="638D5C5B"/>
    <w:rsid w:val="639A4388"/>
    <w:rsid w:val="639B1F33"/>
    <w:rsid w:val="639E415F"/>
    <w:rsid w:val="63A1155A"/>
    <w:rsid w:val="63A469EA"/>
    <w:rsid w:val="63CC40F4"/>
    <w:rsid w:val="63E46486"/>
    <w:rsid w:val="63E6180B"/>
    <w:rsid w:val="63EB027D"/>
    <w:rsid w:val="64104931"/>
    <w:rsid w:val="641B7AF1"/>
    <w:rsid w:val="641C106B"/>
    <w:rsid w:val="64216B3E"/>
    <w:rsid w:val="642551B6"/>
    <w:rsid w:val="64511DE4"/>
    <w:rsid w:val="64524F45"/>
    <w:rsid w:val="64524F4A"/>
    <w:rsid w:val="64696FD7"/>
    <w:rsid w:val="647478F8"/>
    <w:rsid w:val="64780205"/>
    <w:rsid w:val="64794284"/>
    <w:rsid w:val="64A82DBC"/>
    <w:rsid w:val="64BE79CE"/>
    <w:rsid w:val="64CC2606"/>
    <w:rsid w:val="6522491C"/>
    <w:rsid w:val="652266CA"/>
    <w:rsid w:val="652507F9"/>
    <w:rsid w:val="652837E8"/>
    <w:rsid w:val="653004DD"/>
    <w:rsid w:val="6531690D"/>
    <w:rsid w:val="65476131"/>
    <w:rsid w:val="656D35FB"/>
    <w:rsid w:val="656F3A17"/>
    <w:rsid w:val="657A6EF0"/>
    <w:rsid w:val="659C24C3"/>
    <w:rsid w:val="65A610A9"/>
    <w:rsid w:val="65AB66C0"/>
    <w:rsid w:val="65AC068A"/>
    <w:rsid w:val="65AF6DA2"/>
    <w:rsid w:val="65CB6D62"/>
    <w:rsid w:val="65CC0E9B"/>
    <w:rsid w:val="65CD2ADA"/>
    <w:rsid w:val="65D56B0E"/>
    <w:rsid w:val="65D64CA7"/>
    <w:rsid w:val="65E47E23"/>
    <w:rsid w:val="65EF284F"/>
    <w:rsid w:val="65FD140A"/>
    <w:rsid w:val="65FD3A5C"/>
    <w:rsid w:val="65FD6F9E"/>
    <w:rsid w:val="660065E3"/>
    <w:rsid w:val="660B3602"/>
    <w:rsid w:val="661204ED"/>
    <w:rsid w:val="66326BB9"/>
    <w:rsid w:val="664221BC"/>
    <w:rsid w:val="664675B7"/>
    <w:rsid w:val="665B7F56"/>
    <w:rsid w:val="665F74AA"/>
    <w:rsid w:val="66614AEB"/>
    <w:rsid w:val="66643F31"/>
    <w:rsid w:val="668533B4"/>
    <w:rsid w:val="668A09CB"/>
    <w:rsid w:val="668F4651"/>
    <w:rsid w:val="66984625"/>
    <w:rsid w:val="66996E60"/>
    <w:rsid w:val="669D6A02"/>
    <w:rsid w:val="66AC1E92"/>
    <w:rsid w:val="66AC783F"/>
    <w:rsid w:val="66AF0431"/>
    <w:rsid w:val="66C33EDD"/>
    <w:rsid w:val="66D54B18"/>
    <w:rsid w:val="66DB4618"/>
    <w:rsid w:val="66FB3677"/>
    <w:rsid w:val="670A34B7"/>
    <w:rsid w:val="671A60F4"/>
    <w:rsid w:val="673503FE"/>
    <w:rsid w:val="674C7A2E"/>
    <w:rsid w:val="674D7B77"/>
    <w:rsid w:val="674F5001"/>
    <w:rsid w:val="675C66F2"/>
    <w:rsid w:val="67630CEF"/>
    <w:rsid w:val="67631F20"/>
    <w:rsid w:val="676E209B"/>
    <w:rsid w:val="67841F6B"/>
    <w:rsid w:val="67917B37"/>
    <w:rsid w:val="67E1286C"/>
    <w:rsid w:val="68016A6B"/>
    <w:rsid w:val="680F0BA8"/>
    <w:rsid w:val="6821710D"/>
    <w:rsid w:val="684051B6"/>
    <w:rsid w:val="685017A0"/>
    <w:rsid w:val="685A68BE"/>
    <w:rsid w:val="6888024C"/>
    <w:rsid w:val="689D46D3"/>
    <w:rsid w:val="689F0032"/>
    <w:rsid w:val="68B25FB7"/>
    <w:rsid w:val="68C83273"/>
    <w:rsid w:val="68F15ADF"/>
    <w:rsid w:val="68F93BE6"/>
    <w:rsid w:val="68FA3C61"/>
    <w:rsid w:val="69044CCB"/>
    <w:rsid w:val="690A75D1"/>
    <w:rsid w:val="690D143F"/>
    <w:rsid w:val="690F1E91"/>
    <w:rsid w:val="691358DE"/>
    <w:rsid w:val="691C5356"/>
    <w:rsid w:val="69280027"/>
    <w:rsid w:val="693570CB"/>
    <w:rsid w:val="693E3CEF"/>
    <w:rsid w:val="69527B54"/>
    <w:rsid w:val="695532CD"/>
    <w:rsid w:val="69830AD1"/>
    <w:rsid w:val="6988308E"/>
    <w:rsid w:val="69894F6A"/>
    <w:rsid w:val="699A7360"/>
    <w:rsid w:val="699C2B43"/>
    <w:rsid w:val="69A33481"/>
    <w:rsid w:val="69A55B1C"/>
    <w:rsid w:val="69AA5692"/>
    <w:rsid w:val="69BD13C1"/>
    <w:rsid w:val="69C536AF"/>
    <w:rsid w:val="69D60BF7"/>
    <w:rsid w:val="69FF2969"/>
    <w:rsid w:val="6A127BEA"/>
    <w:rsid w:val="6A1A02B8"/>
    <w:rsid w:val="6A260A0B"/>
    <w:rsid w:val="6A281E10"/>
    <w:rsid w:val="6A3A358D"/>
    <w:rsid w:val="6A3C2E57"/>
    <w:rsid w:val="6A3D3953"/>
    <w:rsid w:val="6A4D7EF9"/>
    <w:rsid w:val="6A7A3556"/>
    <w:rsid w:val="6A830498"/>
    <w:rsid w:val="6A833EAB"/>
    <w:rsid w:val="6A841BD5"/>
    <w:rsid w:val="6A883473"/>
    <w:rsid w:val="6A9E5118"/>
    <w:rsid w:val="6AA66AB5"/>
    <w:rsid w:val="6AB11549"/>
    <w:rsid w:val="6AB2229E"/>
    <w:rsid w:val="6ABE08EB"/>
    <w:rsid w:val="6ADA6B38"/>
    <w:rsid w:val="6AED636A"/>
    <w:rsid w:val="6AF24D91"/>
    <w:rsid w:val="6B0845B4"/>
    <w:rsid w:val="6B086937"/>
    <w:rsid w:val="6B0A20DA"/>
    <w:rsid w:val="6B0B19AE"/>
    <w:rsid w:val="6B170353"/>
    <w:rsid w:val="6B317667"/>
    <w:rsid w:val="6B3D0570"/>
    <w:rsid w:val="6B4078AA"/>
    <w:rsid w:val="6B460C38"/>
    <w:rsid w:val="6B5A319C"/>
    <w:rsid w:val="6B7457A6"/>
    <w:rsid w:val="6B761553"/>
    <w:rsid w:val="6B924F89"/>
    <w:rsid w:val="6BAE017C"/>
    <w:rsid w:val="6BC27E90"/>
    <w:rsid w:val="6BC71D79"/>
    <w:rsid w:val="6BEE02A6"/>
    <w:rsid w:val="6C0407D9"/>
    <w:rsid w:val="6C1236EB"/>
    <w:rsid w:val="6C292B66"/>
    <w:rsid w:val="6C296590"/>
    <w:rsid w:val="6C39522C"/>
    <w:rsid w:val="6C423AF6"/>
    <w:rsid w:val="6C523D39"/>
    <w:rsid w:val="6C5F3CBB"/>
    <w:rsid w:val="6C68691A"/>
    <w:rsid w:val="6C917C1F"/>
    <w:rsid w:val="6CB03771"/>
    <w:rsid w:val="6CB461E8"/>
    <w:rsid w:val="6CB56076"/>
    <w:rsid w:val="6CC46C26"/>
    <w:rsid w:val="6CC60283"/>
    <w:rsid w:val="6CCD4886"/>
    <w:rsid w:val="6CD72E43"/>
    <w:rsid w:val="6CD96208"/>
    <w:rsid w:val="6CE60925"/>
    <w:rsid w:val="6D0540F4"/>
    <w:rsid w:val="6D2C27DC"/>
    <w:rsid w:val="6D3276C6"/>
    <w:rsid w:val="6D427D81"/>
    <w:rsid w:val="6D535A6B"/>
    <w:rsid w:val="6D60276C"/>
    <w:rsid w:val="6D615622"/>
    <w:rsid w:val="6D702199"/>
    <w:rsid w:val="6D8307B0"/>
    <w:rsid w:val="6D8D0DA1"/>
    <w:rsid w:val="6D8F4B19"/>
    <w:rsid w:val="6D981C1F"/>
    <w:rsid w:val="6DA57E98"/>
    <w:rsid w:val="6DAA410D"/>
    <w:rsid w:val="6DB620A5"/>
    <w:rsid w:val="6DB902FB"/>
    <w:rsid w:val="6DCA5B51"/>
    <w:rsid w:val="6DCF13B9"/>
    <w:rsid w:val="6DD4077E"/>
    <w:rsid w:val="6DDE1386"/>
    <w:rsid w:val="6DE02D11"/>
    <w:rsid w:val="6E097153"/>
    <w:rsid w:val="6E112D3E"/>
    <w:rsid w:val="6E2406F8"/>
    <w:rsid w:val="6E292877"/>
    <w:rsid w:val="6E511DCE"/>
    <w:rsid w:val="6E607584"/>
    <w:rsid w:val="6E777A87"/>
    <w:rsid w:val="6E82642B"/>
    <w:rsid w:val="6E887C9C"/>
    <w:rsid w:val="6E891568"/>
    <w:rsid w:val="6E8D497A"/>
    <w:rsid w:val="6E95544B"/>
    <w:rsid w:val="6E9C0F62"/>
    <w:rsid w:val="6EB02F99"/>
    <w:rsid w:val="6EBA4281"/>
    <w:rsid w:val="6EBC0F1A"/>
    <w:rsid w:val="6EDA0016"/>
    <w:rsid w:val="6EF47329"/>
    <w:rsid w:val="6EFF4545"/>
    <w:rsid w:val="6F426CFE"/>
    <w:rsid w:val="6F466928"/>
    <w:rsid w:val="6F4B1FB9"/>
    <w:rsid w:val="6F4B4746"/>
    <w:rsid w:val="6F5837CB"/>
    <w:rsid w:val="6F5C62BD"/>
    <w:rsid w:val="6F705600"/>
    <w:rsid w:val="6F7C10CD"/>
    <w:rsid w:val="6F7E4C48"/>
    <w:rsid w:val="6F7F4125"/>
    <w:rsid w:val="6F8E463A"/>
    <w:rsid w:val="6F912DCA"/>
    <w:rsid w:val="6FB940CF"/>
    <w:rsid w:val="6FBB5200"/>
    <w:rsid w:val="6FE000DC"/>
    <w:rsid w:val="70080B50"/>
    <w:rsid w:val="70276B55"/>
    <w:rsid w:val="702F7EED"/>
    <w:rsid w:val="707149AA"/>
    <w:rsid w:val="70740757"/>
    <w:rsid w:val="7081069C"/>
    <w:rsid w:val="709C4CC8"/>
    <w:rsid w:val="70AE6490"/>
    <w:rsid w:val="70B86135"/>
    <w:rsid w:val="70D750AF"/>
    <w:rsid w:val="70DB235B"/>
    <w:rsid w:val="70FF1FB5"/>
    <w:rsid w:val="7107213A"/>
    <w:rsid w:val="71092E34"/>
    <w:rsid w:val="71125845"/>
    <w:rsid w:val="71265F20"/>
    <w:rsid w:val="71296F3C"/>
    <w:rsid w:val="713056CE"/>
    <w:rsid w:val="713D769E"/>
    <w:rsid w:val="713E7A6F"/>
    <w:rsid w:val="715A570D"/>
    <w:rsid w:val="715B38AB"/>
    <w:rsid w:val="71665B90"/>
    <w:rsid w:val="716A5681"/>
    <w:rsid w:val="71810C1C"/>
    <w:rsid w:val="71926986"/>
    <w:rsid w:val="719D7DC6"/>
    <w:rsid w:val="71A16BC9"/>
    <w:rsid w:val="71D7083C"/>
    <w:rsid w:val="71E60A7F"/>
    <w:rsid w:val="71EB06FF"/>
    <w:rsid w:val="7201041D"/>
    <w:rsid w:val="72277468"/>
    <w:rsid w:val="722A4EEC"/>
    <w:rsid w:val="722D66AE"/>
    <w:rsid w:val="72300AEE"/>
    <w:rsid w:val="7239220A"/>
    <w:rsid w:val="724A7260"/>
    <w:rsid w:val="725A3947"/>
    <w:rsid w:val="726245AA"/>
    <w:rsid w:val="727D7636"/>
    <w:rsid w:val="72816F46"/>
    <w:rsid w:val="72874010"/>
    <w:rsid w:val="728974C3"/>
    <w:rsid w:val="729913CE"/>
    <w:rsid w:val="729D7094"/>
    <w:rsid w:val="72A05985"/>
    <w:rsid w:val="72AB13CD"/>
    <w:rsid w:val="72BC34AF"/>
    <w:rsid w:val="72D35A08"/>
    <w:rsid w:val="72D603E0"/>
    <w:rsid w:val="72E60241"/>
    <w:rsid w:val="73016068"/>
    <w:rsid w:val="73030AA3"/>
    <w:rsid w:val="73073BC6"/>
    <w:rsid w:val="730833A3"/>
    <w:rsid w:val="731004AA"/>
    <w:rsid w:val="73191DEE"/>
    <w:rsid w:val="731A30D6"/>
    <w:rsid w:val="73277640"/>
    <w:rsid w:val="732D4EDB"/>
    <w:rsid w:val="73307239"/>
    <w:rsid w:val="733749E1"/>
    <w:rsid w:val="73593CC9"/>
    <w:rsid w:val="736446F8"/>
    <w:rsid w:val="737427E7"/>
    <w:rsid w:val="738430F5"/>
    <w:rsid w:val="738B5D82"/>
    <w:rsid w:val="738E2DDF"/>
    <w:rsid w:val="73A96B65"/>
    <w:rsid w:val="73AA5BBE"/>
    <w:rsid w:val="73BE4628"/>
    <w:rsid w:val="73C7645B"/>
    <w:rsid w:val="73CF2113"/>
    <w:rsid w:val="73D834C2"/>
    <w:rsid w:val="73E149B8"/>
    <w:rsid w:val="73EB6821"/>
    <w:rsid w:val="740235EF"/>
    <w:rsid w:val="7403495C"/>
    <w:rsid w:val="741A3CA7"/>
    <w:rsid w:val="741D3D69"/>
    <w:rsid w:val="743146C8"/>
    <w:rsid w:val="744D6341"/>
    <w:rsid w:val="746F1200"/>
    <w:rsid w:val="74703282"/>
    <w:rsid w:val="747B287D"/>
    <w:rsid w:val="7480045A"/>
    <w:rsid w:val="74845C34"/>
    <w:rsid w:val="748927E3"/>
    <w:rsid w:val="7490285F"/>
    <w:rsid w:val="749063A1"/>
    <w:rsid w:val="74943A50"/>
    <w:rsid w:val="74AC1694"/>
    <w:rsid w:val="74BF3F35"/>
    <w:rsid w:val="74CF2DB6"/>
    <w:rsid w:val="74CF7DF7"/>
    <w:rsid w:val="74E92D60"/>
    <w:rsid w:val="74EF5F37"/>
    <w:rsid w:val="74F51705"/>
    <w:rsid w:val="74F82FA3"/>
    <w:rsid w:val="74FD4A5E"/>
    <w:rsid w:val="750C545F"/>
    <w:rsid w:val="75683620"/>
    <w:rsid w:val="756845CD"/>
    <w:rsid w:val="756F3792"/>
    <w:rsid w:val="7578275B"/>
    <w:rsid w:val="75794E27"/>
    <w:rsid w:val="757F5473"/>
    <w:rsid w:val="75825591"/>
    <w:rsid w:val="7590371F"/>
    <w:rsid w:val="7596337E"/>
    <w:rsid w:val="75AE293F"/>
    <w:rsid w:val="75B06567"/>
    <w:rsid w:val="75BA734C"/>
    <w:rsid w:val="75BF0CCB"/>
    <w:rsid w:val="75C86157"/>
    <w:rsid w:val="75CB5FDA"/>
    <w:rsid w:val="75D94A2A"/>
    <w:rsid w:val="75E12D70"/>
    <w:rsid w:val="75E76DDB"/>
    <w:rsid w:val="75F53987"/>
    <w:rsid w:val="75F75951"/>
    <w:rsid w:val="75FF07F3"/>
    <w:rsid w:val="76073EE8"/>
    <w:rsid w:val="76197675"/>
    <w:rsid w:val="764E245D"/>
    <w:rsid w:val="76827C0C"/>
    <w:rsid w:val="76930B91"/>
    <w:rsid w:val="769F2194"/>
    <w:rsid w:val="76AC7B4F"/>
    <w:rsid w:val="76B63116"/>
    <w:rsid w:val="76B6724A"/>
    <w:rsid w:val="76B80C3C"/>
    <w:rsid w:val="76C07BAD"/>
    <w:rsid w:val="76D360E8"/>
    <w:rsid w:val="76E60F22"/>
    <w:rsid w:val="77083846"/>
    <w:rsid w:val="77153365"/>
    <w:rsid w:val="7735228D"/>
    <w:rsid w:val="773B361B"/>
    <w:rsid w:val="77434C5B"/>
    <w:rsid w:val="77516029"/>
    <w:rsid w:val="77672662"/>
    <w:rsid w:val="77694179"/>
    <w:rsid w:val="776C4EAA"/>
    <w:rsid w:val="776F640D"/>
    <w:rsid w:val="77B16794"/>
    <w:rsid w:val="77BC650A"/>
    <w:rsid w:val="77C050CF"/>
    <w:rsid w:val="77ED0DBA"/>
    <w:rsid w:val="77F52D46"/>
    <w:rsid w:val="78024BAC"/>
    <w:rsid w:val="78170780"/>
    <w:rsid w:val="78256D0F"/>
    <w:rsid w:val="7826607A"/>
    <w:rsid w:val="7833133C"/>
    <w:rsid w:val="783764D9"/>
    <w:rsid w:val="784F3822"/>
    <w:rsid w:val="785859A5"/>
    <w:rsid w:val="78615304"/>
    <w:rsid w:val="78632E2A"/>
    <w:rsid w:val="786A240A"/>
    <w:rsid w:val="786C195E"/>
    <w:rsid w:val="7878384E"/>
    <w:rsid w:val="78994A9D"/>
    <w:rsid w:val="78D9133E"/>
    <w:rsid w:val="790C34C1"/>
    <w:rsid w:val="79200998"/>
    <w:rsid w:val="79416B9B"/>
    <w:rsid w:val="79490272"/>
    <w:rsid w:val="796D4A70"/>
    <w:rsid w:val="796F0FE1"/>
    <w:rsid w:val="79745E77"/>
    <w:rsid w:val="79784F41"/>
    <w:rsid w:val="79856DD0"/>
    <w:rsid w:val="79982FA7"/>
    <w:rsid w:val="799D236B"/>
    <w:rsid w:val="79B95C7B"/>
    <w:rsid w:val="79C42887"/>
    <w:rsid w:val="79CD4E76"/>
    <w:rsid w:val="79D13F02"/>
    <w:rsid w:val="79D54DBB"/>
    <w:rsid w:val="79FB5B9D"/>
    <w:rsid w:val="79FC7092"/>
    <w:rsid w:val="7A173ECC"/>
    <w:rsid w:val="7A1E525A"/>
    <w:rsid w:val="7A34237F"/>
    <w:rsid w:val="7A364493"/>
    <w:rsid w:val="7A3C7DD6"/>
    <w:rsid w:val="7A4C797B"/>
    <w:rsid w:val="7A543574"/>
    <w:rsid w:val="7A585E59"/>
    <w:rsid w:val="7A5F3749"/>
    <w:rsid w:val="7A603AC5"/>
    <w:rsid w:val="7A7059B7"/>
    <w:rsid w:val="7A7A61AB"/>
    <w:rsid w:val="7A8377B3"/>
    <w:rsid w:val="7A9032B8"/>
    <w:rsid w:val="7A951295"/>
    <w:rsid w:val="7AB14F7E"/>
    <w:rsid w:val="7ACB4CB6"/>
    <w:rsid w:val="7AD61FD9"/>
    <w:rsid w:val="7ADA67C2"/>
    <w:rsid w:val="7ADE0E8D"/>
    <w:rsid w:val="7B03623F"/>
    <w:rsid w:val="7B087CB8"/>
    <w:rsid w:val="7B0D52CF"/>
    <w:rsid w:val="7B4729C1"/>
    <w:rsid w:val="7B494559"/>
    <w:rsid w:val="7B4B5C2E"/>
    <w:rsid w:val="7B4E7DC1"/>
    <w:rsid w:val="7B5573A2"/>
    <w:rsid w:val="7B5A7B6A"/>
    <w:rsid w:val="7B70048C"/>
    <w:rsid w:val="7B8726D4"/>
    <w:rsid w:val="7BA37C08"/>
    <w:rsid w:val="7BDD2EF3"/>
    <w:rsid w:val="7BE97AEA"/>
    <w:rsid w:val="7BEF3494"/>
    <w:rsid w:val="7BF2699E"/>
    <w:rsid w:val="7C047AE7"/>
    <w:rsid w:val="7C09018C"/>
    <w:rsid w:val="7C1508DF"/>
    <w:rsid w:val="7C176405"/>
    <w:rsid w:val="7C3A66AB"/>
    <w:rsid w:val="7C3B7382"/>
    <w:rsid w:val="7C566681"/>
    <w:rsid w:val="7C613B24"/>
    <w:rsid w:val="7CB43879"/>
    <w:rsid w:val="7CDE3017"/>
    <w:rsid w:val="7CE42605"/>
    <w:rsid w:val="7D0B583E"/>
    <w:rsid w:val="7D0B72D7"/>
    <w:rsid w:val="7D0C0A6E"/>
    <w:rsid w:val="7D1810A0"/>
    <w:rsid w:val="7D1B0177"/>
    <w:rsid w:val="7D3A5CA3"/>
    <w:rsid w:val="7D3F20B7"/>
    <w:rsid w:val="7D4D5E56"/>
    <w:rsid w:val="7D580FFF"/>
    <w:rsid w:val="7D7428B1"/>
    <w:rsid w:val="7D75194E"/>
    <w:rsid w:val="7D80675E"/>
    <w:rsid w:val="7D807FDA"/>
    <w:rsid w:val="7D853842"/>
    <w:rsid w:val="7D8F16AE"/>
    <w:rsid w:val="7D9817C8"/>
    <w:rsid w:val="7DB06B11"/>
    <w:rsid w:val="7DD44183"/>
    <w:rsid w:val="7DD65E4C"/>
    <w:rsid w:val="7DD87CEE"/>
    <w:rsid w:val="7DED6109"/>
    <w:rsid w:val="7E096AA7"/>
    <w:rsid w:val="7E1322BB"/>
    <w:rsid w:val="7E1B5075"/>
    <w:rsid w:val="7E24305B"/>
    <w:rsid w:val="7E266DD3"/>
    <w:rsid w:val="7E2C6E0C"/>
    <w:rsid w:val="7E387A9B"/>
    <w:rsid w:val="7E4A68BE"/>
    <w:rsid w:val="7E4D4AB6"/>
    <w:rsid w:val="7E4F1952"/>
    <w:rsid w:val="7E744F18"/>
    <w:rsid w:val="7E7D49D0"/>
    <w:rsid w:val="7E835FD4"/>
    <w:rsid w:val="7E885398"/>
    <w:rsid w:val="7E917AA8"/>
    <w:rsid w:val="7EB0611A"/>
    <w:rsid w:val="7EB63962"/>
    <w:rsid w:val="7EB63E83"/>
    <w:rsid w:val="7EBE0DBA"/>
    <w:rsid w:val="7EC564AB"/>
    <w:rsid w:val="7ED76320"/>
    <w:rsid w:val="7ED935C7"/>
    <w:rsid w:val="7EEC0B7A"/>
    <w:rsid w:val="7EF649F8"/>
    <w:rsid w:val="7F0047E7"/>
    <w:rsid w:val="7F042BD6"/>
    <w:rsid w:val="7F054C3B"/>
    <w:rsid w:val="7F091E43"/>
    <w:rsid w:val="7F215792"/>
    <w:rsid w:val="7F2168FD"/>
    <w:rsid w:val="7F3217A8"/>
    <w:rsid w:val="7F5B5141"/>
    <w:rsid w:val="7F6F4EEF"/>
    <w:rsid w:val="7F8A5E48"/>
    <w:rsid w:val="7F8F2756"/>
    <w:rsid w:val="7FAC3558"/>
    <w:rsid w:val="7FAC4C99"/>
    <w:rsid w:val="7FAC67E5"/>
    <w:rsid w:val="7FBA778B"/>
    <w:rsid w:val="7FC83CA0"/>
    <w:rsid w:val="7FD4460D"/>
    <w:rsid w:val="7FE934FA"/>
    <w:rsid w:val="7FF85699"/>
    <w:rsid w:val="7FFB7050"/>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qFormat="1" w:unhideWhenUsed="0" w:uiPriority="0" w:semiHidden="0" w:name="List Bullet 2"/>
    <w:lsdException w:qFormat="1"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snapToGrid w:val="0"/>
      <w:spacing w:line="400" w:lineRule="exact"/>
      <w:jc w:val="both"/>
    </w:pPr>
    <w:rPr>
      <w:rFonts w:ascii="Times New Roman" w:hAnsi="Times New Roman" w:eastAsia="宋体" w:cs="Arial"/>
      <w:kern w:val="2"/>
      <w:sz w:val="21"/>
      <w:szCs w:val="24"/>
      <w:lang w:val="en-US" w:eastAsia="zh-CN" w:bidi="ar-SA"/>
    </w:rPr>
  </w:style>
  <w:style w:type="paragraph" w:styleId="2">
    <w:name w:val="heading 1"/>
    <w:basedOn w:val="1"/>
    <w:next w:val="1"/>
    <w:link w:val="210"/>
    <w:qFormat/>
    <w:uiPriority w:val="0"/>
    <w:pPr>
      <w:keepNext/>
      <w:keepLines/>
      <w:numPr>
        <w:ilvl w:val="0"/>
        <w:numId w:val="1"/>
      </w:numPr>
      <w:spacing w:beforeLines="50" w:line="360" w:lineRule="auto"/>
      <w:ind w:right="210"/>
      <w:jc w:val="left"/>
      <w:outlineLvl w:val="0"/>
    </w:pPr>
    <w:rPr>
      <w:rFonts w:ascii="微软雅黑" w:hAnsi="微软雅黑" w:eastAsia="宋体" w:cs="Arial"/>
      <w:bCs/>
      <w:kern w:val="44"/>
      <w:sz w:val="32"/>
      <w:szCs w:val="32"/>
    </w:rPr>
  </w:style>
  <w:style w:type="paragraph" w:styleId="3">
    <w:name w:val="heading 2"/>
    <w:basedOn w:val="1"/>
    <w:next w:val="1"/>
    <w:link w:val="209"/>
    <w:qFormat/>
    <w:uiPriority w:val="0"/>
    <w:pPr>
      <w:keepNext/>
      <w:keepLines/>
      <w:numPr>
        <w:ilvl w:val="1"/>
        <w:numId w:val="1"/>
      </w:numPr>
      <w:tabs>
        <w:tab w:val="left" w:pos="425"/>
      </w:tabs>
      <w:spacing w:beforeLines="50" w:line="360" w:lineRule="auto"/>
      <w:outlineLvl w:val="1"/>
    </w:pPr>
    <w:rPr>
      <w:rFonts w:ascii="微软雅黑" w:hAnsi="微软雅黑" w:eastAsia="宋体" w:cs="Arial"/>
      <w:bCs/>
      <w:kern w:val="2"/>
      <w:sz w:val="28"/>
      <w:szCs w:val="32"/>
    </w:rPr>
  </w:style>
  <w:style w:type="paragraph" w:styleId="4">
    <w:name w:val="heading 3"/>
    <w:basedOn w:val="1"/>
    <w:next w:val="1"/>
    <w:link w:val="211"/>
    <w:qFormat/>
    <w:uiPriority w:val="0"/>
    <w:pPr>
      <w:keepNext/>
      <w:keepLines/>
      <w:numPr>
        <w:ilvl w:val="2"/>
        <w:numId w:val="1"/>
      </w:numPr>
      <w:tabs>
        <w:tab w:val="left" w:pos="425"/>
      </w:tabs>
      <w:snapToGrid w:val="0"/>
      <w:spacing w:beforeLines="50" w:line="360" w:lineRule="auto"/>
      <w:outlineLvl w:val="2"/>
    </w:pPr>
    <w:rPr>
      <w:rFonts w:ascii="Arial" w:hAnsi="Arial" w:eastAsia="宋体" w:cs="Arial"/>
      <w:bCs/>
      <w:kern w:val="2"/>
      <w:sz w:val="24"/>
      <w:szCs w:val="32"/>
    </w:rPr>
  </w:style>
  <w:style w:type="paragraph" w:styleId="5">
    <w:name w:val="heading 4"/>
    <w:basedOn w:val="6"/>
    <w:next w:val="1"/>
    <w:link w:val="225"/>
    <w:qFormat/>
    <w:uiPriority w:val="0"/>
    <w:pPr>
      <w:tabs>
        <w:tab w:val="left" w:pos="864"/>
        <w:tab w:val="left" w:pos="1008"/>
        <w:tab w:val="left" w:pos="1440"/>
      </w:tabs>
      <w:spacing w:before="100" w:beforeAutospacing="1" w:after="100" w:afterAutospacing="1" w:line="300" w:lineRule="auto"/>
      <w:ind w:left="864" w:hanging="864"/>
      <w:outlineLvl w:val="3"/>
    </w:pPr>
    <w:rPr>
      <w:rFonts w:ascii="Arial" w:hAnsi="Arial"/>
      <w:kern w:val="2"/>
      <w:sz w:val="28"/>
      <w:szCs w:val="28"/>
    </w:rPr>
  </w:style>
  <w:style w:type="paragraph" w:styleId="6">
    <w:name w:val="heading 5"/>
    <w:basedOn w:val="1"/>
    <w:next w:val="1"/>
    <w:link w:val="226"/>
    <w:qFormat/>
    <w:uiPriority w:val="0"/>
    <w:pPr>
      <w:keepNext/>
      <w:keepLines/>
      <w:tabs>
        <w:tab w:val="left" w:pos="1008"/>
        <w:tab w:val="left" w:pos="1440"/>
      </w:tabs>
      <w:snapToGrid/>
      <w:spacing w:before="280" w:after="290" w:line="376" w:lineRule="auto"/>
      <w:ind w:left="1008" w:hanging="1008"/>
      <w:outlineLvl w:val="4"/>
    </w:pPr>
    <w:rPr>
      <w:rFonts w:ascii="Times New Roman" w:hAnsi="Times New Roman"/>
      <w:b/>
      <w:bCs/>
      <w:kern w:val="2"/>
      <w:sz w:val="28"/>
      <w:szCs w:val="28"/>
    </w:rPr>
  </w:style>
  <w:style w:type="paragraph" w:styleId="7">
    <w:name w:val="heading 6"/>
    <w:basedOn w:val="1"/>
    <w:next w:val="1"/>
    <w:link w:val="227"/>
    <w:qFormat/>
    <w:uiPriority w:val="0"/>
    <w:pPr>
      <w:keepNext/>
      <w:keepLines/>
      <w:tabs>
        <w:tab w:val="left" w:pos="1152"/>
        <w:tab w:val="left" w:pos="1440"/>
      </w:tabs>
      <w:snapToGrid/>
      <w:spacing w:before="240" w:after="64" w:line="320" w:lineRule="auto"/>
      <w:ind w:left="1152" w:hanging="1152"/>
      <w:outlineLvl w:val="5"/>
    </w:pPr>
    <w:rPr>
      <w:rFonts w:ascii="Arial" w:hAnsi="Arial" w:eastAsia="黑体"/>
      <w:b/>
      <w:bCs/>
      <w:kern w:val="2"/>
      <w:sz w:val="24"/>
      <w:szCs w:val="24"/>
    </w:rPr>
  </w:style>
  <w:style w:type="paragraph" w:styleId="8">
    <w:name w:val="heading 7"/>
    <w:basedOn w:val="1"/>
    <w:next w:val="1"/>
    <w:link w:val="228"/>
    <w:qFormat/>
    <w:uiPriority w:val="0"/>
    <w:pPr>
      <w:keepNext/>
      <w:keepLines/>
      <w:tabs>
        <w:tab w:val="left" w:pos="1296"/>
        <w:tab w:val="left" w:pos="1440"/>
      </w:tabs>
      <w:snapToGrid/>
      <w:spacing w:before="240" w:after="64" w:line="320" w:lineRule="auto"/>
      <w:ind w:left="1296" w:hanging="1296"/>
      <w:outlineLvl w:val="6"/>
    </w:pPr>
    <w:rPr>
      <w:rFonts w:ascii="Times New Roman" w:hAnsi="Times New Roman"/>
      <w:b/>
      <w:bCs/>
      <w:kern w:val="2"/>
      <w:sz w:val="24"/>
      <w:szCs w:val="24"/>
    </w:rPr>
  </w:style>
  <w:style w:type="paragraph" w:styleId="9">
    <w:name w:val="heading 8"/>
    <w:basedOn w:val="1"/>
    <w:next w:val="1"/>
    <w:link w:val="229"/>
    <w:qFormat/>
    <w:uiPriority w:val="0"/>
    <w:pPr>
      <w:keepNext/>
      <w:keepLines/>
      <w:tabs>
        <w:tab w:val="left" w:pos="1440"/>
      </w:tabs>
      <w:snapToGrid/>
      <w:spacing w:before="240" w:after="64" w:line="320" w:lineRule="auto"/>
      <w:ind w:left="1440" w:hanging="1440"/>
      <w:outlineLvl w:val="7"/>
    </w:pPr>
    <w:rPr>
      <w:rFonts w:ascii="Arial" w:hAnsi="Arial" w:eastAsia="黑体"/>
      <w:kern w:val="2"/>
      <w:sz w:val="24"/>
      <w:szCs w:val="24"/>
    </w:rPr>
  </w:style>
  <w:style w:type="paragraph" w:styleId="10">
    <w:name w:val="heading 9"/>
    <w:basedOn w:val="1"/>
    <w:next w:val="1"/>
    <w:link w:val="230"/>
    <w:qFormat/>
    <w:uiPriority w:val="0"/>
    <w:pPr>
      <w:keepNext/>
      <w:keepLines/>
      <w:tabs>
        <w:tab w:val="left" w:pos="1440"/>
        <w:tab w:val="left" w:pos="1584"/>
      </w:tabs>
      <w:snapToGrid/>
      <w:spacing w:before="240" w:after="64" w:line="320" w:lineRule="auto"/>
      <w:ind w:left="1584" w:hanging="1584"/>
      <w:outlineLvl w:val="8"/>
    </w:pPr>
    <w:rPr>
      <w:rFonts w:ascii="Arial" w:hAnsi="Arial" w:eastAsia="黑体"/>
      <w:kern w:val="2"/>
      <w:sz w:val="21"/>
      <w:szCs w:val="21"/>
    </w:rPr>
  </w:style>
  <w:style w:type="character" w:default="1" w:styleId="31">
    <w:name w:val="Default Paragraph Font"/>
    <w:qFormat/>
    <w:uiPriority w:val="0"/>
  </w:style>
  <w:style w:type="table" w:default="1" w:styleId="30">
    <w:name w:val="Normal Table"/>
    <w:semiHidden/>
    <w:qFormat/>
    <w:uiPriority w:val="0"/>
    <w:tblPr>
      <w:tblCellMar>
        <w:top w:w="0" w:type="dxa"/>
        <w:left w:w="108" w:type="dxa"/>
        <w:bottom w:w="0" w:type="dxa"/>
        <w:right w:w="108" w:type="dxa"/>
      </w:tblCellMar>
    </w:tblPr>
  </w:style>
  <w:style w:type="paragraph" w:styleId="11">
    <w:name w:val="toc 7"/>
    <w:basedOn w:val="1"/>
    <w:next w:val="1"/>
    <w:qFormat/>
    <w:uiPriority w:val="0"/>
    <w:pPr>
      <w:snapToGrid/>
      <w:spacing w:line="240" w:lineRule="auto"/>
      <w:ind w:left="2520" w:leftChars="1200"/>
    </w:pPr>
    <w:rPr>
      <w:rFonts w:ascii="Cambria" w:hAnsi="Cambria" w:eastAsia="宋体" w:cs="黑体"/>
      <w:szCs w:val="22"/>
    </w:rPr>
  </w:style>
  <w:style w:type="paragraph" w:styleId="12">
    <w:name w:val="List Number"/>
    <w:basedOn w:val="1"/>
    <w:qFormat/>
    <w:uiPriority w:val="0"/>
    <w:pPr>
      <w:numPr>
        <w:ilvl w:val="0"/>
        <w:numId w:val="2"/>
      </w:numPr>
      <w:snapToGrid/>
      <w:spacing w:line="360" w:lineRule="auto"/>
    </w:pPr>
    <w:rPr>
      <w:rFonts w:ascii="Times New Roman" w:hAnsi="Times New Roman" w:eastAsia="宋体" w:cs="Times New Roman"/>
    </w:rPr>
  </w:style>
  <w:style w:type="paragraph" w:styleId="13">
    <w:name w:val="List Bullet"/>
    <w:basedOn w:val="1"/>
    <w:qFormat/>
    <w:uiPriority w:val="0"/>
    <w:pPr>
      <w:numPr>
        <w:ilvl w:val="0"/>
        <w:numId w:val="3"/>
      </w:numPr>
      <w:snapToGrid/>
      <w:spacing w:line="360" w:lineRule="auto"/>
    </w:pPr>
    <w:rPr>
      <w:rFonts w:ascii="Times New Roman" w:hAnsi="Times New Roman" w:eastAsia="宋体" w:cs="Times New Roman"/>
    </w:rPr>
  </w:style>
  <w:style w:type="paragraph" w:styleId="14">
    <w:name w:val="annotation text"/>
    <w:basedOn w:val="1"/>
    <w:link w:val="215"/>
    <w:qFormat/>
    <w:uiPriority w:val="0"/>
    <w:pPr>
      <w:jc w:val="left"/>
    </w:pPr>
    <w:rPr>
      <w:rFonts w:ascii="Arial" w:hAnsi="Arial"/>
      <w:kern w:val="2"/>
      <w:sz w:val="21"/>
      <w:szCs w:val="24"/>
    </w:rPr>
  </w:style>
  <w:style w:type="paragraph" w:styleId="15">
    <w:name w:val="List Bullet 3"/>
    <w:basedOn w:val="1"/>
    <w:qFormat/>
    <w:uiPriority w:val="0"/>
    <w:pPr>
      <w:numPr>
        <w:ilvl w:val="0"/>
        <w:numId w:val="4"/>
      </w:numPr>
      <w:snapToGrid/>
      <w:spacing w:line="360" w:lineRule="auto"/>
    </w:pPr>
    <w:rPr>
      <w:rFonts w:ascii="Times New Roman" w:hAnsi="Times New Roman" w:eastAsia="宋体" w:cs="Times New Roman"/>
    </w:rPr>
  </w:style>
  <w:style w:type="paragraph" w:styleId="16">
    <w:name w:val="Body Text"/>
    <w:basedOn w:val="1"/>
    <w:link w:val="231"/>
    <w:qFormat/>
    <w:uiPriority w:val="0"/>
    <w:pPr>
      <w:widowControl/>
      <w:snapToGrid/>
      <w:spacing w:after="120" w:line="240" w:lineRule="auto"/>
      <w:jc w:val="left"/>
    </w:pPr>
    <w:rPr>
      <w:rFonts w:ascii="宋体" w:hAnsi="宋体" w:cs="宋体"/>
      <w:kern w:val="2"/>
      <w:sz w:val="21"/>
      <w:szCs w:val="24"/>
    </w:rPr>
  </w:style>
  <w:style w:type="paragraph" w:styleId="17">
    <w:name w:val="List Bullet 2"/>
    <w:basedOn w:val="1"/>
    <w:qFormat/>
    <w:uiPriority w:val="0"/>
    <w:pPr>
      <w:numPr>
        <w:ilvl w:val="0"/>
        <w:numId w:val="5"/>
      </w:numPr>
      <w:tabs>
        <w:tab w:val="left" w:pos="375"/>
        <w:tab w:val="clear" w:pos="624"/>
      </w:tabs>
      <w:snapToGrid/>
      <w:spacing w:line="360" w:lineRule="auto"/>
      <w:ind w:left="375"/>
    </w:pPr>
    <w:rPr>
      <w:rFonts w:ascii="Times New Roman" w:hAnsi="Times New Roman" w:eastAsia="宋体" w:cs="Times New Roman"/>
    </w:rPr>
  </w:style>
  <w:style w:type="paragraph" w:styleId="18">
    <w:name w:val="toc 5"/>
    <w:basedOn w:val="1"/>
    <w:next w:val="1"/>
    <w:qFormat/>
    <w:uiPriority w:val="0"/>
    <w:pPr>
      <w:snapToGrid/>
      <w:spacing w:line="240" w:lineRule="auto"/>
      <w:ind w:left="1680" w:leftChars="800"/>
    </w:pPr>
    <w:rPr>
      <w:rFonts w:ascii="Cambria" w:hAnsi="Cambria" w:eastAsia="宋体" w:cs="黑体"/>
      <w:szCs w:val="22"/>
    </w:rPr>
  </w:style>
  <w:style w:type="paragraph" w:styleId="19">
    <w:name w:val="toc 3"/>
    <w:basedOn w:val="1"/>
    <w:next w:val="1"/>
    <w:qFormat/>
    <w:uiPriority w:val="0"/>
    <w:pPr>
      <w:tabs>
        <w:tab w:val="left" w:pos="1276"/>
        <w:tab w:val="right" w:leader="dot" w:pos="9060"/>
      </w:tabs>
      <w:ind w:left="567" w:leftChars="270"/>
    </w:pPr>
  </w:style>
  <w:style w:type="paragraph" w:styleId="20">
    <w:name w:val="toc 8"/>
    <w:basedOn w:val="1"/>
    <w:next w:val="1"/>
    <w:qFormat/>
    <w:uiPriority w:val="0"/>
    <w:pPr>
      <w:snapToGrid/>
      <w:spacing w:line="240" w:lineRule="auto"/>
      <w:ind w:left="2940" w:leftChars="1400"/>
    </w:pPr>
    <w:rPr>
      <w:rFonts w:ascii="Cambria" w:hAnsi="Cambria" w:eastAsia="宋体" w:cs="黑体"/>
      <w:szCs w:val="22"/>
    </w:rPr>
  </w:style>
  <w:style w:type="paragraph" w:styleId="21">
    <w:name w:val="footer"/>
    <w:basedOn w:val="1"/>
    <w:link w:val="213"/>
    <w:qFormat/>
    <w:uiPriority w:val="0"/>
    <w:pPr>
      <w:tabs>
        <w:tab w:val="center" w:pos="4153"/>
        <w:tab w:val="right" w:pos="8306"/>
      </w:tabs>
      <w:jc w:val="left"/>
    </w:pPr>
    <w:rPr>
      <w:rFonts w:ascii="Arial" w:hAnsi="Arial" w:eastAsia="宋体" w:cs="Times New Roman"/>
      <w:sz w:val="18"/>
      <w:szCs w:val="18"/>
    </w:rPr>
  </w:style>
  <w:style w:type="paragraph" w:styleId="22">
    <w:name w:val="header"/>
    <w:basedOn w:val="1"/>
    <w:link w:val="212"/>
    <w:qFormat/>
    <w:uiPriority w:val="0"/>
    <w:pPr>
      <w:tabs>
        <w:tab w:val="center" w:pos="4153"/>
        <w:tab w:val="right" w:pos="8306"/>
      </w:tabs>
      <w:jc w:val="center"/>
    </w:pPr>
    <w:rPr>
      <w:rFonts w:ascii="Arial" w:hAnsi="Arial" w:eastAsia="宋体" w:cs="Times New Roman"/>
      <w:sz w:val="18"/>
      <w:szCs w:val="18"/>
    </w:rPr>
  </w:style>
  <w:style w:type="paragraph" w:styleId="23">
    <w:name w:val="toc 1"/>
    <w:basedOn w:val="1"/>
    <w:next w:val="1"/>
    <w:qFormat/>
    <w:uiPriority w:val="0"/>
  </w:style>
  <w:style w:type="paragraph" w:styleId="24">
    <w:name w:val="toc 4"/>
    <w:basedOn w:val="1"/>
    <w:next w:val="1"/>
    <w:qFormat/>
    <w:uiPriority w:val="0"/>
    <w:pPr>
      <w:snapToGrid/>
      <w:spacing w:line="240" w:lineRule="auto"/>
      <w:ind w:left="1260" w:leftChars="600"/>
    </w:pPr>
    <w:rPr>
      <w:rFonts w:ascii="Cambria" w:hAnsi="Cambria" w:eastAsia="宋体" w:cs="黑体"/>
      <w:szCs w:val="22"/>
    </w:rPr>
  </w:style>
  <w:style w:type="paragraph" w:styleId="25">
    <w:name w:val="Subtitle"/>
    <w:basedOn w:val="1"/>
    <w:next w:val="1"/>
    <w:link w:val="232"/>
    <w:qFormat/>
    <w:uiPriority w:val="0"/>
    <w:pPr>
      <w:snapToGrid/>
      <w:spacing w:before="240" w:after="60" w:line="312" w:lineRule="auto"/>
      <w:jc w:val="center"/>
      <w:outlineLvl w:val="1"/>
    </w:pPr>
    <w:rPr>
      <w:rFonts w:ascii="宋体" w:hAnsi="宋体" w:eastAsia="微软雅黑" w:cs="黑体"/>
      <w:b/>
      <w:bCs/>
      <w:kern w:val="28"/>
      <w:sz w:val="32"/>
      <w:szCs w:val="32"/>
    </w:rPr>
  </w:style>
  <w:style w:type="paragraph" w:styleId="26">
    <w:name w:val="toc 6"/>
    <w:basedOn w:val="1"/>
    <w:next w:val="1"/>
    <w:qFormat/>
    <w:uiPriority w:val="0"/>
    <w:pPr>
      <w:snapToGrid/>
      <w:spacing w:line="240" w:lineRule="auto"/>
      <w:ind w:left="2100" w:leftChars="1000"/>
    </w:pPr>
    <w:rPr>
      <w:rFonts w:ascii="Cambria" w:hAnsi="Cambria" w:eastAsia="宋体" w:cs="黑体"/>
      <w:szCs w:val="22"/>
    </w:rPr>
  </w:style>
  <w:style w:type="paragraph" w:styleId="27">
    <w:name w:val="toc 2"/>
    <w:basedOn w:val="1"/>
    <w:next w:val="1"/>
    <w:qFormat/>
    <w:uiPriority w:val="0"/>
    <w:pPr>
      <w:tabs>
        <w:tab w:val="left" w:pos="851"/>
        <w:tab w:val="right" w:leader="dot" w:pos="9060"/>
      </w:tabs>
      <w:ind w:left="420" w:leftChars="136" w:hanging="134" w:hangingChars="64"/>
    </w:pPr>
  </w:style>
  <w:style w:type="paragraph" w:styleId="28">
    <w:name w:val="toc 9"/>
    <w:basedOn w:val="1"/>
    <w:next w:val="1"/>
    <w:qFormat/>
    <w:uiPriority w:val="0"/>
    <w:pPr>
      <w:snapToGrid/>
      <w:spacing w:line="240" w:lineRule="auto"/>
      <w:ind w:left="3360" w:leftChars="1600"/>
    </w:pPr>
    <w:rPr>
      <w:rFonts w:ascii="Cambria" w:hAnsi="Cambria" w:eastAsia="宋体" w:cs="黑体"/>
      <w:szCs w:val="22"/>
    </w:rPr>
  </w:style>
  <w:style w:type="paragraph" w:styleId="29">
    <w:name w:val="Title"/>
    <w:basedOn w:val="1"/>
    <w:next w:val="1"/>
    <w:link w:val="218"/>
    <w:qFormat/>
    <w:uiPriority w:val="0"/>
    <w:pPr>
      <w:spacing w:before="240" w:after="60"/>
      <w:jc w:val="center"/>
      <w:outlineLvl w:val="0"/>
    </w:pPr>
    <w:rPr>
      <w:rFonts w:ascii="Calibri" w:hAnsi="Calibri" w:cs="黑体"/>
      <w:b/>
      <w:bCs/>
      <w:kern w:val="2"/>
      <w:sz w:val="32"/>
      <w:szCs w:val="32"/>
    </w:rPr>
  </w:style>
  <w:style w:type="character" w:styleId="32">
    <w:name w:val="Strong"/>
    <w:basedOn w:val="31"/>
    <w:qFormat/>
    <w:uiPriority w:val="0"/>
    <w:rPr>
      <w:b/>
      <w:bCs/>
    </w:rPr>
  </w:style>
  <w:style w:type="character" w:styleId="33">
    <w:name w:val="FollowedHyperlink"/>
    <w:basedOn w:val="31"/>
    <w:qFormat/>
    <w:uiPriority w:val="0"/>
    <w:rPr>
      <w:color w:val="800080"/>
      <w:u w:val="single"/>
    </w:rPr>
  </w:style>
  <w:style w:type="character" w:styleId="34">
    <w:name w:val="Emphasis"/>
    <w:basedOn w:val="31"/>
    <w:qFormat/>
    <w:uiPriority w:val="0"/>
    <w:rPr>
      <w:i/>
      <w:iCs/>
    </w:rPr>
  </w:style>
  <w:style w:type="character" w:styleId="35">
    <w:name w:val="Hyperlink"/>
    <w:qFormat/>
    <w:uiPriority w:val="0"/>
    <w:rPr>
      <w:color w:val="0000FF"/>
      <w:sz w:val="21"/>
      <w:u w:val="single"/>
    </w:rPr>
  </w:style>
  <w:style w:type="character" w:customStyle="1" w:styleId="36">
    <w:name w:val="批注文字 Char"/>
    <w:link w:val="14"/>
    <w:semiHidden/>
    <w:qFormat/>
    <w:uiPriority w:val="0"/>
    <w:rPr>
      <w:kern w:val="2"/>
      <w:sz w:val="21"/>
      <w:szCs w:val="24"/>
    </w:rPr>
  </w:style>
  <w:style w:type="character" w:customStyle="1" w:styleId="37">
    <w:name w:val="批注框文本 Char"/>
    <w:link w:val="38"/>
    <w:semiHidden/>
    <w:qFormat/>
    <w:uiPriority w:val="0"/>
    <w:rPr>
      <w:kern w:val="2"/>
      <w:sz w:val="18"/>
      <w:szCs w:val="18"/>
    </w:rPr>
  </w:style>
  <w:style w:type="paragraph" w:customStyle="1" w:styleId="38">
    <w:name w:val="批注框文本11"/>
    <w:basedOn w:val="1"/>
    <w:link w:val="37"/>
    <w:qFormat/>
    <w:uiPriority w:val="0"/>
    <w:rPr>
      <w:kern w:val="2"/>
      <w:sz w:val="18"/>
      <w:szCs w:val="18"/>
    </w:rPr>
  </w:style>
  <w:style w:type="paragraph" w:customStyle="1" w:styleId="39">
    <w:name w:val="批注框文本1"/>
    <w:basedOn w:val="1"/>
    <w:link w:val="214"/>
    <w:qFormat/>
    <w:uiPriority w:val="0"/>
    <w:pPr>
      <w:spacing w:line="240" w:lineRule="auto"/>
    </w:pPr>
    <w:rPr>
      <w:rFonts w:ascii="Heiti SC Light" w:hAnsi="Arial" w:eastAsia="Heiti SC Light" w:cs="Times New Roman"/>
      <w:sz w:val="18"/>
      <w:szCs w:val="18"/>
    </w:rPr>
  </w:style>
  <w:style w:type="paragraph" w:customStyle="1" w:styleId="40">
    <w:name w:val="annotation subject"/>
    <w:basedOn w:val="14"/>
    <w:next w:val="14"/>
    <w:link w:val="216"/>
    <w:qFormat/>
    <w:uiPriority w:val="0"/>
    <w:rPr>
      <w:rFonts w:ascii="Arial" w:hAnsi="Arial"/>
      <w:b/>
      <w:bCs/>
      <w:kern w:val="2"/>
      <w:sz w:val="21"/>
      <w:szCs w:val="24"/>
    </w:rPr>
  </w:style>
  <w:style w:type="paragraph" w:customStyle="1" w:styleId="41">
    <w:name w:val="Normal Indent"/>
    <w:basedOn w:val="1"/>
    <w:qFormat/>
    <w:uiPriority w:val="0"/>
    <w:pPr>
      <w:ind w:firstLine="420" w:firstLineChars="200"/>
    </w:pPr>
  </w:style>
  <w:style w:type="paragraph" w:customStyle="1" w:styleId="42">
    <w:name w:val="Document Map"/>
    <w:basedOn w:val="1"/>
    <w:link w:val="224"/>
    <w:qFormat/>
    <w:uiPriority w:val="0"/>
    <w:rPr>
      <w:rFonts w:ascii="Heiti SC Light" w:hAnsi="微软雅黑" w:eastAsia="Heiti SC Light" w:cs="Arial"/>
      <w:kern w:val="2"/>
      <w:sz w:val="24"/>
      <w:szCs w:val="24"/>
    </w:rPr>
  </w:style>
  <w:style w:type="paragraph" w:customStyle="1" w:styleId="4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rPr>
  </w:style>
  <w:style w:type="paragraph" w:customStyle="1" w:styleId="44">
    <w:name w:val="Normal (Web)"/>
    <w:basedOn w:val="1"/>
    <w:qFormat/>
    <w:uiPriority w:val="0"/>
    <w:pPr>
      <w:widowControl/>
      <w:spacing w:before="100" w:beforeAutospacing="1" w:after="100" w:afterAutospacing="1" w:line="240" w:lineRule="auto"/>
      <w:jc w:val="left"/>
    </w:pPr>
    <w:rPr>
      <w:rFonts w:ascii="宋体" w:hAnsi="宋体" w:eastAsia="宋体" w:cs="宋体"/>
      <w:kern w:val="0"/>
      <w:sz w:val="24"/>
    </w:rPr>
  </w:style>
  <w:style w:type="paragraph" w:customStyle="1" w:styleId="45">
    <w:name w:val="样式 章标题 + 段前: 0.5 行 段后: 0.5 行2"/>
    <w:basedOn w:val="46"/>
    <w:qFormat/>
    <w:uiPriority w:val="0"/>
    <w:pPr>
      <w:spacing w:before="50" w:after="50"/>
    </w:pPr>
    <w:rPr>
      <w:rFonts w:cs="宋体"/>
    </w:rPr>
  </w:style>
  <w:style w:type="paragraph" w:customStyle="1" w:styleId="46">
    <w:name w:val="章标题"/>
    <w:next w:val="47"/>
    <w:qFormat/>
    <w:uiPriority w:val="0"/>
    <w:pPr>
      <w:spacing w:beforeLines="100" w:afterLines="100"/>
      <w:jc w:val="both"/>
      <w:outlineLvl w:val="1"/>
    </w:pPr>
    <w:rPr>
      <w:rFonts w:ascii="黑体" w:hAnsi="Times New Roman" w:eastAsia="黑体" w:cs="Times New Roman"/>
      <w:sz w:val="21"/>
      <w:lang w:val="en-US" w:eastAsia="zh-CN" w:bidi="ar-SA"/>
    </w:rPr>
  </w:style>
  <w:style w:type="paragraph" w:customStyle="1" w:styleId="47">
    <w:name w:val="段"/>
    <w:qFormat/>
    <w:uiPriority w:val="0"/>
    <w:pPr>
      <w:tabs>
        <w:tab w:val="center" w:pos="4201"/>
        <w:tab w:val="right" w:leader="dot" w:pos="9298"/>
      </w:tabs>
      <w:autoSpaceDE w:val="0"/>
      <w:autoSpaceDN w:val="0"/>
      <w:ind w:firstLine="420" w:firstLineChars="200"/>
      <w:jc w:val="both"/>
    </w:pPr>
    <w:rPr>
      <w:rFonts w:ascii="Times New Roman" w:hAnsi="Times New Roman" w:eastAsia="宋体" w:cs="Times New Roman"/>
      <w:sz w:val="21"/>
      <w:lang w:val="en-US" w:eastAsia="zh-CN" w:bidi="ar-SA"/>
    </w:rPr>
  </w:style>
  <w:style w:type="paragraph" w:customStyle="1" w:styleId="48">
    <w:name w:val="文章标题"/>
    <w:next w:val="49"/>
    <w:qFormat/>
    <w:uiPriority w:val="0"/>
    <w:pPr>
      <w:spacing w:beforeLines="800" w:afterLines="100"/>
      <w:jc w:val="center"/>
    </w:pPr>
    <w:rPr>
      <w:rFonts w:ascii="Arial" w:hAnsi="Arial" w:eastAsia="黑体" w:cs="宋体"/>
      <w:bCs/>
      <w:kern w:val="2"/>
      <w:sz w:val="52"/>
      <w:lang w:val="en-US" w:eastAsia="zh-CN" w:bidi="ar-SA"/>
    </w:rPr>
  </w:style>
  <w:style w:type="paragraph" w:customStyle="1" w:styleId="49">
    <w:name w:val="封面公司名"/>
    <w:link w:val="293"/>
    <w:qFormat/>
    <w:uiPriority w:val="0"/>
    <w:pPr>
      <w:jc w:val="center"/>
    </w:pPr>
    <w:rPr>
      <w:rFonts w:ascii="Arial" w:hAnsi="Arial" w:eastAsia="楷体_GB2312" w:cs="宋体"/>
      <w:bCs/>
      <w:kern w:val="2"/>
      <w:sz w:val="28"/>
      <w:lang w:val="en-US" w:eastAsia="zh-CN" w:bidi="ar-SA"/>
    </w:rPr>
  </w:style>
  <w:style w:type="paragraph" w:customStyle="1" w:styleId="50">
    <w:name w:val="有符号正文"/>
    <w:basedOn w:val="1"/>
    <w:qFormat/>
    <w:uiPriority w:val="0"/>
  </w:style>
  <w:style w:type="paragraph" w:customStyle="1" w:styleId="51">
    <w:name w:val="表格标题2"/>
    <w:basedOn w:val="52"/>
    <w:qFormat/>
    <w:uiPriority w:val="0"/>
    <w:rPr>
      <w:b/>
    </w:rPr>
  </w:style>
  <w:style w:type="paragraph" w:customStyle="1" w:styleId="52">
    <w:name w:val="表格内文"/>
    <w:basedOn w:val="1"/>
    <w:qFormat/>
    <w:uiPriority w:val="0"/>
    <w:rPr>
      <w:rFonts w:cs="宋体"/>
      <w:szCs w:val="20"/>
    </w:rPr>
  </w:style>
  <w:style w:type="paragraph" w:customStyle="1" w:styleId="53">
    <w:name w:val="表格标题1"/>
    <w:basedOn w:val="1"/>
    <w:qFormat/>
    <w:uiPriority w:val="0"/>
    <w:pPr>
      <w:jc w:val="center"/>
    </w:pPr>
    <w:rPr>
      <w:rFonts w:cs="宋体"/>
      <w:b/>
      <w:bCs/>
      <w:szCs w:val="21"/>
    </w:rPr>
  </w:style>
  <w:style w:type="paragraph" w:customStyle="1" w:styleId="54">
    <w:name w:val="目录"/>
    <w:next w:val="1"/>
    <w:qFormat/>
    <w:uiPriority w:val="0"/>
    <w:pPr>
      <w:spacing w:beforeLines="200"/>
      <w:jc w:val="center"/>
    </w:pPr>
    <w:rPr>
      <w:rFonts w:ascii="Arial" w:hAnsi="Arial" w:eastAsia="黑体" w:cs="宋体"/>
      <w:bCs/>
      <w:kern w:val="2"/>
      <w:sz w:val="48"/>
      <w:lang w:val="en-US" w:eastAsia="zh-CN" w:bidi="ar-SA"/>
    </w:rPr>
  </w:style>
  <w:style w:type="paragraph" w:customStyle="1" w:styleId="55">
    <w:name w:val="List Paragraph"/>
    <w:basedOn w:val="1"/>
    <w:qFormat/>
    <w:uiPriority w:val="0"/>
  </w:style>
  <w:style w:type="paragraph" w:customStyle="1" w:styleId="56">
    <w:name w:val="Quote"/>
    <w:basedOn w:val="1"/>
    <w:next w:val="1"/>
    <w:link w:val="217"/>
    <w:qFormat/>
    <w:uiPriority w:val="0"/>
    <w:rPr>
      <w:rFonts w:ascii="Arial" w:hAnsi="Arial"/>
      <w:i/>
      <w:iCs/>
      <w:color w:val="000000"/>
      <w:kern w:val="2"/>
      <w:sz w:val="21"/>
      <w:szCs w:val="24"/>
    </w:rPr>
  </w:style>
  <w:style w:type="paragraph" w:customStyle="1" w:styleId="57">
    <w:name w:val="一级标题－雅黑"/>
    <w:basedOn w:val="2"/>
    <w:qFormat/>
    <w:uiPriority w:val="0"/>
    <w:rPr>
      <w:b/>
    </w:rPr>
  </w:style>
  <w:style w:type="paragraph" w:customStyle="1" w:styleId="58">
    <w:name w:val="表格"/>
    <w:basedOn w:val="1"/>
    <w:link w:val="220"/>
    <w:qFormat/>
    <w:uiPriority w:val="0"/>
    <w:pPr>
      <w:spacing w:line="240" w:lineRule="auto"/>
      <w:jc w:val="center"/>
    </w:pPr>
    <w:rPr>
      <w:rFonts w:ascii="微软雅黑" w:hAnsi="微软雅黑" w:eastAsia="微软雅黑" w:cs="Arial"/>
      <w:sz w:val="21"/>
      <w:szCs w:val="21"/>
    </w:rPr>
  </w:style>
  <w:style w:type="paragraph" w:customStyle="1" w:styleId="59">
    <w:name w:val="首行缩进正文"/>
    <w:basedOn w:val="1"/>
    <w:link w:val="221"/>
    <w:qFormat/>
    <w:uiPriority w:val="0"/>
    <w:pPr>
      <w:ind w:firstLine="420" w:firstLineChars="200"/>
    </w:pPr>
    <w:rPr>
      <w:rFonts w:ascii="微软雅黑" w:hAnsi="微软雅黑" w:eastAsia="微软雅黑" w:cs="Arial"/>
      <w:sz w:val="21"/>
    </w:rPr>
  </w:style>
  <w:style w:type="paragraph" w:customStyle="1" w:styleId="60">
    <w:name w:val="No Spacing"/>
    <w:qFormat/>
    <w:uiPriority w:val="0"/>
    <w:pPr>
      <w:widowControl w:val="0"/>
      <w:snapToGrid w:val="0"/>
      <w:jc w:val="both"/>
    </w:pPr>
    <w:rPr>
      <w:rFonts w:ascii="微软雅黑" w:hAnsi="微软雅黑" w:eastAsia="微软雅黑" w:cs="Arial"/>
      <w:kern w:val="2"/>
      <w:sz w:val="21"/>
      <w:szCs w:val="24"/>
      <w:lang w:val="en-US" w:eastAsia="zh-CN" w:bidi="ar-SA"/>
    </w:rPr>
  </w:style>
  <w:style w:type="paragraph" w:customStyle="1" w:styleId="61">
    <w:name w:val="Intense Quote"/>
    <w:basedOn w:val="1"/>
    <w:next w:val="1"/>
    <w:link w:val="222"/>
    <w:qFormat/>
    <w:uiPriority w:val="0"/>
    <w:pPr>
      <w:widowControl/>
      <w:pBdr>
        <w:top w:val="single" w:color="4F81BD" w:sz="4" w:space="10"/>
        <w:bottom w:val="single" w:color="4F81BD" w:sz="4" w:space="10"/>
      </w:pBdr>
      <w:adjustRightInd w:val="0"/>
      <w:spacing w:line="240" w:lineRule="auto"/>
      <w:ind w:right="-2" w:firstLine="420" w:firstLineChars="200"/>
      <w:jc w:val="left"/>
    </w:pPr>
    <w:rPr>
      <w:rFonts w:ascii="Cambria" w:hAnsi="Cambria" w:eastAsia="Microsoft YaHei UI" w:cs="黑体"/>
      <w:iCs/>
      <w:color w:val="000000"/>
      <w:sz w:val="21"/>
      <w:szCs w:val="21"/>
      <w:lang w:val="zh-CN"/>
    </w:rPr>
  </w:style>
  <w:style w:type="paragraph" w:customStyle="1" w:styleId="62">
    <w:name w:val="代码"/>
    <w:basedOn w:val="61"/>
    <w:link w:val="223"/>
    <w:qFormat/>
    <w:uiPriority w:val="0"/>
    <w:pPr>
      <w:ind w:firstLine="0" w:firstLineChars="0"/>
    </w:pPr>
    <w:rPr>
      <w:rFonts w:ascii="Courier New" w:hAnsi="Courier New" w:eastAsia="Microsoft YaHei UI" w:cs="Courier New"/>
      <w:color w:val="000000"/>
      <w:sz w:val="18"/>
      <w:szCs w:val="18"/>
      <w:lang w:val="zh-CN"/>
    </w:rPr>
  </w:style>
  <w:style w:type="paragraph" w:customStyle="1" w:styleId="63">
    <w:name w:val="biaoti2"/>
    <w:basedOn w:val="3"/>
    <w:qFormat/>
    <w:uiPriority w:val="0"/>
    <w:pPr>
      <w:tabs>
        <w:tab w:val="left" w:pos="576"/>
        <w:tab w:val="left" w:pos="1440"/>
        <w:tab w:val="clear" w:pos="425"/>
        <w:tab w:val="clear" w:pos="567"/>
      </w:tabs>
      <w:snapToGrid/>
      <w:spacing w:before="100" w:beforeAutospacing="1" w:after="100" w:afterAutospacing="1"/>
      <w:ind w:left="576" w:hanging="576"/>
    </w:pPr>
    <w:rPr>
      <w:rFonts w:ascii="Arial" w:hAnsi="Arial" w:eastAsia="宋体" w:cs="Times New Roman"/>
      <w:b/>
      <w:sz w:val="32"/>
    </w:rPr>
  </w:style>
  <w:style w:type="paragraph" w:customStyle="1" w:styleId="64">
    <w:name w:val="样式 正文缩进特点正文缩进 Char正文（首行缩进两字） Char正文缩进 Char1 Char正文缩进 Char C..."/>
    <w:basedOn w:val="41"/>
    <w:qFormat/>
    <w:uiPriority w:val="0"/>
    <w:pPr>
      <w:snapToGrid/>
      <w:spacing w:line="300" w:lineRule="auto"/>
      <w:ind w:firstLine="200"/>
    </w:pPr>
    <w:rPr>
      <w:rFonts w:ascii="Arial" w:hAnsi="Arial" w:eastAsia="宋体" w:cs="宋体"/>
      <w:sz w:val="24"/>
      <w:szCs w:val="20"/>
    </w:rPr>
  </w:style>
  <w:style w:type="paragraph" w:customStyle="1" w:styleId="65">
    <w:name w:val="正文缩进3"/>
    <w:basedOn w:val="1"/>
    <w:qFormat/>
    <w:uiPriority w:val="0"/>
    <w:pPr>
      <w:snapToGrid/>
      <w:spacing w:beforeLines="50" w:afterLines="50" w:line="360" w:lineRule="auto"/>
      <w:ind w:firstLine="200" w:firstLineChars="200"/>
    </w:pPr>
    <w:rPr>
      <w:rFonts w:ascii="Times New Roman" w:hAnsi="Times New Roman" w:eastAsia="宋体" w:cs="Times New Roman"/>
      <w:sz w:val="24"/>
    </w:rPr>
  </w:style>
  <w:style w:type="paragraph" w:customStyle="1" w:styleId="66">
    <w:name w:val="正文:1"/>
    <w:basedOn w:val="1"/>
    <w:qFormat/>
    <w:uiPriority w:val="0"/>
    <w:pPr>
      <w:autoSpaceDE w:val="0"/>
      <w:autoSpaceDN w:val="0"/>
      <w:adjustRightInd w:val="0"/>
      <w:snapToGrid/>
      <w:spacing w:before="80" w:after="80" w:line="300" w:lineRule="auto"/>
      <w:ind w:left="1701"/>
    </w:pPr>
    <w:rPr>
      <w:rFonts w:ascii="Times New Roman" w:hAnsi="Times New Roman" w:eastAsia="宋体" w:cs="Times New Roman"/>
      <w:kern w:val="0"/>
      <w:szCs w:val="21"/>
    </w:rPr>
  </w:style>
  <w:style w:type="paragraph" w:customStyle="1" w:styleId="67">
    <w:name w:val="Default"/>
    <w:qFormat/>
    <w:uiPriority w:val="0"/>
    <w:pPr>
      <w:widowControl w:val="0"/>
      <w:autoSpaceDE w:val="0"/>
      <w:autoSpaceDN w:val="0"/>
      <w:adjustRightInd w:val="0"/>
    </w:pPr>
    <w:rPr>
      <w:rFonts w:ascii="黑体" w:hAnsi="Cambria" w:eastAsia="黑体" w:cs="黑体"/>
      <w:color w:val="000000"/>
      <w:sz w:val="24"/>
      <w:szCs w:val="24"/>
      <w:lang w:val="en-US" w:eastAsia="zh-CN" w:bidi="ar-SA"/>
    </w:rPr>
  </w:style>
  <w:style w:type="paragraph" w:customStyle="1" w:styleId="68">
    <w:name w:val="修订1"/>
    <w:qFormat/>
    <w:uiPriority w:val="0"/>
    <w:rPr>
      <w:rFonts w:ascii="微软雅黑" w:hAnsi="微软雅黑" w:eastAsia="微软雅黑" w:cs="Arial"/>
      <w:kern w:val="2"/>
      <w:sz w:val="21"/>
      <w:szCs w:val="24"/>
      <w:lang w:val="en-US" w:eastAsia="zh-CN" w:bidi="ar-SA"/>
    </w:rPr>
  </w:style>
  <w:style w:type="paragraph" w:customStyle="1" w:styleId="69">
    <w:name w:val="文本块1"/>
    <w:basedOn w:val="1"/>
    <w:next w:val="1"/>
    <w:link w:val="302"/>
    <w:qFormat/>
    <w:uiPriority w:val="0"/>
    <w:pPr>
      <w:snapToGrid/>
      <w:spacing w:line="240" w:lineRule="auto"/>
    </w:pPr>
    <w:rPr>
      <w:rFonts w:ascii="宋体" w:hAnsi="宋体" w:eastAsia="微软雅黑" w:cs="宋体"/>
      <w:i/>
      <w:iCs/>
      <w:color w:val="000000"/>
      <w:sz w:val="21"/>
      <w:szCs w:val="22"/>
    </w:rPr>
  </w:style>
  <w:style w:type="paragraph" w:customStyle="1" w:styleId="70">
    <w:name w:val="标题 11"/>
    <w:basedOn w:val="1"/>
    <w:next w:val="71"/>
    <w:qFormat/>
    <w:uiPriority w:val="0"/>
    <w:pPr>
      <w:keepNext/>
      <w:keepLines/>
      <w:widowControl/>
      <w:numPr>
        <w:ilvl w:val="0"/>
        <w:numId w:val="6"/>
      </w:numPr>
      <w:pBdr>
        <w:bottom w:val="single" w:color="auto" w:sz="18" w:space="1"/>
      </w:pBdr>
      <w:snapToGrid/>
      <w:spacing w:beforeLines="100" w:afterLines="100" w:line="1240" w:lineRule="exact"/>
      <w:jc w:val="right"/>
      <w:outlineLvl w:val="0"/>
    </w:pPr>
    <w:rPr>
      <w:rFonts w:ascii="宋体" w:hAnsi="宋体" w:eastAsia="黑体" w:cs="宋体"/>
      <w:bCs/>
      <w:kern w:val="44"/>
      <w:sz w:val="48"/>
      <w:szCs w:val="44"/>
    </w:rPr>
  </w:style>
  <w:style w:type="paragraph" w:customStyle="1" w:styleId="71">
    <w:name w:val="正文对齐"/>
    <w:basedOn w:val="1"/>
    <w:link w:val="234"/>
    <w:qFormat/>
    <w:uiPriority w:val="0"/>
    <w:pPr>
      <w:widowControl/>
      <w:snapToGrid/>
      <w:spacing w:after="120" w:line="240" w:lineRule="auto"/>
      <w:ind w:left="400" w:leftChars="400"/>
      <w:jc w:val="left"/>
    </w:pPr>
    <w:rPr>
      <w:rFonts w:ascii="宋体" w:hAnsi="宋体" w:cs="宋体"/>
      <w:sz w:val="24"/>
      <w:szCs w:val="24"/>
    </w:rPr>
  </w:style>
  <w:style w:type="paragraph" w:customStyle="1" w:styleId="72">
    <w:name w:val="标题 21"/>
    <w:basedOn w:val="1"/>
    <w:next w:val="71"/>
    <w:qFormat/>
    <w:uiPriority w:val="0"/>
    <w:pPr>
      <w:keepNext/>
      <w:keepLines/>
      <w:widowControl/>
      <w:numPr>
        <w:ilvl w:val="1"/>
        <w:numId w:val="6"/>
      </w:numPr>
      <w:snapToGrid/>
      <w:spacing w:beforeLines="200" w:line="240" w:lineRule="auto"/>
      <w:jc w:val="left"/>
      <w:outlineLvl w:val="1"/>
    </w:pPr>
    <w:rPr>
      <w:rFonts w:ascii="宋体" w:hAnsi="宋体" w:eastAsia="黑体" w:cs="黑体"/>
      <w:bCs/>
      <w:kern w:val="0"/>
      <w:sz w:val="36"/>
      <w:szCs w:val="32"/>
    </w:rPr>
  </w:style>
  <w:style w:type="paragraph" w:customStyle="1" w:styleId="73">
    <w:name w:val="标题 31"/>
    <w:basedOn w:val="1"/>
    <w:next w:val="71"/>
    <w:qFormat/>
    <w:uiPriority w:val="0"/>
    <w:pPr>
      <w:keepNext/>
      <w:keepLines/>
      <w:widowControl/>
      <w:numPr>
        <w:ilvl w:val="2"/>
        <w:numId w:val="6"/>
      </w:numPr>
      <w:snapToGrid/>
      <w:spacing w:beforeLines="100" w:line="240" w:lineRule="auto"/>
      <w:jc w:val="left"/>
      <w:outlineLvl w:val="2"/>
    </w:pPr>
    <w:rPr>
      <w:rFonts w:ascii="宋体" w:hAnsi="宋体" w:eastAsia="黑体" w:cs="宋体"/>
      <w:bCs/>
      <w:kern w:val="0"/>
      <w:sz w:val="32"/>
      <w:szCs w:val="32"/>
    </w:rPr>
  </w:style>
  <w:style w:type="paragraph" w:customStyle="1" w:styleId="74">
    <w:name w:val="标题 41"/>
    <w:basedOn w:val="1"/>
    <w:next w:val="71"/>
    <w:link w:val="314"/>
    <w:qFormat/>
    <w:uiPriority w:val="0"/>
    <w:pPr>
      <w:keepNext/>
      <w:keepLines/>
      <w:widowControl/>
      <w:numPr>
        <w:ilvl w:val="3"/>
        <w:numId w:val="6"/>
      </w:numPr>
      <w:snapToGrid/>
      <w:spacing w:beforeLines="100" w:line="240" w:lineRule="auto"/>
      <w:jc w:val="left"/>
      <w:outlineLvl w:val="3"/>
    </w:pPr>
    <w:rPr>
      <w:rFonts w:ascii="宋体" w:hAnsi="宋体" w:eastAsia="黑体" w:cs="黑体"/>
      <w:bCs/>
      <w:sz w:val="28"/>
      <w:szCs w:val="28"/>
    </w:rPr>
  </w:style>
  <w:style w:type="paragraph" w:customStyle="1" w:styleId="75">
    <w:name w:val="标题 51"/>
    <w:basedOn w:val="1"/>
    <w:next w:val="71"/>
    <w:qFormat/>
    <w:uiPriority w:val="0"/>
    <w:pPr>
      <w:keepNext/>
      <w:keepLines/>
      <w:widowControl/>
      <w:numPr>
        <w:ilvl w:val="4"/>
        <w:numId w:val="6"/>
      </w:numPr>
      <w:snapToGrid/>
      <w:spacing w:beforeLines="100" w:line="360" w:lineRule="auto"/>
      <w:jc w:val="left"/>
      <w:outlineLvl w:val="4"/>
    </w:pPr>
    <w:rPr>
      <w:rFonts w:ascii="宋体" w:hAnsi="宋体" w:eastAsia="宋体" w:cs="宋体"/>
      <w:b/>
      <w:bCs/>
      <w:kern w:val="0"/>
      <w:sz w:val="24"/>
      <w:szCs w:val="28"/>
    </w:rPr>
  </w:style>
  <w:style w:type="paragraph" w:customStyle="1" w:styleId="76">
    <w:name w:val="标题 61"/>
    <w:basedOn w:val="1"/>
    <w:next w:val="71"/>
    <w:qFormat/>
    <w:uiPriority w:val="0"/>
    <w:pPr>
      <w:keepNext/>
      <w:keepLines/>
      <w:widowControl/>
      <w:numPr>
        <w:ilvl w:val="5"/>
        <w:numId w:val="7"/>
      </w:numPr>
      <w:snapToGrid/>
      <w:spacing w:line="360" w:lineRule="auto"/>
      <w:jc w:val="left"/>
      <w:outlineLvl w:val="5"/>
    </w:pPr>
    <w:rPr>
      <w:rFonts w:ascii="宋体" w:hAnsi="宋体" w:eastAsia="黑体" w:cs="黑体"/>
      <w:b/>
      <w:bCs/>
      <w:kern w:val="0"/>
      <w:sz w:val="24"/>
    </w:rPr>
  </w:style>
  <w:style w:type="paragraph" w:customStyle="1" w:styleId="77">
    <w:name w:val="标题 71"/>
    <w:basedOn w:val="1"/>
    <w:next w:val="1"/>
    <w:qFormat/>
    <w:uiPriority w:val="0"/>
    <w:pPr>
      <w:keepNext/>
      <w:keepLines/>
      <w:widowControl/>
      <w:tabs>
        <w:tab w:val="left" w:pos="210"/>
        <w:tab w:val="left" w:pos="420"/>
      </w:tabs>
      <w:spacing w:before="240" w:after="64" w:line="320" w:lineRule="auto"/>
      <w:ind w:left="4840" w:hanging="1296"/>
      <w:jc w:val="left"/>
      <w:outlineLvl w:val="6"/>
    </w:pPr>
    <w:rPr>
      <w:rFonts w:cs="Times New Roman"/>
      <w:b/>
      <w:bCs/>
      <w:color w:val="565656"/>
      <w:kern w:val="0"/>
      <w:sz w:val="24"/>
    </w:rPr>
  </w:style>
  <w:style w:type="paragraph" w:customStyle="1" w:styleId="78">
    <w:name w:val="标题 81"/>
    <w:basedOn w:val="1"/>
    <w:next w:val="1"/>
    <w:qFormat/>
    <w:uiPriority w:val="0"/>
    <w:pPr>
      <w:keepNext/>
      <w:keepLines/>
      <w:widowControl/>
      <w:tabs>
        <w:tab w:val="left" w:pos="210"/>
        <w:tab w:val="left" w:pos="420"/>
      </w:tabs>
      <w:spacing w:before="240" w:after="64" w:line="320" w:lineRule="auto"/>
      <w:ind w:left="4984" w:hanging="1440"/>
      <w:jc w:val="left"/>
      <w:outlineLvl w:val="7"/>
    </w:pPr>
    <w:rPr>
      <w:rFonts w:ascii="宋体" w:hAnsi="宋体" w:eastAsia="宋体" w:cs="黑体"/>
      <w:color w:val="565656"/>
      <w:kern w:val="0"/>
      <w:sz w:val="24"/>
    </w:rPr>
  </w:style>
  <w:style w:type="paragraph" w:customStyle="1" w:styleId="79">
    <w:name w:val="标题 91"/>
    <w:basedOn w:val="1"/>
    <w:next w:val="1"/>
    <w:qFormat/>
    <w:uiPriority w:val="0"/>
    <w:pPr>
      <w:keepNext/>
      <w:keepLines/>
      <w:widowControl/>
      <w:tabs>
        <w:tab w:val="left" w:pos="210"/>
        <w:tab w:val="left" w:pos="420"/>
      </w:tabs>
      <w:spacing w:before="240" w:after="64" w:line="320" w:lineRule="auto"/>
      <w:ind w:left="5128" w:hanging="1584"/>
      <w:jc w:val="left"/>
      <w:outlineLvl w:val="8"/>
    </w:pPr>
    <w:rPr>
      <w:rFonts w:ascii="宋体" w:hAnsi="宋体" w:eastAsia="宋体" w:cs="黑体"/>
      <w:color w:val="565656"/>
      <w:kern w:val="0"/>
      <w:sz w:val="24"/>
    </w:rPr>
  </w:style>
  <w:style w:type="paragraph" w:customStyle="1" w:styleId="80">
    <w:name w:val="并列小菱形"/>
    <w:basedOn w:val="1"/>
    <w:link w:val="235"/>
    <w:qFormat/>
    <w:uiPriority w:val="0"/>
    <w:pPr>
      <w:widowControl/>
      <w:numPr>
        <w:ilvl w:val="0"/>
        <w:numId w:val="8"/>
      </w:numPr>
      <w:snapToGrid/>
      <w:spacing w:line="240" w:lineRule="auto"/>
      <w:jc w:val="left"/>
    </w:pPr>
    <w:rPr>
      <w:rFonts w:ascii="宋体" w:hAnsi="宋体" w:cs="宋体"/>
      <w:sz w:val="24"/>
      <w:szCs w:val="16"/>
    </w:rPr>
  </w:style>
  <w:style w:type="paragraph" w:customStyle="1" w:styleId="81">
    <w:name w:val="Content"/>
    <w:basedOn w:val="1"/>
    <w:next w:val="71"/>
    <w:link w:val="236"/>
    <w:qFormat/>
    <w:uiPriority w:val="0"/>
    <w:pPr>
      <w:widowControl/>
      <w:pBdr>
        <w:bottom w:val="single" w:color="auto" w:sz="18" w:space="1"/>
      </w:pBdr>
      <w:snapToGrid/>
      <w:spacing w:beforeLines="100" w:afterLines="100" w:line="1240" w:lineRule="exact"/>
      <w:jc w:val="right"/>
    </w:pPr>
    <w:rPr>
      <w:rFonts w:ascii="宋体" w:hAnsi="宋体" w:eastAsia="黑体" w:cs="宋体"/>
      <w:sz w:val="48"/>
      <w:szCs w:val="24"/>
    </w:rPr>
  </w:style>
  <w:style w:type="paragraph" w:customStyle="1" w:styleId="82">
    <w:name w:val="表格菱形"/>
    <w:basedOn w:val="83"/>
    <w:link w:val="238"/>
    <w:qFormat/>
    <w:uiPriority w:val="0"/>
    <w:pPr>
      <w:numPr>
        <w:ilvl w:val="0"/>
        <w:numId w:val="9"/>
      </w:numPr>
    </w:pPr>
    <w:rPr>
      <w:rFonts w:ascii="宋体" w:hAnsi="宋体" w:cs="宋体"/>
      <w:sz w:val="24"/>
      <w:szCs w:val="24"/>
    </w:rPr>
  </w:style>
  <w:style w:type="paragraph" w:customStyle="1" w:styleId="83">
    <w:name w:val="并列圆点"/>
    <w:basedOn w:val="1"/>
    <w:link w:val="237"/>
    <w:qFormat/>
    <w:uiPriority w:val="0"/>
    <w:pPr>
      <w:widowControl/>
      <w:numPr>
        <w:ilvl w:val="0"/>
        <w:numId w:val="10"/>
      </w:numPr>
      <w:snapToGrid/>
      <w:spacing w:line="240" w:lineRule="auto"/>
      <w:jc w:val="left"/>
    </w:pPr>
    <w:rPr>
      <w:rFonts w:ascii="宋体" w:hAnsi="宋体" w:cs="宋体"/>
      <w:sz w:val="24"/>
      <w:szCs w:val="24"/>
    </w:rPr>
  </w:style>
  <w:style w:type="paragraph" w:customStyle="1" w:styleId="84">
    <w:name w:val="表格题注"/>
    <w:basedOn w:val="71"/>
    <w:next w:val="71"/>
    <w:link w:val="239"/>
    <w:qFormat/>
    <w:uiPriority w:val="0"/>
    <w:pPr>
      <w:keepNext/>
      <w:numPr>
        <w:ilvl w:val="8"/>
        <w:numId w:val="6"/>
      </w:numPr>
      <w:spacing w:before="60" w:after="0"/>
      <w:ind w:leftChars="0"/>
      <w:jc w:val="center"/>
    </w:pPr>
    <w:rPr>
      <w:rFonts w:ascii="宋体" w:hAnsi="宋体" w:eastAsia="黑体" w:cs="宋体"/>
      <w:sz w:val="24"/>
      <w:szCs w:val="24"/>
    </w:rPr>
  </w:style>
  <w:style w:type="paragraph" w:customStyle="1" w:styleId="85">
    <w:name w:val="表格圆点"/>
    <w:basedOn w:val="1"/>
    <w:link w:val="240"/>
    <w:qFormat/>
    <w:uiPriority w:val="0"/>
    <w:pPr>
      <w:widowControl/>
      <w:numPr>
        <w:ilvl w:val="0"/>
        <w:numId w:val="11"/>
      </w:numPr>
      <w:snapToGrid/>
      <w:spacing w:line="240" w:lineRule="auto"/>
      <w:jc w:val="left"/>
    </w:pPr>
    <w:rPr>
      <w:rFonts w:ascii="宋体" w:hAnsi="宋体"/>
      <w:sz w:val="24"/>
      <w:szCs w:val="24"/>
    </w:rPr>
  </w:style>
  <w:style w:type="paragraph" w:customStyle="1" w:styleId="86">
    <w:name w:val="并列大标题"/>
    <w:basedOn w:val="1"/>
    <w:next w:val="71"/>
    <w:link w:val="241"/>
    <w:qFormat/>
    <w:uiPriority w:val="0"/>
    <w:pPr>
      <w:widowControl/>
      <w:snapToGrid/>
      <w:spacing w:beforeLines="50" w:line="240" w:lineRule="auto"/>
      <w:jc w:val="left"/>
    </w:pPr>
    <w:rPr>
      <w:rFonts w:ascii="宋体" w:hAnsi="宋体" w:eastAsia="黑体" w:cs="宋体"/>
      <w:sz w:val="28"/>
      <w:szCs w:val="28"/>
    </w:rPr>
  </w:style>
  <w:style w:type="paragraph" w:customStyle="1" w:styleId="87">
    <w:name w:val="并列小标题"/>
    <w:basedOn w:val="1"/>
    <w:next w:val="71"/>
    <w:link w:val="242"/>
    <w:qFormat/>
    <w:uiPriority w:val="0"/>
    <w:pPr>
      <w:widowControl/>
      <w:snapToGrid/>
      <w:spacing w:beforeLines="50" w:line="240" w:lineRule="auto"/>
      <w:jc w:val="left"/>
    </w:pPr>
    <w:rPr>
      <w:rFonts w:ascii="宋体" w:hAnsi="宋体" w:eastAsia="黑体" w:cs="宋体"/>
      <w:b/>
      <w:sz w:val="24"/>
      <w:szCs w:val="24"/>
    </w:rPr>
  </w:style>
  <w:style w:type="paragraph" w:customStyle="1" w:styleId="88">
    <w:name w:val="插图对齐"/>
    <w:basedOn w:val="1"/>
    <w:next w:val="71"/>
    <w:link w:val="243"/>
    <w:qFormat/>
    <w:uiPriority w:val="0"/>
    <w:pPr>
      <w:widowControl/>
      <w:snapToGrid/>
      <w:spacing w:line="240" w:lineRule="auto"/>
      <w:jc w:val="center"/>
    </w:pPr>
    <w:rPr>
      <w:rFonts w:ascii="宋体" w:hAnsi="宋体" w:cs="宋体"/>
      <w:sz w:val="24"/>
      <w:szCs w:val="24"/>
    </w:rPr>
  </w:style>
  <w:style w:type="paragraph" w:customStyle="1" w:styleId="89">
    <w:name w:val="插图题注"/>
    <w:basedOn w:val="71"/>
    <w:next w:val="88"/>
    <w:link w:val="244"/>
    <w:qFormat/>
    <w:uiPriority w:val="0"/>
    <w:pPr>
      <w:keepNext/>
      <w:numPr>
        <w:ilvl w:val="7"/>
        <w:numId w:val="6"/>
      </w:numPr>
      <w:spacing w:before="60" w:after="0"/>
      <w:ind w:leftChars="0"/>
      <w:jc w:val="center"/>
    </w:pPr>
    <w:rPr>
      <w:rFonts w:ascii="宋体" w:hAnsi="宋体" w:eastAsia="黑体" w:cs="宋体"/>
      <w:sz w:val="24"/>
      <w:szCs w:val="24"/>
    </w:rPr>
  </w:style>
  <w:style w:type="paragraph" w:customStyle="1" w:styleId="90">
    <w:name w:val="附录表格题注"/>
    <w:basedOn w:val="71"/>
    <w:next w:val="71"/>
    <w:link w:val="245"/>
    <w:qFormat/>
    <w:uiPriority w:val="0"/>
    <w:pPr>
      <w:numPr>
        <w:ilvl w:val="8"/>
        <w:numId w:val="12"/>
      </w:numPr>
      <w:spacing w:before="60" w:after="0"/>
      <w:ind w:left="400"/>
      <w:jc w:val="center"/>
    </w:pPr>
    <w:rPr>
      <w:rFonts w:ascii="宋体" w:hAnsi="宋体" w:eastAsia="黑体" w:cs="宋体"/>
      <w:sz w:val="24"/>
      <w:szCs w:val="24"/>
    </w:rPr>
  </w:style>
  <w:style w:type="paragraph" w:customStyle="1" w:styleId="91">
    <w:name w:val="附录插图题注"/>
    <w:basedOn w:val="71"/>
    <w:next w:val="88"/>
    <w:link w:val="246"/>
    <w:qFormat/>
    <w:uiPriority w:val="0"/>
    <w:pPr>
      <w:numPr>
        <w:ilvl w:val="7"/>
        <w:numId w:val="12"/>
      </w:numPr>
      <w:spacing w:before="60" w:after="0"/>
      <w:jc w:val="center"/>
    </w:pPr>
    <w:rPr>
      <w:rFonts w:ascii="宋体" w:hAnsi="宋体" w:eastAsia="黑体" w:cs="宋体"/>
      <w:sz w:val="24"/>
      <w:szCs w:val="24"/>
    </w:rPr>
  </w:style>
  <w:style w:type="paragraph" w:customStyle="1" w:styleId="92">
    <w:name w:val="附录二级标题"/>
    <w:basedOn w:val="1"/>
    <w:next w:val="71"/>
    <w:link w:val="247"/>
    <w:qFormat/>
    <w:uiPriority w:val="0"/>
    <w:pPr>
      <w:widowControl/>
      <w:snapToGrid/>
      <w:spacing w:beforeLines="200" w:line="240" w:lineRule="auto"/>
      <w:jc w:val="left"/>
      <w:outlineLvl w:val="1"/>
    </w:pPr>
    <w:rPr>
      <w:rFonts w:ascii="宋体" w:hAnsi="宋体" w:eastAsia="黑体" w:cs="宋体"/>
      <w:sz w:val="36"/>
      <w:szCs w:val="24"/>
    </w:rPr>
  </w:style>
  <w:style w:type="paragraph" w:customStyle="1" w:styleId="93">
    <w:name w:val="附录三级标题"/>
    <w:basedOn w:val="1"/>
    <w:next w:val="71"/>
    <w:link w:val="248"/>
    <w:qFormat/>
    <w:uiPriority w:val="0"/>
    <w:pPr>
      <w:widowControl/>
      <w:snapToGrid/>
      <w:spacing w:beforeLines="100" w:line="240" w:lineRule="auto"/>
      <w:jc w:val="left"/>
    </w:pPr>
    <w:rPr>
      <w:rFonts w:ascii="黑体" w:hAnsi="宋体" w:eastAsia="黑体" w:cs="宋体"/>
      <w:sz w:val="32"/>
      <w:szCs w:val="32"/>
    </w:rPr>
  </w:style>
  <w:style w:type="paragraph" w:customStyle="1" w:styleId="94">
    <w:name w:val="附录一级标题"/>
    <w:basedOn w:val="1"/>
    <w:next w:val="71"/>
    <w:link w:val="249"/>
    <w:qFormat/>
    <w:uiPriority w:val="0"/>
    <w:pPr>
      <w:widowControl/>
      <w:pBdr>
        <w:bottom w:val="single" w:color="auto" w:sz="18" w:space="1"/>
      </w:pBdr>
      <w:snapToGrid/>
      <w:spacing w:beforeLines="100" w:afterLines="100" w:line="1240" w:lineRule="exact"/>
      <w:jc w:val="right"/>
      <w:outlineLvl w:val="0"/>
    </w:pPr>
    <w:rPr>
      <w:rFonts w:ascii="宋体" w:hAnsi="宋体" w:eastAsia="黑体" w:cs="宋体"/>
      <w:sz w:val="48"/>
      <w:szCs w:val="24"/>
    </w:rPr>
  </w:style>
  <w:style w:type="paragraph" w:customStyle="1" w:styleId="95">
    <w:name w:val="Step1"/>
    <w:basedOn w:val="1"/>
    <w:next w:val="96"/>
    <w:link w:val="251"/>
    <w:qFormat/>
    <w:uiPriority w:val="0"/>
    <w:pPr>
      <w:widowControl/>
      <w:numPr>
        <w:ilvl w:val="0"/>
        <w:numId w:val="13"/>
      </w:numPr>
      <w:snapToGrid/>
      <w:spacing w:line="240" w:lineRule="auto"/>
      <w:jc w:val="left"/>
    </w:pPr>
    <w:rPr>
      <w:rFonts w:ascii="宋体" w:hAnsi="宋体" w:cs="宋体"/>
      <w:sz w:val="24"/>
      <w:szCs w:val="24"/>
    </w:rPr>
  </w:style>
  <w:style w:type="paragraph" w:customStyle="1" w:styleId="96">
    <w:name w:val="Step1正文"/>
    <w:basedOn w:val="1"/>
    <w:link w:val="250"/>
    <w:qFormat/>
    <w:uiPriority w:val="0"/>
    <w:pPr>
      <w:widowControl/>
      <w:snapToGrid/>
      <w:spacing w:line="240" w:lineRule="auto"/>
      <w:ind w:left="1588"/>
      <w:jc w:val="left"/>
    </w:pPr>
    <w:rPr>
      <w:rFonts w:ascii="宋体" w:hAnsi="宋体" w:cs="宋体"/>
      <w:sz w:val="24"/>
      <w:szCs w:val="24"/>
    </w:rPr>
  </w:style>
  <w:style w:type="paragraph" w:customStyle="1" w:styleId="97">
    <w:name w:val="Step2"/>
    <w:basedOn w:val="1"/>
    <w:next w:val="98"/>
    <w:link w:val="253"/>
    <w:qFormat/>
    <w:uiPriority w:val="0"/>
    <w:pPr>
      <w:widowControl/>
      <w:numPr>
        <w:ilvl w:val="0"/>
        <w:numId w:val="14"/>
      </w:numPr>
      <w:snapToGrid/>
      <w:spacing w:line="240" w:lineRule="auto"/>
      <w:jc w:val="left"/>
    </w:pPr>
    <w:rPr>
      <w:rFonts w:ascii="宋体" w:hAnsi="宋体" w:cs="宋体"/>
      <w:sz w:val="24"/>
      <w:szCs w:val="24"/>
    </w:rPr>
  </w:style>
  <w:style w:type="paragraph" w:customStyle="1" w:styleId="98">
    <w:name w:val="Step2正文"/>
    <w:basedOn w:val="1"/>
    <w:link w:val="252"/>
    <w:qFormat/>
    <w:uiPriority w:val="0"/>
    <w:pPr>
      <w:widowControl/>
      <w:snapToGrid/>
      <w:spacing w:line="240" w:lineRule="auto"/>
      <w:ind w:left="2008"/>
      <w:jc w:val="left"/>
    </w:pPr>
    <w:rPr>
      <w:rFonts w:ascii="宋体" w:hAnsi="宋体" w:cs="宋体"/>
      <w:sz w:val="24"/>
      <w:szCs w:val="24"/>
    </w:rPr>
  </w:style>
  <w:style w:type="paragraph" w:customStyle="1" w:styleId="99">
    <w:name w:val="说明并列"/>
    <w:basedOn w:val="1"/>
    <w:link w:val="254"/>
    <w:qFormat/>
    <w:uiPriority w:val="0"/>
    <w:pPr>
      <w:widowControl/>
      <w:numPr>
        <w:ilvl w:val="0"/>
        <w:numId w:val="15"/>
      </w:numPr>
      <w:snapToGrid/>
      <w:spacing w:line="240" w:lineRule="auto"/>
      <w:jc w:val="left"/>
    </w:pPr>
    <w:rPr>
      <w:rFonts w:ascii="宋体" w:hAnsi="宋体" w:cs="宋体"/>
      <w:sz w:val="24"/>
      <w:szCs w:val="24"/>
    </w:rPr>
  </w:style>
  <w:style w:type="paragraph" w:customStyle="1" w:styleId="100">
    <w:name w:val="说明正文"/>
    <w:basedOn w:val="71"/>
    <w:link w:val="255"/>
    <w:qFormat/>
    <w:uiPriority w:val="0"/>
    <w:pPr>
      <w:ind w:left="840"/>
    </w:pPr>
    <w:rPr>
      <w:rFonts w:ascii="宋体" w:hAnsi="宋体" w:cs="宋体"/>
      <w:sz w:val="24"/>
      <w:szCs w:val="24"/>
    </w:rPr>
  </w:style>
  <w:style w:type="paragraph" w:customStyle="1" w:styleId="101">
    <w:name w:val="Step选择"/>
    <w:basedOn w:val="96"/>
    <w:link w:val="256"/>
    <w:qFormat/>
    <w:uiPriority w:val="0"/>
    <w:pPr>
      <w:numPr>
        <w:ilvl w:val="0"/>
        <w:numId w:val="16"/>
      </w:numPr>
    </w:pPr>
    <w:rPr>
      <w:rFonts w:ascii="宋体" w:hAnsi="宋体" w:cs="宋体"/>
      <w:sz w:val="24"/>
      <w:szCs w:val="24"/>
    </w:rPr>
  </w:style>
  <w:style w:type="paragraph" w:customStyle="1" w:styleId="102">
    <w:name w:val="表格序号"/>
    <w:basedOn w:val="103"/>
    <w:link w:val="258"/>
    <w:qFormat/>
    <w:uiPriority w:val="0"/>
    <w:pPr>
      <w:numPr>
        <w:ilvl w:val="0"/>
        <w:numId w:val="17"/>
      </w:numPr>
      <w:ind w:left="840" w:hanging="420" w:firstLineChars="0"/>
    </w:pPr>
    <w:rPr>
      <w:rFonts w:ascii="宋体" w:hAnsi="宋体" w:cs="宋体"/>
      <w:sz w:val="24"/>
      <w:szCs w:val="22"/>
    </w:rPr>
  </w:style>
  <w:style w:type="paragraph" w:customStyle="1" w:styleId="103">
    <w:name w:val="列出段落1"/>
    <w:basedOn w:val="1"/>
    <w:link w:val="257"/>
    <w:qFormat/>
    <w:uiPriority w:val="0"/>
    <w:pPr>
      <w:widowControl/>
      <w:snapToGrid/>
      <w:spacing w:line="240" w:lineRule="auto"/>
      <w:ind w:firstLine="420" w:firstLineChars="200"/>
      <w:jc w:val="left"/>
    </w:pPr>
    <w:rPr>
      <w:rFonts w:ascii="宋体" w:hAnsi="宋体" w:cs="宋体"/>
      <w:sz w:val="24"/>
      <w:szCs w:val="24"/>
    </w:rPr>
  </w:style>
  <w:style w:type="paragraph" w:customStyle="1" w:styleId="104">
    <w:name w:val="目录 11"/>
    <w:basedOn w:val="1"/>
    <w:next w:val="1"/>
    <w:qFormat/>
    <w:uiPriority w:val="0"/>
    <w:pPr>
      <w:widowControl/>
      <w:snapToGrid/>
      <w:spacing w:line="240" w:lineRule="auto"/>
      <w:jc w:val="left"/>
    </w:pPr>
    <w:rPr>
      <w:rFonts w:ascii="宋体" w:hAnsi="宋体" w:eastAsia="宋体" w:cs="宋体"/>
      <w:b/>
      <w:kern w:val="0"/>
      <w:sz w:val="24"/>
    </w:rPr>
  </w:style>
  <w:style w:type="paragraph" w:customStyle="1" w:styleId="105">
    <w:name w:val="目录 21"/>
    <w:basedOn w:val="1"/>
    <w:next w:val="1"/>
    <w:qFormat/>
    <w:uiPriority w:val="0"/>
    <w:pPr>
      <w:widowControl/>
      <w:snapToGrid/>
      <w:spacing w:line="240" w:lineRule="auto"/>
      <w:ind w:left="420" w:leftChars="200"/>
      <w:jc w:val="left"/>
    </w:pPr>
    <w:rPr>
      <w:rFonts w:ascii="宋体" w:hAnsi="宋体" w:eastAsia="宋体" w:cs="宋体"/>
      <w:kern w:val="0"/>
      <w:sz w:val="24"/>
    </w:rPr>
  </w:style>
  <w:style w:type="paragraph" w:customStyle="1" w:styleId="106">
    <w:name w:val="目录 31"/>
    <w:basedOn w:val="1"/>
    <w:next w:val="1"/>
    <w:qFormat/>
    <w:uiPriority w:val="0"/>
    <w:pPr>
      <w:widowControl/>
      <w:snapToGrid/>
      <w:spacing w:line="240" w:lineRule="auto"/>
      <w:ind w:left="840" w:leftChars="400"/>
      <w:jc w:val="left"/>
    </w:pPr>
    <w:rPr>
      <w:rFonts w:ascii="宋体" w:hAnsi="宋体" w:eastAsia="宋体" w:cs="宋体"/>
      <w:kern w:val="0"/>
      <w:sz w:val="24"/>
    </w:rPr>
  </w:style>
  <w:style w:type="paragraph" w:customStyle="1" w:styleId="107">
    <w:name w:val="Cover Text"/>
    <w:qFormat/>
    <w:uiPriority w:val="0"/>
    <w:pPr>
      <w:adjustRightInd w:val="0"/>
      <w:snapToGrid w:val="0"/>
      <w:spacing w:before="80" w:after="80" w:line="240" w:lineRule="atLeast"/>
      <w:jc w:val="both"/>
    </w:pPr>
    <w:rPr>
      <w:rFonts w:ascii="Arial" w:hAnsi="Arial" w:eastAsia="宋体" w:cs="Arial"/>
      <w:snapToGrid w:val="0"/>
      <w:lang w:val="en-US" w:eastAsia="zh-CN" w:bidi="ar-SA"/>
    </w:rPr>
  </w:style>
  <w:style w:type="paragraph" w:customStyle="1" w:styleId="108">
    <w:name w:val="Cover 3"/>
    <w:basedOn w:val="1"/>
    <w:qFormat/>
    <w:uiPriority w:val="0"/>
    <w:pPr>
      <w:widowControl/>
      <w:adjustRightInd w:val="0"/>
      <w:spacing w:before="80" w:after="80" w:line="240" w:lineRule="atLeast"/>
      <w:jc w:val="left"/>
    </w:pPr>
    <w:rPr>
      <w:rFonts w:ascii="Arial" w:hAnsi="Arial" w:eastAsia="黑体"/>
      <w:b/>
      <w:bCs/>
      <w:spacing w:val="-4"/>
      <w:kern w:val="0"/>
      <w:sz w:val="22"/>
      <w:szCs w:val="22"/>
    </w:rPr>
  </w:style>
  <w:style w:type="paragraph" w:customStyle="1" w:styleId="109">
    <w:name w:val="Cover 2"/>
    <w:qFormat/>
    <w:uiPriority w:val="0"/>
    <w:pPr>
      <w:adjustRightInd w:val="0"/>
      <w:snapToGrid w:val="0"/>
    </w:pPr>
    <w:rPr>
      <w:rFonts w:ascii="Arial" w:hAnsi="Arial" w:eastAsia="黑体" w:cs="Arial"/>
      <w:sz w:val="32"/>
      <w:szCs w:val="32"/>
      <w:lang w:val="en-US" w:eastAsia="en-US" w:bidi="ar-SA"/>
    </w:rPr>
  </w:style>
  <w:style w:type="paragraph" w:customStyle="1" w:styleId="110">
    <w:name w:val="批注主题1"/>
    <w:basedOn w:val="14"/>
    <w:next w:val="14"/>
    <w:qFormat/>
    <w:uiPriority w:val="0"/>
    <w:pPr>
      <w:widowControl/>
      <w:snapToGrid/>
      <w:spacing w:line="240" w:lineRule="auto"/>
    </w:pPr>
    <w:rPr>
      <w:rFonts w:ascii="宋体" w:hAnsi="宋体" w:eastAsia="宋体" w:cs="宋体"/>
      <w:b/>
      <w:bCs/>
      <w:kern w:val="0"/>
      <w:sz w:val="24"/>
    </w:rPr>
  </w:style>
  <w:style w:type="paragraph" w:customStyle="1" w:styleId="111">
    <w:name w:val="命令符"/>
    <w:basedOn w:val="71"/>
    <w:link w:val="260"/>
    <w:qFormat/>
    <w:uiPriority w:val="0"/>
    <w:pPr>
      <w:shd w:val="clear" w:color="auto" w:fill="D9D9D9"/>
      <w:spacing w:after="0"/>
    </w:pPr>
    <w:rPr>
      <w:rFonts w:ascii="Arial Unicode MS" w:hAnsi="Arial Unicode MS" w:cs="宋体"/>
      <w:sz w:val="24"/>
      <w:szCs w:val="24"/>
      <w:shd w:val="clear" w:color="auto" w:fill="D9D9D9"/>
    </w:rPr>
  </w:style>
  <w:style w:type="paragraph" w:customStyle="1" w:styleId="112">
    <w:name w:val="命令行"/>
    <w:basedOn w:val="1"/>
    <w:link w:val="261"/>
    <w:qFormat/>
    <w:uiPriority w:val="0"/>
    <w:pPr>
      <w:widowControl/>
      <w:shd w:val="clear" w:color="auto" w:fill="D9D9D9"/>
      <w:snapToGrid/>
      <w:spacing w:line="240" w:lineRule="auto"/>
      <w:ind w:left="840" w:leftChars="400"/>
      <w:jc w:val="left"/>
    </w:pPr>
    <w:rPr>
      <w:rFonts w:ascii="宋体" w:hAnsi="宋体" w:cs="宋体"/>
      <w:sz w:val="24"/>
      <w:szCs w:val="24"/>
      <w:shd w:val="clear" w:color="auto" w:fill="D9D9D9"/>
    </w:rPr>
  </w:style>
  <w:style w:type="paragraph" w:customStyle="1" w:styleId="113">
    <w:name w:val="普通(网站)1"/>
    <w:basedOn w:val="1"/>
    <w:qFormat/>
    <w:uiPriority w:val="0"/>
    <w:pPr>
      <w:widowControl/>
      <w:snapToGrid/>
      <w:spacing w:before="100" w:beforeAutospacing="1" w:after="100" w:afterAutospacing="1" w:line="240" w:lineRule="auto"/>
      <w:jc w:val="left"/>
    </w:pPr>
    <w:rPr>
      <w:rFonts w:ascii="宋体" w:hAnsi="宋体" w:eastAsia="宋体" w:cs="宋体"/>
      <w:kern w:val="0"/>
      <w:sz w:val="24"/>
    </w:rPr>
  </w:style>
  <w:style w:type="paragraph" w:customStyle="1" w:styleId="114">
    <w:name w:val="step"/>
    <w:basedOn w:val="1"/>
    <w:qFormat/>
    <w:uiPriority w:val="0"/>
    <w:pPr>
      <w:widowControl/>
      <w:snapToGrid/>
      <w:spacing w:before="100" w:beforeAutospacing="1" w:after="100" w:afterAutospacing="1" w:line="240" w:lineRule="auto"/>
      <w:jc w:val="left"/>
    </w:pPr>
    <w:rPr>
      <w:rFonts w:ascii="宋体" w:hAnsi="宋体" w:eastAsia="宋体" w:cs="宋体"/>
      <w:kern w:val="0"/>
      <w:sz w:val="24"/>
    </w:rPr>
  </w:style>
  <w:style w:type="paragraph" w:customStyle="1" w:styleId="115">
    <w:name w:val="a"/>
    <w:basedOn w:val="1"/>
    <w:qFormat/>
    <w:uiPriority w:val="0"/>
    <w:pPr>
      <w:widowControl/>
      <w:snapToGrid/>
      <w:spacing w:before="100" w:beforeAutospacing="1" w:after="100" w:afterAutospacing="1" w:line="240" w:lineRule="auto"/>
      <w:jc w:val="left"/>
    </w:pPr>
    <w:rPr>
      <w:rFonts w:ascii="宋体" w:hAnsi="宋体" w:eastAsia="宋体" w:cs="宋体"/>
      <w:kern w:val="0"/>
      <w:sz w:val="24"/>
    </w:rPr>
  </w:style>
  <w:style w:type="paragraph" w:customStyle="1" w:styleId="116">
    <w:name w:val="表格样式"/>
    <w:basedOn w:val="1"/>
    <w:link w:val="264"/>
    <w:qFormat/>
    <w:uiPriority w:val="0"/>
    <w:pPr>
      <w:widowControl/>
      <w:tabs>
        <w:tab w:val="left" w:pos="210"/>
        <w:tab w:val="left" w:pos="420"/>
      </w:tabs>
      <w:spacing w:line="288" w:lineRule="auto"/>
      <w:jc w:val="left"/>
    </w:pPr>
    <w:rPr>
      <w:rFonts w:ascii="微软雅黑" w:hAnsi="微软雅黑" w:eastAsia="微软雅黑"/>
      <w:color w:val="565656"/>
      <w:sz w:val="18"/>
      <w:szCs w:val="24"/>
    </w:rPr>
  </w:style>
  <w:style w:type="paragraph" w:customStyle="1" w:styleId="117">
    <w:name w:val="编写建议"/>
    <w:basedOn w:val="1"/>
    <w:link w:val="265"/>
    <w:qFormat/>
    <w:uiPriority w:val="0"/>
    <w:pPr>
      <w:widowControl/>
      <w:tabs>
        <w:tab w:val="left" w:pos="0"/>
      </w:tabs>
      <w:spacing w:before="156" w:line="288" w:lineRule="auto"/>
      <w:jc w:val="left"/>
    </w:pPr>
    <w:rPr>
      <w:rFonts w:ascii="微软雅黑" w:hAnsi="微软雅黑" w:eastAsia="微软雅黑 Light"/>
      <w:sz w:val="24"/>
      <w:szCs w:val="24"/>
    </w:rPr>
  </w:style>
  <w:style w:type="paragraph" w:customStyle="1" w:styleId="118">
    <w:name w:val="列表1"/>
    <w:basedOn w:val="103"/>
    <w:link w:val="266"/>
    <w:qFormat/>
    <w:uiPriority w:val="0"/>
    <w:pPr>
      <w:numPr>
        <w:ilvl w:val="0"/>
        <w:numId w:val="18"/>
      </w:numPr>
      <w:tabs>
        <w:tab w:val="left" w:pos="0"/>
        <w:tab w:val="left" w:pos="142"/>
      </w:tabs>
      <w:snapToGrid w:val="0"/>
      <w:spacing w:line="288" w:lineRule="auto"/>
      <w:ind w:firstLine="0" w:firstLineChars="0"/>
    </w:pPr>
    <w:rPr>
      <w:rFonts w:ascii="微软雅黑" w:hAnsi="微软雅黑" w:eastAsia="微软雅黑"/>
      <w:color w:val="3F3F3F"/>
      <w:sz w:val="24"/>
      <w:szCs w:val="24"/>
    </w:rPr>
  </w:style>
  <w:style w:type="paragraph" w:customStyle="1" w:styleId="119">
    <w:name w:val="规范正文"/>
    <w:basedOn w:val="1"/>
    <w:link w:val="267"/>
    <w:qFormat/>
    <w:uiPriority w:val="0"/>
    <w:pPr>
      <w:widowControl/>
      <w:snapToGrid/>
      <w:spacing w:line="360" w:lineRule="auto"/>
      <w:ind w:firstLine="200" w:firstLineChars="200"/>
      <w:jc w:val="left"/>
    </w:pPr>
    <w:rPr>
      <w:rFonts w:ascii="宋体" w:hAnsi="宋体" w:cs="宋体"/>
      <w:sz w:val="24"/>
    </w:rPr>
  </w:style>
  <w:style w:type="paragraph" w:customStyle="1" w:styleId="120">
    <w:name w:val="QB表内文字"/>
    <w:basedOn w:val="1"/>
    <w:link w:val="268"/>
    <w:qFormat/>
    <w:uiPriority w:val="0"/>
    <w:pPr>
      <w:widowControl/>
      <w:autoSpaceDE w:val="0"/>
      <w:autoSpaceDN w:val="0"/>
      <w:snapToGrid/>
      <w:spacing w:line="240" w:lineRule="auto"/>
      <w:jc w:val="left"/>
    </w:pPr>
    <w:rPr>
      <w:rFonts w:ascii="宋体" w:hAnsi="宋体"/>
      <w:sz w:val="24"/>
    </w:rPr>
  </w:style>
  <w:style w:type="paragraph" w:customStyle="1" w:styleId="121">
    <w:name w:val="一级符号列表"/>
    <w:basedOn w:val="1"/>
    <w:qFormat/>
    <w:uiPriority w:val="0"/>
    <w:pPr>
      <w:widowControl/>
      <w:numPr>
        <w:ilvl w:val="0"/>
        <w:numId w:val="19"/>
      </w:numPr>
      <w:snapToGrid/>
      <w:spacing w:line="360" w:lineRule="auto"/>
      <w:jc w:val="left"/>
    </w:pPr>
    <w:rPr>
      <w:rFonts w:ascii="等线" w:hAnsi="等线" w:eastAsia="宋体" w:cs="宋体"/>
      <w:kern w:val="0"/>
      <w:sz w:val="24"/>
    </w:rPr>
  </w:style>
  <w:style w:type="paragraph" w:customStyle="1" w:styleId="122">
    <w:name w:val="目录 51"/>
    <w:basedOn w:val="1"/>
    <w:next w:val="1"/>
    <w:qFormat/>
    <w:uiPriority w:val="0"/>
    <w:pPr>
      <w:widowControl/>
      <w:snapToGrid/>
      <w:spacing w:line="240" w:lineRule="auto"/>
      <w:ind w:left="1680" w:leftChars="800"/>
      <w:jc w:val="left"/>
    </w:pPr>
    <w:rPr>
      <w:rFonts w:ascii="宋体" w:hAnsi="宋体" w:eastAsia="宋体" w:cs="宋体"/>
      <w:kern w:val="0"/>
      <w:sz w:val="24"/>
    </w:rPr>
  </w:style>
  <w:style w:type="paragraph" w:customStyle="1" w:styleId="123">
    <w:name w:val="修订11"/>
    <w:qFormat/>
    <w:uiPriority w:val="0"/>
    <w:rPr>
      <w:rFonts w:ascii="宋体" w:hAnsi="宋体" w:eastAsia="宋体" w:cs="宋体"/>
      <w:lang w:val="en-US" w:eastAsia="zh-CN" w:bidi="ar-SA"/>
    </w:rPr>
  </w:style>
  <w:style w:type="paragraph" w:customStyle="1" w:styleId="124">
    <w:name w:val="列出段落2"/>
    <w:basedOn w:val="1"/>
    <w:link w:val="269"/>
    <w:qFormat/>
    <w:uiPriority w:val="0"/>
    <w:pPr>
      <w:snapToGrid/>
      <w:spacing w:line="240" w:lineRule="auto"/>
      <w:ind w:firstLine="420" w:firstLineChars="200"/>
    </w:pPr>
    <w:rPr>
      <w:rFonts w:ascii="Calibri" w:hAnsi="Calibri"/>
      <w:sz w:val="24"/>
      <w:szCs w:val="24"/>
    </w:rPr>
  </w:style>
  <w:style w:type="paragraph" w:customStyle="1" w:styleId="125">
    <w:name w:val="表格正文"/>
    <w:basedOn w:val="1"/>
    <w:link w:val="270"/>
    <w:qFormat/>
    <w:uiPriority w:val="0"/>
    <w:pPr>
      <w:spacing w:line="300" w:lineRule="auto"/>
    </w:pPr>
    <w:rPr>
      <w:rFonts w:ascii="宋体" w:hAnsi="宋体" w:cs="宋体"/>
      <w:sz w:val="24"/>
      <w:szCs w:val="24"/>
    </w:rPr>
  </w:style>
  <w:style w:type="paragraph" w:customStyle="1" w:styleId="126">
    <w:name w:val="正文缩进1"/>
    <w:basedOn w:val="1"/>
    <w:link w:val="271"/>
    <w:qFormat/>
    <w:uiPriority w:val="0"/>
    <w:pPr>
      <w:snapToGrid/>
      <w:spacing w:afterLines="50" w:line="360" w:lineRule="auto"/>
      <w:ind w:firstLine="420" w:firstLineChars="200"/>
    </w:pPr>
    <w:rPr>
      <w:rFonts w:ascii="宋体" w:hAnsi="宋体" w:cs="宋体"/>
      <w:sz w:val="24"/>
      <w:szCs w:val="24"/>
    </w:rPr>
  </w:style>
  <w:style w:type="paragraph" w:customStyle="1" w:styleId="127">
    <w:name w:val="表格首行"/>
    <w:basedOn w:val="1"/>
    <w:qFormat/>
    <w:uiPriority w:val="0"/>
    <w:pPr>
      <w:snapToGrid/>
      <w:spacing w:line="240" w:lineRule="auto"/>
      <w:jc w:val="center"/>
    </w:pPr>
    <w:rPr>
      <w:rFonts w:ascii="宋体" w:hAnsi="宋体" w:eastAsia="宋体" w:cs="Times New Roman"/>
    </w:rPr>
  </w:style>
  <w:style w:type="paragraph" w:customStyle="1" w:styleId="128">
    <w:name w:val="题注1"/>
    <w:basedOn w:val="1"/>
    <w:next w:val="1"/>
    <w:link w:val="272"/>
    <w:qFormat/>
    <w:uiPriority w:val="0"/>
    <w:pPr>
      <w:snapToGrid/>
      <w:spacing w:line="360" w:lineRule="auto"/>
      <w:jc w:val="left"/>
    </w:pPr>
    <w:rPr>
      <w:rFonts w:ascii="Arial" w:hAnsi="Arial" w:eastAsia="黑体" w:cs="Arial"/>
      <w:sz w:val="24"/>
      <w:szCs w:val="24"/>
    </w:rPr>
  </w:style>
  <w:style w:type="paragraph" w:customStyle="1" w:styleId="129">
    <w:name w:val="样式3"/>
    <w:basedOn w:val="130"/>
    <w:link w:val="273"/>
    <w:qFormat/>
    <w:uiPriority w:val="0"/>
    <w:pPr>
      <w:tabs>
        <w:tab w:val="left" w:pos="720"/>
      </w:tabs>
      <w:spacing w:after="312"/>
    </w:pPr>
    <w:rPr>
      <w:rFonts w:ascii="Arial" w:hAnsi="Arial" w:eastAsia="黑体"/>
      <w:kern w:val="2"/>
      <w:sz w:val="18"/>
      <w:szCs w:val="24"/>
      <w:lang w:val="zh-CN"/>
    </w:rPr>
  </w:style>
  <w:style w:type="paragraph" w:customStyle="1" w:styleId="130">
    <w:name w:val="附图标题"/>
    <w:basedOn w:val="131"/>
    <w:next w:val="126"/>
    <w:link w:val="274"/>
    <w:qFormat/>
    <w:uiPriority w:val="0"/>
    <w:pPr>
      <w:tabs>
        <w:tab w:val="left" w:pos="720"/>
      </w:tabs>
      <w:spacing w:afterLines="100"/>
      <w:ind w:left="420" w:hanging="420"/>
    </w:pPr>
    <w:rPr>
      <w:rFonts w:ascii="Arial" w:hAnsi="Arial" w:eastAsia="黑体"/>
      <w:b/>
      <w:kern w:val="2"/>
      <w:sz w:val="18"/>
      <w:szCs w:val="24"/>
    </w:rPr>
  </w:style>
  <w:style w:type="paragraph" w:customStyle="1" w:styleId="131">
    <w:name w:val="附图居中"/>
    <w:basedOn w:val="1"/>
    <w:next w:val="130"/>
    <w:qFormat/>
    <w:uiPriority w:val="0"/>
    <w:pPr>
      <w:keepNext/>
      <w:snapToGrid/>
      <w:spacing w:line="240" w:lineRule="auto"/>
      <w:jc w:val="center"/>
    </w:pPr>
    <w:rPr>
      <w:rFonts w:ascii="Times New Roman" w:hAnsi="Times New Roman" w:eastAsia="宋体" w:cs="Times New Roman"/>
    </w:rPr>
  </w:style>
  <w:style w:type="paragraph" w:customStyle="1" w:styleId="132">
    <w:name w:val="*正文"/>
    <w:basedOn w:val="1"/>
    <w:link w:val="275"/>
    <w:qFormat/>
    <w:uiPriority w:val="0"/>
    <w:pPr>
      <w:snapToGrid/>
      <w:spacing w:line="360" w:lineRule="auto"/>
      <w:ind w:firstLine="200" w:firstLineChars="200"/>
    </w:pPr>
    <w:rPr>
      <w:rFonts w:ascii="宋体" w:hAnsi="宋体" w:cs="仿宋_GB2312"/>
      <w:sz w:val="24"/>
      <w:szCs w:val="22"/>
    </w:rPr>
  </w:style>
  <w:style w:type="paragraph" w:customStyle="1" w:styleId="133">
    <w:name w:val="首行缩进2字符"/>
    <w:basedOn w:val="1"/>
    <w:link w:val="277"/>
    <w:qFormat/>
    <w:uiPriority w:val="0"/>
    <w:pPr>
      <w:snapToGrid/>
      <w:spacing w:line="360" w:lineRule="auto"/>
      <w:ind w:firstLine="200" w:firstLineChars="200"/>
    </w:pPr>
    <w:rPr>
      <w:rFonts w:ascii="宋体" w:hAnsi="宋体" w:cs="宋体"/>
      <w:sz w:val="24"/>
      <w:szCs w:val="24"/>
    </w:rPr>
  </w:style>
  <w:style w:type="paragraph" w:customStyle="1" w:styleId="134">
    <w:name w:val="小标题"/>
    <w:basedOn w:val="1"/>
    <w:next w:val="126"/>
    <w:link w:val="278"/>
    <w:qFormat/>
    <w:uiPriority w:val="0"/>
    <w:pPr>
      <w:numPr>
        <w:ilvl w:val="0"/>
        <w:numId w:val="20"/>
      </w:numPr>
      <w:snapToGrid/>
      <w:spacing w:afterLines="50" w:line="360" w:lineRule="auto"/>
    </w:pPr>
    <w:rPr>
      <w:rFonts w:ascii="宋体" w:hAnsi="宋体" w:cs="宋体"/>
      <w:b/>
      <w:sz w:val="24"/>
      <w:szCs w:val="24"/>
    </w:rPr>
  </w:style>
  <w:style w:type="paragraph" w:customStyle="1" w:styleId="135">
    <w:name w:val="图案编号"/>
    <w:basedOn w:val="1"/>
    <w:link w:val="279"/>
    <w:qFormat/>
    <w:uiPriority w:val="0"/>
    <w:pPr>
      <w:numPr>
        <w:ilvl w:val="0"/>
        <w:numId w:val="21"/>
      </w:numPr>
      <w:snapToGrid/>
      <w:spacing w:line="240" w:lineRule="auto"/>
      <w:jc w:val="center"/>
    </w:pPr>
    <w:rPr>
      <w:rFonts w:ascii="Arial" w:hAnsi="Arial" w:eastAsia="微软雅黑" w:cs="Arial"/>
      <w:sz w:val="24"/>
      <w:szCs w:val="24"/>
    </w:rPr>
  </w:style>
  <w:style w:type="paragraph" w:customStyle="1" w:styleId="136">
    <w:name w:val="表格字体"/>
    <w:basedOn w:val="1"/>
    <w:link w:val="280"/>
    <w:qFormat/>
    <w:uiPriority w:val="0"/>
    <w:pPr>
      <w:snapToGrid/>
      <w:spacing w:line="240" w:lineRule="auto"/>
      <w:ind w:right="57"/>
      <w:jc w:val="center"/>
    </w:pPr>
    <w:rPr>
      <w:rFonts w:ascii="宋体" w:hAnsi="宋体" w:cs="宋体"/>
      <w:sz w:val="24"/>
      <w:szCs w:val="24"/>
    </w:rPr>
  </w:style>
  <w:style w:type="paragraph" w:customStyle="1" w:styleId="137">
    <w:name w:val="目录 71"/>
    <w:basedOn w:val="1"/>
    <w:next w:val="1"/>
    <w:qFormat/>
    <w:uiPriority w:val="0"/>
    <w:pPr>
      <w:snapToGrid/>
      <w:spacing w:afterLines="50" w:line="360" w:lineRule="auto"/>
      <w:ind w:left="2520" w:leftChars="1200"/>
    </w:pPr>
    <w:rPr>
      <w:rFonts w:ascii="Times New Roman" w:hAnsi="Times New Roman" w:eastAsia="宋体" w:cs="Times New Roman"/>
    </w:rPr>
  </w:style>
  <w:style w:type="paragraph" w:customStyle="1" w:styleId="138">
    <w:name w:val="目录 91"/>
    <w:basedOn w:val="1"/>
    <w:next w:val="1"/>
    <w:qFormat/>
    <w:uiPriority w:val="0"/>
    <w:pPr>
      <w:snapToGrid/>
      <w:spacing w:afterLines="50" w:line="360" w:lineRule="auto"/>
      <w:ind w:left="3360" w:leftChars="1600"/>
    </w:pPr>
    <w:rPr>
      <w:rFonts w:ascii="Times New Roman" w:hAnsi="Times New Roman" w:eastAsia="宋体" w:cs="Times New Roman"/>
    </w:rPr>
  </w:style>
  <w:style w:type="paragraph" w:customStyle="1" w:styleId="139">
    <w:name w:val="目录 81"/>
    <w:basedOn w:val="1"/>
    <w:next w:val="1"/>
    <w:qFormat/>
    <w:uiPriority w:val="0"/>
    <w:pPr>
      <w:snapToGrid/>
      <w:spacing w:afterLines="50" w:line="360" w:lineRule="auto"/>
      <w:ind w:left="2940" w:leftChars="1400"/>
    </w:pPr>
    <w:rPr>
      <w:rFonts w:ascii="Times New Roman" w:hAnsi="Times New Roman" w:eastAsia="宋体" w:cs="Times New Roman"/>
    </w:rPr>
  </w:style>
  <w:style w:type="paragraph" w:customStyle="1" w:styleId="140">
    <w:name w:val="文档结构图1"/>
    <w:basedOn w:val="1"/>
    <w:qFormat/>
    <w:uiPriority w:val="0"/>
    <w:pPr>
      <w:shd w:val="clear" w:color="auto" w:fill="000080"/>
      <w:snapToGrid/>
      <w:spacing w:afterLines="50" w:line="360" w:lineRule="auto"/>
    </w:pPr>
    <w:rPr>
      <w:rFonts w:ascii="Times New Roman" w:hAnsi="Times New Roman" w:eastAsia="宋体" w:cs="Times New Roman"/>
      <w:kern w:val="0"/>
      <w:sz w:val="24"/>
      <w:shd w:val="clear" w:color="auto" w:fill="000080"/>
    </w:rPr>
  </w:style>
  <w:style w:type="paragraph" w:customStyle="1" w:styleId="141">
    <w:name w:val="目录 61"/>
    <w:basedOn w:val="1"/>
    <w:next w:val="1"/>
    <w:qFormat/>
    <w:uiPriority w:val="0"/>
    <w:pPr>
      <w:snapToGrid/>
      <w:spacing w:afterLines="50" w:line="360" w:lineRule="auto"/>
      <w:ind w:left="2100" w:leftChars="1000"/>
    </w:pPr>
    <w:rPr>
      <w:rFonts w:ascii="Times New Roman" w:hAnsi="Times New Roman" w:eastAsia="宋体" w:cs="Times New Roman"/>
    </w:rPr>
  </w:style>
  <w:style w:type="paragraph" w:customStyle="1" w:styleId="142">
    <w:name w:val="目录 41"/>
    <w:basedOn w:val="1"/>
    <w:next w:val="1"/>
    <w:qFormat/>
    <w:uiPriority w:val="0"/>
    <w:pPr>
      <w:snapToGrid/>
      <w:spacing w:afterLines="50" w:line="360" w:lineRule="auto"/>
      <w:ind w:left="1260" w:leftChars="600"/>
    </w:pPr>
    <w:rPr>
      <w:rFonts w:ascii="Times New Roman" w:hAnsi="Times New Roman" w:eastAsia="宋体" w:cs="Times New Roman"/>
    </w:rPr>
  </w:style>
  <w:style w:type="paragraph" w:customStyle="1" w:styleId="143">
    <w:name w:val="font8"/>
    <w:basedOn w:val="1"/>
    <w:qFormat/>
    <w:uiPriority w:val="0"/>
    <w:pPr>
      <w:widowControl/>
      <w:snapToGrid/>
      <w:spacing w:before="100" w:beforeAutospacing="1" w:after="100" w:afterAutospacing="1" w:line="240" w:lineRule="auto"/>
      <w:jc w:val="left"/>
    </w:pPr>
    <w:rPr>
      <w:rFonts w:ascii="宋体" w:hAnsi="宋体" w:eastAsia="宋体" w:cs="宋体"/>
      <w:kern w:val="0"/>
      <w:sz w:val="18"/>
      <w:szCs w:val="18"/>
    </w:rPr>
  </w:style>
  <w:style w:type="paragraph" w:customStyle="1" w:styleId="144">
    <w:name w:val="xl67"/>
    <w:basedOn w:val="1"/>
    <w:qFormat/>
    <w:uiPriority w:val="0"/>
    <w:pPr>
      <w:widowControl/>
      <w:snapToGrid/>
      <w:spacing w:before="100" w:beforeAutospacing="1" w:after="100" w:afterAutospacing="1" w:line="240" w:lineRule="auto"/>
      <w:jc w:val="left"/>
    </w:pPr>
    <w:rPr>
      <w:rFonts w:ascii="Verdana" w:hAnsi="Verdana" w:eastAsia="宋体" w:cs="宋体"/>
      <w:kern w:val="0"/>
      <w:sz w:val="18"/>
      <w:szCs w:val="18"/>
    </w:rPr>
  </w:style>
  <w:style w:type="paragraph" w:customStyle="1" w:styleId="145">
    <w:name w:val="样式 首行缩进:  0.85 厘米 段前: 11.7 磅1"/>
    <w:basedOn w:val="1"/>
    <w:qFormat/>
    <w:uiPriority w:val="0"/>
    <w:pPr>
      <w:widowControl/>
      <w:snapToGrid/>
      <w:spacing w:beforeLines="75" w:after="200" w:line="324" w:lineRule="auto"/>
      <w:ind w:firstLine="482"/>
    </w:pPr>
    <w:rPr>
      <w:rFonts w:ascii="Times New Roman" w:hAnsi="Times New Roman" w:eastAsia="宋体" w:cs="宋体"/>
      <w:kern w:val="0"/>
      <w:sz w:val="24"/>
      <w:szCs w:val="20"/>
      <w:lang w:eastAsia="en-US" w:bidi="en-US"/>
    </w:rPr>
  </w:style>
  <w:style w:type="paragraph" w:customStyle="1" w:styleId="146">
    <w:name w:val="封面落款"/>
    <w:basedOn w:val="147"/>
    <w:qFormat/>
    <w:uiPriority w:val="0"/>
    <w:pPr>
      <w:shd w:val="clear" w:color="auto" w:fill="auto"/>
      <w:spacing w:after="0"/>
    </w:pPr>
    <w:rPr>
      <w:b w:val="0"/>
      <w:sz w:val="32"/>
    </w:rPr>
  </w:style>
  <w:style w:type="paragraph" w:customStyle="1" w:styleId="147">
    <w:name w:val="封面标题"/>
    <w:basedOn w:val="1"/>
    <w:next w:val="146"/>
    <w:qFormat/>
    <w:uiPriority w:val="0"/>
    <w:pPr>
      <w:shd w:val="pct10" w:color="auto" w:fill="auto"/>
      <w:snapToGrid/>
      <w:spacing w:after="6000" w:line="360" w:lineRule="auto"/>
      <w:jc w:val="center"/>
    </w:pPr>
    <w:rPr>
      <w:rFonts w:ascii="Arial" w:hAnsi="Arial" w:eastAsia="黑体" w:cs="Times New Roman"/>
      <w:b/>
      <w:sz w:val="52"/>
    </w:rPr>
  </w:style>
  <w:style w:type="paragraph" w:customStyle="1" w:styleId="148">
    <w:name w:val="首行缩进"/>
    <w:basedOn w:val="1"/>
    <w:qFormat/>
    <w:uiPriority w:val="0"/>
    <w:pPr>
      <w:snapToGrid/>
      <w:spacing w:line="360" w:lineRule="auto"/>
      <w:ind w:firstLine="480" w:firstLineChars="200"/>
      <w:jc w:val="left"/>
    </w:pPr>
    <w:rPr>
      <w:rFonts w:ascii="宋体" w:hAnsi="宋体" w:eastAsia="宋体" w:cs="Times New Roman"/>
      <w:sz w:val="24"/>
      <w:szCs w:val="21"/>
    </w:rPr>
  </w:style>
  <w:style w:type="paragraph" w:customStyle="1" w:styleId="149">
    <w:name w:val="表格项目符号"/>
    <w:basedOn w:val="13"/>
    <w:qFormat/>
    <w:uiPriority w:val="0"/>
    <w:pPr>
      <w:numPr>
        <w:ilvl w:val="0"/>
        <w:numId w:val="22"/>
      </w:numPr>
      <w:tabs>
        <w:tab w:val="left" w:pos="249"/>
        <w:tab w:val="clear" w:pos="800"/>
      </w:tabs>
      <w:snapToGrid w:val="0"/>
      <w:spacing w:line="300" w:lineRule="auto"/>
      <w:ind w:left="249" w:hanging="249"/>
    </w:pPr>
  </w:style>
  <w:style w:type="paragraph" w:customStyle="1" w:styleId="150">
    <w:name w:val="无间隔1"/>
    <w:qFormat/>
    <w:uiPriority w:val="0"/>
    <w:rPr>
      <w:rFonts w:ascii="Calibri" w:hAnsi="Calibri" w:eastAsia="宋体" w:cs="Times New Roman"/>
      <w:sz w:val="22"/>
      <w:szCs w:val="22"/>
      <w:lang w:val="en-US" w:eastAsia="zh-CN" w:bidi="ar-SA"/>
    </w:rPr>
  </w:style>
  <w:style w:type="paragraph" w:customStyle="1" w:styleId="151">
    <w:name w:val="页脚（横）"/>
    <w:basedOn w:val="21"/>
    <w:qFormat/>
    <w:uiPriority w:val="0"/>
    <w:pPr>
      <w:pBdr>
        <w:top w:val="single" w:color="auto" w:sz="4" w:space="1"/>
      </w:pBdr>
      <w:tabs>
        <w:tab w:val="center" w:pos="6985"/>
        <w:tab w:val="right" w:pos="13969"/>
        <w:tab w:val="clear" w:pos="4153"/>
        <w:tab w:val="clear" w:pos="8306"/>
      </w:tabs>
      <w:spacing w:beforeLines="50" w:line="240" w:lineRule="auto"/>
      <w:jc w:val="center"/>
    </w:pPr>
    <w:rPr>
      <w:rFonts w:ascii="Times New Roman" w:hAnsi="Times New Roman" w:eastAsia="宋体" w:cs="Times New Roman"/>
      <w:kern w:val="0"/>
    </w:rPr>
  </w:style>
  <w:style w:type="paragraph" w:customStyle="1" w:styleId="152">
    <w:name w:val="页眉（横）"/>
    <w:basedOn w:val="22"/>
    <w:qFormat/>
    <w:uiPriority w:val="0"/>
    <w:pPr>
      <w:pBdr>
        <w:bottom w:val="single" w:color="auto" w:sz="6" w:space="1"/>
      </w:pBdr>
      <w:tabs>
        <w:tab w:val="center" w:pos="6985"/>
        <w:tab w:val="right" w:pos="13969"/>
        <w:tab w:val="clear" w:pos="4153"/>
        <w:tab w:val="clear" w:pos="8306"/>
      </w:tabs>
      <w:spacing w:afterLines="50" w:line="240" w:lineRule="auto"/>
      <w:textAlignment w:val="center"/>
    </w:pPr>
    <w:rPr>
      <w:rFonts w:ascii="Times New Roman" w:hAnsi="Times New Roman" w:eastAsia="宋体" w:cs="Times New Roman"/>
    </w:rPr>
  </w:style>
  <w:style w:type="paragraph" w:customStyle="1" w:styleId="153">
    <w:name w:val="表格表头"/>
    <w:basedOn w:val="1"/>
    <w:next w:val="126"/>
    <w:qFormat/>
    <w:uiPriority w:val="0"/>
    <w:pPr>
      <w:numPr>
        <w:ilvl w:val="0"/>
        <w:numId w:val="23"/>
      </w:numPr>
      <w:snapToGrid/>
      <w:spacing w:line="240" w:lineRule="auto"/>
      <w:jc w:val="center"/>
    </w:pPr>
    <w:rPr>
      <w:rFonts w:ascii="Times New Roman" w:hAnsi="Times New Roman" w:eastAsia="宋体" w:cs="Times New Roman"/>
    </w:rPr>
  </w:style>
  <w:style w:type="paragraph" w:customStyle="1" w:styleId="154">
    <w:name w:val="表格标注"/>
    <w:basedOn w:val="1"/>
    <w:qFormat/>
    <w:uiPriority w:val="0"/>
    <w:pPr>
      <w:numPr>
        <w:ilvl w:val="0"/>
        <w:numId w:val="24"/>
      </w:numPr>
      <w:snapToGrid/>
      <w:spacing w:line="360" w:lineRule="auto"/>
    </w:pPr>
    <w:rPr>
      <w:rFonts w:ascii="Times New Roman" w:hAnsi="Times New Roman" w:eastAsia="宋体" w:cs="Times New Roman"/>
    </w:rPr>
  </w:style>
  <w:style w:type="paragraph" w:customStyle="1" w:styleId="155">
    <w:name w:val="font5"/>
    <w:basedOn w:val="1"/>
    <w:qFormat/>
    <w:uiPriority w:val="0"/>
    <w:pPr>
      <w:widowControl/>
      <w:snapToGrid/>
      <w:spacing w:before="100" w:beforeAutospacing="1" w:after="100" w:afterAutospacing="1" w:line="240" w:lineRule="auto"/>
      <w:jc w:val="left"/>
    </w:pPr>
    <w:rPr>
      <w:rFonts w:ascii="宋体" w:hAnsi="宋体" w:eastAsia="宋体" w:cs="宋体"/>
      <w:kern w:val="0"/>
      <w:sz w:val="18"/>
      <w:szCs w:val="18"/>
    </w:rPr>
  </w:style>
  <w:style w:type="paragraph" w:customStyle="1" w:styleId="156">
    <w:name w:val="xl70"/>
    <w:basedOn w:val="1"/>
    <w:qFormat/>
    <w:uiPriority w:val="0"/>
    <w:pPr>
      <w:widowControl/>
      <w:pBdr>
        <w:top w:val="single" w:color="auto" w:sz="4" w:space="0"/>
        <w:left w:val="single" w:color="auto" w:sz="4" w:space="0"/>
        <w:bottom w:val="single" w:color="auto" w:sz="4" w:space="0"/>
        <w:right w:val="single" w:color="auto" w:sz="4" w:space="0"/>
      </w:pBdr>
      <w:snapToGrid/>
      <w:spacing w:before="100" w:beforeAutospacing="1" w:after="100" w:afterAutospacing="1" w:line="240" w:lineRule="auto"/>
      <w:jc w:val="left"/>
    </w:pPr>
    <w:rPr>
      <w:rFonts w:ascii="Verdana" w:hAnsi="Verdana" w:eastAsia="宋体" w:cs="宋体"/>
      <w:kern w:val="0"/>
      <w:sz w:val="18"/>
      <w:szCs w:val="18"/>
    </w:rPr>
  </w:style>
  <w:style w:type="paragraph" w:customStyle="1" w:styleId="157">
    <w:name w:val="正文（英文）"/>
    <w:basedOn w:val="126"/>
    <w:qFormat/>
    <w:uiPriority w:val="0"/>
    <w:pPr>
      <w:spacing w:line="240" w:lineRule="auto"/>
      <w:ind w:firstLine="0" w:firstLineChars="0"/>
    </w:pPr>
    <w:rPr>
      <w:rFonts w:ascii="Arial" w:hAnsi="Arial" w:cs="Times New Roman"/>
    </w:rPr>
  </w:style>
  <w:style w:type="paragraph" w:customStyle="1" w:styleId="158">
    <w:name w:val="应答问题"/>
    <w:basedOn w:val="126"/>
    <w:next w:val="159"/>
    <w:qFormat/>
    <w:uiPriority w:val="0"/>
    <w:pPr>
      <w:ind w:firstLine="200"/>
    </w:pPr>
    <w:rPr>
      <w:rFonts w:ascii="Times New Roman" w:hAnsi="Times New Roman" w:cs="Times New Roman"/>
    </w:rPr>
  </w:style>
  <w:style w:type="paragraph" w:customStyle="1" w:styleId="159">
    <w:name w:val="应答正文"/>
    <w:basedOn w:val="1"/>
    <w:qFormat/>
    <w:uiPriority w:val="0"/>
    <w:pPr>
      <w:pBdr>
        <w:top w:val="single" w:color="auto" w:sz="4" w:space="2"/>
        <w:left w:val="single" w:color="auto" w:sz="4" w:space="8"/>
        <w:bottom w:val="single" w:color="auto" w:sz="4" w:space="2"/>
        <w:right w:val="single" w:color="auto" w:sz="4" w:space="8"/>
      </w:pBdr>
      <w:shd w:val="pct10" w:color="auto" w:fill="auto"/>
      <w:snapToGrid/>
      <w:spacing w:afterLines="50" w:line="360" w:lineRule="auto"/>
      <w:ind w:firstLine="420" w:firstLineChars="200"/>
    </w:pPr>
    <w:rPr>
      <w:rFonts w:ascii="Times New Roman" w:hAnsi="Times New Roman" w:eastAsia="宋体" w:cs="Times New Roman"/>
    </w:rPr>
  </w:style>
  <w:style w:type="paragraph" w:customStyle="1" w:styleId="160">
    <w:name w:val="项目名称"/>
    <w:basedOn w:val="1"/>
    <w:qFormat/>
    <w:uiPriority w:val="0"/>
    <w:pPr>
      <w:widowControl/>
      <w:snapToGrid/>
      <w:spacing w:line="240" w:lineRule="auto"/>
      <w:jc w:val="center"/>
    </w:pPr>
    <w:rPr>
      <w:rFonts w:ascii="Times New Roman" w:hAnsi="Times New Roman" w:eastAsia="黑体" w:cs="宋体"/>
      <w:b/>
      <w:bCs/>
      <w:sz w:val="52"/>
      <w:szCs w:val="20"/>
    </w:rPr>
  </w:style>
  <w:style w:type="paragraph" w:customStyle="1" w:styleId="161">
    <w:name w:val="公司LOGO"/>
    <w:basedOn w:val="160"/>
    <w:next w:val="160"/>
    <w:qFormat/>
    <w:uiPriority w:val="0"/>
    <w:pPr>
      <w:spacing w:before="1400" w:after="1400"/>
      <w:jc w:val="right"/>
    </w:pPr>
    <w:rPr>
      <w:rFonts w:ascii="Arial" w:hAnsi="Arial" w:cs="Times New Roman"/>
      <w:bCs w:val="0"/>
      <w:sz w:val="32"/>
      <w:szCs w:val="24"/>
    </w:rPr>
  </w:style>
  <w:style w:type="paragraph" w:customStyle="1" w:styleId="162">
    <w:name w:val="font7"/>
    <w:basedOn w:val="1"/>
    <w:qFormat/>
    <w:uiPriority w:val="0"/>
    <w:pPr>
      <w:widowControl/>
      <w:snapToGrid/>
      <w:spacing w:before="100" w:beforeAutospacing="1" w:after="100" w:afterAutospacing="1" w:line="240" w:lineRule="auto"/>
      <w:jc w:val="left"/>
    </w:pPr>
    <w:rPr>
      <w:rFonts w:cs="宋体"/>
      <w:b/>
      <w:bCs/>
      <w:kern w:val="0"/>
      <w:sz w:val="18"/>
      <w:szCs w:val="18"/>
    </w:rPr>
  </w:style>
  <w:style w:type="paragraph" w:customStyle="1" w:styleId="163">
    <w:name w:val="表格项目符号 2"/>
    <w:basedOn w:val="17"/>
    <w:qFormat/>
    <w:uiPriority w:val="0"/>
    <w:pPr>
      <w:numPr>
        <w:ilvl w:val="0"/>
        <w:numId w:val="0"/>
      </w:numPr>
      <w:tabs>
        <w:tab w:val="clear" w:pos="375"/>
      </w:tabs>
      <w:snapToGrid w:val="0"/>
      <w:spacing w:line="300" w:lineRule="auto"/>
      <w:ind w:left="839" w:hanging="419"/>
    </w:pPr>
  </w:style>
  <w:style w:type="paragraph" w:customStyle="1" w:styleId="164">
    <w:name w:val="xl69"/>
    <w:basedOn w:val="1"/>
    <w:qFormat/>
    <w:uiPriority w:val="0"/>
    <w:pPr>
      <w:widowControl/>
      <w:pBdr>
        <w:top w:val="single" w:color="auto" w:sz="4" w:space="0"/>
        <w:left w:val="single" w:color="auto" w:sz="4" w:space="0"/>
        <w:bottom w:val="single" w:color="auto" w:sz="4" w:space="0"/>
        <w:right w:val="single" w:color="auto" w:sz="4" w:space="0"/>
      </w:pBdr>
      <w:snapToGrid/>
      <w:spacing w:before="100" w:beforeAutospacing="1" w:after="100" w:afterAutospacing="1" w:line="240" w:lineRule="auto"/>
      <w:jc w:val="left"/>
      <w:textAlignment w:val="bottom"/>
    </w:pPr>
    <w:rPr>
      <w:rFonts w:ascii="Verdana" w:hAnsi="Verdana" w:eastAsia="宋体" w:cs="宋体"/>
      <w:kern w:val="0"/>
      <w:sz w:val="18"/>
      <w:szCs w:val="18"/>
    </w:rPr>
  </w:style>
  <w:style w:type="paragraph" w:customStyle="1" w:styleId="165">
    <w:name w:val="封面副题"/>
    <w:basedOn w:val="147"/>
    <w:next w:val="147"/>
    <w:qFormat/>
    <w:uiPriority w:val="0"/>
    <w:pPr>
      <w:shd w:val="clear" w:color="auto" w:fill="auto"/>
      <w:spacing w:before="2000" w:after="600"/>
    </w:pPr>
    <w:rPr>
      <w:sz w:val="32"/>
    </w:rPr>
  </w:style>
  <w:style w:type="paragraph" w:customStyle="1" w:styleId="166">
    <w:name w:val="附图标注"/>
    <w:basedOn w:val="126"/>
    <w:qFormat/>
    <w:uiPriority w:val="0"/>
    <w:pPr>
      <w:numPr>
        <w:ilvl w:val="0"/>
        <w:numId w:val="25"/>
      </w:numPr>
      <w:tabs>
        <w:tab w:val="left" w:pos="360"/>
        <w:tab w:val="clear" w:pos="420"/>
      </w:tabs>
      <w:ind w:left="0" w:firstLine="0" w:firstLineChars="0"/>
    </w:pPr>
    <w:rPr>
      <w:rFonts w:ascii="Times New Roman" w:hAnsi="Times New Roman" w:cs="Times New Roman"/>
    </w:rPr>
  </w:style>
  <w:style w:type="paragraph" w:customStyle="1" w:styleId="167">
    <w:name w:val="首页落款"/>
    <w:basedOn w:val="1"/>
    <w:qFormat/>
    <w:uiPriority w:val="0"/>
    <w:pPr>
      <w:widowControl/>
      <w:snapToGrid/>
      <w:spacing w:line="240" w:lineRule="auto"/>
      <w:jc w:val="center"/>
    </w:pPr>
    <w:rPr>
      <w:rFonts w:ascii="新宋体" w:hAnsi="新宋体" w:eastAsia="黑体" w:cs="宋体"/>
      <w:b/>
      <w:bCs/>
      <w:sz w:val="28"/>
      <w:szCs w:val="20"/>
    </w:rPr>
  </w:style>
  <w:style w:type="paragraph" w:customStyle="1" w:styleId="168">
    <w:name w:val="文档标题"/>
    <w:basedOn w:val="160"/>
    <w:qFormat/>
    <w:uiPriority w:val="0"/>
    <w:pPr>
      <w:spacing w:after="6552"/>
    </w:pPr>
  </w:style>
  <w:style w:type="paragraph" w:customStyle="1" w:styleId="169">
    <w:name w:val="font6"/>
    <w:basedOn w:val="1"/>
    <w:qFormat/>
    <w:uiPriority w:val="0"/>
    <w:pPr>
      <w:widowControl/>
      <w:snapToGrid/>
      <w:spacing w:before="100" w:beforeAutospacing="1" w:after="100" w:afterAutospacing="1" w:line="240" w:lineRule="auto"/>
      <w:jc w:val="left"/>
    </w:pPr>
    <w:rPr>
      <w:rFonts w:ascii="Verdana" w:hAnsi="Verdana" w:eastAsia="宋体" w:cs="宋体"/>
      <w:kern w:val="0"/>
      <w:sz w:val="18"/>
      <w:szCs w:val="18"/>
    </w:rPr>
  </w:style>
  <w:style w:type="paragraph" w:customStyle="1" w:styleId="170">
    <w:name w:val="xl68"/>
    <w:basedOn w:val="1"/>
    <w:qFormat/>
    <w:uiPriority w:val="0"/>
    <w:pPr>
      <w:widowControl/>
      <w:pBdr>
        <w:top w:val="single" w:color="auto" w:sz="4" w:space="0"/>
        <w:left w:val="single" w:color="auto" w:sz="4" w:space="0"/>
        <w:bottom w:val="single" w:color="auto" w:sz="4" w:space="0"/>
        <w:right w:val="single" w:color="auto" w:sz="4" w:space="0"/>
      </w:pBdr>
      <w:snapToGrid/>
      <w:spacing w:before="100" w:beforeAutospacing="1" w:after="100" w:afterAutospacing="1" w:line="240" w:lineRule="auto"/>
      <w:jc w:val="left"/>
    </w:pPr>
    <w:rPr>
      <w:rFonts w:ascii="Verdana" w:hAnsi="Verdana" w:eastAsia="宋体" w:cs="宋体"/>
      <w:kern w:val="0"/>
      <w:sz w:val="18"/>
      <w:szCs w:val="18"/>
    </w:rPr>
  </w:style>
  <w:style w:type="paragraph" w:customStyle="1" w:styleId="171">
    <w:name w:val="xl66"/>
    <w:basedOn w:val="1"/>
    <w:qFormat/>
    <w:uiPriority w:val="0"/>
    <w:pPr>
      <w:widowControl/>
      <w:pBdr>
        <w:top w:val="single" w:color="auto" w:sz="4" w:space="0"/>
        <w:left w:val="single" w:color="auto" w:sz="4" w:space="0"/>
        <w:bottom w:val="single" w:color="auto" w:sz="4" w:space="0"/>
        <w:right w:val="single" w:color="auto" w:sz="4" w:space="0"/>
      </w:pBdr>
      <w:shd w:val="clear" w:color="000000" w:fill="CCFFFF"/>
      <w:snapToGrid/>
      <w:spacing w:before="100" w:beforeAutospacing="1" w:after="100" w:afterAutospacing="1" w:line="240" w:lineRule="auto"/>
      <w:jc w:val="center"/>
    </w:pPr>
    <w:rPr>
      <w:rFonts w:ascii="Verdana" w:hAnsi="Verdana" w:eastAsia="宋体" w:cs="宋体"/>
      <w:b/>
      <w:bCs/>
      <w:kern w:val="0"/>
      <w:sz w:val="18"/>
      <w:szCs w:val="18"/>
    </w:rPr>
  </w:style>
  <w:style w:type="paragraph" w:customStyle="1" w:styleId="172">
    <w:name w:val="正文首行缩进（奇虎360）"/>
    <w:basedOn w:val="1"/>
    <w:link w:val="282"/>
    <w:qFormat/>
    <w:uiPriority w:val="0"/>
    <w:pPr>
      <w:widowControl/>
      <w:snapToGrid/>
      <w:spacing w:after="50" w:line="300" w:lineRule="auto"/>
      <w:ind w:firstLine="200" w:firstLineChars="200"/>
      <w:jc w:val="left"/>
    </w:pPr>
    <w:rPr>
      <w:rFonts w:ascii="Arial" w:hAnsi="Arial"/>
      <w:sz w:val="21"/>
      <w:szCs w:val="21"/>
    </w:rPr>
  </w:style>
  <w:style w:type="paragraph" w:customStyle="1" w:styleId="173">
    <w:name w:val="方案正文"/>
    <w:basedOn w:val="1"/>
    <w:link w:val="284"/>
    <w:qFormat/>
    <w:uiPriority w:val="0"/>
    <w:pPr>
      <w:snapToGrid/>
      <w:spacing w:before="156" w:line="360" w:lineRule="auto"/>
      <w:ind w:firstLine="359" w:firstLineChars="171"/>
      <w:jc w:val="left"/>
    </w:pPr>
    <w:rPr>
      <w:rFonts w:ascii="Arial" w:hAnsi="Arial" w:cs="宋体"/>
      <w:sz w:val="24"/>
      <w:szCs w:val="24"/>
    </w:rPr>
  </w:style>
  <w:style w:type="paragraph" w:customStyle="1" w:styleId="174">
    <w:name w:val="方案正文 Char Char1 Char"/>
    <w:basedOn w:val="1"/>
    <w:link w:val="285"/>
    <w:qFormat/>
    <w:uiPriority w:val="0"/>
    <w:pPr>
      <w:snapToGrid/>
      <w:spacing w:before="156" w:line="360" w:lineRule="auto"/>
      <w:ind w:firstLine="359" w:firstLineChars="171"/>
      <w:jc w:val="left"/>
    </w:pPr>
    <w:rPr>
      <w:rFonts w:ascii="Calibri" w:hAnsi="Calibri" w:cs="宋体"/>
      <w:sz w:val="24"/>
      <w:szCs w:val="22"/>
    </w:rPr>
  </w:style>
  <w:style w:type="paragraph" w:customStyle="1" w:styleId="175">
    <w:name w:val="样式 首行缩进:  0.85 厘米"/>
    <w:basedOn w:val="1"/>
    <w:qFormat/>
    <w:uiPriority w:val="0"/>
    <w:pPr>
      <w:snapToGrid/>
      <w:spacing w:line="360" w:lineRule="auto"/>
      <w:ind w:firstLine="482"/>
    </w:pPr>
    <w:rPr>
      <w:rFonts w:ascii="Times New Roman" w:hAnsi="Times New Roman" w:eastAsia="宋体" w:cs="Times New Roman"/>
      <w:sz w:val="24"/>
      <w:szCs w:val="20"/>
    </w:rPr>
  </w:style>
  <w:style w:type="paragraph" w:customStyle="1" w:styleId="176">
    <w:name w:val="!图表的题注 alt+z"/>
    <w:link w:val="286"/>
    <w:qFormat/>
    <w:uiPriority w:val="0"/>
    <w:pPr>
      <w:spacing w:beforeLines="50" w:afterLines="50"/>
      <w:jc w:val="center"/>
    </w:pPr>
    <w:rPr>
      <w:rFonts w:ascii="Arial" w:hAnsi="Arial" w:eastAsia="黑体" w:cs="Times New Roman"/>
      <w:lang w:val="en-US" w:eastAsia="zh-CN" w:bidi="ar-SA"/>
    </w:rPr>
  </w:style>
  <w:style w:type="paragraph" w:customStyle="1" w:styleId="177">
    <w:name w:val="DocParagraph"/>
    <w:basedOn w:val="1"/>
    <w:qFormat/>
    <w:uiPriority w:val="0"/>
    <w:pPr>
      <w:snapToGrid/>
      <w:spacing w:before="120" w:after="120" w:line="288" w:lineRule="auto"/>
      <w:ind w:left="567" w:firstLine="200" w:firstLineChars="200"/>
      <w:jc w:val="left"/>
    </w:pPr>
    <w:rPr>
      <w:rFonts w:ascii="Arial" w:hAnsi="Arial" w:eastAsia="宋体" w:cs="Times New Roman"/>
      <w:kern w:val="44"/>
      <w:szCs w:val="44"/>
    </w:rPr>
  </w:style>
  <w:style w:type="paragraph" w:customStyle="1" w:styleId="178">
    <w:name w:val="正文文本缩进1"/>
    <w:basedOn w:val="1"/>
    <w:link w:val="289"/>
    <w:qFormat/>
    <w:uiPriority w:val="0"/>
    <w:pPr>
      <w:adjustRightInd w:val="0"/>
      <w:snapToGrid/>
      <w:spacing w:after="120" w:line="360" w:lineRule="atLeast"/>
      <w:ind w:left="420" w:leftChars="200"/>
      <w:jc w:val="left"/>
      <w:textAlignment w:val="baseline"/>
    </w:pPr>
    <w:rPr>
      <w:rFonts w:ascii="宋体" w:hAnsi="宋体" w:cs="宋体"/>
      <w:sz w:val="24"/>
      <w:szCs w:val="24"/>
    </w:rPr>
  </w:style>
  <w:style w:type="paragraph" w:customStyle="1" w:styleId="179">
    <w:name w:val="light1"/>
    <w:basedOn w:val="1"/>
    <w:link w:val="291"/>
    <w:qFormat/>
    <w:uiPriority w:val="0"/>
    <w:pPr>
      <w:keepNext/>
      <w:keepLines/>
      <w:snapToGrid/>
      <w:spacing w:before="360" w:after="120" w:line="360" w:lineRule="auto"/>
      <w:jc w:val="left"/>
      <w:outlineLvl w:val="0"/>
    </w:pPr>
    <w:rPr>
      <w:rFonts w:ascii="宋体" w:hAnsi="宋体" w:cs="宋体"/>
      <w:b/>
      <w:bCs/>
      <w:kern w:val="44"/>
      <w:sz w:val="44"/>
      <w:szCs w:val="44"/>
    </w:rPr>
  </w:style>
  <w:style w:type="paragraph" w:customStyle="1" w:styleId="180">
    <w:name w:val="_正文段落"/>
    <w:basedOn w:val="1"/>
    <w:link w:val="292"/>
    <w:qFormat/>
    <w:uiPriority w:val="0"/>
    <w:pPr>
      <w:widowControl/>
      <w:snapToGrid/>
      <w:spacing w:beforeLines="15" w:afterLines="15" w:line="360" w:lineRule="auto"/>
      <w:ind w:firstLine="200" w:firstLineChars="200"/>
      <w:jc w:val="left"/>
    </w:pPr>
    <w:rPr>
      <w:rFonts w:ascii="宋体" w:hAnsi="宋体" w:cs="宋体"/>
      <w:sz w:val="24"/>
      <w:szCs w:val="24"/>
    </w:rPr>
  </w:style>
  <w:style w:type="paragraph" w:customStyle="1" w:styleId="181">
    <w:name w:val="一级标题"/>
    <w:basedOn w:val="49"/>
    <w:qFormat/>
    <w:uiPriority w:val="0"/>
    <w:pPr>
      <w:numPr>
        <w:ilvl w:val="0"/>
        <w:numId w:val="26"/>
      </w:numPr>
      <w:tabs>
        <w:tab w:val="left" w:pos="432"/>
      </w:tabs>
      <w:snapToGrid w:val="0"/>
      <w:spacing w:beforeLines="100" w:line="360" w:lineRule="auto"/>
      <w:ind w:left="432" w:hanging="432"/>
      <w:jc w:val="both"/>
    </w:pPr>
    <w:rPr>
      <w:rFonts w:ascii="微软雅黑" w:hAnsi="微软雅黑" w:eastAsia="微软雅黑" w:cs="Arial"/>
      <w:kern w:val="0"/>
      <w:sz w:val="32"/>
      <w:szCs w:val="32"/>
    </w:rPr>
  </w:style>
  <w:style w:type="paragraph" w:customStyle="1" w:styleId="182">
    <w:name w:val="正文 缩进2字符"/>
    <w:basedOn w:val="1"/>
    <w:link w:val="296"/>
    <w:qFormat/>
    <w:uiPriority w:val="0"/>
    <w:pPr>
      <w:snapToGrid/>
      <w:spacing w:afterLines="50" w:line="360" w:lineRule="auto"/>
      <w:ind w:firstLine="480" w:firstLineChars="200"/>
    </w:pPr>
    <w:rPr>
      <w:rFonts w:eastAsia="等线" w:cs="宋体"/>
      <w:sz w:val="24"/>
    </w:rPr>
  </w:style>
  <w:style w:type="paragraph" w:customStyle="1" w:styleId="183">
    <w:name w:val="01正文"/>
    <w:basedOn w:val="1"/>
    <w:qFormat/>
    <w:uiPriority w:val="0"/>
    <w:pPr>
      <w:snapToGrid/>
      <w:spacing w:beforeLines="50" w:afterLines="50" w:line="360" w:lineRule="auto"/>
      <w:ind w:firstLine="480" w:firstLineChars="200"/>
    </w:pPr>
    <w:rPr>
      <w:rFonts w:ascii="宋体" w:hAnsi="宋体" w:eastAsia="宋体" w:cs="Times New Roman"/>
      <w:sz w:val="24"/>
      <w:szCs w:val="21"/>
    </w:rPr>
  </w:style>
  <w:style w:type="paragraph" w:customStyle="1" w:styleId="184">
    <w:name w:val="QB正文"/>
    <w:link w:val="297"/>
    <w:qFormat/>
    <w:uiPriority w:val="0"/>
    <w:pPr>
      <w:adjustRightInd w:val="0"/>
      <w:spacing w:line="360" w:lineRule="auto"/>
      <w:ind w:firstLine="420" w:firstLineChars="200"/>
    </w:pPr>
    <w:rPr>
      <w:rFonts w:ascii="宋体" w:hAnsi="Times New Roman" w:eastAsia="宋体" w:cs="Times New Roman"/>
      <w:sz w:val="21"/>
      <w:lang w:val="en-US" w:eastAsia="zh-CN" w:bidi="ar-SA"/>
    </w:rPr>
  </w:style>
  <w:style w:type="paragraph" w:customStyle="1" w:styleId="185">
    <w:name w:val="样式6"/>
    <w:basedOn w:val="76"/>
    <w:next w:val="76"/>
    <w:link w:val="298"/>
    <w:qFormat/>
    <w:uiPriority w:val="0"/>
    <w:pPr>
      <w:widowControl w:val="0"/>
      <w:numPr>
        <w:ilvl w:val="0"/>
        <w:numId w:val="27"/>
      </w:numPr>
      <w:tabs>
        <w:tab w:val="left" w:pos="1428"/>
      </w:tabs>
      <w:spacing w:before="240" w:afterLines="50" w:line="319" w:lineRule="auto"/>
      <w:jc w:val="both"/>
    </w:pPr>
    <w:rPr>
      <w:rFonts w:ascii="宋体" w:hAnsi="宋体" w:cs="黑体"/>
      <w:sz w:val="24"/>
      <w:szCs w:val="24"/>
    </w:rPr>
  </w:style>
  <w:style w:type="paragraph" w:customStyle="1" w:styleId="186">
    <w:name w:val="日期1"/>
    <w:basedOn w:val="1"/>
    <w:next w:val="1"/>
    <w:link w:val="300"/>
    <w:qFormat/>
    <w:uiPriority w:val="0"/>
    <w:pPr>
      <w:snapToGrid/>
      <w:spacing w:line="240" w:lineRule="auto"/>
      <w:ind w:left="100" w:leftChars="2500"/>
    </w:pPr>
    <w:rPr>
      <w:rFonts w:ascii="宋体" w:hAnsi="宋体" w:eastAsia="微软雅黑" w:cs="宋体"/>
      <w:sz w:val="21"/>
      <w:szCs w:val="22"/>
    </w:rPr>
  </w:style>
  <w:style w:type="paragraph" w:customStyle="1" w:styleId="187">
    <w:name w:val="目录标题1"/>
    <w:basedOn w:val="70"/>
    <w:next w:val="1"/>
    <w:qFormat/>
    <w:uiPriority w:val="0"/>
    <w:pPr>
      <w:pBdr>
        <w:bottom w:val="none" w:color="auto" w:sz="0" w:space="0"/>
      </w:pBdr>
      <w:spacing w:before="480" w:line="276" w:lineRule="auto"/>
      <w:ind w:left="425" w:hanging="425"/>
      <w:jc w:val="left"/>
      <w:outlineLvl w:val="9"/>
    </w:pPr>
    <w:rPr>
      <w:rFonts w:cs="黑体"/>
      <w:b/>
      <w:color w:val="2E5394"/>
      <w:kern w:val="0"/>
      <w:sz w:val="28"/>
      <w:szCs w:val="28"/>
    </w:rPr>
  </w:style>
  <w:style w:type="paragraph" w:customStyle="1" w:styleId="188">
    <w:name w:val="交叉引用1"/>
    <w:basedOn w:val="69"/>
    <w:link w:val="301"/>
    <w:qFormat/>
    <w:uiPriority w:val="0"/>
    <w:pPr>
      <w:jc w:val="left"/>
    </w:pPr>
    <w:rPr>
      <w:rFonts w:eastAsia="微软雅黑" w:cs="宋体"/>
      <w:color w:val="0070C0"/>
      <w:sz w:val="18"/>
      <w:szCs w:val="18"/>
      <w:u w:val="single"/>
    </w:rPr>
  </w:style>
  <w:style w:type="paragraph" w:customStyle="1" w:styleId="189">
    <w:name w:val="交叉引用2"/>
    <w:basedOn w:val="69"/>
    <w:link w:val="303"/>
    <w:qFormat/>
    <w:uiPriority w:val="0"/>
    <w:pPr>
      <w:numPr>
        <w:ilvl w:val="1"/>
        <w:numId w:val="28"/>
      </w:numPr>
    </w:pPr>
    <w:rPr>
      <w:rFonts w:eastAsia="微软雅黑" w:cs="宋体"/>
      <w:color w:val="0070C0"/>
      <w:sz w:val="21"/>
      <w:szCs w:val="22"/>
      <w:u w:val="single"/>
    </w:rPr>
  </w:style>
  <w:style w:type="paragraph" w:customStyle="1" w:styleId="190">
    <w:name w:val="引用2"/>
    <w:basedOn w:val="1"/>
    <w:link w:val="304"/>
    <w:qFormat/>
    <w:uiPriority w:val="0"/>
    <w:pPr>
      <w:snapToGrid/>
      <w:spacing w:line="240" w:lineRule="auto"/>
    </w:pPr>
    <w:rPr>
      <w:rFonts w:ascii="Courier New" w:hAnsi="Courier New" w:eastAsia="微软雅黑" w:cs="Courier New"/>
      <w:color w:val="0066CC"/>
      <w:sz w:val="21"/>
      <w:szCs w:val="22"/>
      <w:u w:val="single"/>
    </w:rPr>
  </w:style>
  <w:style w:type="paragraph" w:customStyle="1" w:styleId="191">
    <w:name w:val="纯文本1"/>
    <w:basedOn w:val="1"/>
    <w:link w:val="305"/>
    <w:qFormat/>
    <w:uiPriority w:val="0"/>
    <w:pPr>
      <w:snapToGrid/>
      <w:spacing w:line="240" w:lineRule="auto"/>
    </w:pPr>
    <w:rPr>
      <w:rFonts w:ascii="宋体" w:hAnsi="Courier New" w:cs="Courier New"/>
      <w:sz w:val="21"/>
      <w:szCs w:val="21"/>
    </w:rPr>
  </w:style>
  <w:style w:type="paragraph" w:customStyle="1" w:styleId="192">
    <w:name w:val="表格文本"/>
    <w:basedOn w:val="1"/>
    <w:qFormat/>
    <w:uiPriority w:val="0"/>
    <w:pPr>
      <w:adjustRightInd w:val="0"/>
      <w:spacing w:before="100" w:beforeAutospacing="1" w:line="240" w:lineRule="auto"/>
      <w:jc w:val="left"/>
    </w:pPr>
    <w:rPr>
      <w:rFonts w:ascii="Arial" w:hAnsi="Arial" w:cs="Times New Roman"/>
      <w:color w:val="000000"/>
      <w:kern w:val="0"/>
      <w:szCs w:val="21"/>
    </w:rPr>
  </w:style>
  <w:style w:type="paragraph" w:customStyle="1" w:styleId="193">
    <w:name w:val="HTML 预设格式1"/>
    <w:basedOn w:val="1"/>
    <w:link w:val="308"/>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pPr>
    <w:rPr>
      <w:rFonts w:ascii="宋体" w:hAnsi="宋体" w:cs="宋体"/>
      <w:sz w:val="24"/>
      <w:szCs w:val="24"/>
    </w:rPr>
  </w:style>
  <w:style w:type="paragraph" w:customStyle="1" w:styleId="194">
    <w:name w:val="msonormal"/>
    <w:basedOn w:val="1"/>
    <w:uiPriority w:val="0"/>
    <w:pPr>
      <w:widowControl/>
      <w:snapToGrid/>
      <w:spacing w:before="100" w:beforeAutospacing="1" w:after="100" w:afterAutospacing="1" w:line="240" w:lineRule="auto"/>
      <w:jc w:val="left"/>
    </w:pPr>
    <w:rPr>
      <w:rFonts w:ascii="宋体" w:hAnsi="宋体" w:eastAsia="宋体" w:cs="宋体"/>
      <w:kern w:val="0"/>
      <w:sz w:val="24"/>
    </w:rPr>
  </w:style>
  <w:style w:type="paragraph" w:customStyle="1" w:styleId="195">
    <w:name w:val="p1"/>
    <w:basedOn w:val="1"/>
    <w:uiPriority w:val="0"/>
    <w:pPr>
      <w:widowControl/>
      <w:snapToGrid/>
      <w:spacing w:before="100" w:beforeAutospacing="1" w:after="100" w:afterAutospacing="1" w:line="240" w:lineRule="auto"/>
      <w:jc w:val="left"/>
    </w:pPr>
    <w:rPr>
      <w:rFonts w:ascii="宋体" w:hAnsi="宋体" w:eastAsia="宋体" w:cs="宋体"/>
      <w:kern w:val="0"/>
      <w:sz w:val="24"/>
    </w:rPr>
  </w:style>
  <w:style w:type="paragraph" w:customStyle="1" w:styleId="196">
    <w:name w:val="明显引用1"/>
    <w:basedOn w:val="1"/>
    <w:next w:val="1"/>
    <w:uiPriority w:val="0"/>
    <w:pPr>
      <w:widowControl/>
      <w:pBdr>
        <w:top w:val="single" w:color="4472C4" w:sz="4" w:space="10"/>
        <w:bottom w:val="single" w:color="4472C4" w:sz="4" w:space="10"/>
      </w:pBdr>
      <w:adjustRightInd w:val="0"/>
      <w:spacing w:line="240" w:lineRule="auto"/>
      <w:ind w:right="-2" w:firstLine="420" w:firstLineChars="200"/>
      <w:jc w:val="left"/>
    </w:pPr>
    <w:rPr>
      <w:rFonts w:ascii="宋体" w:hAnsi="宋体" w:eastAsia="Microsoft YaHei UI" w:cs="宋体"/>
      <w:iCs/>
      <w:color w:val="000000"/>
      <w:kern w:val="0"/>
      <w:szCs w:val="21"/>
      <w:lang w:val="zh-CN"/>
    </w:rPr>
  </w:style>
  <w:style w:type="paragraph" w:customStyle="1" w:styleId="197">
    <w:name w:val="xl65"/>
    <w:basedOn w:val="1"/>
    <w:uiPriority w:val="0"/>
    <w:pPr>
      <w:widowControl/>
      <w:pBdr>
        <w:top w:val="single" w:color="000000" w:sz="8" w:space="0"/>
        <w:bottom w:val="single" w:color="000000" w:sz="8" w:space="0"/>
        <w:right w:val="single" w:color="000000" w:sz="8" w:space="0"/>
      </w:pBdr>
      <w:shd w:val="clear" w:color="000000" w:fill="FFFFFF"/>
      <w:snapToGrid/>
      <w:spacing w:before="100" w:beforeAutospacing="1" w:after="100" w:afterAutospacing="1" w:line="240" w:lineRule="auto"/>
      <w:jc w:val="center"/>
      <w:textAlignment w:val="center"/>
    </w:pPr>
    <w:rPr>
      <w:rFonts w:ascii="宋体" w:hAnsi="宋体" w:eastAsia="宋体" w:cs="宋体"/>
      <w:kern w:val="0"/>
      <w:sz w:val="24"/>
    </w:rPr>
  </w:style>
  <w:style w:type="paragraph" w:customStyle="1" w:styleId="198">
    <w:name w:val="xl63"/>
    <w:basedOn w:val="1"/>
    <w:uiPriority w:val="0"/>
    <w:pPr>
      <w:widowControl/>
      <w:pBdr>
        <w:top w:val="single" w:color="auto" w:sz="4" w:space="0"/>
        <w:left w:val="single" w:color="auto" w:sz="4" w:space="0"/>
        <w:bottom w:val="single" w:color="auto" w:sz="4" w:space="0"/>
        <w:right w:val="single" w:color="auto" w:sz="4" w:space="0"/>
      </w:pBdr>
      <w:shd w:val="clear" w:color="000000" w:fill="FFFFFF"/>
      <w:snapToGrid/>
      <w:spacing w:before="100" w:beforeAutospacing="1" w:after="100" w:afterAutospacing="1" w:line="240" w:lineRule="auto"/>
      <w:jc w:val="center"/>
      <w:textAlignment w:val="center"/>
    </w:pPr>
    <w:rPr>
      <w:rFonts w:ascii="宋体" w:hAnsi="宋体" w:eastAsia="宋体" w:cs="宋体"/>
      <w:kern w:val="0"/>
      <w:sz w:val="24"/>
    </w:rPr>
  </w:style>
  <w:style w:type="paragraph" w:customStyle="1" w:styleId="199">
    <w:name w:val="xl64"/>
    <w:basedOn w:val="1"/>
    <w:qFormat/>
    <w:uiPriority w:val="0"/>
    <w:pPr>
      <w:widowControl/>
      <w:pBdr>
        <w:top w:val="single" w:color="auto" w:sz="4" w:space="0"/>
        <w:left w:val="single" w:color="auto" w:sz="4" w:space="0"/>
        <w:bottom w:val="single" w:color="auto" w:sz="4" w:space="0"/>
        <w:right w:val="single" w:color="auto" w:sz="4" w:space="0"/>
      </w:pBdr>
      <w:snapToGrid/>
      <w:spacing w:before="100" w:beforeAutospacing="1" w:after="100" w:afterAutospacing="1" w:line="240" w:lineRule="auto"/>
      <w:jc w:val="left"/>
    </w:pPr>
    <w:rPr>
      <w:rFonts w:ascii="宋体" w:hAnsi="宋体" w:eastAsia="宋体" w:cs="宋体"/>
      <w:kern w:val="0"/>
      <w:sz w:val="24"/>
    </w:rPr>
  </w:style>
  <w:style w:type="paragraph" w:customStyle="1" w:styleId="200">
    <w:name w:val="文档结构图2"/>
    <w:basedOn w:val="1"/>
    <w:link w:val="311"/>
    <w:qFormat/>
    <w:uiPriority w:val="0"/>
    <w:pPr>
      <w:widowControl/>
      <w:snapToGrid/>
      <w:spacing w:line="240" w:lineRule="auto"/>
      <w:jc w:val="left"/>
    </w:pPr>
    <w:rPr>
      <w:rFonts w:ascii="宋体" w:hAnsi="宋体" w:cs="宋体"/>
      <w:sz w:val="24"/>
      <w:szCs w:val="24"/>
    </w:rPr>
  </w:style>
  <w:style w:type="paragraph" w:customStyle="1" w:styleId="201">
    <w:name w:val="批注主题2"/>
    <w:basedOn w:val="14"/>
    <w:next w:val="14"/>
    <w:link w:val="313"/>
    <w:qFormat/>
    <w:uiPriority w:val="0"/>
    <w:pPr>
      <w:widowControl/>
      <w:snapToGrid/>
      <w:spacing w:line="240" w:lineRule="auto"/>
    </w:pPr>
    <w:rPr>
      <w:rFonts w:ascii="宋体" w:hAnsi="宋体" w:cs="宋体"/>
      <w:b/>
      <w:bCs/>
      <w:sz w:val="24"/>
      <w:szCs w:val="24"/>
    </w:rPr>
  </w:style>
  <w:style w:type="paragraph" w:customStyle="1" w:styleId="202">
    <w:name w:val="TOC 标题1"/>
    <w:basedOn w:val="2"/>
    <w:next w:val="1"/>
    <w:qFormat/>
    <w:uiPriority w:val="0"/>
    <w:pPr>
      <w:widowControl/>
      <w:numPr>
        <w:ilvl w:val="0"/>
        <w:numId w:val="0"/>
      </w:numPr>
      <w:snapToGrid/>
      <w:spacing w:before="240" w:line="259" w:lineRule="auto"/>
      <w:ind w:right="0"/>
      <w:outlineLvl w:val="9"/>
    </w:pPr>
    <w:rPr>
      <w:rFonts w:ascii="等线 Light" w:hAnsi="等线 Light" w:eastAsia="等线 Light" w:cs="Times New Roman"/>
      <w:bCs w:val="0"/>
      <w:color w:val="2E74B5"/>
      <w:kern w:val="0"/>
    </w:rPr>
  </w:style>
  <w:style w:type="paragraph" w:customStyle="1" w:styleId="203">
    <w:name w:val="plh0zhr"/>
    <w:basedOn w:val="1"/>
    <w:qFormat/>
    <w:uiPriority w:val="0"/>
    <w:pPr>
      <w:widowControl/>
      <w:snapToGrid/>
      <w:spacing w:before="100" w:beforeAutospacing="1" w:after="100" w:afterAutospacing="1" w:line="240" w:lineRule="auto"/>
      <w:jc w:val="left"/>
    </w:pPr>
    <w:rPr>
      <w:rFonts w:ascii="宋体" w:hAnsi="宋体" w:eastAsia="宋体" w:cs="宋体"/>
      <w:kern w:val="0"/>
      <w:sz w:val="24"/>
    </w:rPr>
  </w:style>
  <w:style w:type="paragraph" w:customStyle="1" w:styleId="204">
    <w:name w:val="标题4"/>
    <w:basedOn w:val="74"/>
    <w:link w:val="315"/>
    <w:qFormat/>
    <w:uiPriority w:val="0"/>
    <w:pPr>
      <w:spacing w:before="312"/>
    </w:pPr>
    <w:rPr>
      <w:rFonts w:ascii="宋体" w:hAnsi="宋体" w:eastAsia="微软雅黑" w:cs="黑体"/>
      <w:sz w:val="21"/>
      <w:szCs w:val="28"/>
    </w:rPr>
  </w:style>
  <w:style w:type="paragraph" w:customStyle="1" w:styleId="205">
    <w:name w:val="标题 40"/>
    <w:basedOn w:val="204"/>
    <w:link w:val="316"/>
    <w:qFormat/>
    <w:uiPriority w:val="0"/>
    <w:rPr>
      <w:rFonts w:ascii="宋体" w:hAnsi="宋体" w:eastAsia="微软雅黑" w:cs="黑体"/>
      <w:sz w:val="21"/>
      <w:szCs w:val="28"/>
    </w:rPr>
  </w:style>
  <w:style w:type="paragraph" w:customStyle="1" w:styleId="206">
    <w:name w:val="标题400"/>
    <w:basedOn w:val="205"/>
    <w:link w:val="317"/>
    <w:qFormat/>
    <w:uiPriority w:val="0"/>
    <w:pPr>
      <w:spacing w:before="0" w:line="360" w:lineRule="auto"/>
    </w:pPr>
    <w:rPr>
      <w:rFonts w:ascii="宋体" w:hAnsi="宋体" w:eastAsia="微软雅黑" w:cs="黑体"/>
      <w:sz w:val="21"/>
      <w:szCs w:val="28"/>
    </w:rPr>
  </w:style>
  <w:style w:type="paragraph" w:customStyle="1" w:styleId="207">
    <w:name w:val="SANGFOR_2_封面日期"/>
    <w:basedOn w:val="1"/>
    <w:uiPriority w:val="0"/>
    <w:pPr>
      <w:spacing w:line="240" w:lineRule="auto"/>
      <w:jc w:val="center"/>
    </w:pPr>
    <w:rPr>
      <w:rFonts w:ascii="微软雅黑" w:hAnsi="微软雅黑" w:eastAsia="隶书" w:cs="微软雅黑"/>
      <w:b/>
      <w:sz w:val="32"/>
      <w:szCs w:val="20"/>
    </w:rPr>
  </w:style>
  <w:style w:type="character" w:customStyle="1" w:styleId="208">
    <w:name w:val="annotation reference"/>
    <w:basedOn w:val="31"/>
    <w:qFormat/>
    <w:uiPriority w:val="0"/>
    <w:rPr>
      <w:sz w:val="21"/>
      <w:szCs w:val="21"/>
    </w:rPr>
  </w:style>
  <w:style w:type="character" w:customStyle="1" w:styleId="209">
    <w:name w:val="标题 2 字符"/>
    <w:link w:val="3"/>
    <w:semiHidden/>
    <w:uiPriority w:val="0"/>
    <w:rPr>
      <w:rFonts w:ascii="微软雅黑" w:hAnsi="微软雅黑" w:eastAsia="宋体" w:cs="Arial"/>
      <w:bCs/>
      <w:kern w:val="2"/>
      <w:sz w:val="28"/>
      <w:szCs w:val="32"/>
    </w:rPr>
  </w:style>
  <w:style w:type="character" w:customStyle="1" w:styleId="210">
    <w:name w:val="标题 1 字符"/>
    <w:link w:val="2"/>
    <w:semiHidden/>
    <w:uiPriority w:val="0"/>
    <w:rPr>
      <w:rFonts w:ascii="微软雅黑" w:hAnsi="微软雅黑" w:eastAsia="宋体" w:cs="Arial"/>
      <w:bCs/>
      <w:kern w:val="44"/>
      <w:sz w:val="32"/>
      <w:szCs w:val="32"/>
    </w:rPr>
  </w:style>
  <w:style w:type="character" w:customStyle="1" w:styleId="211">
    <w:name w:val="标题 3 字符"/>
    <w:link w:val="4"/>
    <w:semiHidden/>
    <w:uiPriority w:val="0"/>
    <w:rPr>
      <w:rFonts w:ascii="Arial" w:hAnsi="Arial" w:eastAsia="宋体" w:cs="Arial"/>
      <w:bCs/>
      <w:kern w:val="2"/>
      <w:sz w:val="24"/>
      <w:szCs w:val="32"/>
    </w:rPr>
  </w:style>
  <w:style w:type="character" w:customStyle="1" w:styleId="212">
    <w:name w:val="页眉 字符"/>
    <w:link w:val="22"/>
    <w:semiHidden/>
    <w:uiPriority w:val="0"/>
    <w:rPr>
      <w:rFonts w:ascii="Arial" w:hAnsi="Arial" w:eastAsia="宋体" w:cs="Times New Roman"/>
      <w:sz w:val="18"/>
      <w:szCs w:val="18"/>
    </w:rPr>
  </w:style>
  <w:style w:type="character" w:customStyle="1" w:styleId="213">
    <w:name w:val="页脚 字符"/>
    <w:link w:val="21"/>
    <w:semiHidden/>
    <w:uiPriority w:val="0"/>
    <w:rPr>
      <w:rFonts w:ascii="Arial" w:hAnsi="Arial" w:eastAsia="宋体" w:cs="Times New Roman"/>
      <w:sz w:val="18"/>
      <w:szCs w:val="18"/>
    </w:rPr>
  </w:style>
  <w:style w:type="character" w:customStyle="1" w:styleId="214">
    <w:name w:val="批注框文本 字符"/>
    <w:link w:val="39"/>
    <w:semiHidden/>
    <w:qFormat/>
    <w:uiPriority w:val="0"/>
    <w:rPr>
      <w:rFonts w:ascii="Heiti SC Light" w:hAnsi="Arial" w:eastAsia="Heiti SC Light" w:cs="Times New Roman"/>
      <w:sz w:val="18"/>
      <w:szCs w:val="18"/>
    </w:rPr>
  </w:style>
  <w:style w:type="character" w:customStyle="1" w:styleId="215">
    <w:name w:val="批注文字 字符"/>
    <w:basedOn w:val="31"/>
    <w:link w:val="14"/>
    <w:semiHidden/>
    <w:qFormat/>
    <w:uiPriority w:val="0"/>
    <w:rPr>
      <w:rFonts w:ascii="Arial" w:hAnsi="Arial"/>
      <w:kern w:val="2"/>
      <w:sz w:val="21"/>
      <w:szCs w:val="24"/>
    </w:rPr>
  </w:style>
  <w:style w:type="character" w:customStyle="1" w:styleId="216">
    <w:name w:val="批注主题 字符"/>
    <w:basedOn w:val="215"/>
    <w:link w:val="40"/>
    <w:semiHidden/>
    <w:qFormat/>
    <w:uiPriority w:val="0"/>
    <w:rPr>
      <w:rFonts w:ascii="Arial" w:hAnsi="Arial"/>
      <w:b/>
      <w:bCs/>
      <w:kern w:val="2"/>
      <w:sz w:val="21"/>
      <w:szCs w:val="24"/>
    </w:rPr>
  </w:style>
  <w:style w:type="character" w:customStyle="1" w:styleId="217">
    <w:name w:val="引用 字符"/>
    <w:basedOn w:val="31"/>
    <w:link w:val="56"/>
    <w:semiHidden/>
    <w:uiPriority w:val="0"/>
    <w:rPr>
      <w:rFonts w:ascii="Arial" w:hAnsi="Arial"/>
      <w:i/>
      <w:iCs/>
      <w:color w:val="000000"/>
      <w:kern w:val="2"/>
      <w:sz w:val="21"/>
      <w:szCs w:val="24"/>
    </w:rPr>
  </w:style>
  <w:style w:type="character" w:customStyle="1" w:styleId="218">
    <w:name w:val="标题 字符"/>
    <w:basedOn w:val="31"/>
    <w:link w:val="29"/>
    <w:semiHidden/>
    <w:qFormat/>
    <w:uiPriority w:val="0"/>
    <w:rPr>
      <w:rFonts w:ascii="Calibri" w:hAnsi="Calibri" w:cs="黑体"/>
      <w:b/>
      <w:bCs/>
      <w:kern w:val="2"/>
      <w:sz w:val="32"/>
      <w:szCs w:val="32"/>
    </w:rPr>
  </w:style>
  <w:style w:type="character" w:customStyle="1" w:styleId="219">
    <w:name w:val="apple-converted-space"/>
    <w:basedOn w:val="31"/>
    <w:uiPriority w:val="0"/>
  </w:style>
  <w:style w:type="character" w:customStyle="1" w:styleId="220">
    <w:name w:val="表格 Char Char"/>
    <w:basedOn w:val="31"/>
    <w:link w:val="58"/>
    <w:semiHidden/>
    <w:uiPriority w:val="0"/>
    <w:rPr>
      <w:rFonts w:ascii="微软雅黑" w:hAnsi="微软雅黑" w:eastAsia="微软雅黑" w:cs="Arial"/>
      <w:sz w:val="21"/>
      <w:szCs w:val="21"/>
    </w:rPr>
  </w:style>
  <w:style w:type="character" w:customStyle="1" w:styleId="221">
    <w:name w:val="首行缩进正文 Char Char"/>
    <w:basedOn w:val="31"/>
    <w:link w:val="59"/>
    <w:semiHidden/>
    <w:qFormat/>
    <w:uiPriority w:val="0"/>
    <w:rPr>
      <w:rFonts w:ascii="微软雅黑" w:hAnsi="微软雅黑" w:eastAsia="微软雅黑" w:cs="Arial"/>
      <w:sz w:val="21"/>
    </w:rPr>
  </w:style>
  <w:style w:type="character" w:customStyle="1" w:styleId="222">
    <w:name w:val="明显引用 字符"/>
    <w:basedOn w:val="31"/>
    <w:link w:val="61"/>
    <w:semiHidden/>
    <w:uiPriority w:val="0"/>
    <w:rPr>
      <w:rFonts w:ascii="Cambria" w:hAnsi="Cambria" w:eastAsia="Microsoft YaHei UI" w:cs="黑体"/>
      <w:iCs/>
      <w:color w:val="000000"/>
      <w:sz w:val="21"/>
      <w:szCs w:val="21"/>
      <w:lang w:val="zh-CN"/>
    </w:rPr>
  </w:style>
  <w:style w:type="character" w:customStyle="1" w:styleId="223">
    <w:name w:val="代码 Char Char"/>
    <w:basedOn w:val="222"/>
    <w:link w:val="62"/>
    <w:semiHidden/>
    <w:uiPriority w:val="0"/>
    <w:rPr>
      <w:rFonts w:ascii="Courier New" w:hAnsi="Courier New" w:eastAsia="Microsoft YaHei UI" w:cs="Courier New"/>
      <w:color w:val="000000"/>
      <w:sz w:val="18"/>
      <w:szCs w:val="18"/>
      <w:lang w:val="zh-CN"/>
    </w:rPr>
  </w:style>
  <w:style w:type="character" w:customStyle="1" w:styleId="224">
    <w:name w:val="文档结构图 字符"/>
    <w:basedOn w:val="31"/>
    <w:link w:val="42"/>
    <w:semiHidden/>
    <w:uiPriority w:val="0"/>
    <w:rPr>
      <w:rFonts w:ascii="Heiti SC Light" w:hAnsi="微软雅黑" w:eastAsia="Heiti SC Light" w:cs="Arial"/>
      <w:kern w:val="2"/>
      <w:sz w:val="24"/>
      <w:szCs w:val="24"/>
    </w:rPr>
  </w:style>
  <w:style w:type="character" w:customStyle="1" w:styleId="225">
    <w:name w:val="标题 4 字符"/>
    <w:basedOn w:val="31"/>
    <w:link w:val="5"/>
    <w:semiHidden/>
    <w:qFormat/>
    <w:uiPriority w:val="0"/>
    <w:rPr>
      <w:rFonts w:ascii="Arial" w:hAnsi="Arial"/>
      <w:kern w:val="2"/>
      <w:sz w:val="28"/>
      <w:szCs w:val="28"/>
    </w:rPr>
  </w:style>
  <w:style w:type="character" w:customStyle="1" w:styleId="226">
    <w:name w:val="标题 5 字符"/>
    <w:basedOn w:val="31"/>
    <w:link w:val="6"/>
    <w:semiHidden/>
    <w:uiPriority w:val="0"/>
    <w:rPr>
      <w:rFonts w:ascii="Times New Roman" w:hAnsi="Times New Roman"/>
      <w:b/>
      <w:bCs/>
      <w:kern w:val="2"/>
      <w:sz w:val="28"/>
      <w:szCs w:val="28"/>
    </w:rPr>
  </w:style>
  <w:style w:type="character" w:customStyle="1" w:styleId="227">
    <w:name w:val="标题 6 字符"/>
    <w:basedOn w:val="31"/>
    <w:link w:val="7"/>
    <w:semiHidden/>
    <w:qFormat/>
    <w:uiPriority w:val="0"/>
    <w:rPr>
      <w:rFonts w:ascii="Arial" w:hAnsi="Arial" w:eastAsia="黑体"/>
      <w:b/>
      <w:bCs/>
      <w:kern w:val="2"/>
      <w:sz w:val="24"/>
      <w:szCs w:val="24"/>
    </w:rPr>
  </w:style>
  <w:style w:type="character" w:customStyle="1" w:styleId="228">
    <w:name w:val="标题 7 字符"/>
    <w:basedOn w:val="31"/>
    <w:link w:val="8"/>
    <w:semiHidden/>
    <w:qFormat/>
    <w:uiPriority w:val="0"/>
    <w:rPr>
      <w:rFonts w:ascii="Times New Roman" w:hAnsi="Times New Roman"/>
      <w:b/>
      <w:bCs/>
      <w:kern w:val="2"/>
      <w:sz w:val="24"/>
      <w:szCs w:val="24"/>
    </w:rPr>
  </w:style>
  <w:style w:type="character" w:customStyle="1" w:styleId="229">
    <w:name w:val="标题 8 字符"/>
    <w:basedOn w:val="31"/>
    <w:link w:val="9"/>
    <w:semiHidden/>
    <w:qFormat/>
    <w:uiPriority w:val="0"/>
    <w:rPr>
      <w:rFonts w:ascii="Arial" w:hAnsi="Arial" w:eastAsia="黑体"/>
      <w:kern w:val="2"/>
      <w:sz w:val="24"/>
      <w:szCs w:val="24"/>
    </w:rPr>
  </w:style>
  <w:style w:type="character" w:customStyle="1" w:styleId="230">
    <w:name w:val="标题 9 字符"/>
    <w:basedOn w:val="31"/>
    <w:link w:val="10"/>
    <w:semiHidden/>
    <w:qFormat/>
    <w:uiPriority w:val="0"/>
    <w:rPr>
      <w:rFonts w:ascii="Arial" w:hAnsi="Arial" w:eastAsia="黑体"/>
      <w:kern w:val="2"/>
      <w:sz w:val="21"/>
      <w:szCs w:val="21"/>
    </w:rPr>
  </w:style>
  <w:style w:type="character" w:customStyle="1" w:styleId="231">
    <w:name w:val="正文文本 字符"/>
    <w:basedOn w:val="31"/>
    <w:link w:val="16"/>
    <w:semiHidden/>
    <w:qFormat/>
    <w:uiPriority w:val="0"/>
    <w:rPr>
      <w:rFonts w:ascii="宋体" w:hAnsi="宋体" w:cs="宋体"/>
      <w:kern w:val="2"/>
      <w:sz w:val="21"/>
      <w:szCs w:val="24"/>
    </w:rPr>
  </w:style>
  <w:style w:type="character" w:customStyle="1" w:styleId="232">
    <w:name w:val="副标题 字符"/>
    <w:basedOn w:val="31"/>
    <w:link w:val="25"/>
    <w:semiHidden/>
    <w:qFormat/>
    <w:uiPriority w:val="0"/>
    <w:rPr>
      <w:rFonts w:ascii="宋体" w:hAnsi="宋体" w:eastAsia="微软雅黑" w:cs="黑体"/>
      <w:b/>
      <w:bCs/>
      <w:kern w:val="28"/>
      <w:sz w:val="32"/>
      <w:szCs w:val="32"/>
    </w:rPr>
  </w:style>
  <w:style w:type="character" w:customStyle="1" w:styleId="233">
    <w:name w:val="标题 4 字符1"/>
    <w:qFormat/>
    <w:uiPriority w:val="0"/>
    <w:rPr>
      <w:rFonts w:ascii="Arial" w:hAnsi="Arial" w:eastAsia="黑体"/>
      <w:b/>
      <w:bCs/>
      <w:spacing w:val="10"/>
      <w:kern w:val="2"/>
      <w:sz w:val="28"/>
      <w:szCs w:val="28"/>
    </w:rPr>
  </w:style>
  <w:style w:type="character" w:customStyle="1" w:styleId="234">
    <w:name w:val="正文对齐 Char Char"/>
    <w:link w:val="71"/>
    <w:semiHidden/>
    <w:qFormat/>
    <w:uiPriority w:val="0"/>
    <w:rPr>
      <w:rFonts w:ascii="宋体" w:hAnsi="宋体" w:cs="宋体"/>
      <w:sz w:val="24"/>
      <w:szCs w:val="24"/>
    </w:rPr>
  </w:style>
  <w:style w:type="character" w:customStyle="1" w:styleId="235">
    <w:name w:val="并列小菱形 Char Char"/>
    <w:link w:val="80"/>
    <w:semiHidden/>
    <w:qFormat/>
    <w:uiPriority w:val="0"/>
    <w:rPr>
      <w:rFonts w:ascii="宋体" w:hAnsi="宋体" w:cs="宋体"/>
      <w:sz w:val="24"/>
      <w:szCs w:val="16"/>
    </w:rPr>
  </w:style>
  <w:style w:type="character" w:customStyle="1" w:styleId="236">
    <w:name w:val="Content Char Char"/>
    <w:link w:val="81"/>
    <w:semiHidden/>
    <w:uiPriority w:val="0"/>
    <w:rPr>
      <w:rFonts w:ascii="宋体" w:hAnsi="宋体" w:eastAsia="黑体" w:cs="宋体"/>
      <w:sz w:val="48"/>
      <w:szCs w:val="24"/>
    </w:rPr>
  </w:style>
  <w:style w:type="character" w:customStyle="1" w:styleId="237">
    <w:name w:val="并列圆点 Char Char"/>
    <w:link w:val="83"/>
    <w:semiHidden/>
    <w:uiPriority w:val="0"/>
    <w:rPr>
      <w:rFonts w:ascii="宋体" w:hAnsi="宋体" w:cs="宋体"/>
      <w:sz w:val="24"/>
      <w:szCs w:val="24"/>
    </w:rPr>
  </w:style>
  <w:style w:type="character" w:customStyle="1" w:styleId="238">
    <w:name w:val="表格菱形 Char Char"/>
    <w:link w:val="82"/>
    <w:semiHidden/>
    <w:uiPriority w:val="0"/>
    <w:rPr>
      <w:rFonts w:ascii="宋体" w:hAnsi="宋体" w:cs="宋体"/>
      <w:sz w:val="24"/>
      <w:szCs w:val="24"/>
    </w:rPr>
  </w:style>
  <w:style w:type="character" w:customStyle="1" w:styleId="239">
    <w:name w:val="表格题注 Char Char"/>
    <w:link w:val="84"/>
    <w:semiHidden/>
    <w:qFormat/>
    <w:uiPriority w:val="0"/>
    <w:rPr>
      <w:rFonts w:ascii="宋体" w:hAnsi="宋体" w:eastAsia="黑体" w:cs="宋体"/>
      <w:sz w:val="24"/>
      <w:szCs w:val="24"/>
    </w:rPr>
  </w:style>
  <w:style w:type="character" w:customStyle="1" w:styleId="240">
    <w:name w:val="表格圆点 Char Char"/>
    <w:link w:val="85"/>
    <w:semiHidden/>
    <w:qFormat/>
    <w:uiPriority w:val="0"/>
    <w:rPr>
      <w:rFonts w:ascii="宋体" w:hAnsi="宋体"/>
      <w:sz w:val="24"/>
      <w:szCs w:val="24"/>
    </w:rPr>
  </w:style>
  <w:style w:type="character" w:customStyle="1" w:styleId="241">
    <w:name w:val="并列大标题 Char Char"/>
    <w:link w:val="86"/>
    <w:semiHidden/>
    <w:qFormat/>
    <w:uiPriority w:val="0"/>
    <w:rPr>
      <w:rFonts w:ascii="宋体" w:hAnsi="宋体" w:eastAsia="黑体" w:cs="宋体"/>
      <w:sz w:val="28"/>
      <w:szCs w:val="28"/>
    </w:rPr>
  </w:style>
  <w:style w:type="character" w:customStyle="1" w:styleId="242">
    <w:name w:val="并列小标题 Char Char"/>
    <w:link w:val="87"/>
    <w:semiHidden/>
    <w:qFormat/>
    <w:uiPriority w:val="0"/>
    <w:rPr>
      <w:rFonts w:ascii="宋体" w:hAnsi="宋体" w:eastAsia="黑体" w:cs="宋体"/>
      <w:b/>
      <w:sz w:val="24"/>
      <w:szCs w:val="24"/>
    </w:rPr>
  </w:style>
  <w:style w:type="character" w:customStyle="1" w:styleId="243">
    <w:name w:val="插图对齐 Char Char"/>
    <w:link w:val="88"/>
    <w:semiHidden/>
    <w:qFormat/>
    <w:uiPriority w:val="0"/>
    <w:rPr>
      <w:rFonts w:ascii="宋体" w:hAnsi="宋体" w:cs="宋体"/>
      <w:sz w:val="24"/>
      <w:szCs w:val="24"/>
    </w:rPr>
  </w:style>
  <w:style w:type="character" w:customStyle="1" w:styleId="244">
    <w:name w:val="插图题注 Char Char"/>
    <w:link w:val="89"/>
    <w:semiHidden/>
    <w:qFormat/>
    <w:uiPriority w:val="0"/>
    <w:rPr>
      <w:rFonts w:ascii="宋体" w:hAnsi="宋体" w:eastAsia="黑体" w:cs="宋体"/>
      <w:sz w:val="24"/>
      <w:szCs w:val="24"/>
    </w:rPr>
  </w:style>
  <w:style w:type="character" w:customStyle="1" w:styleId="245">
    <w:name w:val="附录表格题注 Char Char"/>
    <w:link w:val="90"/>
    <w:semiHidden/>
    <w:uiPriority w:val="0"/>
    <w:rPr>
      <w:rFonts w:ascii="宋体" w:hAnsi="宋体" w:eastAsia="黑体" w:cs="宋体"/>
      <w:sz w:val="24"/>
      <w:szCs w:val="24"/>
    </w:rPr>
  </w:style>
  <w:style w:type="character" w:customStyle="1" w:styleId="246">
    <w:name w:val="附录插图题注 Char Char"/>
    <w:link w:val="91"/>
    <w:semiHidden/>
    <w:uiPriority w:val="0"/>
    <w:rPr>
      <w:rFonts w:ascii="宋体" w:hAnsi="宋体" w:eastAsia="黑体" w:cs="宋体"/>
      <w:sz w:val="24"/>
      <w:szCs w:val="24"/>
    </w:rPr>
  </w:style>
  <w:style w:type="character" w:customStyle="1" w:styleId="247">
    <w:name w:val="附录二级标题 Char Char"/>
    <w:link w:val="92"/>
    <w:semiHidden/>
    <w:uiPriority w:val="0"/>
    <w:rPr>
      <w:rFonts w:ascii="宋体" w:hAnsi="宋体" w:eastAsia="黑体" w:cs="宋体"/>
      <w:sz w:val="36"/>
      <w:szCs w:val="24"/>
    </w:rPr>
  </w:style>
  <w:style w:type="character" w:customStyle="1" w:styleId="248">
    <w:name w:val="附录三级标题 Char Char"/>
    <w:link w:val="93"/>
    <w:semiHidden/>
    <w:uiPriority w:val="0"/>
    <w:rPr>
      <w:rFonts w:ascii="黑体" w:hAnsi="宋体" w:eastAsia="黑体" w:cs="宋体"/>
      <w:sz w:val="32"/>
      <w:szCs w:val="32"/>
    </w:rPr>
  </w:style>
  <w:style w:type="character" w:customStyle="1" w:styleId="249">
    <w:name w:val="附录一级标题 Char Char"/>
    <w:link w:val="94"/>
    <w:semiHidden/>
    <w:qFormat/>
    <w:uiPriority w:val="0"/>
    <w:rPr>
      <w:rFonts w:ascii="宋体" w:hAnsi="宋体" w:eastAsia="黑体" w:cs="宋体"/>
      <w:sz w:val="48"/>
      <w:szCs w:val="24"/>
    </w:rPr>
  </w:style>
  <w:style w:type="character" w:customStyle="1" w:styleId="250">
    <w:name w:val="Step1正文 Char Char"/>
    <w:link w:val="96"/>
    <w:semiHidden/>
    <w:uiPriority w:val="0"/>
    <w:rPr>
      <w:rFonts w:ascii="宋体" w:hAnsi="宋体" w:cs="宋体"/>
      <w:sz w:val="24"/>
      <w:szCs w:val="24"/>
    </w:rPr>
  </w:style>
  <w:style w:type="character" w:customStyle="1" w:styleId="251">
    <w:name w:val="Step1 Char Char"/>
    <w:link w:val="95"/>
    <w:semiHidden/>
    <w:uiPriority w:val="0"/>
    <w:rPr>
      <w:rFonts w:ascii="宋体" w:hAnsi="宋体" w:cs="宋体"/>
      <w:sz w:val="24"/>
      <w:szCs w:val="24"/>
    </w:rPr>
  </w:style>
  <w:style w:type="character" w:customStyle="1" w:styleId="252">
    <w:name w:val="Step2正文 Char Char"/>
    <w:link w:val="98"/>
    <w:semiHidden/>
    <w:qFormat/>
    <w:uiPriority w:val="0"/>
    <w:rPr>
      <w:rFonts w:ascii="宋体" w:hAnsi="宋体" w:cs="宋体"/>
      <w:sz w:val="24"/>
      <w:szCs w:val="24"/>
    </w:rPr>
  </w:style>
  <w:style w:type="character" w:customStyle="1" w:styleId="253">
    <w:name w:val="Step2 Char Char"/>
    <w:link w:val="97"/>
    <w:semiHidden/>
    <w:qFormat/>
    <w:uiPriority w:val="0"/>
    <w:rPr>
      <w:rFonts w:ascii="宋体" w:hAnsi="宋体" w:cs="宋体"/>
      <w:sz w:val="24"/>
      <w:szCs w:val="24"/>
    </w:rPr>
  </w:style>
  <w:style w:type="character" w:customStyle="1" w:styleId="254">
    <w:name w:val="说明并列 Char Char"/>
    <w:link w:val="99"/>
    <w:semiHidden/>
    <w:qFormat/>
    <w:uiPriority w:val="0"/>
    <w:rPr>
      <w:rFonts w:ascii="宋体" w:hAnsi="宋体" w:cs="宋体"/>
      <w:sz w:val="24"/>
      <w:szCs w:val="24"/>
    </w:rPr>
  </w:style>
  <w:style w:type="character" w:customStyle="1" w:styleId="255">
    <w:name w:val="说明正文 Char Char"/>
    <w:link w:val="100"/>
    <w:semiHidden/>
    <w:qFormat/>
    <w:uiPriority w:val="0"/>
    <w:rPr>
      <w:rFonts w:ascii="宋体" w:hAnsi="宋体" w:cs="宋体"/>
      <w:sz w:val="24"/>
      <w:szCs w:val="24"/>
    </w:rPr>
  </w:style>
  <w:style w:type="character" w:customStyle="1" w:styleId="256">
    <w:name w:val="Step选择 Char Char"/>
    <w:link w:val="101"/>
    <w:semiHidden/>
    <w:uiPriority w:val="0"/>
    <w:rPr>
      <w:rFonts w:ascii="宋体" w:hAnsi="宋体" w:cs="宋体"/>
      <w:sz w:val="24"/>
      <w:szCs w:val="24"/>
    </w:rPr>
  </w:style>
  <w:style w:type="character" w:customStyle="1" w:styleId="257">
    <w:name w:val="列表段落 字符"/>
    <w:link w:val="103"/>
    <w:semiHidden/>
    <w:qFormat/>
    <w:uiPriority w:val="0"/>
    <w:rPr>
      <w:rFonts w:ascii="宋体" w:hAnsi="宋体" w:cs="宋体"/>
      <w:sz w:val="24"/>
      <w:szCs w:val="24"/>
    </w:rPr>
  </w:style>
  <w:style w:type="character" w:customStyle="1" w:styleId="258">
    <w:name w:val="表格序号 Char Char"/>
    <w:link w:val="102"/>
    <w:semiHidden/>
    <w:uiPriority w:val="0"/>
    <w:rPr>
      <w:rFonts w:ascii="宋体" w:hAnsi="宋体" w:cs="宋体"/>
      <w:sz w:val="24"/>
      <w:szCs w:val="22"/>
    </w:rPr>
  </w:style>
  <w:style w:type="character" w:customStyle="1" w:styleId="259">
    <w:name w:val="批注引用1"/>
    <w:qFormat/>
    <w:uiPriority w:val="0"/>
    <w:rPr>
      <w:sz w:val="21"/>
      <w:szCs w:val="21"/>
    </w:rPr>
  </w:style>
  <w:style w:type="character" w:customStyle="1" w:styleId="260">
    <w:name w:val="命令符 Char Char"/>
    <w:link w:val="111"/>
    <w:semiHidden/>
    <w:uiPriority w:val="0"/>
    <w:rPr>
      <w:rFonts w:ascii="Arial Unicode MS" w:hAnsi="Arial Unicode MS" w:cs="宋体"/>
      <w:sz w:val="24"/>
      <w:szCs w:val="24"/>
      <w:shd w:val="clear" w:color="auto" w:fill="D9D9D9"/>
    </w:rPr>
  </w:style>
  <w:style w:type="character" w:customStyle="1" w:styleId="261">
    <w:name w:val="命令行 Char Char"/>
    <w:link w:val="112"/>
    <w:semiHidden/>
    <w:qFormat/>
    <w:uiPriority w:val="0"/>
    <w:rPr>
      <w:rFonts w:ascii="宋体" w:hAnsi="宋体" w:cs="宋体"/>
      <w:sz w:val="24"/>
      <w:szCs w:val="24"/>
      <w:shd w:val="clear" w:color="auto" w:fill="D9D9D9"/>
    </w:rPr>
  </w:style>
  <w:style w:type="character" w:customStyle="1" w:styleId="262">
    <w:name w:val="menucascade"/>
    <w:basedOn w:val="31"/>
    <w:qFormat/>
    <w:uiPriority w:val="0"/>
  </w:style>
  <w:style w:type="character" w:customStyle="1" w:styleId="263">
    <w:name w:val="uicontrol"/>
    <w:basedOn w:val="31"/>
    <w:qFormat/>
    <w:uiPriority w:val="0"/>
  </w:style>
  <w:style w:type="character" w:customStyle="1" w:styleId="264">
    <w:name w:val="表格样式 Char Char"/>
    <w:link w:val="116"/>
    <w:semiHidden/>
    <w:uiPriority w:val="0"/>
    <w:rPr>
      <w:rFonts w:ascii="微软雅黑" w:hAnsi="微软雅黑" w:eastAsia="微软雅黑"/>
      <w:color w:val="565656"/>
      <w:sz w:val="18"/>
      <w:szCs w:val="24"/>
    </w:rPr>
  </w:style>
  <w:style w:type="character" w:customStyle="1" w:styleId="265">
    <w:name w:val="编写建议 字符"/>
    <w:link w:val="117"/>
    <w:semiHidden/>
    <w:uiPriority w:val="0"/>
    <w:rPr>
      <w:rFonts w:ascii="微软雅黑" w:hAnsi="微软雅黑" w:eastAsia="微软雅黑 Light"/>
      <w:sz w:val="24"/>
      <w:szCs w:val="24"/>
    </w:rPr>
  </w:style>
  <w:style w:type="character" w:customStyle="1" w:styleId="266">
    <w:name w:val="list 字符"/>
    <w:link w:val="118"/>
    <w:semiHidden/>
    <w:qFormat/>
    <w:uiPriority w:val="0"/>
    <w:rPr>
      <w:rFonts w:ascii="微软雅黑" w:hAnsi="微软雅黑" w:eastAsia="微软雅黑"/>
      <w:color w:val="3F3F3F"/>
      <w:sz w:val="24"/>
      <w:szCs w:val="24"/>
    </w:rPr>
  </w:style>
  <w:style w:type="character" w:customStyle="1" w:styleId="267">
    <w:name w:val="规范正文 Char Char"/>
    <w:link w:val="119"/>
    <w:semiHidden/>
    <w:uiPriority w:val="0"/>
    <w:rPr>
      <w:rFonts w:ascii="宋体" w:hAnsi="宋体" w:cs="宋体"/>
      <w:sz w:val="24"/>
    </w:rPr>
  </w:style>
  <w:style w:type="character" w:customStyle="1" w:styleId="268">
    <w:name w:val="QB表内文字 Char Char"/>
    <w:link w:val="120"/>
    <w:semiHidden/>
    <w:qFormat/>
    <w:uiPriority w:val="0"/>
    <w:rPr>
      <w:rFonts w:ascii="宋体" w:hAnsi="宋体"/>
      <w:sz w:val="24"/>
    </w:rPr>
  </w:style>
  <w:style w:type="character" w:customStyle="1" w:styleId="269">
    <w:name w:val="列出段落字符"/>
    <w:link w:val="124"/>
    <w:semiHidden/>
    <w:qFormat/>
    <w:uiPriority w:val="0"/>
    <w:rPr>
      <w:rFonts w:ascii="Calibri" w:hAnsi="Calibri"/>
      <w:sz w:val="24"/>
      <w:szCs w:val="24"/>
    </w:rPr>
  </w:style>
  <w:style w:type="character" w:customStyle="1" w:styleId="270">
    <w:name w:val="表格正文 Char Char"/>
    <w:link w:val="125"/>
    <w:semiHidden/>
    <w:uiPriority w:val="0"/>
    <w:rPr>
      <w:rFonts w:ascii="宋体" w:hAnsi="宋体" w:cs="宋体"/>
      <w:sz w:val="24"/>
      <w:szCs w:val="24"/>
    </w:rPr>
  </w:style>
  <w:style w:type="character" w:customStyle="1" w:styleId="271">
    <w:name w:val="正文缩进 字符1"/>
    <w:link w:val="126"/>
    <w:semiHidden/>
    <w:uiPriority w:val="0"/>
    <w:rPr>
      <w:rFonts w:ascii="宋体" w:hAnsi="宋体" w:cs="宋体"/>
      <w:sz w:val="24"/>
      <w:szCs w:val="24"/>
    </w:rPr>
  </w:style>
  <w:style w:type="character" w:customStyle="1" w:styleId="272">
    <w:name w:val="题注 字符1"/>
    <w:link w:val="128"/>
    <w:semiHidden/>
    <w:qFormat/>
    <w:uiPriority w:val="0"/>
    <w:rPr>
      <w:rFonts w:ascii="Arial" w:hAnsi="Arial" w:eastAsia="黑体" w:cs="Arial"/>
      <w:sz w:val="24"/>
      <w:szCs w:val="24"/>
    </w:rPr>
  </w:style>
  <w:style w:type="character" w:customStyle="1" w:styleId="273">
    <w:name w:val="样式3 Char Char"/>
    <w:link w:val="129"/>
    <w:semiHidden/>
    <w:uiPriority w:val="0"/>
    <w:rPr>
      <w:rFonts w:ascii="Arial" w:hAnsi="Arial" w:eastAsia="黑体"/>
      <w:b/>
      <w:kern w:val="2"/>
      <w:sz w:val="18"/>
      <w:szCs w:val="24"/>
      <w:lang w:val="zh-CN"/>
    </w:rPr>
  </w:style>
  <w:style w:type="character" w:customStyle="1" w:styleId="274">
    <w:name w:val="附图标题 Char Char"/>
    <w:link w:val="130"/>
    <w:semiHidden/>
    <w:uiPriority w:val="0"/>
    <w:rPr>
      <w:rFonts w:ascii="Arial" w:hAnsi="Arial" w:eastAsia="黑体"/>
      <w:b/>
      <w:kern w:val="2"/>
      <w:sz w:val="18"/>
      <w:szCs w:val="24"/>
    </w:rPr>
  </w:style>
  <w:style w:type="character" w:customStyle="1" w:styleId="275">
    <w:name w:val="*正文 Char Char"/>
    <w:link w:val="132"/>
    <w:semiHidden/>
    <w:qFormat/>
    <w:uiPriority w:val="0"/>
    <w:rPr>
      <w:rFonts w:ascii="宋体" w:hAnsi="宋体" w:cs="仿宋_GB2312"/>
      <w:sz w:val="24"/>
      <w:szCs w:val="22"/>
    </w:rPr>
  </w:style>
  <w:style w:type="character" w:customStyle="1" w:styleId="276">
    <w:name w:val="列出段落 Char"/>
    <w:uiPriority w:val="0"/>
    <w:rPr>
      <w:rFonts w:ascii="Calibri" w:hAnsi="Calibri"/>
      <w:kern w:val="2"/>
      <w:sz w:val="21"/>
      <w:szCs w:val="22"/>
    </w:rPr>
  </w:style>
  <w:style w:type="character" w:customStyle="1" w:styleId="277">
    <w:name w:val="首行缩进2字符 Char Char"/>
    <w:link w:val="133"/>
    <w:semiHidden/>
    <w:uiPriority w:val="0"/>
    <w:rPr>
      <w:rFonts w:ascii="宋体" w:hAnsi="宋体" w:cs="宋体"/>
      <w:sz w:val="24"/>
      <w:szCs w:val="24"/>
    </w:rPr>
  </w:style>
  <w:style w:type="character" w:customStyle="1" w:styleId="278">
    <w:name w:val="小标题 Char Char"/>
    <w:link w:val="134"/>
    <w:semiHidden/>
    <w:uiPriority w:val="0"/>
    <w:rPr>
      <w:rFonts w:ascii="宋体" w:hAnsi="宋体" w:cs="宋体"/>
      <w:b/>
      <w:sz w:val="24"/>
      <w:szCs w:val="24"/>
    </w:rPr>
  </w:style>
  <w:style w:type="character" w:customStyle="1" w:styleId="279">
    <w:name w:val="图案编号 Char Char"/>
    <w:link w:val="135"/>
    <w:semiHidden/>
    <w:qFormat/>
    <w:uiPriority w:val="0"/>
    <w:rPr>
      <w:rFonts w:ascii="Arial" w:hAnsi="Arial" w:eastAsia="微软雅黑" w:cs="Arial"/>
      <w:sz w:val="24"/>
      <w:szCs w:val="24"/>
    </w:rPr>
  </w:style>
  <w:style w:type="character" w:customStyle="1" w:styleId="280">
    <w:name w:val="表格字体 Char Char"/>
    <w:link w:val="136"/>
    <w:semiHidden/>
    <w:qFormat/>
    <w:uiPriority w:val="0"/>
    <w:rPr>
      <w:rFonts w:ascii="宋体" w:hAnsi="宋体" w:cs="宋体"/>
      <w:sz w:val="24"/>
      <w:szCs w:val="24"/>
    </w:rPr>
  </w:style>
  <w:style w:type="character" w:customStyle="1" w:styleId="281">
    <w:name w:val="文档结构图 字符1"/>
    <w:uiPriority w:val="0"/>
    <w:rPr>
      <w:rFonts w:ascii="Apple Color Emoji" w:hAnsi="Apple Color Emoji" w:eastAsia="宋体" w:cs="宋体"/>
      <w:kern w:val="0"/>
      <w:sz w:val="26"/>
      <w:szCs w:val="26"/>
    </w:rPr>
  </w:style>
  <w:style w:type="character" w:customStyle="1" w:styleId="282">
    <w:name w:val="正文首行缩进（奇虎360） Char Char"/>
    <w:link w:val="172"/>
    <w:semiHidden/>
    <w:qFormat/>
    <w:uiPriority w:val="0"/>
    <w:rPr>
      <w:rFonts w:ascii="Arial" w:hAnsi="Arial"/>
      <w:sz w:val="21"/>
      <w:szCs w:val="21"/>
    </w:rPr>
  </w:style>
  <w:style w:type="character" w:customStyle="1" w:styleId="283">
    <w:name w:val="fontstyle01"/>
    <w:qFormat/>
    <w:uiPriority w:val="0"/>
    <w:rPr>
      <w:rFonts w:hint="default" w:ascii="MicrosoftYaHei" w:hAnsi="MicrosoftYaHei"/>
      <w:color w:val="000000"/>
      <w:sz w:val="22"/>
      <w:szCs w:val="22"/>
    </w:rPr>
  </w:style>
  <w:style w:type="character" w:customStyle="1" w:styleId="284">
    <w:name w:val="方案正文 Char Char"/>
    <w:link w:val="173"/>
    <w:semiHidden/>
    <w:uiPriority w:val="0"/>
    <w:rPr>
      <w:rFonts w:ascii="Arial" w:hAnsi="Arial" w:cs="宋体"/>
      <w:sz w:val="24"/>
      <w:szCs w:val="24"/>
    </w:rPr>
  </w:style>
  <w:style w:type="character" w:customStyle="1" w:styleId="285">
    <w:name w:val="方案正文 Char Char1 Char Char Char"/>
    <w:link w:val="174"/>
    <w:semiHidden/>
    <w:uiPriority w:val="0"/>
    <w:rPr>
      <w:rFonts w:ascii="Calibri" w:hAnsi="Calibri" w:cs="宋体"/>
      <w:sz w:val="24"/>
      <w:szCs w:val="22"/>
    </w:rPr>
  </w:style>
  <w:style w:type="character" w:customStyle="1" w:styleId="286">
    <w:name w:val="!图表的题注 alt+z Char Char"/>
    <w:link w:val="176"/>
    <w:semiHidden/>
    <w:qFormat/>
    <w:uiPriority w:val="0"/>
    <w:rPr>
      <w:rFonts w:ascii="Arial" w:hAnsi="Arial" w:eastAsia="黑体"/>
    </w:rPr>
  </w:style>
  <w:style w:type="character" w:customStyle="1" w:styleId="287">
    <w:name w:val="列出段落 字符"/>
    <w:uiPriority w:val="0"/>
    <w:rPr>
      <w:rFonts w:ascii="Arial" w:hAnsi="Arial" w:eastAsia="宋体" w:cs="Times New Roman"/>
    </w:rPr>
  </w:style>
  <w:style w:type="character" w:customStyle="1" w:styleId="288">
    <w:name w:val="正文缩进 字符"/>
    <w:uiPriority w:val="0"/>
    <w:rPr>
      <w:kern w:val="2"/>
      <w:sz w:val="21"/>
      <w:szCs w:val="24"/>
    </w:rPr>
  </w:style>
  <w:style w:type="character" w:customStyle="1" w:styleId="289">
    <w:name w:val="正文文本缩进 字符1"/>
    <w:link w:val="178"/>
    <w:semiHidden/>
    <w:uiPriority w:val="0"/>
    <w:rPr>
      <w:rFonts w:ascii="宋体" w:hAnsi="宋体" w:cs="宋体"/>
      <w:sz w:val="24"/>
      <w:szCs w:val="24"/>
    </w:rPr>
  </w:style>
  <w:style w:type="character" w:customStyle="1" w:styleId="290">
    <w:name w:val="正文文本缩进 字符"/>
    <w:qFormat/>
    <w:uiPriority w:val="0"/>
    <w:rPr>
      <w:rFonts w:ascii="宋体" w:hAnsi="宋体" w:eastAsia="宋体" w:cs="宋体"/>
      <w:kern w:val="0"/>
    </w:rPr>
  </w:style>
  <w:style w:type="character" w:customStyle="1" w:styleId="291">
    <w:name w:val="light1 Char Char"/>
    <w:link w:val="179"/>
    <w:semiHidden/>
    <w:qFormat/>
    <w:uiPriority w:val="0"/>
    <w:rPr>
      <w:rFonts w:ascii="宋体" w:hAnsi="宋体" w:cs="宋体"/>
      <w:b/>
      <w:bCs/>
      <w:kern w:val="44"/>
      <w:sz w:val="44"/>
      <w:szCs w:val="44"/>
    </w:rPr>
  </w:style>
  <w:style w:type="character" w:customStyle="1" w:styleId="292">
    <w:name w:val="_正文段落 Char Char"/>
    <w:link w:val="180"/>
    <w:semiHidden/>
    <w:qFormat/>
    <w:uiPriority w:val="0"/>
    <w:rPr>
      <w:rFonts w:ascii="宋体" w:hAnsi="宋体" w:cs="宋体"/>
      <w:sz w:val="24"/>
      <w:szCs w:val="24"/>
    </w:rPr>
  </w:style>
  <w:style w:type="character" w:customStyle="1" w:styleId="293">
    <w:name w:val="封面公司名 Char Char"/>
    <w:link w:val="49"/>
    <w:semiHidden/>
    <w:qFormat/>
    <w:uiPriority w:val="0"/>
    <w:rPr>
      <w:rFonts w:ascii="Arial" w:hAnsi="Arial" w:eastAsia="楷体_GB2312" w:cs="宋体"/>
      <w:bCs/>
      <w:kern w:val="2"/>
      <w:sz w:val="28"/>
    </w:rPr>
  </w:style>
  <w:style w:type="character" w:customStyle="1" w:styleId="294">
    <w:name w:val="二级标题 Char"/>
    <w:qFormat/>
    <w:uiPriority w:val="0"/>
    <w:rPr>
      <w:rFonts w:ascii="微软雅黑" w:hAnsi="微软雅黑" w:eastAsia="微软雅黑" w:cs="Arial"/>
      <w:bCs/>
      <w:kern w:val="2"/>
      <w:sz w:val="28"/>
      <w:szCs w:val="28"/>
    </w:rPr>
  </w:style>
  <w:style w:type="character" w:customStyle="1" w:styleId="295">
    <w:name w:val="题注 字符"/>
    <w:qFormat/>
    <w:uiPriority w:val="0"/>
    <w:rPr>
      <w:rFonts w:ascii="等线 Light" w:hAnsi="等线 Light" w:eastAsia="宋体" w:cs="Times New Roman"/>
      <w:sz w:val="20"/>
      <w:szCs w:val="20"/>
    </w:rPr>
  </w:style>
  <w:style w:type="character" w:customStyle="1" w:styleId="296">
    <w:name w:val="正文 缩进2字符 Char Char"/>
    <w:link w:val="182"/>
    <w:semiHidden/>
    <w:uiPriority w:val="0"/>
    <w:rPr>
      <w:rFonts w:eastAsia="等线" w:cs="宋体"/>
      <w:sz w:val="24"/>
    </w:rPr>
  </w:style>
  <w:style w:type="character" w:customStyle="1" w:styleId="297">
    <w:name w:val="QB正文 Char Char"/>
    <w:link w:val="184"/>
    <w:semiHidden/>
    <w:qFormat/>
    <w:uiPriority w:val="0"/>
    <w:rPr>
      <w:rFonts w:ascii="宋体"/>
      <w:sz w:val="21"/>
    </w:rPr>
  </w:style>
  <w:style w:type="character" w:customStyle="1" w:styleId="298">
    <w:name w:val="样式6 字符"/>
    <w:link w:val="185"/>
    <w:semiHidden/>
    <w:uiPriority w:val="0"/>
    <w:rPr>
      <w:rFonts w:ascii="宋体" w:hAnsi="宋体" w:cs="黑体"/>
      <w:b/>
      <w:bCs/>
      <w:sz w:val="24"/>
      <w:szCs w:val="24"/>
    </w:rPr>
  </w:style>
  <w:style w:type="character" w:customStyle="1" w:styleId="299">
    <w:name w:val="页码1"/>
    <w:basedOn w:val="31"/>
    <w:qFormat/>
    <w:uiPriority w:val="0"/>
  </w:style>
  <w:style w:type="character" w:customStyle="1" w:styleId="300">
    <w:name w:val="日期 字符"/>
    <w:link w:val="186"/>
    <w:semiHidden/>
    <w:qFormat/>
    <w:uiPriority w:val="0"/>
    <w:rPr>
      <w:rFonts w:ascii="宋体" w:hAnsi="宋体" w:eastAsia="微软雅黑" w:cs="宋体"/>
      <w:sz w:val="21"/>
      <w:szCs w:val="22"/>
    </w:rPr>
  </w:style>
  <w:style w:type="character" w:customStyle="1" w:styleId="301">
    <w:name w:val="交叉引用1 Char Char"/>
    <w:link w:val="188"/>
    <w:semiHidden/>
    <w:uiPriority w:val="0"/>
    <w:rPr>
      <w:rFonts w:eastAsia="微软雅黑" w:cs="宋体"/>
      <w:i/>
      <w:iCs/>
      <w:color w:val="0070C0"/>
      <w:sz w:val="18"/>
      <w:szCs w:val="18"/>
      <w:u w:val="single"/>
    </w:rPr>
  </w:style>
  <w:style w:type="character" w:customStyle="1" w:styleId="302">
    <w:name w:val="文本块字符"/>
    <w:link w:val="69"/>
    <w:semiHidden/>
    <w:uiPriority w:val="0"/>
    <w:rPr>
      <w:rFonts w:ascii="宋体" w:hAnsi="宋体" w:eastAsia="微软雅黑" w:cs="宋体"/>
      <w:i/>
      <w:iCs/>
      <w:color w:val="000000"/>
      <w:sz w:val="21"/>
      <w:szCs w:val="22"/>
    </w:rPr>
  </w:style>
  <w:style w:type="character" w:customStyle="1" w:styleId="303">
    <w:name w:val="交叉引用2 Char Char"/>
    <w:link w:val="189"/>
    <w:semiHidden/>
    <w:qFormat/>
    <w:uiPriority w:val="0"/>
    <w:rPr>
      <w:rFonts w:eastAsia="微软雅黑" w:cs="宋体"/>
      <w:i/>
      <w:iCs/>
      <w:color w:val="0070C0"/>
      <w:sz w:val="21"/>
      <w:szCs w:val="22"/>
      <w:u w:val="single"/>
    </w:rPr>
  </w:style>
  <w:style w:type="character" w:customStyle="1" w:styleId="304">
    <w:name w:val="引用2 Char Char"/>
    <w:link w:val="190"/>
    <w:semiHidden/>
    <w:qFormat/>
    <w:uiPriority w:val="0"/>
    <w:rPr>
      <w:rFonts w:ascii="Courier New" w:hAnsi="Courier New" w:eastAsia="微软雅黑" w:cs="Courier New"/>
      <w:color w:val="0066CC"/>
      <w:sz w:val="21"/>
      <w:szCs w:val="22"/>
      <w:u w:val="single"/>
    </w:rPr>
  </w:style>
  <w:style w:type="character" w:customStyle="1" w:styleId="305">
    <w:name w:val="纯文本 字符"/>
    <w:link w:val="191"/>
    <w:semiHidden/>
    <w:qFormat/>
    <w:uiPriority w:val="0"/>
    <w:rPr>
      <w:rFonts w:ascii="宋体" w:hAnsi="Courier New" w:cs="Courier New"/>
      <w:sz w:val="21"/>
      <w:szCs w:val="21"/>
    </w:rPr>
  </w:style>
  <w:style w:type="character" w:customStyle="1" w:styleId="306">
    <w:name w:val="short_text"/>
    <w:basedOn w:val="31"/>
    <w:qFormat/>
    <w:uiPriority w:val="0"/>
  </w:style>
  <w:style w:type="character" w:customStyle="1" w:styleId="307">
    <w:name w:val="hps"/>
    <w:basedOn w:val="31"/>
    <w:qFormat/>
    <w:uiPriority w:val="0"/>
  </w:style>
  <w:style w:type="character" w:customStyle="1" w:styleId="308">
    <w:name w:val="HTML 预设格式 字符"/>
    <w:link w:val="193"/>
    <w:semiHidden/>
    <w:qFormat/>
    <w:uiPriority w:val="0"/>
    <w:rPr>
      <w:rFonts w:ascii="宋体" w:hAnsi="宋体" w:cs="宋体"/>
      <w:sz w:val="24"/>
      <w:szCs w:val="24"/>
    </w:rPr>
  </w:style>
  <w:style w:type="character" w:customStyle="1" w:styleId="309">
    <w:name w:val="cm-string"/>
    <w:basedOn w:val="31"/>
    <w:qFormat/>
    <w:uiPriority w:val="0"/>
  </w:style>
  <w:style w:type="character" w:customStyle="1" w:styleId="310">
    <w:name w:val="cm-number"/>
    <w:basedOn w:val="31"/>
    <w:qFormat/>
    <w:uiPriority w:val="0"/>
  </w:style>
  <w:style w:type="character" w:customStyle="1" w:styleId="311">
    <w:name w:val="文档结构图字符"/>
    <w:link w:val="200"/>
    <w:semiHidden/>
    <w:qFormat/>
    <w:uiPriority w:val="0"/>
    <w:rPr>
      <w:rFonts w:ascii="宋体" w:hAnsi="宋体" w:cs="宋体"/>
      <w:sz w:val="24"/>
      <w:szCs w:val="24"/>
    </w:rPr>
  </w:style>
  <w:style w:type="character" w:customStyle="1" w:styleId="312">
    <w:name w:val="批注引用2"/>
    <w:qFormat/>
    <w:uiPriority w:val="0"/>
    <w:rPr>
      <w:sz w:val="21"/>
      <w:szCs w:val="21"/>
    </w:rPr>
  </w:style>
  <w:style w:type="character" w:customStyle="1" w:styleId="313">
    <w:name w:val="批注主题字符"/>
    <w:link w:val="201"/>
    <w:semiHidden/>
    <w:qFormat/>
    <w:uiPriority w:val="0"/>
    <w:rPr>
      <w:rFonts w:ascii="宋体" w:hAnsi="宋体" w:cs="宋体"/>
      <w:b/>
      <w:bCs/>
      <w:sz w:val="24"/>
      <w:szCs w:val="24"/>
    </w:rPr>
  </w:style>
  <w:style w:type="character" w:customStyle="1" w:styleId="314">
    <w:name w:val="标题 41 字符"/>
    <w:basedOn w:val="31"/>
    <w:link w:val="74"/>
    <w:semiHidden/>
    <w:qFormat/>
    <w:uiPriority w:val="0"/>
    <w:rPr>
      <w:rFonts w:ascii="宋体" w:hAnsi="宋体" w:eastAsia="黑体" w:cs="黑体"/>
      <w:bCs/>
      <w:sz w:val="28"/>
      <w:szCs w:val="28"/>
    </w:rPr>
  </w:style>
  <w:style w:type="character" w:customStyle="1" w:styleId="315">
    <w:name w:val="标题4 字符"/>
    <w:basedOn w:val="314"/>
    <w:link w:val="204"/>
    <w:semiHidden/>
    <w:qFormat/>
    <w:uiPriority w:val="0"/>
    <w:rPr>
      <w:rFonts w:ascii="宋体" w:hAnsi="宋体" w:eastAsia="微软雅黑" w:cs="黑体"/>
      <w:sz w:val="21"/>
      <w:szCs w:val="28"/>
    </w:rPr>
  </w:style>
  <w:style w:type="character" w:customStyle="1" w:styleId="316">
    <w:name w:val="标题 40 字符"/>
    <w:basedOn w:val="315"/>
    <w:link w:val="205"/>
    <w:semiHidden/>
    <w:qFormat/>
    <w:uiPriority w:val="0"/>
    <w:rPr>
      <w:rFonts w:ascii="宋体" w:hAnsi="宋体" w:eastAsia="微软雅黑" w:cs="黑体"/>
      <w:sz w:val="21"/>
      <w:szCs w:val="28"/>
    </w:rPr>
  </w:style>
  <w:style w:type="character" w:customStyle="1" w:styleId="317">
    <w:name w:val="标题400 字符"/>
    <w:basedOn w:val="316"/>
    <w:link w:val="206"/>
    <w:semiHidden/>
    <w:qFormat/>
    <w:uiPriority w:val="0"/>
    <w:rPr>
      <w:rFonts w:ascii="宋体" w:hAnsi="宋体" w:eastAsia="微软雅黑" w:cs="黑体"/>
      <w:sz w:val="21"/>
      <w:szCs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dtdream</Company>
  <Pages>126</Pages>
  <Words>408</Words>
  <Characters>420</Characters>
  <Lines>398</Lines>
  <Paragraphs>112</Paragraphs>
  <TotalTime>0</TotalTime>
  <ScaleCrop>false</ScaleCrop>
  <LinksUpToDate>false</LinksUpToDate>
  <CharactersWithSpaces>422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2019-12-30T23:44:00Z</dcterms:created>
  <dc:creator>Microsoft Office 用户</dc:creator>
  <cp:lastModifiedBy>User</cp:lastModifiedBy>
  <dcterms:modified xsi:type="dcterms:W3CDTF">2025-11-18T08:23:28Z</dcterms:modified>
  <dc:title>Sangfor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B41C8ACA2D0640E0A72060914D8314F1</vt:lpwstr>
  </property>
  <property fmtid="{D5CDD505-2E9C-101B-9397-08002B2CF9AE}" pid="4" name="KSOTemplateDocerSaveRecord">
    <vt:lpwstr>eyJoZGlkIjoiNzU3MTBkNTE4YTEzNjA0OGY1OGJhYjRjMjc5YTkwZDUifQ==</vt:lpwstr>
  </property>
</Properties>
</file>